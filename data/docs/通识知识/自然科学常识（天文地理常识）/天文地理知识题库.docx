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1912" w:rsidRPr="003A252E" w:rsidRDefault="004D1912" w:rsidP="003A252E">
      <w:pPr>
        <w:autoSpaceDE w:val="0"/>
        <w:autoSpaceDN w:val="0"/>
        <w:jc w:val="left"/>
        <w:rPr>
          <w:rFonts w:ascii="宋体"/>
          <w:color w:val="000000"/>
          <w:sz w:val="24"/>
          <w:szCs w:val="24"/>
        </w:rPr>
      </w:pPr>
      <w:r w:rsidRPr="003A252E">
        <w:rPr>
          <w:rFonts w:ascii="宋体" w:hAnsi="宋体"/>
          <w:sz w:val="24"/>
          <w:szCs w:val="24"/>
        </w:rPr>
        <w:t>1.</w:t>
      </w:r>
      <w:r w:rsidRPr="003A252E">
        <w:rPr>
          <w:rFonts w:ascii="宋体" w:hAnsi="宋体" w:hint="eastAsia"/>
          <w:sz w:val="24"/>
          <w:szCs w:val="24"/>
        </w:rPr>
        <w:t xml:space="preserve">下列海、湾从大到小依次排列，正确的是：（　</w:t>
      </w:r>
      <w:r w:rsidRPr="003A252E">
        <w:rPr>
          <w:rFonts w:ascii="宋体" w:hAnsi="宋体"/>
          <w:sz w:val="24"/>
          <w:szCs w:val="24"/>
        </w:rPr>
        <w:t xml:space="preserve">b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单选</w:t>
      </w:r>
      <w:r w:rsidRPr="003A252E">
        <w:rPr>
          <w:rFonts w:ascii="宋体" w:hAnsi="宋体"/>
          <w:sz w:val="24"/>
          <w:szCs w:val="24"/>
        </w:rPr>
        <w:t>]</w:t>
      </w:r>
      <w:r w:rsidRPr="003A252E">
        <w:rPr>
          <w:rFonts w:ascii="宋体" w:hAnsi="宋体"/>
          <w:sz w:val="24"/>
          <w:szCs w:val="24"/>
        </w:rPr>
        <w:br/>
        <w:t>A.</w:t>
      </w:r>
      <w:r w:rsidRPr="003A252E">
        <w:rPr>
          <w:rFonts w:ascii="宋体" w:hAnsi="宋体" w:hint="eastAsia"/>
          <w:sz w:val="24"/>
          <w:szCs w:val="24"/>
        </w:rPr>
        <w:t>加勒比海</w:t>
      </w:r>
      <w:r w:rsidRPr="003A252E">
        <w:rPr>
          <w:rFonts w:ascii="宋体" w:hAnsi="宋体"/>
          <w:sz w:val="24"/>
          <w:szCs w:val="24"/>
        </w:rPr>
        <w:t xml:space="preserve"> </w:t>
      </w:r>
      <w:r w:rsidRPr="003A252E">
        <w:rPr>
          <w:rFonts w:ascii="宋体" w:hAnsi="宋体" w:hint="eastAsia"/>
          <w:sz w:val="24"/>
          <w:szCs w:val="24"/>
        </w:rPr>
        <w:t>威德尔海</w:t>
      </w:r>
      <w:r w:rsidRPr="003A252E">
        <w:rPr>
          <w:rFonts w:ascii="宋体" w:hAnsi="宋体"/>
          <w:sz w:val="24"/>
          <w:szCs w:val="24"/>
        </w:rPr>
        <w:t xml:space="preserve"> </w:t>
      </w:r>
      <w:r w:rsidRPr="003A252E">
        <w:rPr>
          <w:rFonts w:ascii="宋体" w:hAnsi="宋体" w:hint="eastAsia"/>
          <w:sz w:val="24"/>
          <w:szCs w:val="24"/>
        </w:rPr>
        <w:t>地中海</w:t>
      </w:r>
      <w:r w:rsidRPr="003A252E">
        <w:rPr>
          <w:rFonts w:ascii="宋体" w:hAnsi="宋体"/>
          <w:sz w:val="24"/>
          <w:szCs w:val="24"/>
        </w:rPr>
        <w:t xml:space="preserve"> </w:t>
      </w:r>
      <w:r w:rsidRPr="003A252E">
        <w:rPr>
          <w:rFonts w:ascii="宋体" w:hAnsi="宋体" w:hint="eastAsia"/>
          <w:sz w:val="24"/>
          <w:szCs w:val="24"/>
        </w:rPr>
        <w:t>马尾藻海</w:t>
      </w:r>
      <w:r w:rsidRPr="003A252E">
        <w:rPr>
          <w:rFonts w:ascii="宋体"/>
          <w:sz w:val="24"/>
          <w:szCs w:val="24"/>
        </w:rPr>
        <w:br/>
      </w:r>
      <w:r w:rsidRPr="003A252E">
        <w:rPr>
          <w:rFonts w:ascii="宋体" w:hAnsi="宋体"/>
          <w:sz w:val="24"/>
          <w:szCs w:val="24"/>
        </w:rPr>
        <w:t xml:space="preserve">B. </w:t>
      </w:r>
      <w:r w:rsidRPr="003A252E">
        <w:rPr>
          <w:rFonts w:ascii="宋体" w:hAnsi="宋体" w:hint="eastAsia"/>
          <w:sz w:val="24"/>
          <w:szCs w:val="24"/>
        </w:rPr>
        <w:t>珊瑚海</w:t>
      </w:r>
      <w:r w:rsidRPr="003A252E">
        <w:rPr>
          <w:rFonts w:ascii="宋体" w:hAnsi="宋体"/>
          <w:sz w:val="24"/>
          <w:szCs w:val="24"/>
        </w:rPr>
        <w:t xml:space="preserve"> </w:t>
      </w:r>
      <w:r w:rsidRPr="003A252E">
        <w:rPr>
          <w:rFonts w:ascii="宋体" w:hAnsi="宋体" w:hint="eastAsia"/>
          <w:sz w:val="24"/>
          <w:szCs w:val="24"/>
        </w:rPr>
        <w:t>南海</w:t>
      </w:r>
      <w:r w:rsidRPr="003A252E">
        <w:rPr>
          <w:rFonts w:ascii="宋体" w:hAnsi="宋体"/>
          <w:sz w:val="24"/>
          <w:szCs w:val="24"/>
        </w:rPr>
        <w:t xml:space="preserve"> </w:t>
      </w:r>
      <w:r w:rsidRPr="003A252E">
        <w:rPr>
          <w:rFonts w:ascii="宋体" w:hAnsi="宋体" w:hint="eastAsia"/>
          <w:sz w:val="24"/>
          <w:szCs w:val="24"/>
        </w:rPr>
        <w:t>白令海</w:t>
      </w:r>
      <w:r w:rsidRPr="003A252E">
        <w:rPr>
          <w:rFonts w:ascii="宋体" w:hAnsi="宋体"/>
          <w:sz w:val="24"/>
          <w:szCs w:val="24"/>
        </w:rPr>
        <w:t xml:space="preserve"> </w:t>
      </w:r>
      <w:r w:rsidRPr="003A252E">
        <w:rPr>
          <w:rFonts w:ascii="宋体" w:hAnsi="宋体" w:hint="eastAsia"/>
          <w:sz w:val="24"/>
          <w:szCs w:val="24"/>
        </w:rPr>
        <w:t>鄂霍次克海</w:t>
      </w:r>
      <w:r w:rsidRPr="003A252E">
        <w:rPr>
          <w:rFonts w:ascii="宋体"/>
          <w:sz w:val="24"/>
          <w:szCs w:val="24"/>
        </w:rPr>
        <w:br/>
      </w:r>
      <w:r w:rsidRPr="003A252E">
        <w:rPr>
          <w:rFonts w:ascii="宋体" w:hAnsi="宋体"/>
          <w:sz w:val="24"/>
          <w:szCs w:val="24"/>
        </w:rPr>
        <w:t xml:space="preserve">C. </w:t>
      </w:r>
      <w:r w:rsidRPr="003A252E">
        <w:rPr>
          <w:rFonts w:ascii="宋体" w:hAnsi="宋体" w:hint="eastAsia"/>
          <w:sz w:val="24"/>
          <w:szCs w:val="24"/>
        </w:rPr>
        <w:t>巴伦支海</w:t>
      </w:r>
      <w:r w:rsidRPr="003A252E">
        <w:rPr>
          <w:rFonts w:ascii="宋体" w:hAnsi="宋体"/>
          <w:sz w:val="24"/>
          <w:szCs w:val="24"/>
        </w:rPr>
        <w:t xml:space="preserve"> </w:t>
      </w:r>
      <w:r w:rsidRPr="003A252E">
        <w:rPr>
          <w:rFonts w:ascii="宋体" w:hAnsi="宋体" w:hint="eastAsia"/>
          <w:sz w:val="24"/>
          <w:szCs w:val="24"/>
        </w:rPr>
        <w:t>格陵兰海</w:t>
      </w:r>
      <w:r w:rsidRPr="003A252E">
        <w:rPr>
          <w:rFonts w:ascii="宋体" w:hAnsi="宋体"/>
          <w:sz w:val="24"/>
          <w:szCs w:val="24"/>
        </w:rPr>
        <w:t xml:space="preserve"> </w:t>
      </w:r>
      <w:r w:rsidRPr="003A252E">
        <w:rPr>
          <w:rFonts w:ascii="宋体" w:hAnsi="宋体" w:hint="eastAsia"/>
          <w:sz w:val="24"/>
          <w:szCs w:val="24"/>
        </w:rPr>
        <w:t>挪威海</w:t>
      </w:r>
      <w:r w:rsidRPr="003A252E">
        <w:rPr>
          <w:rFonts w:ascii="宋体" w:hAnsi="宋体"/>
          <w:sz w:val="24"/>
          <w:szCs w:val="24"/>
        </w:rPr>
        <w:t xml:space="preserve"> </w:t>
      </w:r>
      <w:r w:rsidRPr="003A252E">
        <w:rPr>
          <w:rFonts w:ascii="宋体" w:hAnsi="宋体" w:hint="eastAsia"/>
          <w:sz w:val="24"/>
          <w:szCs w:val="24"/>
        </w:rPr>
        <w:t>白海</w:t>
      </w:r>
      <w:r w:rsidRPr="003A252E">
        <w:rPr>
          <w:rFonts w:ascii="宋体"/>
          <w:sz w:val="24"/>
          <w:szCs w:val="24"/>
        </w:rPr>
        <w:br/>
      </w:r>
      <w:r w:rsidRPr="003A252E">
        <w:rPr>
          <w:rFonts w:ascii="宋体" w:hAnsi="宋体"/>
          <w:sz w:val="24"/>
          <w:szCs w:val="24"/>
        </w:rPr>
        <w:t xml:space="preserve">D. </w:t>
      </w:r>
      <w:r w:rsidRPr="003A252E">
        <w:rPr>
          <w:rFonts w:ascii="宋体" w:hAnsi="宋体" w:hint="eastAsia"/>
          <w:sz w:val="24"/>
          <w:szCs w:val="24"/>
        </w:rPr>
        <w:t>安达曼海</w:t>
      </w:r>
      <w:r w:rsidRPr="003A252E">
        <w:rPr>
          <w:rFonts w:ascii="宋体" w:hAnsi="宋体"/>
          <w:sz w:val="24"/>
          <w:szCs w:val="24"/>
        </w:rPr>
        <w:t xml:space="preserve"> </w:t>
      </w:r>
      <w:r w:rsidRPr="003A252E">
        <w:rPr>
          <w:rFonts w:ascii="宋体" w:hAnsi="宋体" w:hint="eastAsia"/>
          <w:sz w:val="24"/>
          <w:szCs w:val="24"/>
        </w:rPr>
        <w:t>阿拉伯海</w:t>
      </w:r>
      <w:r w:rsidRPr="003A252E">
        <w:rPr>
          <w:rFonts w:ascii="宋体" w:hAnsi="宋体"/>
          <w:sz w:val="24"/>
          <w:szCs w:val="24"/>
        </w:rPr>
        <w:t xml:space="preserve"> </w:t>
      </w:r>
      <w:r w:rsidRPr="003A252E">
        <w:rPr>
          <w:rFonts w:ascii="宋体" w:hAnsi="宋体" w:hint="eastAsia"/>
          <w:sz w:val="24"/>
          <w:szCs w:val="24"/>
        </w:rPr>
        <w:t>孟加拉湾</w:t>
      </w:r>
      <w:r w:rsidRPr="003A252E">
        <w:rPr>
          <w:rFonts w:ascii="宋体" w:hAnsi="宋体"/>
          <w:sz w:val="24"/>
          <w:szCs w:val="24"/>
        </w:rPr>
        <w:t xml:space="preserve"> </w:t>
      </w:r>
      <w:r w:rsidRPr="003A252E">
        <w:rPr>
          <w:rFonts w:ascii="宋体" w:hAnsi="宋体" w:hint="eastAsia"/>
          <w:sz w:val="24"/>
          <w:szCs w:val="24"/>
        </w:rPr>
        <w:t>大澳大利亚湾</w:t>
      </w:r>
      <w:r w:rsidRPr="003A252E">
        <w:rPr>
          <w:rFonts w:ascii="宋体"/>
          <w:sz w:val="24"/>
          <w:szCs w:val="24"/>
        </w:rPr>
        <w:br/>
      </w:r>
      <w:r w:rsidRPr="003A252E">
        <w:rPr>
          <w:rFonts w:ascii="宋体"/>
          <w:sz w:val="24"/>
          <w:szCs w:val="24"/>
        </w:rPr>
        <w:br/>
      </w:r>
      <w:r w:rsidRPr="003A252E">
        <w:rPr>
          <w:rFonts w:ascii="宋体" w:hAnsi="宋体"/>
          <w:sz w:val="24"/>
          <w:szCs w:val="24"/>
        </w:rPr>
        <w:t>2.</w:t>
      </w:r>
      <w:r w:rsidRPr="003A252E">
        <w:rPr>
          <w:rFonts w:ascii="宋体" w:hAnsi="宋体" w:hint="eastAsia"/>
          <w:sz w:val="24"/>
          <w:szCs w:val="24"/>
        </w:rPr>
        <w:t xml:space="preserve">陆地和海洋相互作用最强烈的地区是：（　</w:t>
      </w:r>
      <w:r w:rsidRPr="003A252E">
        <w:rPr>
          <w:rFonts w:ascii="宋体" w:hAnsi="宋体"/>
          <w:sz w:val="24"/>
          <w:szCs w:val="24"/>
        </w:rPr>
        <w:t xml:space="preserve">b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单选</w:t>
      </w:r>
      <w:r w:rsidRPr="003A252E">
        <w:rPr>
          <w:rFonts w:ascii="宋体" w:hAnsi="宋体"/>
          <w:sz w:val="24"/>
          <w:szCs w:val="24"/>
        </w:rPr>
        <w:t>]</w:t>
      </w:r>
      <w:r w:rsidRPr="003A252E">
        <w:rPr>
          <w:rFonts w:ascii="宋体" w:hAnsi="宋体"/>
          <w:sz w:val="24"/>
          <w:szCs w:val="24"/>
        </w:rPr>
        <w:br/>
        <w:t>A.</w:t>
      </w:r>
      <w:r w:rsidRPr="003A252E">
        <w:rPr>
          <w:rFonts w:ascii="宋体" w:hAnsi="宋体" w:hint="eastAsia"/>
          <w:sz w:val="24"/>
          <w:szCs w:val="24"/>
        </w:rPr>
        <w:t xml:space="preserve">从滨海平原到海岸线之间　　</w:t>
      </w:r>
      <w:r w:rsidRPr="003A252E">
        <w:rPr>
          <w:rFonts w:ascii="宋体"/>
          <w:sz w:val="24"/>
          <w:szCs w:val="24"/>
        </w:rPr>
        <w:br/>
      </w:r>
      <w:r w:rsidRPr="003A252E">
        <w:rPr>
          <w:rFonts w:ascii="宋体" w:hAnsi="宋体"/>
          <w:sz w:val="24"/>
          <w:szCs w:val="24"/>
        </w:rPr>
        <w:t>B.</w:t>
      </w:r>
      <w:r w:rsidRPr="003A252E">
        <w:rPr>
          <w:rFonts w:ascii="宋体" w:hAnsi="宋体" w:hint="eastAsia"/>
          <w:sz w:val="24"/>
          <w:szCs w:val="24"/>
        </w:rPr>
        <w:t>从滨海平原到大陆架之间</w:t>
      </w:r>
      <w:r w:rsidRPr="003A252E">
        <w:rPr>
          <w:rFonts w:ascii="宋体"/>
          <w:sz w:val="24"/>
          <w:szCs w:val="24"/>
        </w:rPr>
        <w:br/>
      </w:r>
      <w:r w:rsidRPr="003A252E">
        <w:rPr>
          <w:rFonts w:ascii="宋体" w:hAnsi="宋体"/>
          <w:sz w:val="24"/>
          <w:szCs w:val="24"/>
        </w:rPr>
        <w:t>C.</w:t>
      </w:r>
      <w:r w:rsidRPr="003A252E">
        <w:rPr>
          <w:rFonts w:ascii="宋体" w:hAnsi="宋体" w:hint="eastAsia"/>
          <w:sz w:val="24"/>
          <w:szCs w:val="24"/>
        </w:rPr>
        <w:t xml:space="preserve">从滨海平原到大陆坡之间　　</w:t>
      </w:r>
      <w:r w:rsidRPr="003A252E">
        <w:rPr>
          <w:rFonts w:ascii="宋体"/>
          <w:sz w:val="24"/>
          <w:szCs w:val="24"/>
        </w:rPr>
        <w:br/>
      </w:r>
      <w:r w:rsidRPr="003A252E">
        <w:rPr>
          <w:rFonts w:ascii="宋体" w:hAnsi="宋体"/>
          <w:sz w:val="24"/>
          <w:szCs w:val="24"/>
        </w:rPr>
        <w:t>D.</w:t>
      </w:r>
      <w:r w:rsidRPr="003A252E">
        <w:rPr>
          <w:rFonts w:ascii="宋体" w:hAnsi="宋体" w:hint="eastAsia"/>
          <w:sz w:val="24"/>
          <w:szCs w:val="24"/>
        </w:rPr>
        <w:t>从滨海平原海底之间</w:t>
      </w:r>
      <w:r w:rsidRPr="003A252E">
        <w:rPr>
          <w:rFonts w:ascii="宋体"/>
          <w:sz w:val="24"/>
          <w:szCs w:val="24"/>
        </w:rPr>
        <w:br/>
      </w:r>
      <w:r w:rsidRPr="003A252E">
        <w:rPr>
          <w:rFonts w:ascii="宋体"/>
          <w:sz w:val="24"/>
          <w:szCs w:val="24"/>
        </w:rPr>
        <w:br/>
      </w:r>
      <w:r w:rsidRPr="003A252E">
        <w:rPr>
          <w:rFonts w:ascii="宋体" w:hAnsi="宋体"/>
          <w:sz w:val="24"/>
          <w:szCs w:val="24"/>
        </w:rPr>
        <w:t>3.</w:t>
      </w:r>
      <w:r w:rsidRPr="003A252E">
        <w:rPr>
          <w:rFonts w:ascii="宋体" w:hAnsi="宋体" w:hint="eastAsia"/>
          <w:sz w:val="24"/>
          <w:szCs w:val="24"/>
        </w:rPr>
        <w:t xml:space="preserve">通常情况下，北半球海洋中的水都是以什么方向流动？：（　</w:t>
      </w:r>
      <w:r w:rsidRPr="003A252E">
        <w:rPr>
          <w:rFonts w:ascii="宋体" w:hAnsi="宋体"/>
          <w:sz w:val="24"/>
          <w:szCs w:val="24"/>
        </w:rPr>
        <w:t xml:space="preserve">A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单选</w:t>
      </w:r>
      <w:r w:rsidRPr="003A252E">
        <w:rPr>
          <w:rFonts w:ascii="宋体" w:hAnsi="宋体"/>
          <w:sz w:val="24"/>
          <w:szCs w:val="24"/>
        </w:rPr>
        <w:t>]</w:t>
      </w:r>
      <w:r w:rsidRPr="003A252E">
        <w:rPr>
          <w:rFonts w:ascii="宋体" w:hAnsi="宋体"/>
          <w:sz w:val="24"/>
          <w:szCs w:val="24"/>
        </w:rPr>
        <w:br/>
        <w:t>A.</w:t>
      </w:r>
      <w:r w:rsidRPr="003A252E">
        <w:rPr>
          <w:rFonts w:ascii="宋体" w:hAnsi="宋体" w:hint="eastAsia"/>
          <w:sz w:val="24"/>
          <w:szCs w:val="24"/>
        </w:rPr>
        <w:t>顺时针</w:t>
      </w:r>
      <w:r w:rsidRPr="003A252E">
        <w:rPr>
          <w:rFonts w:ascii="宋体" w:hAnsi="宋体"/>
          <w:sz w:val="24"/>
          <w:szCs w:val="24"/>
        </w:rPr>
        <w:t xml:space="preserve"> B.</w:t>
      </w:r>
      <w:r w:rsidRPr="003A252E">
        <w:rPr>
          <w:rFonts w:ascii="宋体" w:hAnsi="宋体" w:hint="eastAsia"/>
          <w:sz w:val="24"/>
          <w:szCs w:val="24"/>
        </w:rPr>
        <w:t>逆时针</w:t>
      </w:r>
      <w:r w:rsidRPr="003A252E">
        <w:rPr>
          <w:rFonts w:ascii="宋体" w:hAnsi="宋体"/>
          <w:sz w:val="24"/>
          <w:szCs w:val="24"/>
        </w:rPr>
        <w:t xml:space="preserve"> C.</w:t>
      </w:r>
      <w:r w:rsidRPr="003A252E">
        <w:rPr>
          <w:rFonts w:ascii="宋体" w:hAnsi="宋体" w:hint="eastAsia"/>
          <w:sz w:val="24"/>
          <w:szCs w:val="24"/>
        </w:rPr>
        <w:t>有时顺时针，有时逆时针</w:t>
      </w:r>
      <w:r w:rsidRPr="003A252E">
        <w:rPr>
          <w:rFonts w:ascii="宋体" w:hAnsi="宋体"/>
          <w:sz w:val="24"/>
          <w:szCs w:val="24"/>
        </w:rPr>
        <w:t xml:space="preserve"> D.</w:t>
      </w:r>
      <w:r w:rsidRPr="003A252E">
        <w:rPr>
          <w:rFonts w:ascii="宋体" w:hAnsi="宋体" w:hint="eastAsia"/>
          <w:sz w:val="24"/>
          <w:szCs w:val="24"/>
        </w:rPr>
        <w:t>无规律流动</w:t>
      </w:r>
      <w:r w:rsidRPr="003A252E">
        <w:rPr>
          <w:rFonts w:ascii="宋体"/>
          <w:sz w:val="24"/>
          <w:szCs w:val="24"/>
        </w:rPr>
        <w:br/>
      </w:r>
      <w:r w:rsidRPr="003A252E">
        <w:rPr>
          <w:rFonts w:ascii="宋体"/>
          <w:sz w:val="24"/>
          <w:szCs w:val="24"/>
        </w:rPr>
        <w:br/>
      </w:r>
      <w:r w:rsidRPr="003A252E">
        <w:rPr>
          <w:rFonts w:ascii="宋体" w:hAnsi="宋体"/>
          <w:sz w:val="24"/>
          <w:szCs w:val="24"/>
        </w:rPr>
        <w:t>4.</w:t>
      </w:r>
      <w:r w:rsidRPr="003A252E">
        <w:rPr>
          <w:rFonts w:ascii="宋体" w:hAnsi="宋体" w:hint="eastAsia"/>
          <w:sz w:val="24"/>
          <w:szCs w:val="24"/>
        </w:rPr>
        <w:t>我国测量海拔是以（</w:t>
      </w:r>
      <w:r w:rsidRPr="003A252E">
        <w:rPr>
          <w:rFonts w:ascii="宋体" w:hAnsi="宋体"/>
          <w:sz w:val="24"/>
          <w:szCs w:val="24"/>
        </w:rPr>
        <w:t xml:space="preserve"> b </w:t>
      </w:r>
      <w:r w:rsidRPr="003A252E">
        <w:rPr>
          <w:rFonts w:ascii="宋体" w:hAnsi="宋体" w:hint="eastAsia"/>
          <w:sz w:val="24"/>
          <w:szCs w:val="24"/>
        </w:rPr>
        <w:t>）一平均海平面作为零点？</w:t>
      </w:r>
      <w:r w:rsidRPr="003A252E">
        <w:rPr>
          <w:rFonts w:ascii="宋体" w:hAnsi="宋体"/>
          <w:sz w:val="24"/>
          <w:szCs w:val="24"/>
        </w:rPr>
        <w:t xml:space="preserve"> [</w:t>
      </w:r>
      <w:r w:rsidRPr="003A252E">
        <w:rPr>
          <w:rFonts w:ascii="宋体" w:hAnsi="宋体" w:hint="eastAsia"/>
          <w:sz w:val="24"/>
          <w:szCs w:val="24"/>
        </w:rPr>
        <w:t>单选</w:t>
      </w:r>
      <w:r w:rsidRPr="003A252E">
        <w:rPr>
          <w:rFonts w:ascii="宋体" w:hAnsi="宋体"/>
          <w:sz w:val="24"/>
          <w:szCs w:val="24"/>
        </w:rPr>
        <w:t>]</w:t>
      </w:r>
      <w:r w:rsidRPr="003A252E">
        <w:rPr>
          <w:rFonts w:ascii="宋体" w:hAnsi="宋体"/>
          <w:sz w:val="24"/>
          <w:szCs w:val="24"/>
        </w:rPr>
        <w:br/>
        <w:t>A.</w:t>
      </w:r>
      <w:r w:rsidRPr="003A252E">
        <w:rPr>
          <w:rFonts w:ascii="宋体" w:hAnsi="宋体" w:hint="eastAsia"/>
          <w:sz w:val="24"/>
          <w:szCs w:val="24"/>
        </w:rPr>
        <w:t>渤海</w:t>
      </w:r>
      <w:r w:rsidRPr="003A252E">
        <w:rPr>
          <w:rFonts w:ascii="宋体"/>
          <w:sz w:val="24"/>
          <w:szCs w:val="24"/>
        </w:rPr>
        <w:br/>
      </w:r>
      <w:r w:rsidRPr="003A252E">
        <w:rPr>
          <w:rFonts w:ascii="宋体" w:hAnsi="宋体"/>
          <w:sz w:val="24"/>
          <w:szCs w:val="24"/>
        </w:rPr>
        <w:t>B.</w:t>
      </w:r>
      <w:r w:rsidRPr="003A252E">
        <w:rPr>
          <w:rFonts w:ascii="宋体" w:hAnsi="宋体" w:hint="eastAsia"/>
          <w:sz w:val="24"/>
          <w:szCs w:val="24"/>
        </w:rPr>
        <w:t>黄海</w:t>
      </w:r>
      <w:r w:rsidRPr="003A252E">
        <w:rPr>
          <w:rFonts w:ascii="宋体"/>
          <w:sz w:val="24"/>
          <w:szCs w:val="24"/>
        </w:rPr>
        <w:br/>
      </w:r>
      <w:r w:rsidRPr="003A252E">
        <w:rPr>
          <w:rFonts w:ascii="宋体" w:hAnsi="宋体"/>
          <w:sz w:val="24"/>
          <w:szCs w:val="24"/>
        </w:rPr>
        <w:t>C.</w:t>
      </w:r>
      <w:r w:rsidRPr="003A252E">
        <w:rPr>
          <w:rFonts w:ascii="宋体" w:hAnsi="宋体" w:hint="eastAsia"/>
          <w:sz w:val="24"/>
          <w:szCs w:val="24"/>
        </w:rPr>
        <w:t>东海</w:t>
      </w:r>
      <w:r w:rsidRPr="003A252E">
        <w:rPr>
          <w:rFonts w:ascii="宋体"/>
          <w:sz w:val="24"/>
          <w:szCs w:val="24"/>
        </w:rPr>
        <w:br/>
      </w:r>
      <w:r w:rsidRPr="003A252E">
        <w:rPr>
          <w:rFonts w:ascii="宋体" w:hAnsi="宋体"/>
          <w:sz w:val="24"/>
          <w:szCs w:val="24"/>
        </w:rPr>
        <w:t>D.</w:t>
      </w:r>
      <w:r w:rsidRPr="003A252E">
        <w:rPr>
          <w:rFonts w:ascii="宋体" w:hAnsi="宋体" w:hint="eastAsia"/>
          <w:sz w:val="24"/>
          <w:szCs w:val="24"/>
        </w:rPr>
        <w:t>南海</w:t>
      </w:r>
      <w:r w:rsidRPr="003A252E">
        <w:rPr>
          <w:rFonts w:ascii="宋体"/>
          <w:sz w:val="24"/>
          <w:szCs w:val="24"/>
        </w:rPr>
        <w:br/>
      </w:r>
      <w:r w:rsidRPr="003A252E">
        <w:rPr>
          <w:rFonts w:ascii="宋体"/>
          <w:sz w:val="24"/>
          <w:szCs w:val="24"/>
        </w:rPr>
        <w:br/>
      </w:r>
      <w:r w:rsidRPr="003A252E">
        <w:rPr>
          <w:rFonts w:ascii="宋体" w:hAnsi="宋体"/>
          <w:sz w:val="24"/>
          <w:szCs w:val="24"/>
        </w:rPr>
        <w:t>5.</w:t>
      </w:r>
      <w:r w:rsidRPr="003A252E">
        <w:rPr>
          <w:rFonts w:ascii="宋体" w:hAnsi="宋体" w:hint="eastAsia"/>
          <w:sz w:val="24"/>
          <w:szCs w:val="24"/>
        </w:rPr>
        <w:t>跨经度最广的大洋是：（</w:t>
      </w:r>
      <w:r w:rsidRPr="003A252E">
        <w:rPr>
          <w:rFonts w:ascii="宋体" w:hAnsi="宋体"/>
          <w:sz w:val="24"/>
          <w:szCs w:val="24"/>
        </w:rPr>
        <w:t xml:space="preserve"> D </w:t>
      </w:r>
      <w:r w:rsidRPr="003A252E">
        <w:rPr>
          <w:rFonts w:ascii="宋体" w:hAnsi="宋体" w:hint="eastAsia"/>
          <w:sz w:val="24"/>
          <w:szCs w:val="24"/>
        </w:rPr>
        <w:t>）</w:t>
      </w:r>
      <w:r w:rsidRPr="003A252E">
        <w:rPr>
          <w:rFonts w:ascii="宋体" w:hAnsi="宋体"/>
          <w:sz w:val="24"/>
          <w:szCs w:val="24"/>
        </w:rPr>
        <w:t>[</w:t>
      </w:r>
      <w:r w:rsidRPr="003A252E">
        <w:rPr>
          <w:rFonts w:ascii="宋体" w:hAnsi="宋体" w:hint="eastAsia"/>
          <w:sz w:val="24"/>
          <w:szCs w:val="24"/>
        </w:rPr>
        <w:t>单选</w:t>
      </w:r>
      <w:r w:rsidRPr="003A252E">
        <w:rPr>
          <w:rFonts w:ascii="宋体" w:hAnsi="宋体"/>
          <w:sz w:val="24"/>
          <w:szCs w:val="24"/>
        </w:rPr>
        <w:t>]</w:t>
      </w:r>
      <w:r w:rsidRPr="003A252E">
        <w:rPr>
          <w:rFonts w:ascii="宋体" w:hAnsi="宋体"/>
          <w:sz w:val="24"/>
          <w:szCs w:val="24"/>
        </w:rPr>
        <w:br/>
        <w:t>A.</w:t>
      </w:r>
      <w:r w:rsidRPr="003A252E">
        <w:rPr>
          <w:rFonts w:ascii="宋体" w:hAnsi="宋体" w:hint="eastAsia"/>
          <w:sz w:val="24"/>
          <w:szCs w:val="24"/>
        </w:rPr>
        <w:t>太平洋</w:t>
      </w:r>
      <w:r w:rsidRPr="003A252E">
        <w:rPr>
          <w:rFonts w:ascii="宋体"/>
          <w:sz w:val="24"/>
          <w:szCs w:val="24"/>
        </w:rPr>
        <w:br/>
      </w:r>
      <w:r w:rsidRPr="003A252E">
        <w:rPr>
          <w:rFonts w:ascii="宋体" w:hAnsi="宋体"/>
          <w:sz w:val="24"/>
          <w:szCs w:val="24"/>
        </w:rPr>
        <w:t>B.</w:t>
      </w:r>
      <w:r w:rsidRPr="003A252E">
        <w:rPr>
          <w:rFonts w:ascii="宋体" w:hAnsi="宋体" w:hint="eastAsia"/>
          <w:sz w:val="24"/>
          <w:szCs w:val="24"/>
        </w:rPr>
        <w:t>大西洋</w:t>
      </w:r>
      <w:r w:rsidRPr="003A252E">
        <w:rPr>
          <w:rFonts w:ascii="宋体"/>
          <w:sz w:val="24"/>
          <w:szCs w:val="24"/>
        </w:rPr>
        <w:br/>
      </w:r>
      <w:r w:rsidRPr="003A252E">
        <w:rPr>
          <w:rFonts w:ascii="宋体" w:hAnsi="宋体"/>
          <w:sz w:val="24"/>
          <w:szCs w:val="24"/>
        </w:rPr>
        <w:t>C.</w:t>
      </w:r>
      <w:r w:rsidRPr="003A252E">
        <w:rPr>
          <w:rFonts w:ascii="宋体" w:hAnsi="宋体" w:hint="eastAsia"/>
          <w:sz w:val="24"/>
          <w:szCs w:val="24"/>
        </w:rPr>
        <w:t>印度洋</w:t>
      </w:r>
      <w:r w:rsidRPr="003A252E">
        <w:rPr>
          <w:rFonts w:ascii="宋体"/>
          <w:sz w:val="24"/>
          <w:szCs w:val="24"/>
        </w:rPr>
        <w:br/>
      </w:r>
      <w:r w:rsidRPr="003A252E">
        <w:rPr>
          <w:rFonts w:ascii="宋体" w:hAnsi="宋体"/>
          <w:sz w:val="24"/>
          <w:szCs w:val="24"/>
        </w:rPr>
        <w:t>D.</w:t>
      </w:r>
      <w:r w:rsidRPr="003A252E">
        <w:rPr>
          <w:rFonts w:ascii="宋体" w:hAnsi="宋体" w:hint="eastAsia"/>
          <w:sz w:val="24"/>
          <w:szCs w:val="24"/>
        </w:rPr>
        <w:t>北冰洋</w:t>
      </w:r>
      <w:r w:rsidRPr="003A252E">
        <w:rPr>
          <w:rFonts w:ascii="宋体"/>
          <w:sz w:val="24"/>
          <w:szCs w:val="24"/>
        </w:rPr>
        <w:br/>
      </w:r>
      <w:r w:rsidRPr="003A252E">
        <w:rPr>
          <w:rFonts w:ascii="宋体"/>
          <w:sz w:val="24"/>
          <w:szCs w:val="24"/>
        </w:rPr>
        <w:br/>
      </w:r>
      <w:r w:rsidRPr="003A252E">
        <w:rPr>
          <w:rFonts w:ascii="宋体" w:hAnsi="宋体"/>
          <w:sz w:val="24"/>
          <w:szCs w:val="24"/>
        </w:rPr>
        <w:t>6.</w:t>
      </w:r>
      <w:r w:rsidRPr="003A252E">
        <w:rPr>
          <w:rFonts w:ascii="宋体" w:hAnsi="宋体" w:hint="eastAsia"/>
          <w:sz w:val="24"/>
          <w:szCs w:val="24"/>
        </w:rPr>
        <w:t>在下列海域不能钓鲱鱼的是：（</w:t>
      </w:r>
      <w:r w:rsidRPr="003A252E">
        <w:rPr>
          <w:rFonts w:ascii="宋体" w:hAnsi="宋体"/>
          <w:sz w:val="24"/>
          <w:szCs w:val="24"/>
        </w:rPr>
        <w:t xml:space="preserve"> A </w:t>
      </w:r>
      <w:r w:rsidRPr="003A252E">
        <w:rPr>
          <w:rFonts w:ascii="宋体" w:hAnsi="宋体" w:hint="eastAsia"/>
          <w:sz w:val="24"/>
          <w:szCs w:val="24"/>
        </w:rPr>
        <w:t>）</w:t>
      </w:r>
      <w:r w:rsidRPr="003A252E">
        <w:rPr>
          <w:rFonts w:ascii="宋体" w:hAnsi="宋体"/>
          <w:sz w:val="24"/>
          <w:szCs w:val="24"/>
        </w:rPr>
        <w:t>[</w:t>
      </w:r>
      <w:r w:rsidRPr="003A252E">
        <w:rPr>
          <w:rFonts w:ascii="宋体" w:hAnsi="宋体" w:hint="eastAsia"/>
          <w:sz w:val="24"/>
          <w:szCs w:val="24"/>
        </w:rPr>
        <w:t>单选</w:t>
      </w:r>
      <w:r w:rsidRPr="003A252E">
        <w:rPr>
          <w:rFonts w:ascii="宋体" w:hAnsi="宋体"/>
          <w:sz w:val="24"/>
          <w:szCs w:val="24"/>
        </w:rPr>
        <w:t>]</w:t>
      </w:r>
      <w:r w:rsidRPr="003A252E">
        <w:rPr>
          <w:rFonts w:ascii="宋体" w:hAnsi="宋体"/>
          <w:sz w:val="24"/>
          <w:szCs w:val="24"/>
        </w:rPr>
        <w:br/>
        <w:t>A.</w:t>
      </w:r>
      <w:r w:rsidRPr="003A252E">
        <w:rPr>
          <w:rFonts w:ascii="宋体" w:hAnsi="宋体" w:hint="eastAsia"/>
          <w:sz w:val="24"/>
          <w:szCs w:val="24"/>
        </w:rPr>
        <w:t>莫桑比克海峡</w:t>
      </w:r>
      <w:r w:rsidRPr="003A252E">
        <w:rPr>
          <w:rFonts w:ascii="宋体"/>
          <w:sz w:val="24"/>
          <w:szCs w:val="24"/>
        </w:rPr>
        <w:br/>
      </w:r>
      <w:r w:rsidRPr="003A252E">
        <w:rPr>
          <w:rFonts w:ascii="宋体" w:hAnsi="宋体"/>
          <w:sz w:val="24"/>
          <w:szCs w:val="24"/>
        </w:rPr>
        <w:t>B.</w:t>
      </w:r>
      <w:r w:rsidRPr="003A252E">
        <w:rPr>
          <w:rFonts w:ascii="宋体" w:hAnsi="宋体" w:hint="eastAsia"/>
          <w:sz w:val="24"/>
          <w:szCs w:val="24"/>
        </w:rPr>
        <w:t>波罗的海</w:t>
      </w:r>
      <w:r w:rsidRPr="003A252E">
        <w:rPr>
          <w:rFonts w:ascii="宋体"/>
          <w:sz w:val="24"/>
          <w:szCs w:val="24"/>
        </w:rPr>
        <w:br/>
      </w:r>
      <w:r w:rsidRPr="003A252E">
        <w:rPr>
          <w:rFonts w:ascii="宋体" w:hAnsi="宋体"/>
          <w:sz w:val="24"/>
          <w:szCs w:val="24"/>
        </w:rPr>
        <w:t>C.</w:t>
      </w:r>
      <w:r w:rsidRPr="003A252E">
        <w:rPr>
          <w:rFonts w:ascii="宋体" w:hAnsi="宋体" w:hint="eastAsia"/>
          <w:sz w:val="24"/>
          <w:szCs w:val="24"/>
        </w:rPr>
        <w:t>爱尔兰海</w:t>
      </w:r>
      <w:r w:rsidRPr="003A252E">
        <w:rPr>
          <w:rFonts w:ascii="宋体"/>
          <w:sz w:val="24"/>
          <w:szCs w:val="24"/>
        </w:rPr>
        <w:br/>
      </w:r>
      <w:r w:rsidRPr="003A252E">
        <w:rPr>
          <w:rFonts w:ascii="宋体" w:hAnsi="宋体"/>
          <w:sz w:val="24"/>
          <w:szCs w:val="24"/>
        </w:rPr>
        <w:t>D.</w:t>
      </w:r>
      <w:r w:rsidRPr="003A252E">
        <w:rPr>
          <w:rFonts w:ascii="宋体" w:hAnsi="宋体" w:hint="eastAsia"/>
          <w:sz w:val="24"/>
          <w:szCs w:val="24"/>
        </w:rPr>
        <w:t>白令海</w:t>
      </w:r>
      <w:r w:rsidRPr="003A252E">
        <w:rPr>
          <w:rFonts w:ascii="宋体"/>
          <w:sz w:val="24"/>
          <w:szCs w:val="24"/>
        </w:rPr>
        <w:br/>
      </w:r>
      <w:r w:rsidRPr="003A252E">
        <w:rPr>
          <w:rFonts w:ascii="宋体"/>
          <w:sz w:val="24"/>
          <w:szCs w:val="24"/>
        </w:rPr>
        <w:br/>
      </w:r>
      <w:r w:rsidRPr="003A252E">
        <w:rPr>
          <w:rFonts w:ascii="宋体" w:hAnsi="宋体"/>
          <w:sz w:val="24"/>
          <w:szCs w:val="24"/>
        </w:rPr>
        <w:t>7.</w:t>
      </w:r>
      <w:r w:rsidRPr="003A252E">
        <w:rPr>
          <w:rFonts w:ascii="宋体" w:hAnsi="宋体" w:hint="eastAsia"/>
          <w:sz w:val="24"/>
          <w:szCs w:val="24"/>
        </w:rPr>
        <w:t>下列海不属于太平洋的是：（</w:t>
      </w:r>
      <w:r w:rsidRPr="003A252E">
        <w:rPr>
          <w:rFonts w:ascii="宋体" w:hAnsi="宋体"/>
          <w:sz w:val="24"/>
          <w:szCs w:val="24"/>
        </w:rPr>
        <w:t xml:space="preserve"> c </w:t>
      </w:r>
      <w:r w:rsidRPr="003A252E">
        <w:rPr>
          <w:rFonts w:ascii="宋体" w:hAnsi="宋体" w:hint="eastAsia"/>
          <w:sz w:val="24"/>
          <w:szCs w:val="24"/>
        </w:rPr>
        <w:t>）</w:t>
      </w:r>
      <w:r w:rsidRPr="003A252E">
        <w:rPr>
          <w:rFonts w:ascii="宋体" w:hAnsi="宋体"/>
          <w:sz w:val="24"/>
          <w:szCs w:val="24"/>
        </w:rPr>
        <w:t>[</w:t>
      </w:r>
      <w:r w:rsidRPr="003A252E">
        <w:rPr>
          <w:rFonts w:ascii="宋体" w:hAnsi="宋体" w:hint="eastAsia"/>
          <w:sz w:val="24"/>
          <w:szCs w:val="24"/>
        </w:rPr>
        <w:t>单选</w:t>
      </w:r>
      <w:r w:rsidRPr="003A252E">
        <w:rPr>
          <w:rFonts w:ascii="宋体" w:hAnsi="宋体"/>
          <w:sz w:val="24"/>
          <w:szCs w:val="24"/>
        </w:rPr>
        <w:t>]</w:t>
      </w:r>
      <w:r w:rsidRPr="003A252E">
        <w:rPr>
          <w:rFonts w:ascii="宋体" w:hAnsi="宋体"/>
          <w:sz w:val="24"/>
          <w:szCs w:val="24"/>
        </w:rPr>
        <w:br/>
        <w:t>A.</w:t>
      </w:r>
      <w:r w:rsidRPr="003A252E">
        <w:rPr>
          <w:rFonts w:ascii="宋体" w:hAnsi="宋体" w:hint="eastAsia"/>
          <w:sz w:val="24"/>
          <w:szCs w:val="24"/>
        </w:rPr>
        <w:t>斯兰海</w:t>
      </w:r>
      <w:r w:rsidRPr="003A252E">
        <w:rPr>
          <w:rFonts w:ascii="宋体"/>
          <w:sz w:val="24"/>
          <w:szCs w:val="24"/>
        </w:rPr>
        <w:br/>
      </w:r>
      <w:r w:rsidRPr="003A252E">
        <w:rPr>
          <w:rFonts w:ascii="宋体" w:hAnsi="宋体"/>
          <w:sz w:val="24"/>
          <w:szCs w:val="24"/>
        </w:rPr>
        <w:t>B.</w:t>
      </w:r>
      <w:r w:rsidRPr="003A252E">
        <w:rPr>
          <w:rFonts w:ascii="宋体" w:hAnsi="宋体" w:hint="eastAsia"/>
          <w:sz w:val="24"/>
          <w:szCs w:val="24"/>
        </w:rPr>
        <w:t>爪哇海</w:t>
      </w:r>
      <w:r w:rsidRPr="003A252E">
        <w:rPr>
          <w:rFonts w:ascii="宋体"/>
          <w:sz w:val="24"/>
          <w:szCs w:val="24"/>
        </w:rPr>
        <w:br/>
      </w:r>
      <w:r w:rsidRPr="003A252E">
        <w:rPr>
          <w:rFonts w:ascii="宋体" w:hAnsi="宋体"/>
          <w:sz w:val="24"/>
          <w:szCs w:val="24"/>
        </w:rPr>
        <w:t>C.</w:t>
      </w:r>
      <w:r w:rsidRPr="003A252E">
        <w:rPr>
          <w:rFonts w:ascii="宋体" w:hAnsi="宋体" w:hint="eastAsia"/>
          <w:sz w:val="24"/>
          <w:szCs w:val="24"/>
        </w:rPr>
        <w:t>波弗特海</w:t>
      </w:r>
      <w:r w:rsidRPr="003A252E">
        <w:rPr>
          <w:rFonts w:ascii="宋体"/>
          <w:sz w:val="24"/>
          <w:szCs w:val="24"/>
        </w:rPr>
        <w:br/>
      </w:r>
      <w:r w:rsidRPr="003A252E">
        <w:rPr>
          <w:rFonts w:ascii="宋体" w:hAnsi="宋体"/>
          <w:sz w:val="24"/>
          <w:szCs w:val="24"/>
        </w:rPr>
        <w:t>D.</w:t>
      </w:r>
      <w:r w:rsidRPr="003A252E">
        <w:rPr>
          <w:rFonts w:ascii="宋体" w:hAnsi="宋体" w:hint="eastAsia"/>
          <w:sz w:val="24"/>
          <w:szCs w:val="24"/>
        </w:rPr>
        <w:t>萨武海</w:t>
      </w:r>
      <w:r w:rsidRPr="003A252E">
        <w:rPr>
          <w:rFonts w:ascii="宋体"/>
          <w:sz w:val="24"/>
          <w:szCs w:val="24"/>
        </w:rPr>
        <w:br/>
      </w:r>
      <w:r w:rsidRPr="003A252E">
        <w:rPr>
          <w:rFonts w:ascii="宋体"/>
          <w:sz w:val="24"/>
          <w:szCs w:val="24"/>
        </w:rPr>
        <w:br/>
      </w:r>
      <w:r w:rsidRPr="003A252E">
        <w:rPr>
          <w:rFonts w:ascii="宋体" w:hAnsi="宋体"/>
          <w:sz w:val="24"/>
          <w:szCs w:val="24"/>
        </w:rPr>
        <w:t>8.</w:t>
      </w:r>
      <w:r w:rsidRPr="003A252E">
        <w:rPr>
          <w:rFonts w:ascii="宋体" w:hAnsi="宋体" w:hint="eastAsia"/>
          <w:sz w:val="24"/>
          <w:szCs w:val="24"/>
        </w:rPr>
        <w:t>下列海洋中，赤道不穿过</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D </w:t>
      </w:r>
      <w:r w:rsidRPr="003A252E">
        <w:rPr>
          <w:rFonts w:ascii="宋体" w:hAnsi="宋体" w:hint="eastAsia"/>
          <w:sz w:val="24"/>
          <w:szCs w:val="24"/>
        </w:rPr>
        <w:t>）</w:t>
      </w:r>
      <w:r w:rsidRPr="003A252E">
        <w:rPr>
          <w:rFonts w:ascii="宋体" w:hAnsi="宋体"/>
          <w:sz w:val="24"/>
          <w:szCs w:val="24"/>
        </w:rPr>
        <w:t>[</w:t>
      </w:r>
      <w:r w:rsidRPr="003A252E">
        <w:rPr>
          <w:rFonts w:ascii="宋体" w:hAnsi="宋体" w:hint="eastAsia"/>
          <w:sz w:val="24"/>
          <w:szCs w:val="24"/>
        </w:rPr>
        <w:t>单选</w:t>
      </w:r>
      <w:r w:rsidRPr="003A252E">
        <w:rPr>
          <w:rFonts w:ascii="宋体" w:hAnsi="宋体"/>
          <w:sz w:val="24"/>
          <w:szCs w:val="24"/>
        </w:rPr>
        <w:t>]</w:t>
      </w:r>
      <w:r w:rsidRPr="003A252E">
        <w:rPr>
          <w:rFonts w:ascii="宋体" w:hAnsi="宋体"/>
          <w:sz w:val="24"/>
          <w:szCs w:val="24"/>
        </w:rPr>
        <w:br/>
        <w:t>A.</w:t>
      </w:r>
      <w:r w:rsidRPr="003A252E">
        <w:rPr>
          <w:rFonts w:ascii="宋体" w:hAnsi="宋体" w:hint="eastAsia"/>
          <w:sz w:val="24"/>
          <w:szCs w:val="24"/>
        </w:rPr>
        <w:t>南海</w:t>
      </w:r>
      <w:r w:rsidRPr="003A252E">
        <w:rPr>
          <w:rFonts w:ascii="宋体"/>
          <w:sz w:val="24"/>
          <w:szCs w:val="24"/>
        </w:rPr>
        <w:br/>
      </w:r>
      <w:r w:rsidRPr="003A252E">
        <w:rPr>
          <w:rFonts w:ascii="宋体" w:hAnsi="宋体"/>
          <w:sz w:val="24"/>
          <w:szCs w:val="24"/>
        </w:rPr>
        <w:t>B.</w:t>
      </w:r>
      <w:r w:rsidRPr="003A252E">
        <w:rPr>
          <w:rFonts w:ascii="宋体" w:hAnsi="宋体" w:hint="eastAsia"/>
          <w:sz w:val="24"/>
          <w:szCs w:val="24"/>
        </w:rPr>
        <w:t>马鲁古海</w:t>
      </w:r>
      <w:r w:rsidRPr="003A252E">
        <w:rPr>
          <w:rFonts w:ascii="宋体"/>
          <w:sz w:val="24"/>
          <w:szCs w:val="24"/>
        </w:rPr>
        <w:br/>
      </w:r>
      <w:r w:rsidRPr="003A252E">
        <w:rPr>
          <w:rFonts w:ascii="宋体" w:hAnsi="宋体"/>
          <w:sz w:val="24"/>
          <w:szCs w:val="24"/>
        </w:rPr>
        <w:t>C.</w:t>
      </w:r>
      <w:r w:rsidRPr="003A252E">
        <w:rPr>
          <w:rFonts w:ascii="宋体" w:hAnsi="宋体" w:hint="eastAsia"/>
          <w:sz w:val="24"/>
          <w:szCs w:val="24"/>
        </w:rPr>
        <w:t>哈马黑拉海</w:t>
      </w:r>
      <w:r w:rsidRPr="003A252E">
        <w:rPr>
          <w:rFonts w:ascii="宋体"/>
          <w:sz w:val="24"/>
          <w:szCs w:val="24"/>
        </w:rPr>
        <w:br/>
      </w:r>
      <w:r w:rsidRPr="003A252E">
        <w:rPr>
          <w:rFonts w:ascii="宋体" w:hAnsi="宋体"/>
          <w:sz w:val="24"/>
          <w:szCs w:val="24"/>
        </w:rPr>
        <w:t>D.</w:t>
      </w:r>
      <w:r w:rsidRPr="003A252E">
        <w:rPr>
          <w:rFonts w:ascii="宋体" w:hAnsi="宋体" w:hint="eastAsia"/>
          <w:sz w:val="24"/>
          <w:szCs w:val="24"/>
        </w:rPr>
        <w:t>俾斯麦海</w:t>
      </w:r>
      <w:r w:rsidRPr="003A252E">
        <w:rPr>
          <w:rFonts w:ascii="宋体"/>
          <w:sz w:val="24"/>
          <w:szCs w:val="24"/>
        </w:rPr>
        <w:br/>
      </w:r>
      <w:r w:rsidRPr="003A252E">
        <w:rPr>
          <w:rFonts w:ascii="宋体"/>
          <w:sz w:val="24"/>
          <w:szCs w:val="24"/>
        </w:rPr>
        <w:br/>
      </w:r>
      <w:r w:rsidRPr="003A252E">
        <w:rPr>
          <w:rFonts w:ascii="宋体" w:hAnsi="宋体"/>
          <w:sz w:val="24"/>
          <w:szCs w:val="24"/>
        </w:rPr>
        <w:t>9.</w:t>
      </w:r>
      <w:r w:rsidRPr="003A252E">
        <w:rPr>
          <w:rFonts w:ascii="宋体" w:hAnsi="宋体" w:hint="eastAsia"/>
          <w:sz w:val="24"/>
          <w:szCs w:val="24"/>
        </w:rPr>
        <w:t>下列不属于陆间海的是：（</w:t>
      </w:r>
      <w:r w:rsidRPr="003A252E">
        <w:rPr>
          <w:rFonts w:ascii="宋体" w:hAnsi="宋体"/>
          <w:sz w:val="24"/>
          <w:szCs w:val="24"/>
        </w:rPr>
        <w:t xml:space="preserve"> D </w:t>
      </w:r>
      <w:r w:rsidRPr="003A252E">
        <w:rPr>
          <w:rFonts w:ascii="宋体" w:hAnsi="宋体" w:hint="eastAsia"/>
          <w:sz w:val="24"/>
          <w:szCs w:val="24"/>
        </w:rPr>
        <w:t>）</w:t>
      </w:r>
      <w:r w:rsidRPr="003A252E">
        <w:rPr>
          <w:rFonts w:ascii="宋体" w:hAnsi="宋体"/>
          <w:sz w:val="24"/>
          <w:szCs w:val="24"/>
        </w:rPr>
        <w:t>[</w:t>
      </w:r>
      <w:r w:rsidRPr="003A252E">
        <w:rPr>
          <w:rFonts w:ascii="宋体" w:hAnsi="宋体" w:hint="eastAsia"/>
          <w:sz w:val="24"/>
          <w:szCs w:val="24"/>
        </w:rPr>
        <w:t>单选</w:t>
      </w:r>
      <w:r w:rsidRPr="003A252E">
        <w:rPr>
          <w:rFonts w:ascii="宋体" w:hAnsi="宋体"/>
          <w:sz w:val="24"/>
          <w:szCs w:val="24"/>
        </w:rPr>
        <w:t>]</w:t>
      </w:r>
      <w:r w:rsidRPr="003A252E">
        <w:rPr>
          <w:rFonts w:ascii="宋体" w:hAnsi="宋体"/>
          <w:sz w:val="24"/>
          <w:szCs w:val="24"/>
        </w:rPr>
        <w:br/>
        <w:t>A.</w:t>
      </w:r>
      <w:r w:rsidRPr="003A252E">
        <w:rPr>
          <w:rFonts w:ascii="宋体" w:hAnsi="宋体" w:hint="eastAsia"/>
          <w:sz w:val="24"/>
          <w:szCs w:val="24"/>
        </w:rPr>
        <w:t>地中海</w:t>
      </w:r>
      <w:r w:rsidRPr="003A252E">
        <w:rPr>
          <w:rFonts w:ascii="宋体"/>
          <w:sz w:val="24"/>
          <w:szCs w:val="24"/>
        </w:rPr>
        <w:br/>
      </w:r>
      <w:r w:rsidRPr="003A252E">
        <w:rPr>
          <w:rFonts w:ascii="宋体" w:hAnsi="宋体"/>
          <w:sz w:val="24"/>
          <w:szCs w:val="24"/>
        </w:rPr>
        <w:t>B.</w:t>
      </w:r>
      <w:r w:rsidRPr="003A252E">
        <w:rPr>
          <w:rFonts w:ascii="宋体" w:hAnsi="宋体" w:hint="eastAsia"/>
          <w:sz w:val="24"/>
          <w:szCs w:val="24"/>
        </w:rPr>
        <w:t>马尔马拉海</w:t>
      </w:r>
      <w:r w:rsidRPr="003A252E">
        <w:rPr>
          <w:rFonts w:ascii="宋体"/>
          <w:sz w:val="24"/>
          <w:szCs w:val="24"/>
        </w:rPr>
        <w:br/>
      </w:r>
      <w:r w:rsidRPr="003A252E">
        <w:rPr>
          <w:rFonts w:ascii="宋体" w:hAnsi="宋体"/>
          <w:sz w:val="24"/>
          <w:szCs w:val="24"/>
        </w:rPr>
        <w:t>C.</w:t>
      </w:r>
      <w:r w:rsidRPr="003A252E">
        <w:rPr>
          <w:rFonts w:ascii="宋体" w:hAnsi="宋体" w:hint="eastAsia"/>
          <w:sz w:val="24"/>
          <w:szCs w:val="24"/>
        </w:rPr>
        <w:t>红海</w:t>
      </w:r>
      <w:r w:rsidRPr="003A252E">
        <w:rPr>
          <w:rFonts w:ascii="宋体"/>
          <w:sz w:val="24"/>
          <w:szCs w:val="24"/>
        </w:rPr>
        <w:br/>
      </w:r>
      <w:r w:rsidRPr="003A252E">
        <w:rPr>
          <w:rFonts w:ascii="宋体" w:hAnsi="宋体"/>
          <w:sz w:val="24"/>
          <w:szCs w:val="24"/>
        </w:rPr>
        <w:t>D.</w:t>
      </w:r>
      <w:r w:rsidRPr="003A252E">
        <w:rPr>
          <w:rFonts w:ascii="宋体" w:hAnsi="宋体" w:hint="eastAsia"/>
          <w:sz w:val="24"/>
          <w:szCs w:val="24"/>
        </w:rPr>
        <w:t>波罗的海</w:t>
      </w:r>
      <w:r w:rsidRPr="003A252E">
        <w:rPr>
          <w:rFonts w:ascii="宋体"/>
          <w:sz w:val="24"/>
          <w:szCs w:val="24"/>
        </w:rPr>
        <w:br/>
      </w:r>
      <w:r w:rsidRPr="003A252E">
        <w:rPr>
          <w:rFonts w:ascii="宋体"/>
          <w:sz w:val="24"/>
          <w:szCs w:val="24"/>
        </w:rPr>
        <w:br/>
      </w:r>
      <w:r w:rsidRPr="003A252E">
        <w:rPr>
          <w:rFonts w:ascii="宋体" w:hAnsi="宋体"/>
          <w:sz w:val="24"/>
          <w:szCs w:val="24"/>
        </w:rPr>
        <w:t>10.</w:t>
      </w:r>
      <w:r w:rsidRPr="003A252E">
        <w:rPr>
          <w:rFonts w:ascii="宋体" w:hAnsi="宋体" w:hint="eastAsia"/>
          <w:sz w:val="24"/>
          <w:szCs w:val="24"/>
        </w:rPr>
        <w:t>在利用风力航行的年代，从中国到东非行走图中的航线，冬季最易航行的路线是：（</w:t>
      </w:r>
      <w:r w:rsidRPr="003A252E">
        <w:rPr>
          <w:rFonts w:ascii="宋体" w:hAnsi="宋体"/>
          <w:sz w:val="24"/>
          <w:szCs w:val="24"/>
        </w:rPr>
        <w:t xml:space="preserve"> A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 A</w:t>
      </w:r>
      <w:r w:rsidRPr="003A252E">
        <w:rPr>
          <w:rFonts w:ascii="宋体" w:hAnsi="宋体" w:hint="eastAsia"/>
          <w:sz w:val="24"/>
          <w:szCs w:val="24"/>
        </w:rPr>
        <w:t>、中国闽南至中南半岛东侧</w:t>
      </w:r>
      <w:r w:rsidRPr="003A252E">
        <w:rPr>
          <w:rFonts w:ascii="宋体" w:hAnsi="宋体"/>
          <w:sz w:val="24"/>
          <w:szCs w:val="24"/>
        </w:rPr>
        <w:t xml:space="preserve"> B</w:t>
      </w:r>
      <w:r w:rsidRPr="003A252E">
        <w:rPr>
          <w:rFonts w:ascii="宋体" w:hAnsi="宋体" w:hint="eastAsia"/>
          <w:sz w:val="24"/>
          <w:szCs w:val="24"/>
        </w:rPr>
        <w:t>、新加坡出马六甲海峡</w:t>
      </w:r>
      <w:r w:rsidRPr="003A252E">
        <w:rPr>
          <w:rFonts w:ascii="宋体"/>
          <w:sz w:val="24"/>
          <w:szCs w:val="24"/>
        </w:rPr>
        <w:br/>
      </w:r>
      <w:r w:rsidRPr="003A252E">
        <w:rPr>
          <w:rFonts w:ascii="宋体" w:hAnsi="宋体"/>
          <w:sz w:val="24"/>
          <w:szCs w:val="24"/>
        </w:rPr>
        <w:t xml:space="preserve"> C</w:t>
      </w:r>
      <w:r w:rsidRPr="003A252E">
        <w:rPr>
          <w:rFonts w:ascii="宋体" w:hAnsi="宋体" w:hint="eastAsia"/>
          <w:sz w:val="24"/>
          <w:szCs w:val="24"/>
        </w:rPr>
        <w:t>、爪哇岛东侧至印度半岛西侧</w:t>
      </w:r>
      <w:r w:rsidRPr="003A252E">
        <w:rPr>
          <w:rFonts w:ascii="宋体" w:hAnsi="宋体"/>
          <w:sz w:val="24"/>
          <w:szCs w:val="24"/>
        </w:rPr>
        <w:t xml:space="preserve"> D</w:t>
      </w:r>
      <w:r w:rsidRPr="003A252E">
        <w:rPr>
          <w:rFonts w:ascii="宋体" w:hAnsi="宋体" w:hint="eastAsia"/>
          <w:sz w:val="24"/>
          <w:szCs w:val="24"/>
        </w:rPr>
        <w:t>、印度半岛西侧至阿拉伯半岛东侧</w:t>
      </w:r>
      <w:r w:rsidRPr="003A252E">
        <w:rPr>
          <w:rFonts w:ascii="宋体"/>
          <w:sz w:val="24"/>
          <w:szCs w:val="24"/>
        </w:rPr>
        <w:br/>
      </w:r>
      <w:r w:rsidRPr="003A252E">
        <w:rPr>
          <w:rFonts w:ascii="宋体"/>
          <w:sz w:val="24"/>
          <w:szCs w:val="24"/>
        </w:rPr>
        <w:br/>
      </w:r>
      <w:r w:rsidRPr="003A252E">
        <w:rPr>
          <w:rFonts w:ascii="宋体" w:hAnsi="宋体"/>
          <w:sz w:val="24"/>
          <w:szCs w:val="24"/>
        </w:rPr>
        <w:t>11.</w:t>
      </w:r>
      <w:r w:rsidRPr="003A252E">
        <w:rPr>
          <w:rFonts w:ascii="宋体" w:hAnsi="宋体" w:hint="eastAsia"/>
          <w:sz w:val="24"/>
          <w:szCs w:val="24"/>
        </w:rPr>
        <w:t>下列国家没有海岸线的是：（</w:t>
      </w:r>
      <w:r w:rsidRPr="003A252E">
        <w:rPr>
          <w:rFonts w:ascii="宋体" w:hAnsi="宋体"/>
          <w:sz w:val="24"/>
          <w:szCs w:val="24"/>
        </w:rPr>
        <w:t xml:space="preserve"> D </w:t>
      </w:r>
      <w:r w:rsidRPr="003A252E">
        <w:rPr>
          <w:rFonts w:ascii="宋体" w:hAnsi="宋体" w:hint="eastAsia"/>
          <w:sz w:val="24"/>
          <w:szCs w:val="24"/>
        </w:rPr>
        <w:t>）</w:t>
      </w:r>
      <w:r w:rsidRPr="003A252E">
        <w:rPr>
          <w:rFonts w:ascii="宋体" w:hAnsi="宋体"/>
          <w:sz w:val="24"/>
          <w:szCs w:val="24"/>
        </w:rPr>
        <w:t>[</w:t>
      </w:r>
      <w:r w:rsidRPr="003A252E">
        <w:rPr>
          <w:rFonts w:ascii="宋体" w:hAnsi="宋体" w:hint="eastAsia"/>
          <w:sz w:val="24"/>
          <w:szCs w:val="24"/>
        </w:rPr>
        <w:t>单选</w:t>
      </w:r>
      <w:r w:rsidRPr="003A252E">
        <w:rPr>
          <w:rFonts w:ascii="宋体" w:hAnsi="宋体"/>
          <w:sz w:val="24"/>
          <w:szCs w:val="24"/>
        </w:rPr>
        <w:t>]</w:t>
      </w:r>
      <w:r w:rsidRPr="003A252E">
        <w:rPr>
          <w:rFonts w:ascii="宋体" w:hAnsi="宋体"/>
          <w:sz w:val="24"/>
          <w:szCs w:val="24"/>
        </w:rPr>
        <w:br/>
        <w:t>A.Jordan</w:t>
      </w:r>
      <w:r w:rsidRPr="003A252E">
        <w:rPr>
          <w:rFonts w:ascii="宋体" w:hAnsi="宋体"/>
          <w:sz w:val="24"/>
          <w:szCs w:val="24"/>
        </w:rPr>
        <w:br/>
        <w:t>B.Iraq</w:t>
      </w:r>
      <w:r w:rsidRPr="003A252E">
        <w:rPr>
          <w:rFonts w:ascii="宋体" w:hAnsi="宋体"/>
          <w:sz w:val="24"/>
          <w:szCs w:val="24"/>
        </w:rPr>
        <w:br/>
        <w:t>C.Bosnia and Herzegovina</w:t>
      </w:r>
      <w:r w:rsidRPr="003A252E">
        <w:rPr>
          <w:rFonts w:ascii="宋体" w:hAnsi="宋体"/>
          <w:sz w:val="24"/>
          <w:szCs w:val="24"/>
        </w:rPr>
        <w:br/>
        <w:t>D.Belarus</w:t>
      </w:r>
      <w:r w:rsidRPr="003A252E">
        <w:rPr>
          <w:rFonts w:ascii="宋体" w:hAnsi="宋体"/>
          <w:sz w:val="24"/>
          <w:szCs w:val="24"/>
        </w:rPr>
        <w:br/>
      </w:r>
      <w:r w:rsidRPr="003A252E">
        <w:rPr>
          <w:rFonts w:ascii="宋体" w:hAnsi="宋体"/>
          <w:sz w:val="24"/>
          <w:szCs w:val="24"/>
        </w:rPr>
        <w:br/>
        <w:t>12.</w:t>
      </w:r>
      <w:r w:rsidRPr="003A252E">
        <w:rPr>
          <w:rFonts w:ascii="宋体" w:hAnsi="宋体" w:hint="eastAsia"/>
          <w:sz w:val="24"/>
          <w:szCs w:val="24"/>
        </w:rPr>
        <w:t>下列关于红海的说法中，不正确的是：（</w:t>
      </w:r>
      <w:r w:rsidRPr="003A252E">
        <w:rPr>
          <w:rFonts w:ascii="宋体" w:hAnsi="宋体"/>
          <w:sz w:val="24"/>
          <w:szCs w:val="24"/>
        </w:rPr>
        <w:t xml:space="preserve"> c </w:t>
      </w:r>
      <w:r w:rsidRPr="003A252E">
        <w:rPr>
          <w:rFonts w:ascii="宋体" w:hAnsi="宋体" w:hint="eastAsia"/>
          <w:sz w:val="24"/>
          <w:szCs w:val="24"/>
        </w:rPr>
        <w:t>）</w:t>
      </w:r>
      <w:r w:rsidRPr="003A252E">
        <w:rPr>
          <w:rFonts w:ascii="宋体" w:hAnsi="宋体"/>
          <w:sz w:val="24"/>
          <w:szCs w:val="24"/>
        </w:rPr>
        <w:t>[</w:t>
      </w:r>
      <w:r w:rsidRPr="003A252E">
        <w:rPr>
          <w:rFonts w:ascii="宋体" w:hAnsi="宋体" w:hint="eastAsia"/>
          <w:sz w:val="24"/>
          <w:szCs w:val="24"/>
        </w:rPr>
        <w:t>单选</w:t>
      </w:r>
      <w:r w:rsidRPr="003A252E">
        <w:rPr>
          <w:rFonts w:ascii="宋体" w:hAnsi="宋体"/>
          <w:sz w:val="24"/>
          <w:szCs w:val="24"/>
        </w:rPr>
        <w:t>]</w:t>
      </w:r>
      <w:r w:rsidRPr="003A252E">
        <w:rPr>
          <w:rFonts w:ascii="宋体" w:hAnsi="宋体"/>
          <w:sz w:val="24"/>
          <w:szCs w:val="24"/>
        </w:rPr>
        <w:br/>
        <w:t>A.</w:t>
      </w:r>
      <w:r w:rsidRPr="003A252E">
        <w:rPr>
          <w:rFonts w:ascii="宋体" w:hAnsi="宋体" w:hint="eastAsia"/>
          <w:sz w:val="24"/>
          <w:szCs w:val="24"/>
        </w:rPr>
        <w:t>海水中含盐量比较高的原因是蒸发量大而注入的淡水河流少。</w:t>
      </w:r>
      <w:r w:rsidRPr="003A252E">
        <w:rPr>
          <w:rFonts w:ascii="宋体"/>
          <w:sz w:val="24"/>
          <w:szCs w:val="24"/>
        </w:rPr>
        <w:br/>
      </w:r>
      <w:r w:rsidRPr="003A252E">
        <w:rPr>
          <w:rFonts w:ascii="宋体" w:hAnsi="宋体"/>
          <w:sz w:val="24"/>
          <w:szCs w:val="24"/>
        </w:rPr>
        <w:t>B.</w:t>
      </w:r>
      <w:r w:rsidRPr="003A252E">
        <w:rPr>
          <w:rFonts w:ascii="宋体" w:hAnsi="宋体" w:hint="eastAsia"/>
          <w:sz w:val="24"/>
          <w:szCs w:val="24"/>
        </w:rPr>
        <w:t>海水多呈蓝绿色，局部地区因红色海藻生长茂盛而呈红棕色，红海一称即源于此。</w:t>
      </w:r>
      <w:r w:rsidRPr="003A252E">
        <w:rPr>
          <w:rFonts w:ascii="宋体"/>
          <w:sz w:val="24"/>
          <w:szCs w:val="24"/>
        </w:rPr>
        <w:br/>
      </w:r>
      <w:r w:rsidRPr="003A252E">
        <w:rPr>
          <w:rFonts w:ascii="宋体" w:hAnsi="宋体"/>
          <w:sz w:val="24"/>
          <w:szCs w:val="24"/>
        </w:rPr>
        <w:t>C.</w:t>
      </w:r>
      <w:r w:rsidRPr="003A252E">
        <w:rPr>
          <w:rFonts w:ascii="宋体" w:hAnsi="宋体" w:hint="eastAsia"/>
          <w:sz w:val="24"/>
          <w:szCs w:val="24"/>
        </w:rPr>
        <w:t>红海是一个正在步入衰退期的海。</w:t>
      </w:r>
      <w:r w:rsidRPr="003A252E">
        <w:rPr>
          <w:rFonts w:ascii="宋体"/>
          <w:sz w:val="24"/>
          <w:szCs w:val="24"/>
        </w:rPr>
        <w:br/>
      </w:r>
      <w:r w:rsidRPr="003A252E">
        <w:rPr>
          <w:rFonts w:ascii="宋体" w:hAnsi="宋体"/>
          <w:sz w:val="24"/>
          <w:szCs w:val="24"/>
        </w:rPr>
        <w:t>D.</w:t>
      </w:r>
      <w:r w:rsidRPr="003A252E">
        <w:rPr>
          <w:rFonts w:ascii="宋体" w:hAnsi="宋体" w:hint="eastAsia"/>
          <w:sz w:val="24"/>
          <w:szCs w:val="24"/>
        </w:rPr>
        <w:t>世界上海水最热的海，世界上最咸的海。</w:t>
      </w:r>
      <w:r w:rsidRPr="003A252E">
        <w:rPr>
          <w:rFonts w:ascii="宋体"/>
          <w:sz w:val="24"/>
          <w:szCs w:val="24"/>
        </w:rPr>
        <w:br/>
      </w:r>
      <w:r w:rsidRPr="003A252E">
        <w:rPr>
          <w:rFonts w:ascii="宋体"/>
          <w:sz w:val="24"/>
          <w:szCs w:val="24"/>
        </w:rPr>
        <w:br/>
      </w:r>
      <w:r w:rsidRPr="003A252E">
        <w:rPr>
          <w:rFonts w:ascii="宋体" w:hAnsi="宋体"/>
          <w:sz w:val="24"/>
          <w:szCs w:val="24"/>
        </w:rPr>
        <w:t>13.</w:t>
      </w:r>
      <w:r w:rsidRPr="003A252E">
        <w:rPr>
          <w:rFonts w:ascii="宋体" w:hAnsi="宋体" w:hint="eastAsia"/>
          <w:sz w:val="24"/>
          <w:szCs w:val="24"/>
        </w:rPr>
        <w:t>下列关于白海的说法中，不正确的是：（</w:t>
      </w:r>
      <w:r w:rsidRPr="003A252E">
        <w:rPr>
          <w:rFonts w:ascii="宋体" w:hAnsi="宋体"/>
          <w:sz w:val="24"/>
          <w:szCs w:val="24"/>
        </w:rPr>
        <w:t xml:space="preserve"> b </w:t>
      </w:r>
      <w:r w:rsidRPr="003A252E">
        <w:rPr>
          <w:rFonts w:ascii="宋体" w:hAnsi="宋体" w:hint="eastAsia"/>
          <w:sz w:val="24"/>
          <w:szCs w:val="24"/>
        </w:rPr>
        <w:t>）</w:t>
      </w:r>
      <w:r w:rsidRPr="003A252E">
        <w:rPr>
          <w:rFonts w:ascii="宋体" w:hAnsi="宋体"/>
          <w:sz w:val="24"/>
          <w:szCs w:val="24"/>
        </w:rPr>
        <w:t>[</w:t>
      </w:r>
      <w:r w:rsidRPr="003A252E">
        <w:rPr>
          <w:rFonts w:ascii="宋体" w:hAnsi="宋体" w:hint="eastAsia"/>
          <w:sz w:val="24"/>
          <w:szCs w:val="24"/>
        </w:rPr>
        <w:t>单选</w:t>
      </w:r>
      <w:r w:rsidRPr="003A252E">
        <w:rPr>
          <w:rFonts w:ascii="宋体" w:hAnsi="宋体"/>
          <w:sz w:val="24"/>
          <w:szCs w:val="24"/>
        </w:rPr>
        <w:t>]</w:t>
      </w:r>
      <w:r w:rsidRPr="003A252E">
        <w:rPr>
          <w:rFonts w:ascii="宋体" w:hAnsi="宋体"/>
          <w:sz w:val="24"/>
          <w:szCs w:val="24"/>
        </w:rPr>
        <w:br/>
        <w:t>A.</w:t>
      </w:r>
      <w:r w:rsidRPr="003A252E">
        <w:rPr>
          <w:rFonts w:ascii="宋体" w:hAnsi="宋体" w:hint="eastAsia"/>
          <w:sz w:val="24"/>
          <w:szCs w:val="24"/>
        </w:rPr>
        <w:t>长年被雪白的冰层覆盖，加上有机物含量少，海水也呈现白色，故而得名。</w:t>
      </w:r>
      <w:r w:rsidRPr="003A252E">
        <w:rPr>
          <w:rFonts w:ascii="宋体"/>
          <w:sz w:val="24"/>
          <w:szCs w:val="24"/>
        </w:rPr>
        <w:br/>
      </w:r>
      <w:r w:rsidRPr="003A252E">
        <w:rPr>
          <w:rFonts w:ascii="宋体" w:hAnsi="宋体"/>
          <w:sz w:val="24"/>
          <w:szCs w:val="24"/>
        </w:rPr>
        <w:t>B.</w:t>
      </w:r>
      <w:r w:rsidRPr="003A252E">
        <w:rPr>
          <w:rFonts w:ascii="宋体" w:hAnsi="宋体" w:hint="eastAsia"/>
          <w:sz w:val="24"/>
          <w:szCs w:val="24"/>
        </w:rPr>
        <w:t>位于北极圈以外，北冰洋的边缘海</w:t>
      </w:r>
      <w:r w:rsidRPr="003A252E">
        <w:rPr>
          <w:rFonts w:ascii="宋体"/>
          <w:sz w:val="24"/>
          <w:szCs w:val="24"/>
        </w:rPr>
        <w:br/>
      </w:r>
      <w:r w:rsidRPr="003A252E">
        <w:rPr>
          <w:rFonts w:ascii="宋体" w:hAnsi="宋体"/>
          <w:sz w:val="24"/>
          <w:szCs w:val="24"/>
        </w:rPr>
        <w:t>C.</w:t>
      </w:r>
      <w:r w:rsidRPr="003A252E">
        <w:rPr>
          <w:rFonts w:ascii="宋体" w:hAnsi="宋体" w:hint="eastAsia"/>
          <w:sz w:val="24"/>
          <w:szCs w:val="24"/>
        </w:rPr>
        <w:t>注入河流有奥涅加河、北德维纳河、梅津河等</w:t>
      </w:r>
      <w:r w:rsidRPr="003A252E">
        <w:rPr>
          <w:rFonts w:ascii="宋体"/>
          <w:sz w:val="24"/>
          <w:szCs w:val="24"/>
        </w:rPr>
        <w:br/>
      </w:r>
      <w:r w:rsidRPr="003A252E">
        <w:rPr>
          <w:rFonts w:ascii="宋体" w:hAnsi="宋体"/>
          <w:sz w:val="24"/>
          <w:szCs w:val="24"/>
        </w:rPr>
        <w:t>D.</w:t>
      </w:r>
      <w:r w:rsidRPr="003A252E">
        <w:rPr>
          <w:rFonts w:ascii="宋体" w:hAnsi="宋体" w:hint="eastAsia"/>
          <w:sz w:val="24"/>
          <w:szCs w:val="24"/>
        </w:rPr>
        <w:t>虽常年冰冻但有运河沟通是东欧重要的航运系统重要组成部分。</w:t>
      </w:r>
      <w:r w:rsidRPr="003A252E">
        <w:rPr>
          <w:rFonts w:ascii="宋体"/>
          <w:sz w:val="24"/>
          <w:szCs w:val="24"/>
        </w:rPr>
        <w:br/>
      </w:r>
      <w:r w:rsidRPr="003A252E">
        <w:rPr>
          <w:rFonts w:ascii="宋体"/>
          <w:sz w:val="24"/>
          <w:szCs w:val="24"/>
        </w:rPr>
        <w:br/>
      </w:r>
      <w:r w:rsidRPr="003A252E">
        <w:rPr>
          <w:rFonts w:ascii="宋体" w:hAnsi="宋体"/>
          <w:sz w:val="24"/>
          <w:szCs w:val="24"/>
        </w:rPr>
        <w:t>14</w:t>
      </w:r>
      <w:r w:rsidRPr="003A252E">
        <w:rPr>
          <w:rFonts w:ascii="宋体" w:hAnsi="宋体" w:hint="eastAsia"/>
          <w:sz w:val="24"/>
          <w:szCs w:val="24"/>
        </w:rPr>
        <w:t xml:space="preserve">、赤道海区盐度低的主要原因是：（　</w:t>
      </w:r>
      <w:r w:rsidRPr="003A252E">
        <w:rPr>
          <w:rFonts w:ascii="宋体" w:hAnsi="宋体"/>
          <w:sz w:val="24"/>
          <w:szCs w:val="24"/>
        </w:rPr>
        <w:t xml:space="preserve">a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单选</w:t>
      </w:r>
      <w:r w:rsidRPr="003A252E">
        <w:rPr>
          <w:rFonts w:ascii="宋体" w:hAnsi="宋体"/>
          <w:sz w:val="24"/>
          <w:szCs w:val="24"/>
        </w:rPr>
        <w:t>]</w:t>
      </w:r>
      <w:r w:rsidRPr="003A252E">
        <w:rPr>
          <w:rFonts w:ascii="宋体" w:hAnsi="宋体"/>
          <w:sz w:val="24"/>
          <w:szCs w:val="24"/>
        </w:rPr>
        <w:br/>
        <w:t>A</w:t>
      </w:r>
      <w:r w:rsidRPr="003A252E">
        <w:rPr>
          <w:rFonts w:ascii="宋体" w:hAnsi="宋体" w:hint="eastAsia"/>
          <w:sz w:val="24"/>
          <w:szCs w:val="24"/>
        </w:rPr>
        <w:t xml:space="preserve">、降水量大于蒸发量　　</w:t>
      </w:r>
      <w:r w:rsidRPr="003A252E">
        <w:rPr>
          <w:rFonts w:ascii="宋体"/>
          <w:sz w:val="24"/>
          <w:szCs w:val="24"/>
        </w:rPr>
        <w:br/>
      </w:r>
      <w:r w:rsidRPr="003A252E">
        <w:rPr>
          <w:rFonts w:ascii="宋体" w:hAnsi="宋体"/>
          <w:sz w:val="24"/>
          <w:szCs w:val="24"/>
        </w:rPr>
        <w:t>B</w:t>
      </w:r>
      <w:r w:rsidRPr="003A252E">
        <w:rPr>
          <w:rFonts w:ascii="宋体" w:hAnsi="宋体" w:hint="eastAsia"/>
          <w:sz w:val="24"/>
          <w:szCs w:val="24"/>
        </w:rPr>
        <w:t>、降水量小于蒸发量</w:t>
      </w:r>
      <w:r w:rsidRPr="003A252E">
        <w:rPr>
          <w:rFonts w:ascii="宋体"/>
          <w:sz w:val="24"/>
          <w:szCs w:val="24"/>
        </w:rPr>
        <w:br/>
      </w:r>
      <w:r w:rsidRPr="003A252E">
        <w:rPr>
          <w:rFonts w:ascii="宋体" w:hAnsi="宋体"/>
          <w:sz w:val="24"/>
          <w:szCs w:val="24"/>
        </w:rPr>
        <w:t>C</w:t>
      </w:r>
      <w:r w:rsidRPr="003A252E">
        <w:rPr>
          <w:rFonts w:ascii="宋体" w:hAnsi="宋体" w:hint="eastAsia"/>
          <w:sz w:val="24"/>
          <w:szCs w:val="24"/>
        </w:rPr>
        <w:t xml:space="preserve">、附近有寒流经过　　　</w:t>
      </w:r>
      <w:r w:rsidRPr="003A252E">
        <w:rPr>
          <w:rFonts w:ascii="宋体"/>
          <w:sz w:val="24"/>
          <w:szCs w:val="24"/>
        </w:rPr>
        <w:br/>
      </w:r>
      <w:r w:rsidRPr="003A252E">
        <w:rPr>
          <w:rFonts w:ascii="宋体" w:hAnsi="宋体"/>
          <w:sz w:val="24"/>
          <w:szCs w:val="24"/>
        </w:rPr>
        <w:t>D</w:t>
      </w:r>
      <w:r w:rsidRPr="003A252E">
        <w:rPr>
          <w:rFonts w:ascii="宋体" w:hAnsi="宋体" w:hint="eastAsia"/>
          <w:sz w:val="24"/>
          <w:szCs w:val="24"/>
        </w:rPr>
        <w:t>、附近有暖流经过</w:t>
      </w:r>
      <w:r w:rsidRPr="003A252E">
        <w:rPr>
          <w:rFonts w:ascii="宋体"/>
          <w:sz w:val="24"/>
          <w:szCs w:val="24"/>
        </w:rPr>
        <w:br/>
      </w:r>
      <w:r w:rsidRPr="003A252E">
        <w:rPr>
          <w:rFonts w:ascii="宋体"/>
          <w:sz w:val="24"/>
          <w:szCs w:val="24"/>
        </w:rPr>
        <w:br/>
      </w:r>
      <w:r w:rsidRPr="003A252E">
        <w:rPr>
          <w:rFonts w:ascii="宋体" w:hAnsi="宋体"/>
          <w:sz w:val="24"/>
          <w:szCs w:val="24"/>
        </w:rPr>
        <w:t>15</w:t>
      </w:r>
      <w:r w:rsidRPr="003A252E">
        <w:rPr>
          <w:rFonts w:ascii="宋体" w:hAnsi="宋体" w:hint="eastAsia"/>
          <w:sz w:val="24"/>
          <w:szCs w:val="24"/>
        </w:rPr>
        <w:t xml:space="preserve">、深海锰结核矿是世界公认的具有开采价值的矿产资源，它们主要集中分布在：（　</w:t>
      </w:r>
      <w:r w:rsidRPr="003A252E">
        <w:rPr>
          <w:rFonts w:ascii="宋体" w:hAnsi="宋体"/>
          <w:sz w:val="24"/>
          <w:szCs w:val="24"/>
        </w:rPr>
        <w:t xml:space="preserve">c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单选</w:t>
      </w:r>
      <w:r w:rsidRPr="003A252E">
        <w:rPr>
          <w:rFonts w:ascii="宋体" w:hAnsi="宋体"/>
          <w:sz w:val="24"/>
          <w:szCs w:val="24"/>
        </w:rPr>
        <w:t>]</w:t>
      </w:r>
      <w:r w:rsidRPr="003A252E">
        <w:rPr>
          <w:rFonts w:ascii="宋体" w:hAnsi="宋体"/>
          <w:sz w:val="24"/>
          <w:szCs w:val="24"/>
        </w:rPr>
        <w:br/>
        <w:t>A</w:t>
      </w:r>
      <w:r w:rsidRPr="003A252E">
        <w:rPr>
          <w:rFonts w:ascii="宋体" w:hAnsi="宋体" w:hint="eastAsia"/>
          <w:sz w:val="24"/>
          <w:szCs w:val="24"/>
        </w:rPr>
        <w:t xml:space="preserve">、北大西洋　　</w:t>
      </w:r>
      <w:r w:rsidRPr="003A252E">
        <w:rPr>
          <w:rFonts w:ascii="宋体"/>
          <w:sz w:val="24"/>
          <w:szCs w:val="24"/>
        </w:rPr>
        <w:br/>
      </w:r>
      <w:r w:rsidRPr="003A252E">
        <w:rPr>
          <w:rFonts w:ascii="宋体" w:hAnsi="宋体"/>
          <w:sz w:val="24"/>
          <w:szCs w:val="24"/>
        </w:rPr>
        <w:t>B</w:t>
      </w:r>
      <w:r w:rsidRPr="003A252E">
        <w:rPr>
          <w:rFonts w:ascii="宋体" w:hAnsi="宋体" w:hint="eastAsia"/>
          <w:sz w:val="24"/>
          <w:szCs w:val="24"/>
        </w:rPr>
        <w:t xml:space="preserve">、南大西洋　　</w:t>
      </w:r>
      <w:r w:rsidRPr="003A252E">
        <w:rPr>
          <w:rFonts w:ascii="宋体"/>
          <w:sz w:val="24"/>
          <w:szCs w:val="24"/>
        </w:rPr>
        <w:br/>
      </w:r>
      <w:r w:rsidRPr="003A252E">
        <w:rPr>
          <w:rFonts w:ascii="宋体" w:hAnsi="宋体"/>
          <w:sz w:val="24"/>
          <w:szCs w:val="24"/>
        </w:rPr>
        <w:t>C</w:t>
      </w:r>
      <w:r w:rsidRPr="003A252E">
        <w:rPr>
          <w:rFonts w:ascii="宋体" w:hAnsi="宋体" w:hint="eastAsia"/>
          <w:sz w:val="24"/>
          <w:szCs w:val="24"/>
        </w:rPr>
        <w:t xml:space="preserve">、北太平洋　　</w:t>
      </w:r>
      <w:r w:rsidRPr="003A252E">
        <w:rPr>
          <w:rFonts w:ascii="宋体"/>
          <w:sz w:val="24"/>
          <w:szCs w:val="24"/>
        </w:rPr>
        <w:br/>
      </w:r>
      <w:r w:rsidRPr="003A252E">
        <w:rPr>
          <w:rFonts w:ascii="宋体" w:hAnsi="宋体"/>
          <w:sz w:val="24"/>
          <w:szCs w:val="24"/>
        </w:rPr>
        <w:t>D</w:t>
      </w:r>
      <w:r w:rsidRPr="003A252E">
        <w:rPr>
          <w:rFonts w:ascii="宋体" w:hAnsi="宋体" w:hint="eastAsia"/>
          <w:sz w:val="24"/>
          <w:szCs w:val="24"/>
        </w:rPr>
        <w:t>、南太平洋</w:t>
      </w:r>
      <w:r w:rsidRPr="003A252E">
        <w:rPr>
          <w:rFonts w:ascii="宋体"/>
          <w:sz w:val="24"/>
          <w:szCs w:val="24"/>
        </w:rPr>
        <w:br/>
      </w:r>
      <w:r w:rsidRPr="003A252E">
        <w:rPr>
          <w:rFonts w:ascii="宋体"/>
          <w:sz w:val="24"/>
          <w:szCs w:val="24"/>
        </w:rPr>
        <w:br/>
      </w:r>
      <w:r w:rsidRPr="003A252E">
        <w:rPr>
          <w:rFonts w:ascii="宋体" w:hAnsi="宋体"/>
          <w:sz w:val="24"/>
          <w:szCs w:val="24"/>
        </w:rPr>
        <w:t>16</w:t>
      </w:r>
      <w:r w:rsidRPr="003A252E">
        <w:rPr>
          <w:rFonts w:ascii="宋体" w:hAnsi="宋体" w:hint="eastAsia"/>
          <w:sz w:val="24"/>
          <w:szCs w:val="24"/>
        </w:rPr>
        <w:t xml:space="preserve">．有关海洋资源开发利用特点的叙述，正确的是：（　</w:t>
      </w:r>
      <w:r w:rsidRPr="003A252E">
        <w:rPr>
          <w:rFonts w:ascii="宋体" w:hAnsi="宋体"/>
          <w:sz w:val="24"/>
          <w:szCs w:val="24"/>
        </w:rPr>
        <w:t xml:space="preserve">b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单选</w:t>
      </w:r>
      <w:r w:rsidRPr="003A252E">
        <w:rPr>
          <w:rFonts w:ascii="宋体" w:hAnsi="宋体"/>
          <w:sz w:val="24"/>
          <w:szCs w:val="24"/>
        </w:rPr>
        <w:t>]</w:t>
      </w:r>
      <w:r w:rsidRPr="003A252E">
        <w:rPr>
          <w:rFonts w:ascii="宋体" w:hAnsi="宋体"/>
          <w:sz w:val="24"/>
          <w:szCs w:val="24"/>
        </w:rPr>
        <w:br/>
        <w:t>A</w:t>
      </w:r>
      <w:r w:rsidRPr="003A252E">
        <w:rPr>
          <w:rFonts w:ascii="宋体" w:hAnsi="宋体" w:hint="eastAsia"/>
          <w:sz w:val="24"/>
          <w:szCs w:val="24"/>
        </w:rPr>
        <w:t>．海洋资源不仅数量大，而且资源密集程度高</w:t>
      </w:r>
      <w:r w:rsidRPr="003A252E">
        <w:rPr>
          <w:rFonts w:ascii="宋体"/>
          <w:sz w:val="24"/>
          <w:szCs w:val="24"/>
        </w:rPr>
        <w:br/>
      </w:r>
      <w:r w:rsidRPr="003A252E">
        <w:rPr>
          <w:rFonts w:ascii="宋体" w:hAnsi="宋体"/>
          <w:sz w:val="24"/>
          <w:szCs w:val="24"/>
        </w:rPr>
        <w:t>B</w:t>
      </w:r>
      <w:r w:rsidRPr="003A252E">
        <w:rPr>
          <w:rFonts w:ascii="宋体" w:hAnsi="宋体" w:hint="eastAsia"/>
          <w:sz w:val="24"/>
          <w:szCs w:val="24"/>
        </w:rPr>
        <w:t>．海洋资源的开发活动主要受海洋环境和生态系统的制约</w:t>
      </w:r>
      <w:r w:rsidRPr="003A252E">
        <w:rPr>
          <w:rFonts w:ascii="宋体"/>
          <w:sz w:val="24"/>
          <w:szCs w:val="24"/>
        </w:rPr>
        <w:br/>
      </w:r>
      <w:r w:rsidRPr="003A252E">
        <w:rPr>
          <w:rFonts w:ascii="宋体" w:hAnsi="宋体"/>
          <w:sz w:val="24"/>
          <w:szCs w:val="24"/>
        </w:rPr>
        <w:t>C</w:t>
      </w:r>
      <w:r w:rsidRPr="003A252E">
        <w:rPr>
          <w:rFonts w:ascii="宋体" w:hAnsi="宋体" w:hint="eastAsia"/>
          <w:sz w:val="24"/>
          <w:szCs w:val="24"/>
        </w:rPr>
        <w:t>．海洋开发成本高是因为海洋开发风险大</w:t>
      </w:r>
      <w:r w:rsidRPr="003A252E">
        <w:rPr>
          <w:rFonts w:ascii="宋体"/>
          <w:sz w:val="24"/>
          <w:szCs w:val="24"/>
        </w:rPr>
        <w:br/>
      </w:r>
      <w:r w:rsidRPr="003A252E">
        <w:rPr>
          <w:rFonts w:ascii="宋体" w:hAnsi="宋体"/>
          <w:sz w:val="24"/>
          <w:szCs w:val="24"/>
        </w:rPr>
        <w:t>D</w:t>
      </w:r>
      <w:r w:rsidRPr="003A252E">
        <w:rPr>
          <w:rFonts w:ascii="宋体" w:hAnsi="宋体" w:hint="eastAsia"/>
          <w:sz w:val="24"/>
          <w:szCs w:val="24"/>
        </w:rPr>
        <w:t>．海洋污染和海上自然灾害都是有国界的</w:t>
      </w:r>
      <w:r w:rsidRPr="003A252E">
        <w:rPr>
          <w:rFonts w:ascii="宋体"/>
          <w:sz w:val="24"/>
          <w:szCs w:val="24"/>
        </w:rPr>
        <w:br/>
      </w:r>
      <w:r w:rsidRPr="003A252E">
        <w:rPr>
          <w:rFonts w:ascii="宋体"/>
          <w:sz w:val="24"/>
          <w:szCs w:val="24"/>
        </w:rPr>
        <w:br/>
      </w:r>
      <w:r w:rsidRPr="003A252E">
        <w:rPr>
          <w:rFonts w:ascii="宋体" w:hAnsi="宋体"/>
          <w:sz w:val="24"/>
          <w:szCs w:val="24"/>
        </w:rPr>
        <w:t>17.</w:t>
      </w:r>
      <w:r w:rsidRPr="003A252E">
        <w:rPr>
          <w:rFonts w:ascii="宋体" w:hAnsi="宋体" w:hint="eastAsia"/>
          <w:sz w:val="24"/>
          <w:szCs w:val="24"/>
        </w:rPr>
        <w:t xml:space="preserve">关于我国海洋资源的下列叙述中，正确的是：（　</w:t>
      </w:r>
      <w:r w:rsidRPr="003A252E">
        <w:rPr>
          <w:rFonts w:ascii="宋体" w:hAnsi="宋体"/>
          <w:sz w:val="24"/>
          <w:szCs w:val="24"/>
        </w:rPr>
        <w:t xml:space="preserve">c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单选</w:t>
      </w:r>
      <w:r w:rsidRPr="003A252E">
        <w:rPr>
          <w:rFonts w:ascii="宋体" w:hAnsi="宋体"/>
          <w:sz w:val="24"/>
          <w:szCs w:val="24"/>
        </w:rPr>
        <w:t>]</w:t>
      </w:r>
      <w:r w:rsidRPr="003A252E">
        <w:rPr>
          <w:rFonts w:ascii="宋体" w:hAnsi="宋体"/>
          <w:sz w:val="24"/>
          <w:szCs w:val="24"/>
        </w:rPr>
        <w:br/>
        <w:t xml:space="preserve">A </w:t>
      </w:r>
      <w:r w:rsidRPr="003A252E">
        <w:rPr>
          <w:rFonts w:ascii="宋体" w:hAnsi="宋体" w:hint="eastAsia"/>
          <w:sz w:val="24"/>
          <w:szCs w:val="24"/>
        </w:rPr>
        <w:t>江厦潮汐电站是我国已建成的最大的潮汐电站，也是世界最大的</w:t>
      </w:r>
      <w:r w:rsidRPr="003A252E">
        <w:rPr>
          <w:rFonts w:ascii="宋体"/>
          <w:sz w:val="24"/>
          <w:szCs w:val="24"/>
        </w:rPr>
        <w:br/>
      </w:r>
      <w:r w:rsidRPr="003A252E">
        <w:rPr>
          <w:rFonts w:ascii="宋体" w:hAnsi="宋体"/>
          <w:sz w:val="24"/>
          <w:szCs w:val="24"/>
        </w:rPr>
        <w:t xml:space="preserve">B </w:t>
      </w:r>
      <w:r w:rsidRPr="003A252E">
        <w:rPr>
          <w:rFonts w:ascii="宋体" w:hAnsi="宋体" w:hint="eastAsia"/>
          <w:sz w:val="24"/>
          <w:szCs w:val="24"/>
        </w:rPr>
        <w:t>我国著名盐场均在黄河以北，其中长芦盐场是最大盐场</w:t>
      </w:r>
      <w:r w:rsidRPr="003A252E">
        <w:rPr>
          <w:rFonts w:ascii="宋体"/>
          <w:sz w:val="24"/>
          <w:szCs w:val="24"/>
        </w:rPr>
        <w:br/>
      </w:r>
      <w:r w:rsidRPr="003A252E">
        <w:rPr>
          <w:rFonts w:ascii="宋体" w:hAnsi="宋体"/>
          <w:sz w:val="24"/>
          <w:szCs w:val="24"/>
        </w:rPr>
        <w:t xml:space="preserve">C </w:t>
      </w:r>
      <w:r w:rsidRPr="003A252E">
        <w:rPr>
          <w:rFonts w:ascii="宋体" w:hAnsi="宋体" w:hint="eastAsia"/>
          <w:sz w:val="24"/>
          <w:szCs w:val="24"/>
        </w:rPr>
        <w:t>我国面对的太平洋是世界上鱼获量最高的海域</w:t>
      </w:r>
      <w:r w:rsidRPr="003A252E">
        <w:rPr>
          <w:rFonts w:ascii="宋体"/>
          <w:sz w:val="24"/>
          <w:szCs w:val="24"/>
        </w:rPr>
        <w:br/>
      </w:r>
      <w:r w:rsidRPr="003A252E">
        <w:rPr>
          <w:rFonts w:ascii="宋体" w:hAnsi="宋体"/>
          <w:sz w:val="24"/>
          <w:szCs w:val="24"/>
        </w:rPr>
        <w:t xml:space="preserve">D </w:t>
      </w:r>
      <w:r w:rsidRPr="003A252E">
        <w:rPr>
          <w:rFonts w:ascii="宋体" w:hAnsi="宋体" w:hint="eastAsia"/>
          <w:sz w:val="24"/>
          <w:szCs w:val="24"/>
        </w:rPr>
        <w:t>我国海岸线漫长，滨海砂矿丰富，被誉为</w:t>
      </w:r>
      <w:r w:rsidRPr="003A252E">
        <w:rPr>
          <w:rFonts w:ascii="宋体" w:hint="eastAsia"/>
          <w:sz w:val="24"/>
          <w:szCs w:val="24"/>
        </w:rPr>
        <w:t>“</w:t>
      </w:r>
      <w:r w:rsidRPr="003A252E">
        <w:rPr>
          <w:rFonts w:ascii="宋体" w:hAnsi="宋体" w:hint="eastAsia"/>
          <w:sz w:val="24"/>
          <w:szCs w:val="24"/>
        </w:rPr>
        <w:t>红金石</w:t>
      </w:r>
      <w:r w:rsidRPr="003A252E">
        <w:rPr>
          <w:rFonts w:ascii="宋体" w:hint="eastAsia"/>
          <w:sz w:val="24"/>
          <w:szCs w:val="24"/>
        </w:rPr>
        <w:t>”</w:t>
      </w:r>
      <w:r w:rsidRPr="003A252E">
        <w:rPr>
          <w:rFonts w:ascii="宋体" w:hAnsi="宋体" w:hint="eastAsia"/>
          <w:sz w:val="24"/>
          <w:szCs w:val="24"/>
        </w:rPr>
        <w:t>之乡</w:t>
      </w:r>
      <w:r w:rsidRPr="003A252E">
        <w:rPr>
          <w:rFonts w:ascii="宋体"/>
          <w:sz w:val="24"/>
          <w:szCs w:val="24"/>
        </w:rPr>
        <w:br/>
      </w:r>
      <w:r w:rsidRPr="003A252E">
        <w:rPr>
          <w:rFonts w:ascii="宋体"/>
          <w:sz w:val="24"/>
          <w:szCs w:val="24"/>
        </w:rPr>
        <w:br/>
      </w:r>
      <w:r w:rsidRPr="003A252E">
        <w:rPr>
          <w:rFonts w:ascii="宋体" w:hAnsi="宋体"/>
          <w:sz w:val="24"/>
          <w:szCs w:val="24"/>
        </w:rPr>
        <w:t>18.</w:t>
      </w:r>
      <w:r w:rsidRPr="003A252E">
        <w:rPr>
          <w:rFonts w:ascii="宋体" w:hAnsi="宋体" w:hint="eastAsia"/>
          <w:sz w:val="24"/>
          <w:szCs w:val="24"/>
        </w:rPr>
        <w:t>世界大洋中哪一个入海河流流域面积最广？</w:t>
      </w:r>
      <w:r w:rsidRPr="003A252E">
        <w:rPr>
          <w:rFonts w:ascii="宋体" w:hAnsi="宋体"/>
          <w:sz w:val="24"/>
          <w:szCs w:val="24"/>
        </w:rPr>
        <w:t>B [</w:t>
      </w:r>
      <w:r w:rsidRPr="003A252E">
        <w:rPr>
          <w:rFonts w:ascii="宋体" w:hAnsi="宋体" w:hint="eastAsia"/>
          <w:sz w:val="24"/>
          <w:szCs w:val="24"/>
        </w:rPr>
        <w:t>单选</w:t>
      </w:r>
      <w:r w:rsidRPr="003A252E">
        <w:rPr>
          <w:rFonts w:ascii="宋体" w:hAnsi="宋体"/>
          <w:sz w:val="24"/>
          <w:szCs w:val="24"/>
        </w:rPr>
        <w:t>]</w:t>
      </w:r>
      <w:r w:rsidRPr="003A252E">
        <w:rPr>
          <w:rFonts w:ascii="宋体" w:hAnsi="宋体"/>
          <w:sz w:val="24"/>
          <w:szCs w:val="24"/>
        </w:rPr>
        <w:br/>
        <w:t>A.</w:t>
      </w:r>
      <w:r w:rsidRPr="003A252E">
        <w:rPr>
          <w:rFonts w:ascii="宋体" w:hAnsi="宋体" w:hint="eastAsia"/>
          <w:sz w:val="24"/>
          <w:szCs w:val="24"/>
        </w:rPr>
        <w:t>太平洋</w:t>
      </w:r>
      <w:r w:rsidRPr="003A252E">
        <w:rPr>
          <w:rFonts w:ascii="宋体"/>
          <w:sz w:val="24"/>
          <w:szCs w:val="24"/>
        </w:rPr>
        <w:br/>
      </w:r>
      <w:r w:rsidRPr="003A252E">
        <w:rPr>
          <w:rFonts w:ascii="宋体" w:hAnsi="宋体"/>
          <w:sz w:val="24"/>
          <w:szCs w:val="24"/>
        </w:rPr>
        <w:t>B.</w:t>
      </w:r>
      <w:r w:rsidRPr="003A252E">
        <w:rPr>
          <w:rFonts w:ascii="宋体" w:hAnsi="宋体" w:hint="eastAsia"/>
          <w:sz w:val="24"/>
          <w:szCs w:val="24"/>
        </w:rPr>
        <w:t>大西洋</w:t>
      </w:r>
      <w:r w:rsidRPr="003A252E">
        <w:rPr>
          <w:rFonts w:ascii="宋体"/>
          <w:sz w:val="24"/>
          <w:szCs w:val="24"/>
        </w:rPr>
        <w:br/>
      </w:r>
      <w:r w:rsidRPr="003A252E">
        <w:rPr>
          <w:rFonts w:ascii="宋体" w:hAnsi="宋体"/>
          <w:sz w:val="24"/>
          <w:szCs w:val="24"/>
        </w:rPr>
        <w:t>C.</w:t>
      </w:r>
      <w:r w:rsidRPr="003A252E">
        <w:rPr>
          <w:rFonts w:ascii="宋体" w:hAnsi="宋体" w:hint="eastAsia"/>
          <w:sz w:val="24"/>
          <w:szCs w:val="24"/>
        </w:rPr>
        <w:t>印度洋</w:t>
      </w:r>
      <w:r w:rsidRPr="003A252E">
        <w:rPr>
          <w:rFonts w:ascii="宋体"/>
          <w:sz w:val="24"/>
          <w:szCs w:val="24"/>
        </w:rPr>
        <w:br/>
      </w:r>
      <w:r w:rsidRPr="003A252E">
        <w:rPr>
          <w:rFonts w:ascii="宋体" w:hAnsi="宋体"/>
          <w:sz w:val="24"/>
          <w:szCs w:val="24"/>
        </w:rPr>
        <w:t>D.</w:t>
      </w:r>
      <w:r w:rsidRPr="003A252E">
        <w:rPr>
          <w:rFonts w:ascii="宋体" w:hAnsi="宋体" w:hint="eastAsia"/>
          <w:sz w:val="24"/>
          <w:szCs w:val="24"/>
        </w:rPr>
        <w:t>北冰洋</w:t>
      </w:r>
      <w:r w:rsidRPr="003A252E">
        <w:rPr>
          <w:rFonts w:ascii="宋体"/>
          <w:sz w:val="24"/>
          <w:szCs w:val="24"/>
        </w:rPr>
        <w:br/>
      </w:r>
      <w:r w:rsidRPr="003A252E">
        <w:rPr>
          <w:rFonts w:ascii="宋体"/>
          <w:sz w:val="24"/>
          <w:szCs w:val="24"/>
        </w:rPr>
        <w:br/>
      </w:r>
      <w:r w:rsidRPr="003A252E">
        <w:rPr>
          <w:rFonts w:ascii="宋体" w:hAnsi="宋体"/>
          <w:sz w:val="24"/>
          <w:szCs w:val="24"/>
        </w:rPr>
        <w:t>19.</w:t>
      </w:r>
      <w:r w:rsidRPr="003A252E">
        <w:rPr>
          <w:rFonts w:ascii="宋体" w:hAnsi="宋体" w:hint="eastAsia"/>
          <w:sz w:val="24"/>
          <w:szCs w:val="24"/>
        </w:rPr>
        <w:t xml:space="preserve">世界上地质年代最年轻的大洋是：（　</w:t>
      </w:r>
      <w:r w:rsidRPr="003A252E">
        <w:rPr>
          <w:rFonts w:ascii="宋体" w:hAnsi="宋体"/>
          <w:sz w:val="24"/>
          <w:szCs w:val="24"/>
        </w:rPr>
        <w:t xml:space="preserve">C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单选</w:t>
      </w:r>
      <w:r w:rsidRPr="003A252E">
        <w:rPr>
          <w:rFonts w:ascii="宋体" w:hAnsi="宋体"/>
          <w:sz w:val="24"/>
          <w:szCs w:val="24"/>
        </w:rPr>
        <w:t>]</w:t>
      </w:r>
      <w:r w:rsidRPr="003A252E">
        <w:rPr>
          <w:rFonts w:ascii="宋体" w:hAnsi="宋体"/>
          <w:sz w:val="24"/>
          <w:szCs w:val="24"/>
        </w:rPr>
        <w:br/>
        <w:t>A.</w:t>
      </w:r>
      <w:r w:rsidRPr="003A252E">
        <w:rPr>
          <w:rFonts w:ascii="宋体" w:hAnsi="宋体" w:hint="eastAsia"/>
          <w:sz w:val="24"/>
          <w:szCs w:val="24"/>
        </w:rPr>
        <w:t>太平洋</w:t>
      </w:r>
      <w:r w:rsidRPr="003A252E">
        <w:rPr>
          <w:rFonts w:ascii="宋体"/>
          <w:sz w:val="24"/>
          <w:szCs w:val="24"/>
        </w:rPr>
        <w:br/>
      </w:r>
      <w:r w:rsidRPr="003A252E">
        <w:rPr>
          <w:rFonts w:ascii="宋体" w:hAnsi="宋体"/>
          <w:sz w:val="24"/>
          <w:szCs w:val="24"/>
        </w:rPr>
        <w:t>B.</w:t>
      </w:r>
      <w:r w:rsidRPr="003A252E">
        <w:rPr>
          <w:rFonts w:ascii="宋体" w:hAnsi="宋体" w:hint="eastAsia"/>
          <w:sz w:val="24"/>
          <w:szCs w:val="24"/>
        </w:rPr>
        <w:t>大西洋</w:t>
      </w:r>
      <w:r w:rsidRPr="003A252E">
        <w:rPr>
          <w:rFonts w:ascii="宋体"/>
          <w:sz w:val="24"/>
          <w:szCs w:val="24"/>
        </w:rPr>
        <w:br/>
      </w:r>
      <w:r w:rsidRPr="003A252E">
        <w:rPr>
          <w:rFonts w:ascii="宋体" w:hAnsi="宋体"/>
          <w:sz w:val="24"/>
          <w:szCs w:val="24"/>
        </w:rPr>
        <w:t>C.</w:t>
      </w:r>
      <w:r w:rsidRPr="003A252E">
        <w:rPr>
          <w:rFonts w:ascii="宋体" w:hAnsi="宋体" w:hint="eastAsia"/>
          <w:sz w:val="24"/>
          <w:szCs w:val="24"/>
        </w:rPr>
        <w:t>印度洋</w:t>
      </w:r>
      <w:r w:rsidRPr="003A252E">
        <w:rPr>
          <w:rFonts w:ascii="宋体"/>
          <w:sz w:val="24"/>
          <w:szCs w:val="24"/>
        </w:rPr>
        <w:br/>
      </w:r>
      <w:r w:rsidRPr="003A252E">
        <w:rPr>
          <w:rFonts w:ascii="宋体" w:hAnsi="宋体"/>
          <w:sz w:val="24"/>
          <w:szCs w:val="24"/>
        </w:rPr>
        <w:t>D.</w:t>
      </w:r>
      <w:r w:rsidRPr="003A252E">
        <w:rPr>
          <w:rFonts w:ascii="宋体" w:hAnsi="宋体" w:hint="eastAsia"/>
          <w:sz w:val="24"/>
          <w:szCs w:val="24"/>
        </w:rPr>
        <w:t>北冰洋</w:t>
      </w:r>
      <w:r w:rsidRPr="003A252E">
        <w:rPr>
          <w:rFonts w:ascii="宋体"/>
          <w:sz w:val="24"/>
          <w:szCs w:val="24"/>
        </w:rPr>
        <w:br/>
      </w:r>
      <w:r w:rsidRPr="003A252E">
        <w:rPr>
          <w:rFonts w:ascii="宋体"/>
          <w:sz w:val="24"/>
          <w:szCs w:val="24"/>
        </w:rPr>
        <w:br/>
      </w:r>
      <w:r w:rsidRPr="003A252E">
        <w:rPr>
          <w:rFonts w:ascii="宋体" w:hAnsi="宋体"/>
          <w:sz w:val="24"/>
          <w:szCs w:val="24"/>
        </w:rPr>
        <w:t>20.</w:t>
      </w:r>
      <w:r w:rsidRPr="003A252E">
        <w:rPr>
          <w:rFonts w:ascii="宋体" w:hAnsi="宋体" w:hint="eastAsia"/>
          <w:sz w:val="24"/>
          <w:szCs w:val="24"/>
        </w:rPr>
        <w:t xml:space="preserve">世界上海潮潮差最大的地方在：（　</w:t>
      </w:r>
      <w:r w:rsidRPr="003A252E">
        <w:rPr>
          <w:rFonts w:ascii="宋体" w:hAnsi="宋体"/>
          <w:sz w:val="24"/>
          <w:szCs w:val="24"/>
        </w:rPr>
        <w:t xml:space="preserve">B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单选</w:t>
      </w:r>
      <w:r w:rsidRPr="003A252E">
        <w:rPr>
          <w:rFonts w:ascii="宋体" w:hAnsi="宋体"/>
          <w:sz w:val="24"/>
          <w:szCs w:val="24"/>
        </w:rPr>
        <w:t>]</w:t>
      </w:r>
      <w:r w:rsidRPr="003A252E">
        <w:rPr>
          <w:rFonts w:ascii="宋体" w:hAnsi="宋体"/>
          <w:sz w:val="24"/>
          <w:szCs w:val="24"/>
        </w:rPr>
        <w:br/>
        <w:t>A.</w:t>
      </w:r>
      <w:r w:rsidRPr="003A252E">
        <w:rPr>
          <w:rFonts w:ascii="宋体" w:hAnsi="宋体" w:hint="eastAsia"/>
          <w:sz w:val="24"/>
          <w:szCs w:val="24"/>
        </w:rPr>
        <w:t>比斯开湾</w:t>
      </w:r>
      <w:r w:rsidRPr="003A252E">
        <w:rPr>
          <w:rFonts w:ascii="宋体"/>
          <w:sz w:val="24"/>
          <w:szCs w:val="24"/>
        </w:rPr>
        <w:br/>
      </w:r>
      <w:r w:rsidRPr="003A252E">
        <w:rPr>
          <w:rFonts w:ascii="宋体" w:hAnsi="宋体"/>
          <w:sz w:val="24"/>
          <w:szCs w:val="24"/>
        </w:rPr>
        <w:t>B.</w:t>
      </w:r>
      <w:r w:rsidRPr="003A252E">
        <w:rPr>
          <w:rFonts w:ascii="宋体" w:hAnsi="宋体" w:hint="eastAsia"/>
          <w:sz w:val="24"/>
          <w:szCs w:val="24"/>
        </w:rPr>
        <w:t>芬迪湾</w:t>
      </w:r>
      <w:r w:rsidRPr="003A252E">
        <w:rPr>
          <w:rFonts w:ascii="宋体"/>
          <w:sz w:val="24"/>
          <w:szCs w:val="24"/>
        </w:rPr>
        <w:br/>
      </w:r>
      <w:r w:rsidRPr="003A252E">
        <w:rPr>
          <w:rFonts w:ascii="宋体" w:hAnsi="宋体"/>
          <w:sz w:val="24"/>
          <w:szCs w:val="24"/>
        </w:rPr>
        <w:t>C.</w:t>
      </w:r>
      <w:r w:rsidRPr="003A252E">
        <w:rPr>
          <w:rFonts w:ascii="宋体" w:hAnsi="宋体" w:hint="eastAsia"/>
          <w:sz w:val="24"/>
          <w:szCs w:val="24"/>
        </w:rPr>
        <w:t>孟加拉湾</w:t>
      </w:r>
      <w:r w:rsidRPr="003A252E">
        <w:rPr>
          <w:rFonts w:ascii="宋体"/>
          <w:sz w:val="24"/>
          <w:szCs w:val="24"/>
        </w:rPr>
        <w:br/>
      </w:r>
      <w:r w:rsidRPr="003A252E">
        <w:rPr>
          <w:rFonts w:ascii="宋体" w:hAnsi="宋体"/>
          <w:sz w:val="24"/>
          <w:szCs w:val="24"/>
        </w:rPr>
        <w:t>D.</w:t>
      </w:r>
      <w:r w:rsidRPr="003A252E">
        <w:rPr>
          <w:rFonts w:ascii="宋体" w:hAnsi="宋体" w:hint="eastAsia"/>
          <w:sz w:val="24"/>
          <w:szCs w:val="24"/>
        </w:rPr>
        <w:t>哈德逊湾</w:t>
      </w:r>
      <w:r w:rsidRPr="003A252E">
        <w:rPr>
          <w:rFonts w:ascii="宋体"/>
          <w:sz w:val="24"/>
          <w:szCs w:val="24"/>
        </w:rPr>
        <w:br/>
      </w:r>
      <w:r w:rsidRPr="003A252E">
        <w:rPr>
          <w:rFonts w:ascii="宋体" w:hAnsi="宋体"/>
          <w:sz w:val="24"/>
          <w:szCs w:val="24"/>
        </w:rPr>
        <w:t>21</w:t>
      </w:r>
      <w:r w:rsidRPr="003A252E">
        <w:rPr>
          <w:rFonts w:ascii="宋体" w:hAnsi="宋体" w:hint="eastAsia"/>
          <w:color w:val="000000"/>
          <w:sz w:val="24"/>
          <w:szCs w:val="24"/>
        </w:rPr>
        <w:t>以下城市中，若不考虑城市光污染，在无云的夜晚，有可能看到大小麦哲伦云的是（</w:t>
      </w:r>
      <w:r w:rsidRPr="003A252E">
        <w:rPr>
          <w:rFonts w:ascii="宋体" w:hAnsi="宋体"/>
          <w:color w:val="000000"/>
          <w:sz w:val="24"/>
          <w:szCs w:val="24"/>
        </w:rPr>
        <w:t>B</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、英国诺丁汉</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B</w:t>
      </w:r>
      <w:r w:rsidRPr="003A252E">
        <w:rPr>
          <w:rFonts w:ascii="宋体" w:hAnsi="宋体" w:hint="eastAsia"/>
          <w:color w:val="000000"/>
          <w:sz w:val="24"/>
          <w:szCs w:val="24"/>
        </w:rPr>
        <w:t>、澳大利亚悉尼</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C</w:t>
      </w:r>
      <w:r w:rsidRPr="003A252E">
        <w:rPr>
          <w:rFonts w:ascii="宋体" w:hAnsi="宋体" w:hint="eastAsia"/>
          <w:color w:val="000000"/>
          <w:sz w:val="24"/>
          <w:szCs w:val="24"/>
        </w:rPr>
        <w:t>、中国长沙</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D</w:t>
      </w:r>
      <w:r w:rsidRPr="003A252E">
        <w:rPr>
          <w:rFonts w:ascii="宋体" w:hAnsi="宋体" w:hint="eastAsia"/>
          <w:color w:val="000000"/>
          <w:sz w:val="24"/>
          <w:szCs w:val="24"/>
        </w:rPr>
        <w:t>、德国慕尼黑</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22</w:t>
      </w:r>
      <w:r w:rsidRPr="003A252E">
        <w:rPr>
          <w:rFonts w:ascii="宋体" w:hAnsi="宋体" w:hint="eastAsia"/>
          <w:color w:val="000000"/>
          <w:sz w:val="24"/>
          <w:szCs w:val="24"/>
        </w:rPr>
        <w:t>．观测条件良好的夜晚，以下天体中不可能被地面观测者用肉眼看到的是（</w:t>
      </w:r>
      <w:r w:rsidRPr="003A252E">
        <w:rPr>
          <w:rFonts w:ascii="宋体" w:hAnsi="宋体"/>
          <w:color w:val="000000"/>
          <w:sz w:val="24"/>
          <w:szCs w:val="24"/>
        </w:rPr>
        <w:t>D</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、河外星系</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B</w:t>
      </w:r>
      <w:r w:rsidRPr="003A252E">
        <w:rPr>
          <w:rFonts w:ascii="宋体" w:hAnsi="宋体" w:hint="eastAsia"/>
          <w:color w:val="000000"/>
          <w:sz w:val="24"/>
          <w:szCs w:val="24"/>
        </w:rPr>
        <w:t>、太阳系其他行星</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C</w:t>
      </w:r>
      <w:r w:rsidRPr="003A252E">
        <w:rPr>
          <w:rFonts w:ascii="宋体" w:hAnsi="宋体" w:hint="eastAsia"/>
          <w:color w:val="000000"/>
          <w:sz w:val="24"/>
          <w:szCs w:val="24"/>
        </w:rPr>
        <w:t>、人造卫星</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D</w:t>
      </w:r>
      <w:r w:rsidRPr="003A252E">
        <w:rPr>
          <w:rFonts w:ascii="宋体" w:hAnsi="宋体" w:hint="eastAsia"/>
          <w:color w:val="000000"/>
          <w:sz w:val="24"/>
          <w:szCs w:val="24"/>
        </w:rPr>
        <w:t>、以上都不正确</w:t>
      </w:r>
    </w:p>
    <w:p w:rsidR="004D1912" w:rsidRPr="003A252E" w:rsidRDefault="004D1912" w:rsidP="003A252E">
      <w:pPr>
        <w:jc w:val="left"/>
        <w:rPr>
          <w:rFonts w:ascii="宋体"/>
          <w:sz w:val="24"/>
          <w:szCs w:val="24"/>
        </w:rPr>
      </w:pPr>
      <w:r w:rsidRPr="003A252E">
        <w:rPr>
          <w:rFonts w:ascii="宋体" w:hAnsi="宋体"/>
          <w:sz w:val="24"/>
          <w:szCs w:val="24"/>
        </w:rPr>
        <w:t>23</w:t>
      </w:r>
      <w:r w:rsidRPr="003A252E">
        <w:rPr>
          <w:rFonts w:ascii="宋体" w:hAnsi="宋体" w:hint="eastAsia"/>
          <w:sz w:val="24"/>
          <w:szCs w:val="24"/>
        </w:rPr>
        <w:t>，</w:t>
      </w:r>
      <w:r w:rsidRPr="003A252E">
        <w:rPr>
          <w:rFonts w:ascii="宋体" w:hAnsi="宋体"/>
          <w:sz w:val="24"/>
          <w:szCs w:val="24"/>
        </w:rPr>
        <w:t>12</w:t>
      </w:r>
      <w:r w:rsidRPr="003A252E">
        <w:rPr>
          <w:rFonts w:ascii="宋体" w:hAnsi="宋体" w:hint="eastAsia"/>
          <w:sz w:val="24"/>
          <w:szCs w:val="24"/>
        </w:rPr>
        <w:t>、太阳系行星中在地球上看起来最亮的是（</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b</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水星</w:t>
      </w:r>
      <w:r w:rsidRPr="003A252E">
        <w:rPr>
          <w:rFonts w:ascii="宋体" w:hAnsi="宋体"/>
          <w:sz w:val="24"/>
          <w:szCs w:val="24"/>
        </w:rPr>
        <w:t xml:space="preserve"> </w:t>
      </w:r>
      <w:r w:rsidRPr="003A252E">
        <w:rPr>
          <w:rFonts w:ascii="宋体" w:hAnsi="宋体"/>
          <w:color w:val="FF0000"/>
          <w:sz w:val="24"/>
          <w:szCs w:val="24"/>
        </w:rPr>
        <w:t xml:space="preserve">(B) </w:t>
      </w:r>
      <w:r w:rsidRPr="003A252E">
        <w:rPr>
          <w:rFonts w:ascii="宋体" w:hAnsi="宋体" w:hint="eastAsia"/>
          <w:sz w:val="24"/>
          <w:szCs w:val="24"/>
        </w:rPr>
        <w:t>金星</w:t>
      </w:r>
      <w:r w:rsidRPr="003A252E">
        <w:rPr>
          <w:rFonts w:ascii="宋体" w:hAnsi="宋体"/>
          <w:sz w:val="24"/>
          <w:szCs w:val="24"/>
        </w:rPr>
        <w:t xml:space="preserve"> (C) </w:t>
      </w:r>
      <w:r w:rsidRPr="003A252E">
        <w:rPr>
          <w:rFonts w:ascii="宋体" w:hAnsi="宋体" w:hint="eastAsia"/>
          <w:sz w:val="24"/>
          <w:szCs w:val="24"/>
        </w:rPr>
        <w:t>火星</w:t>
      </w:r>
      <w:r w:rsidRPr="003A252E">
        <w:rPr>
          <w:rFonts w:ascii="宋体" w:hAnsi="宋体"/>
          <w:sz w:val="24"/>
          <w:szCs w:val="24"/>
        </w:rPr>
        <w:t xml:space="preserve"> (D) </w:t>
      </w:r>
      <w:r w:rsidRPr="003A252E">
        <w:rPr>
          <w:rFonts w:ascii="宋体" w:hAnsi="宋体" w:hint="eastAsia"/>
          <w:sz w:val="24"/>
          <w:szCs w:val="24"/>
        </w:rPr>
        <w:t>木星</w:t>
      </w:r>
    </w:p>
    <w:p w:rsidR="004D1912" w:rsidRPr="003A252E" w:rsidRDefault="004D1912" w:rsidP="003A252E">
      <w:pPr>
        <w:jc w:val="left"/>
        <w:rPr>
          <w:rFonts w:ascii="宋体" w:hAnsi="宋体"/>
          <w:color w:val="000000"/>
          <w:sz w:val="24"/>
          <w:szCs w:val="24"/>
        </w:rPr>
      </w:pPr>
      <w:r w:rsidRPr="003A252E">
        <w:rPr>
          <w:rFonts w:ascii="宋体" w:hAnsi="宋体"/>
          <w:color w:val="000000"/>
          <w:sz w:val="24"/>
          <w:szCs w:val="24"/>
        </w:rPr>
        <w:t>24</w:t>
      </w:r>
      <w:r w:rsidRPr="003A252E">
        <w:rPr>
          <w:rFonts w:ascii="宋体" w:hAnsi="宋体" w:hint="eastAsia"/>
          <w:color w:val="000000"/>
          <w:sz w:val="24"/>
          <w:szCs w:val="24"/>
        </w:rPr>
        <w:t>、肉眼看来，星空中最亮的恒星是（</w:t>
      </w:r>
      <w:r w:rsidRPr="003A252E">
        <w:rPr>
          <w:rFonts w:ascii="宋体" w:hAnsi="宋体"/>
          <w:color w:val="000000"/>
          <w:sz w:val="24"/>
          <w:szCs w:val="24"/>
        </w:rPr>
        <w:t xml:space="preserve"> </w:t>
      </w:r>
      <w:r w:rsidRPr="003A252E">
        <w:rPr>
          <w:rFonts w:ascii="宋体" w:hAnsi="宋体" w:hint="eastAsia"/>
          <w:color w:val="000000"/>
          <w:sz w:val="24"/>
          <w:szCs w:val="24"/>
        </w:rPr>
        <w:t>）。</w:t>
      </w:r>
      <w:r w:rsidRPr="003A252E">
        <w:rPr>
          <w:rFonts w:ascii="宋体" w:hAnsi="宋体"/>
          <w:color w:val="000000"/>
          <w:sz w:val="24"/>
          <w:szCs w:val="24"/>
        </w:rPr>
        <w:t xml:space="preserve">c </w:t>
      </w:r>
    </w:p>
    <w:p w:rsidR="004D1912" w:rsidRPr="003A252E" w:rsidRDefault="004D1912" w:rsidP="003A252E">
      <w:pPr>
        <w:pStyle w:val="PlainText"/>
        <w:jc w:val="left"/>
        <w:rPr>
          <w:rFonts w:hAnsi="宋体"/>
          <w:sz w:val="24"/>
          <w:szCs w:val="24"/>
        </w:rPr>
      </w:pPr>
      <w:r w:rsidRPr="003A252E">
        <w:rPr>
          <w:rFonts w:hAnsi="宋体"/>
          <w:color w:val="000000"/>
          <w:sz w:val="24"/>
          <w:szCs w:val="24"/>
        </w:rPr>
        <w:t xml:space="preserve">(A) </w:t>
      </w:r>
      <w:r w:rsidRPr="003A252E">
        <w:rPr>
          <w:rFonts w:hAnsi="宋体" w:hint="eastAsia"/>
          <w:color w:val="000000"/>
          <w:sz w:val="24"/>
          <w:szCs w:val="24"/>
        </w:rPr>
        <w:t>大角星</w:t>
      </w:r>
      <w:r w:rsidRPr="003A252E">
        <w:rPr>
          <w:rFonts w:hAnsi="宋体"/>
          <w:color w:val="000000"/>
          <w:sz w:val="24"/>
          <w:szCs w:val="24"/>
        </w:rPr>
        <w:t xml:space="preserve">  (B) </w:t>
      </w:r>
      <w:r w:rsidRPr="003A252E">
        <w:rPr>
          <w:rFonts w:hAnsi="宋体" w:hint="eastAsia"/>
          <w:color w:val="000000"/>
          <w:sz w:val="24"/>
          <w:szCs w:val="24"/>
        </w:rPr>
        <w:t>织女星</w:t>
      </w:r>
      <w:r w:rsidRPr="003A252E">
        <w:rPr>
          <w:rFonts w:hAnsi="宋体"/>
          <w:color w:val="000000"/>
          <w:sz w:val="24"/>
          <w:szCs w:val="24"/>
        </w:rPr>
        <w:t xml:space="preserve">  </w:t>
      </w:r>
      <w:r w:rsidRPr="003A252E">
        <w:rPr>
          <w:rFonts w:hAnsi="宋体"/>
          <w:color w:val="FF0000"/>
          <w:sz w:val="24"/>
          <w:szCs w:val="24"/>
        </w:rPr>
        <w:t>(C)</w:t>
      </w:r>
      <w:r w:rsidRPr="003A252E">
        <w:rPr>
          <w:rFonts w:hAnsi="宋体"/>
          <w:color w:val="000000"/>
          <w:sz w:val="24"/>
          <w:szCs w:val="24"/>
        </w:rPr>
        <w:t xml:space="preserve"> </w:t>
      </w:r>
      <w:r w:rsidRPr="003A252E">
        <w:rPr>
          <w:rFonts w:hAnsi="宋体" w:hint="eastAsia"/>
          <w:color w:val="000000"/>
          <w:sz w:val="24"/>
          <w:szCs w:val="24"/>
        </w:rPr>
        <w:t>天狼星</w:t>
      </w:r>
      <w:r w:rsidRPr="003A252E">
        <w:rPr>
          <w:rFonts w:hAnsi="宋体"/>
          <w:color w:val="000000"/>
          <w:sz w:val="24"/>
          <w:szCs w:val="24"/>
        </w:rPr>
        <w:t xml:space="preserve">  (D) </w:t>
      </w:r>
      <w:r w:rsidRPr="003A252E">
        <w:rPr>
          <w:rFonts w:hAnsi="宋体" w:hint="eastAsia"/>
          <w:color w:val="000000"/>
          <w:sz w:val="24"/>
          <w:szCs w:val="24"/>
        </w:rPr>
        <w:t>北极星</w:t>
      </w:r>
      <w:r w:rsidRPr="003A252E">
        <w:rPr>
          <w:rFonts w:hAnsi="宋体"/>
          <w:color w:val="000000"/>
          <w:sz w:val="24"/>
          <w:szCs w:val="24"/>
        </w:rPr>
        <w:br/>
        <w:t>25</w:t>
      </w:r>
      <w:r w:rsidRPr="003A252E">
        <w:rPr>
          <w:rFonts w:hAnsi="宋体" w:hint="eastAsia"/>
          <w:color w:val="000000"/>
          <w:sz w:val="24"/>
          <w:szCs w:val="24"/>
        </w:rPr>
        <w:t>、仙女座大星系</w:t>
      </w:r>
      <w:r w:rsidRPr="003A252E">
        <w:rPr>
          <w:rFonts w:hAnsi="宋体"/>
          <w:color w:val="000000"/>
          <w:sz w:val="24"/>
          <w:szCs w:val="24"/>
        </w:rPr>
        <w:t>M31</w:t>
      </w:r>
      <w:r w:rsidRPr="003A252E">
        <w:rPr>
          <w:rFonts w:hAnsi="宋体" w:hint="eastAsia"/>
          <w:color w:val="000000"/>
          <w:sz w:val="24"/>
          <w:szCs w:val="24"/>
        </w:rPr>
        <w:t>距我们的距离大约是（</w:t>
      </w:r>
      <w:r w:rsidRPr="003A252E">
        <w:rPr>
          <w:rFonts w:hAnsi="宋体"/>
          <w:color w:val="000000"/>
          <w:sz w:val="24"/>
          <w:szCs w:val="24"/>
        </w:rPr>
        <w:t xml:space="preserve"> </w:t>
      </w:r>
      <w:r w:rsidRPr="003A252E">
        <w:rPr>
          <w:rFonts w:hAnsi="宋体" w:hint="eastAsia"/>
          <w:color w:val="000000"/>
          <w:sz w:val="24"/>
          <w:szCs w:val="24"/>
        </w:rPr>
        <w:t>）。</w:t>
      </w:r>
      <w:r w:rsidRPr="003A252E">
        <w:rPr>
          <w:rFonts w:hAnsi="宋体"/>
          <w:color w:val="000000"/>
          <w:sz w:val="24"/>
          <w:szCs w:val="24"/>
        </w:rPr>
        <w:t xml:space="preserve">a </w:t>
      </w:r>
      <w:r w:rsidRPr="003A252E">
        <w:rPr>
          <w:rFonts w:hAnsi="宋体"/>
          <w:color w:val="000000"/>
          <w:sz w:val="24"/>
          <w:szCs w:val="24"/>
        </w:rPr>
        <w:br/>
      </w:r>
      <w:r w:rsidRPr="003A252E">
        <w:rPr>
          <w:rFonts w:hAnsi="宋体"/>
          <w:color w:val="FF0000"/>
          <w:sz w:val="24"/>
          <w:szCs w:val="24"/>
        </w:rPr>
        <w:t>(A)</w:t>
      </w:r>
      <w:r w:rsidRPr="003A252E">
        <w:rPr>
          <w:rFonts w:hAnsi="宋体"/>
          <w:color w:val="000000"/>
          <w:sz w:val="24"/>
          <w:szCs w:val="24"/>
        </w:rPr>
        <w:t xml:space="preserve"> 3</w:t>
      </w:r>
      <w:r w:rsidRPr="003A252E">
        <w:rPr>
          <w:rFonts w:hAnsi="宋体" w:hint="eastAsia"/>
          <w:color w:val="000000"/>
          <w:sz w:val="24"/>
          <w:szCs w:val="24"/>
        </w:rPr>
        <w:t>百万光年</w:t>
      </w:r>
      <w:r w:rsidRPr="003A252E">
        <w:rPr>
          <w:rFonts w:hAnsi="宋体"/>
          <w:color w:val="000000"/>
          <w:sz w:val="24"/>
          <w:szCs w:val="24"/>
        </w:rPr>
        <w:t xml:space="preserve">  (B) 2</w:t>
      </w:r>
      <w:r w:rsidRPr="003A252E">
        <w:rPr>
          <w:rFonts w:hAnsi="宋体" w:hint="eastAsia"/>
          <w:color w:val="000000"/>
          <w:sz w:val="24"/>
          <w:szCs w:val="24"/>
        </w:rPr>
        <w:t>亿天文单位</w:t>
      </w:r>
      <w:r w:rsidRPr="003A252E">
        <w:rPr>
          <w:rFonts w:hAnsi="宋体"/>
          <w:color w:val="000000"/>
          <w:sz w:val="24"/>
          <w:szCs w:val="24"/>
        </w:rPr>
        <w:t xml:space="preserve">  (C) 1</w:t>
      </w:r>
      <w:r w:rsidRPr="003A252E">
        <w:rPr>
          <w:rFonts w:hAnsi="宋体" w:hint="eastAsia"/>
          <w:color w:val="000000"/>
          <w:sz w:val="24"/>
          <w:szCs w:val="24"/>
        </w:rPr>
        <w:t>千万秒差距</w:t>
      </w:r>
      <w:r w:rsidRPr="003A252E">
        <w:rPr>
          <w:rFonts w:hAnsi="宋体"/>
          <w:color w:val="000000"/>
          <w:sz w:val="24"/>
          <w:szCs w:val="24"/>
        </w:rPr>
        <w:t xml:space="preserve">  (D) 5</w:t>
      </w:r>
      <w:r w:rsidRPr="003A252E">
        <w:rPr>
          <w:rFonts w:hAnsi="宋体" w:hint="eastAsia"/>
          <w:color w:val="000000"/>
          <w:sz w:val="24"/>
          <w:szCs w:val="24"/>
        </w:rPr>
        <w:t>亿亿千米</w:t>
      </w:r>
      <w:r w:rsidRPr="003A252E">
        <w:rPr>
          <w:rFonts w:hAnsi="宋体"/>
          <w:color w:val="000000"/>
          <w:sz w:val="24"/>
          <w:szCs w:val="24"/>
        </w:rPr>
        <w:t xml:space="preserve"> </w:t>
      </w:r>
      <w:r w:rsidRPr="003A252E">
        <w:rPr>
          <w:rFonts w:hAnsi="宋体"/>
          <w:color w:val="000000"/>
          <w:sz w:val="24"/>
          <w:szCs w:val="24"/>
        </w:rPr>
        <w:br/>
      </w:r>
      <w:r w:rsidRPr="003A252E">
        <w:rPr>
          <w:rFonts w:hAnsi="宋体"/>
          <w:sz w:val="24"/>
          <w:szCs w:val="24"/>
        </w:rPr>
        <w:t>14</w:t>
      </w:r>
      <w:r w:rsidRPr="003A252E">
        <w:rPr>
          <w:rFonts w:hAnsi="宋体" w:hint="eastAsia"/>
          <w:sz w:val="24"/>
          <w:szCs w:val="24"/>
        </w:rPr>
        <w:t>、</w:t>
      </w:r>
      <w:r w:rsidRPr="003A252E">
        <w:rPr>
          <w:rFonts w:hAnsi="宋体"/>
          <w:sz w:val="24"/>
          <w:szCs w:val="24"/>
        </w:rPr>
        <w:t xml:space="preserve"> </w:t>
      </w:r>
      <w:r w:rsidRPr="003A252E">
        <w:rPr>
          <w:rFonts w:hAnsi="宋体" w:hint="eastAsia"/>
          <w:sz w:val="24"/>
          <w:szCs w:val="24"/>
        </w:rPr>
        <w:t>著名的狮子座流星雨与哪颗彗星有关？（</w:t>
      </w:r>
      <w:r w:rsidRPr="003A252E">
        <w:rPr>
          <w:rFonts w:hAnsi="宋体"/>
          <w:sz w:val="24"/>
          <w:szCs w:val="24"/>
        </w:rPr>
        <w:t xml:space="preserve"> </w:t>
      </w:r>
      <w:r w:rsidRPr="003A252E">
        <w:rPr>
          <w:rFonts w:hAnsi="宋体" w:hint="eastAsia"/>
          <w:sz w:val="24"/>
          <w:szCs w:val="24"/>
        </w:rPr>
        <w:t>）</w:t>
      </w:r>
      <w:r w:rsidRPr="003A252E">
        <w:rPr>
          <w:rFonts w:hAnsi="宋体"/>
          <w:sz w:val="24"/>
          <w:szCs w:val="24"/>
        </w:rPr>
        <w:t>d</w:t>
      </w:r>
    </w:p>
    <w:p w:rsidR="004D1912" w:rsidRPr="003A252E" w:rsidRDefault="004D1912" w:rsidP="003A252E">
      <w:pPr>
        <w:pStyle w:val="PlainText"/>
        <w:jc w:val="left"/>
        <w:rPr>
          <w:rFonts w:hAnsi="宋体"/>
          <w:sz w:val="24"/>
          <w:szCs w:val="24"/>
        </w:rPr>
      </w:pPr>
      <w:r w:rsidRPr="003A252E">
        <w:rPr>
          <w:rFonts w:hAnsi="宋体"/>
          <w:sz w:val="24"/>
          <w:szCs w:val="24"/>
        </w:rPr>
        <w:t xml:space="preserve">(A) </w:t>
      </w:r>
      <w:r w:rsidRPr="003A252E">
        <w:rPr>
          <w:rFonts w:hAnsi="宋体" w:hint="eastAsia"/>
          <w:sz w:val="24"/>
          <w:szCs w:val="24"/>
        </w:rPr>
        <w:t>比拉彗星</w:t>
      </w:r>
      <w:r w:rsidRPr="003A252E">
        <w:rPr>
          <w:rFonts w:hAnsi="宋体"/>
          <w:sz w:val="24"/>
          <w:szCs w:val="24"/>
        </w:rPr>
        <w:t xml:space="preserve">  (B) </w:t>
      </w:r>
      <w:r w:rsidRPr="003A252E">
        <w:rPr>
          <w:rFonts w:hAnsi="宋体" w:hint="eastAsia"/>
          <w:sz w:val="24"/>
          <w:szCs w:val="24"/>
        </w:rPr>
        <w:t>恩克彗星</w:t>
      </w:r>
      <w:r w:rsidRPr="003A252E">
        <w:rPr>
          <w:rFonts w:hAnsi="宋体"/>
          <w:sz w:val="24"/>
          <w:szCs w:val="24"/>
        </w:rPr>
        <w:t xml:space="preserve">  (C) </w:t>
      </w:r>
      <w:r w:rsidRPr="003A252E">
        <w:rPr>
          <w:rFonts w:hAnsi="宋体" w:hint="eastAsia"/>
          <w:sz w:val="24"/>
          <w:szCs w:val="24"/>
        </w:rPr>
        <w:t>哈雷彗星</w:t>
      </w:r>
      <w:r w:rsidRPr="003A252E">
        <w:rPr>
          <w:rFonts w:hAnsi="宋体"/>
          <w:sz w:val="24"/>
          <w:szCs w:val="24"/>
        </w:rPr>
        <w:t xml:space="preserve">  </w:t>
      </w:r>
      <w:r w:rsidRPr="003A252E">
        <w:rPr>
          <w:rFonts w:hAnsi="宋体"/>
          <w:color w:val="FF0000"/>
          <w:sz w:val="24"/>
          <w:szCs w:val="24"/>
        </w:rPr>
        <w:t>(D)</w:t>
      </w:r>
      <w:r w:rsidRPr="003A252E">
        <w:rPr>
          <w:rFonts w:hAnsi="宋体"/>
          <w:color w:val="000000"/>
          <w:sz w:val="24"/>
          <w:szCs w:val="24"/>
        </w:rPr>
        <w:t xml:space="preserve"> </w:t>
      </w:r>
      <w:r w:rsidRPr="003A252E">
        <w:rPr>
          <w:rFonts w:hAnsi="宋体" w:hint="eastAsia"/>
          <w:sz w:val="24"/>
          <w:szCs w:val="24"/>
        </w:rPr>
        <w:t>坦普尔－塔特尔彗星</w:t>
      </w:r>
    </w:p>
    <w:p w:rsidR="004D1912" w:rsidRPr="003A252E" w:rsidRDefault="004D1912" w:rsidP="003A252E">
      <w:pPr>
        <w:jc w:val="left"/>
        <w:rPr>
          <w:rFonts w:ascii="宋体"/>
          <w:sz w:val="24"/>
          <w:szCs w:val="24"/>
        </w:rPr>
      </w:pPr>
      <w:r w:rsidRPr="003A252E">
        <w:rPr>
          <w:rFonts w:ascii="宋体" w:hAnsi="宋体"/>
          <w:sz w:val="24"/>
          <w:szCs w:val="24"/>
        </w:rPr>
        <w:t>26</w:t>
      </w:r>
      <w:r w:rsidRPr="003A252E">
        <w:rPr>
          <w:rFonts w:ascii="宋体" w:hAnsi="宋体" w:hint="eastAsia"/>
          <w:sz w:val="24"/>
          <w:szCs w:val="24"/>
        </w:rPr>
        <w:t>、</w:t>
      </w:r>
      <w:r w:rsidRPr="003A252E">
        <w:rPr>
          <w:rFonts w:ascii="宋体" w:hAnsi="宋体"/>
          <w:sz w:val="24"/>
          <w:szCs w:val="24"/>
        </w:rPr>
        <w:t>1994</w:t>
      </w:r>
      <w:r w:rsidRPr="003A252E">
        <w:rPr>
          <w:rFonts w:ascii="宋体" w:hAnsi="宋体" w:hint="eastAsia"/>
          <w:sz w:val="24"/>
          <w:szCs w:val="24"/>
        </w:rPr>
        <w:t>年撞击木星的彗星名叫</w:t>
      </w:r>
      <w:r w:rsidRPr="003A252E">
        <w:rPr>
          <w:rFonts w:ascii="宋体" w:hAnsi="宋体"/>
          <w:sz w:val="24"/>
          <w:szCs w:val="24"/>
        </w:rPr>
        <w:t xml:space="preserve"> (  ) d</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百武彗星</w:t>
      </w:r>
      <w:r w:rsidRPr="003A252E">
        <w:rPr>
          <w:rFonts w:ascii="宋体" w:hAnsi="宋体"/>
          <w:sz w:val="24"/>
          <w:szCs w:val="24"/>
        </w:rPr>
        <w:t xml:space="preserve"> (B) </w:t>
      </w:r>
      <w:r w:rsidRPr="003A252E">
        <w:rPr>
          <w:rFonts w:ascii="宋体" w:hAnsi="宋体" w:hint="eastAsia"/>
          <w:sz w:val="24"/>
          <w:szCs w:val="24"/>
        </w:rPr>
        <w:t>哈雷彗星</w:t>
      </w:r>
      <w:r w:rsidRPr="003A252E">
        <w:rPr>
          <w:rFonts w:ascii="宋体" w:hAnsi="宋体"/>
          <w:sz w:val="24"/>
          <w:szCs w:val="24"/>
        </w:rPr>
        <w:t xml:space="preserve">  (C) </w:t>
      </w:r>
      <w:r w:rsidRPr="003A252E">
        <w:rPr>
          <w:rFonts w:ascii="宋体" w:hAnsi="宋体" w:hint="eastAsia"/>
          <w:sz w:val="24"/>
          <w:szCs w:val="24"/>
        </w:rPr>
        <w:t>海尔</w:t>
      </w:r>
      <w:r w:rsidRPr="003A252E">
        <w:rPr>
          <w:rFonts w:ascii="宋体"/>
          <w:sz w:val="24"/>
          <w:szCs w:val="24"/>
        </w:rPr>
        <w:t>-</w:t>
      </w:r>
      <w:r w:rsidRPr="003A252E">
        <w:rPr>
          <w:rFonts w:ascii="宋体" w:hAnsi="宋体" w:hint="eastAsia"/>
          <w:sz w:val="24"/>
          <w:szCs w:val="24"/>
        </w:rPr>
        <w:t>波普彗星</w:t>
      </w:r>
      <w:r w:rsidRPr="003A252E">
        <w:rPr>
          <w:rFonts w:ascii="宋体" w:hAnsi="宋体"/>
          <w:sz w:val="24"/>
          <w:szCs w:val="24"/>
        </w:rPr>
        <w:t xml:space="preserve"> </w:t>
      </w:r>
      <w:r w:rsidRPr="003A252E">
        <w:rPr>
          <w:rFonts w:ascii="宋体" w:hAnsi="宋体"/>
          <w:color w:val="FF0000"/>
          <w:sz w:val="24"/>
          <w:szCs w:val="24"/>
        </w:rPr>
        <w:t>(D)</w:t>
      </w:r>
      <w:r w:rsidRPr="003A252E">
        <w:rPr>
          <w:rFonts w:ascii="宋体" w:hAnsi="宋体"/>
          <w:color w:val="000000"/>
          <w:sz w:val="24"/>
          <w:szCs w:val="24"/>
        </w:rPr>
        <w:t xml:space="preserve"> </w:t>
      </w:r>
      <w:r w:rsidRPr="003A252E">
        <w:rPr>
          <w:rFonts w:ascii="宋体" w:hAnsi="宋体" w:hint="eastAsia"/>
          <w:sz w:val="24"/>
          <w:szCs w:val="24"/>
        </w:rPr>
        <w:t>苏梅克</w:t>
      </w:r>
      <w:r w:rsidRPr="003A252E">
        <w:rPr>
          <w:rFonts w:ascii="宋体"/>
          <w:sz w:val="24"/>
          <w:szCs w:val="24"/>
        </w:rPr>
        <w:t>-</w:t>
      </w:r>
      <w:r w:rsidRPr="003A252E">
        <w:rPr>
          <w:rFonts w:ascii="宋体" w:hAnsi="宋体" w:hint="eastAsia"/>
          <w:sz w:val="24"/>
          <w:szCs w:val="24"/>
        </w:rPr>
        <w:t>列维</w:t>
      </w:r>
      <w:r w:rsidRPr="003A252E">
        <w:rPr>
          <w:rFonts w:ascii="宋体" w:hAnsi="宋体"/>
          <w:sz w:val="24"/>
          <w:szCs w:val="24"/>
        </w:rPr>
        <w:t>9</w:t>
      </w:r>
      <w:r w:rsidRPr="003A252E">
        <w:rPr>
          <w:rFonts w:ascii="宋体" w:hAnsi="宋体" w:hint="eastAsia"/>
          <w:sz w:val="24"/>
          <w:szCs w:val="24"/>
        </w:rPr>
        <w:t>号</w:t>
      </w:r>
    </w:p>
    <w:p w:rsidR="004D1912" w:rsidRPr="003A252E" w:rsidRDefault="004D1912" w:rsidP="003A252E">
      <w:pPr>
        <w:jc w:val="left"/>
        <w:rPr>
          <w:rFonts w:ascii="宋体"/>
          <w:sz w:val="24"/>
          <w:szCs w:val="24"/>
        </w:rPr>
      </w:pPr>
      <w:r w:rsidRPr="003A252E">
        <w:rPr>
          <w:rFonts w:ascii="宋体" w:hAnsi="宋体"/>
          <w:sz w:val="24"/>
          <w:szCs w:val="24"/>
        </w:rPr>
        <w:t>27</w:t>
      </w:r>
      <w:r w:rsidRPr="003A252E">
        <w:rPr>
          <w:rFonts w:ascii="宋体" w:hAnsi="宋体" w:hint="eastAsia"/>
          <w:sz w:val="24"/>
          <w:szCs w:val="24"/>
        </w:rPr>
        <w:t>、太阳直射北回归线是</w:t>
      </w:r>
      <w:r w:rsidRPr="003A252E">
        <w:rPr>
          <w:rFonts w:ascii="宋体" w:hAnsi="宋体"/>
          <w:sz w:val="24"/>
          <w:szCs w:val="24"/>
        </w:rPr>
        <w:t>24</w:t>
      </w:r>
      <w:r w:rsidRPr="003A252E">
        <w:rPr>
          <w:rFonts w:ascii="宋体" w:hAnsi="宋体" w:hint="eastAsia"/>
          <w:sz w:val="24"/>
          <w:szCs w:val="24"/>
        </w:rPr>
        <w:t>节气中的（</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c</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春分</w:t>
      </w:r>
      <w:r w:rsidRPr="003A252E">
        <w:rPr>
          <w:rFonts w:ascii="宋体" w:hAnsi="宋体"/>
          <w:sz w:val="24"/>
          <w:szCs w:val="24"/>
        </w:rPr>
        <w:t xml:space="preserve">  (B) </w:t>
      </w:r>
      <w:r w:rsidRPr="003A252E">
        <w:rPr>
          <w:rFonts w:ascii="宋体" w:hAnsi="宋体" w:hint="eastAsia"/>
          <w:sz w:val="24"/>
          <w:szCs w:val="24"/>
        </w:rPr>
        <w:t>秋分</w:t>
      </w:r>
      <w:r w:rsidRPr="003A252E">
        <w:rPr>
          <w:rFonts w:ascii="宋体" w:hAnsi="宋体"/>
          <w:sz w:val="24"/>
          <w:szCs w:val="24"/>
        </w:rPr>
        <w:t xml:space="preserve">  </w:t>
      </w:r>
      <w:r w:rsidRPr="003A252E">
        <w:rPr>
          <w:rFonts w:ascii="宋体" w:hAnsi="宋体"/>
          <w:color w:val="FF0000"/>
          <w:sz w:val="24"/>
          <w:szCs w:val="24"/>
        </w:rPr>
        <w:t xml:space="preserve">(C) </w:t>
      </w:r>
      <w:r w:rsidRPr="003A252E">
        <w:rPr>
          <w:rFonts w:ascii="宋体" w:hAnsi="宋体" w:hint="eastAsia"/>
          <w:sz w:val="24"/>
          <w:szCs w:val="24"/>
        </w:rPr>
        <w:t>夏至</w:t>
      </w:r>
      <w:r w:rsidRPr="003A252E">
        <w:rPr>
          <w:rFonts w:ascii="宋体" w:hAnsi="宋体"/>
          <w:sz w:val="24"/>
          <w:szCs w:val="24"/>
        </w:rPr>
        <w:t xml:space="preserve">  </w:t>
      </w:r>
      <w:r w:rsidRPr="003A252E">
        <w:rPr>
          <w:rFonts w:ascii="宋体" w:hAnsi="宋体"/>
          <w:color w:val="000000"/>
          <w:sz w:val="24"/>
          <w:szCs w:val="24"/>
        </w:rPr>
        <w:t xml:space="preserve">(D) </w:t>
      </w:r>
      <w:r w:rsidRPr="003A252E">
        <w:rPr>
          <w:rFonts w:ascii="宋体" w:hAnsi="宋体" w:hint="eastAsia"/>
          <w:sz w:val="24"/>
          <w:szCs w:val="24"/>
        </w:rPr>
        <w:t>冬至</w:t>
      </w:r>
    </w:p>
    <w:p w:rsidR="004D1912" w:rsidRPr="003A252E" w:rsidRDefault="004D1912" w:rsidP="003A252E">
      <w:pPr>
        <w:jc w:val="left"/>
        <w:rPr>
          <w:rFonts w:ascii="宋体"/>
          <w:sz w:val="24"/>
          <w:szCs w:val="24"/>
        </w:rPr>
      </w:pPr>
      <w:r w:rsidRPr="003A252E">
        <w:rPr>
          <w:rFonts w:ascii="宋体" w:hAnsi="宋体"/>
          <w:sz w:val="24"/>
          <w:szCs w:val="24"/>
        </w:rPr>
        <w:t>28</w:t>
      </w:r>
      <w:r w:rsidRPr="003A252E">
        <w:rPr>
          <w:rFonts w:ascii="宋体" w:hAnsi="宋体" w:hint="eastAsia"/>
          <w:sz w:val="24"/>
          <w:szCs w:val="24"/>
        </w:rPr>
        <w:t>、冬夜星空中最具代表性的星座是</w:t>
      </w:r>
      <w:r w:rsidRPr="003A252E">
        <w:rPr>
          <w:rFonts w:ascii="宋体" w:hAnsi="宋体"/>
          <w:sz w:val="24"/>
          <w:szCs w:val="24"/>
        </w:rPr>
        <w:t xml:space="preserve"> (  ) b</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大犬座</w:t>
      </w:r>
      <w:r w:rsidRPr="003A252E">
        <w:rPr>
          <w:rFonts w:ascii="宋体" w:hAnsi="宋体"/>
          <w:sz w:val="24"/>
          <w:szCs w:val="24"/>
        </w:rPr>
        <w:t xml:space="preserve">  </w:t>
      </w:r>
      <w:r w:rsidRPr="003A252E">
        <w:rPr>
          <w:rFonts w:ascii="宋体" w:hAnsi="宋体"/>
          <w:color w:val="FF0000"/>
          <w:sz w:val="24"/>
          <w:szCs w:val="24"/>
        </w:rPr>
        <w:t>(B)</w:t>
      </w:r>
      <w:r w:rsidRPr="003A252E">
        <w:rPr>
          <w:rFonts w:ascii="宋体" w:hAnsi="宋体"/>
          <w:sz w:val="24"/>
          <w:szCs w:val="24"/>
        </w:rPr>
        <w:t xml:space="preserve"> </w:t>
      </w:r>
      <w:r w:rsidRPr="003A252E">
        <w:rPr>
          <w:rFonts w:ascii="宋体" w:hAnsi="宋体" w:hint="eastAsia"/>
          <w:sz w:val="24"/>
          <w:szCs w:val="24"/>
        </w:rPr>
        <w:t>猎户座</w:t>
      </w:r>
      <w:r w:rsidRPr="003A252E">
        <w:rPr>
          <w:rFonts w:ascii="宋体" w:hAnsi="宋体"/>
          <w:sz w:val="24"/>
          <w:szCs w:val="24"/>
        </w:rPr>
        <w:t xml:space="preserve">  </w:t>
      </w:r>
      <w:r w:rsidRPr="003A252E">
        <w:rPr>
          <w:rFonts w:ascii="宋体" w:hAnsi="宋体"/>
          <w:color w:val="000000"/>
          <w:sz w:val="24"/>
          <w:szCs w:val="24"/>
        </w:rPr>
        <w:t xml:space="preserve">(C) </w:t>
      </w:r>
      <w:r w:rsidRPr="003A252E">
        <w:rPr>
          <w:rFonts w:ascii="宋体" w:hAnsi="宋体" w:hint="eastAsia"/>
          <w:sz w:val="24"/>
          <w:szCs w:val="24"/>
        </w:rPr>
        <w:t>双子座</w:t>
      </w:r>
      <w:r w:rsidRPr="003A252E">
        <w:rPr>
          <w:rFonts w:ascii="宋体" w:hAnsi="宋体"/>
          <w:sz w:val="24"/>
          <w:szCs w:val="24"/>
        </w:rPr>
        <w:t xml:space="preserve">  </w:t>
      </w:r>
      <w:r w:rsidRPr="003A252E">
        <w:rPr>
          <w:rFonts w:ascii="宋体" w:hAnsi="宋体"/>
          <w:color w:val="000000"/>
          <w:sz w:val="24"/>
          <w:szCs w:val="24"/>
        </w:rPr>
        <w:t xml:space="preserve">(D) </w:t>
      </w:r>
      <w:r w:rsidRPr="003A252E">
        <w:rPr>
          <w:rFonts w:ascii="宋体" w:hAnsi="宋体" w:hint="eastAsia"/>
          <w:sz w:val="24"/>
          <w:szCs w:val="24"/>
        </w:rPr>
        <w:t>金牛座</w:t>
      </w:r>
    </w:p>
    <w:p w:rsidR="004D1912" w:rsidRPr="003A252E" w:rsidRDefault="004D1912" w:rsidP="003A252E">
      <w:pPr>
        <w:jc w:val="left"/>
        <w:rPr>
          <w:rFonts w:ascii="宋体" w:hAnsi="宋体"/>
          <w:sz w:val="24"/>
          <w:szCs w:val="24"/>
        </w:rPr>
      </w:pPr>
      <w:r w:rsidRPr="003A252E">
        <w:rPr>
          <w:rFonts w:ascii="宋体" w:hAnsi="宋体"/>
          <w:sz w:val="24"/>
          <w:szCs w:val="24"/>
        </w:rPr>
        <w:t>29</w:t>
      </w:r>
      <w:r w:rsidRPr="003A252E">
        <w:rPr>
          <w:rFonts w:ascii="宋体" w:hAnsi="宋体" w:hint="eastAsia"/>
          <w:sz w:val="24"/>
          <w:szCs w:val="24"/>
        </w:rPr>
        <w:t>、古诗十九首：迢迢牵牛星，皎皎河汉女。请问织女星位于哪一个星座</w:t>
      </w:r>
      <w:r w:rsidRPr="003A252E">
        <w:rPr>
          <w:rFonts w:ascii="宋体" w:hAnsi="宋体"/>
          <w:sz w:val="24"/>
          <w:szCs w:val="24"/>
        </w:rPr>
        <w:t xml:space="preserve">? ( )a </w:t>
      </w:r>
    </w:p>
    <w:p w:rsidR="004D1912" w:rsidRPr="003A252E" w:rsidRDefault="004D1912" w:rsidP="003A252E">
      <w:pPr>
        <w:jc w:val="left"/>
        <w:rPr>
          <w:rFonts w:ascii="宋体"/>
          <w:sz w:val="24"/>
          <w:szCs w:val="24"/>
        </w:rPr>
      </w:pPr>
      <w:r w:rsidRPr="003A252E">
        <w:rPr>
          <w:rFonts w:ascii="宋体" w:hAnsi="宋体"/>
          <w:color w:val="FF0000"/>
          <w:sz w:val="24"/>
          <w:szCs w:val="24"/>
        </w:rPr>
        <w:t>(A)</w:t>
      </w:r>
      <w:r w:rsidRPr="003A252E">
        <w:rPr>
          <w:rFonts w:ascii="宋体" w:hAnsi="宋体"/>
          <w:sz w:val="24"/>
          <w:szCs w:val="24"/>
        </w:rPr>
        <w:t xml:space="preserve"> </w:t>
      </w:r>
      <w:r w:rsidRPr="003A252E">
        <w:rPr>
          <w:rFonts w:ascii="宋体" w:hAnsi="宋体" w:hint="eastAsia"/>
          <w:sz w:val="24"/>
          <w:szCs w:val="24"/>
        </w:rPr>
        <w:t>天琴座</w:t>
      </w:r>
      <w:r w:rsidRPr="003A252E">
        <w:rPr>
          <w:rFonts w:ascii="宋体" w:hAnsi="宋体"/>
          <w:sz w:val="24"/>
          <w:szCs w:val="24"/>
        </w:rPr>
        <w:t xml:space="preserve">  (B) </w:t>
      </w:r>
      <w:r w:rsidRPr="003A252E">
        <w:rPr>
          <w:rFonts w:ascii="宋体" w:hAnsi="宋体" w:hint="eastAsia"/>
          <w:sz w:val="24"/>
          <w:szCs w:val="24"/>
        </w:rPr>
        <w:t>室女座</w:t>
      </w:r>
      <w:r w:rsidRPr="003A252E">
        <w:rPr>
          <w:rFonts w:ascii="宋体" w:hAnsi="宋体"/>
          <w:sz w:val="24"/>
          <w:szCs w:val="24"/>
        </w:rPr>
        <w:t xml:space="preserve">  (C) </w:t>
      </w:r>
      <w:r w:rsidRPr="003A252E">
        <w:rPr>
          <w:rFonts w:ascii="宋体" w:hAnsi="宋体" w:hint="eastAsia"/>
          <w:sz w:val="24"/>
          <w:szCs w:val="24"/>
        </w:rPr>
        <w:t>仙女座</w:t>
      </w:r>
      <w:r w:rsidRPr="003A252E">
        <w:rPr>
          <w:rFonts w:ascii="宋体" w:hAnsi="宋体"/>
          <w:sz w:val="24"/>
          <w:szCs w:val="24"/>
        </w:rPr>
        <w:t xml:space="preserve">  </w:t>
      </w:r>
      <w:r w:rsidRPr="003A252E">
        <w:rPr>
          <w:rFonts w:ascii="宋体" w:hAnsi="宋体"/>
          <w:color w:val="000000"/>
          <w:sz w:val="24"/>
          <w:szCs w:val="24"/>
        </w:rPr>
        <w:t xml:space="preserve">(D) </w:t>
      </w:r>
      <w:r w:rsidRPr="003A252E">
        <w:rPr>
          <w:rFonts w:ascii="宋体" w:hAnsi="宋体" w:hint="eastAsia"/>
          <w:sz w:val="24"/>
          <w:szCs w:val="24"/>
        </w:rPr>
        <w:t>天鹅座</w:t>
      </w:r>
    </w:p>
    <w:p w:rsidR="004D1912" w:rsidRPr="003A252E" w:rsidRDefault="004D1912" w:rsidP="003A252E">
      <w:pPr>
        <w:jc w:val="left"/>
        <w:rPr>
          <w:rFonts w:ascii="宋体"/>
          <w:sz w:val="24"/>
          <w:szCs w:val="24"/>
        </w:rPr>
      </w:pPr>
      <w:r w:rsidRPr="003A252E">
        <w:rPr>
          <w:rFonts w:ascii="宋体" w:hAnsi="宋体"/>
          <w:sz w:val="24"/>
          <w:szCs w:val="24"/>
        </w:rPr>
        <w:t>30</w:t>
      </w:r>
      <w:r w:rsidRPr="003A252E">
        <w:rPr>
          <w:rFonts w:ascii="宋体" w:hAnsi="宋体" w:hint="eastAsia"/>
          <w:sz w:val="24"/>
          <w:szCs w:val="24"/>
        </w:rPr>
        <w:t>、按星区划分，全天共有（</w:t>
      </w:r>
      <w:r w:rsidRPr="003A252E">
        <w:rPr>
          <w:rFonts w:ascii="宋体" w:hAnsi="宋体"/>
          <w:sz w:val="24"/>
          <w:szCs w:val="24"/>
        </w:rPr>
        <w:t xml:space="preserve"> </w:t>
      </w:r>
      <w:r w:rsidRPr="003A252E">
        <w:rPr>
          <w:rFonts w:ascii="宋体" w:hAnsi="宋体" w:hint="eastAsia"/>
          <w:sz w:val="24"/>
          <w:szCs w:val="24"/>
        </w:rPr>
        <w:t>）个星座。</w:t>
      </w:r>
      <w:r w:rsidRPr="003A252E">
        <w:rPr>
          <w:rFonts w:ascii="宋体" w:hAnsi="宋体"/>
          <w:sz w:val="24"/>
          <w:szCs w:val="24"/>
        </w:rPr>
        <w:t xml:space="preserve"> d</w:t>
      </w:r>
    </w:p>
    <w:p w:rsidR="004D1912" w:rsidRPr="003A252E" w:rsidRDefault="004D1912" w:rsidP="003A252E">
      <w:pPr>
        <w:jc w:val="left"/>
        <w:rPr>
          <w:rFonts w:ascii="宋体" w:hAnsi="宋体"/>
          <w:sz w:val="24"/>
          <w:szCs w:val="24"/>
        </w:rPr>
      </w:pPr>
      <w:r w:rsidRPr="003A252E">
        <w:rPr>
          <w:rFonts w:ascii="宋体" w:hAnsi="宋体"/>
          <w:sz w:val="24"/>
          <w:szCs w:val="24"/>
        </w:rPr>
        <w:t xml:space="preserve">(A) 28   (B) 48   (C) 68 </w:t>
      </w:r>
      <w:r w:rsidRPr="003A252E">
        <w:rPr>
          <w:rFonts w:ascii="宋体" w:hAnsi="宋体"/>
          <w:color w:val="FF0000"/>
          <w:sz w:val="24"/>
          <w:szCs w:val="24"/>
        </w:rPr>
        <w:t xml:space="preserve">  (D) </w:t>
      </w:r>
      <w:r w:rsidRPr="003A252E">
        <w:rPr>
          <w:rFonts w:ascii="宋体" w:hAnsi="宋体"/>
          <w:sz w:val="24"/>
          <w:szCs w:val="24"/>
        </w:rPr>
        <w:t xml:space="preserve"> 88</w:t>
      </w:r>
    </w:p>
    <w:p w:rsidR="004D1912" w:rsidRPr="003A252E" w:rsidRDefault="004D1912" w:rsidP="003A252E">
      <w:pPr>
        <w:jc w:val="left"/>
        <w:rPr>
          <w:rFonts w:ascii="宋体"/>
          <w:sz w:val="24"/>
          <w:szCs w:val="24"/>
        </w:rPr>
      </w:pPr>
      <w:r w:rsidRPr="003A252E">
        <w:rPr>
          <w:rFonts w:ascii="宋体" w:hAnsi="宋体"/>
          <w:sz w:val="24"/>
          <w:szCs w:val="24"/>
        </w:rPr>
        <w:t>31</w:t>
      </w:r>
      <w:r w:rsidRPr="003A252E">
        <w:rPr>
          <w:rFonts w:ascii="宋体" w:hAnsi="宋体" w:hint="eastAsia"/>
          <w:sz w:val="24"/>
          <w:szCs w:val="24"/>
        </w:rPr>
        <w:t>、月球的自转周期为（</w:t>
      </w:r>
      <w:r w:rsidRPr="003A252E">
        <w:rPr>
          <w:rFonts w:ascii="宋体" w:hAnsi="宋体"/>
          <w:sz w:val="24"/>
          <w:szCs w:val="24"/>
        </w:rPr>
        <w:t xml:space="preserve"> </w:t>
      </w:r>
      <w:r w:rsidRPr="003A252E">
        <w:rPr>
          <w:rFonts w:ascii="宋体" w:hAnsi="宋体" w:hint="eastAsia"/>
          <w:sz w:val="24"/>
          <w:szCs w:val="24"/>
        </w:rPr>
        <w:t>）天。</w:t>
      </w:r>
      <w:r w:rsidRPr="003A252E">
        <w:rPr>
          <w:rFonts w:ascii="宋体" w:hAnsi="宋体"/>
          <w:sz w:val="24"/>
          <w:szCs w:val="24"/>
        </w:rPr>
        <w:t>c</w:t>
      </w:r>
    </w:p>
    <w:p w:rsidR="004D1912" w:rsidRPr="003A252E" w:rsidRDefault="004D1912" w:rsidP="003A252E">
      <w:pPr>
        <w:jc w:val="left"/>
        <w:rPr>
          <w:rFonts w:ascii="宋体" w:hAnsi="宋体"/>
          <w:sz w:val="24"/>
          <w:szCs w:val="24"/>
        </w:rPr>
      </w:pPr>
      <w:r w:rsidRPr="003A252E">
        <w:rPr>
          <w:rFonts w:ascii="宋体" w:hAnsi="宋体"/>
          <w:sz w:val="24"/>
          <w:szCs w:val="24"/>
        </w:rPr>
        <w:t xml:space="preserve">(A)1        (B)30      </w:t>
      </w:r>
      <w:r w:rsidRPr="003A252E">
        <w:rPr>
          <w:rFonts w:ascii="宋体" w:hAnsi="宋体"/>
          <w:color w:val="FF0000"/>
          <w:sz w:val="24"/>
          <w:szCs w:val="24"/>
        </w:rPr>
        <w:t xml:space="preserve"> (C)</w:t>
      </w:r>
      <w:r w:rsidRPr="003A252E">
        <w:rPr>
          <w:rFonts w:ascii="宋体" w:hAnsi="宋体"/>
          <w:sz w:val="24"/>
          <w:szCs w:val="24"/>
        </w:rPr>
        <w:t>27       (D)28</w:t>
      </w:r>
    </w:p>
    <w:p w:rsidR="004D1912" w:rsidRPr="003A252E" w:rsidRDefault="004D1912" w:rsidP="003A252E">
      <w:pPr>
        <w:jc w:val="left"/>
        <w:rPr>
          <w:rFonts w:ascii="宋体"/>
          <w:sz w:val="24"/>
          <w:szCs w:val="24"/>
        </w:rPr>
      </w:pPr>
      <w:r w:rsidRPr="003A252E">
        <w:rPr>
          <w:rFonts w:ascii="宋体" w:hAnsi="宋体"/>
          <w:sz w:val="24"/>
          <w:szCs w:val="24"/>
        </w:rPr>
        <w:t>32</w:t>
      </w:r>
      <w:r w:rsidRPr="003A252E">
        <w:rPr>
          <w:rFonts w:ascii="宋体" w:hAnsi="宋体" w:hint="eastAsia"/>
          <w:sz w:val="24"/>
          <w:szCs w:val="24"/>
        </w:rPr>
        <w:t>、</w:t>
      </w:r>
      <w:r w:rsidRPr="003A252E">
        <w:rPr>
          <w:rFonts w:ascii="宋体" w:hAnsi="宋体"/>
          <w:sz w:val="24"/>
          <w:szCs w:val="24"/>
        </w:rPr>
        <w:t>2010</w:t>
      </w:r>
      <w:r w:rsidRPr="003A252E">
        <w:rPr>
          <w:rFonts w:ascii="宋体" w:hAnsi="宋体" w:hint="eastAsia"/>
          <w:sz w:val="24"/>
          <w:szCs w:val="24"/>
        </w:rPr>
        <w:t>年</w:t>
      </w:r>
      <w:r w:rsidRPr="003A252E">
        <w:rPr>
          <w:rFonts w:ascii="宋体" w:hAnsi="宋体"/>
          <w:sz w:val="24"/>
          <w:szCs w:val="24"/>
        </w:rPr>
        <w:t>9</w:t>
      </w:r>
      <w:r w:rsidRPr="003A252E">
        <w:rPr>
          <w:rFonts w:ascii="宋体" w:hAnsi="宋体" w:hint="eastAsia"/>
          <w:sz w:val="24"/>
          <w:szCs w:val="24"/>
        </w:rPr>
        <w:t>月推出的斯蒂芬</w:t>
      </w:r>
      <w:r w:rsidRPr="003A252E">
        <w:rPr>
          <w:rFonts w:ascii="宋体"/>
          <w:sz w:val="24"/>
          <w:szCs w:val="24"/>
        </w:rPr>
        <w:t>.</w:t>
      </w:r>
      <w:r w:rsidRPr="003A252E">
        <w:rPr>
          <w:rFonts w:ascii="宋体" w:hAnsi="宋体" w:hint="eastAsia"/>
          <w:sz w:val="24"/>
          <w:szCs w:val="24"/>
        </w:rPr>
        <w:t>霍金的最新科普作品是（</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b</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果壳中的宇宙</w:t>
      </w:r>
      <w:r w:rsidRPr="003A252E">
        <w:rPr>
          <w:rFonts w:ascii="宋体" w:hAnsi="宋体"/>
          <w:sz w:val="24"/>
          <w:szCs w:val="24"/>
        </w:rPr>
        <w:t xml:space="preserve">    </w:t>
      </w:r>
      <w:r w:rsidRPr="003A252E">
        <w:rPr>
          <w:rFonts w:ascii="宋体" w:hAnsi="宋体"/>
          <w:color w:val="FF0000"/>
          <w:sz w:val="24"/>
          <w:szCs w:val="24"/>
        </w:rPr>
        <w:t>(B)</w:t>
      </w:r>
      <w:r w:rsidRPr="003A252E">
        <w:rPr>
          <w:rFonts w:ascii="宋体" w:hAnsi="宋体"/>
          <w:sz w:val="24"/>
          <w:szCs w:val="24"/>
        </w:rPr>
        <w:t xml:space="preserve"> </w:t>
      </w:r>
      <w:r w:rsidRPr="003A252E">
        <w:rPr>
          <w:rFonts w:ascii="宋体" w:hAnsi="宋体" w:hint="eastAsia"/>
          <w:sz w:val="24"/>
          <w:szCs w:val="24"/>
        </w:rPr>
        <w:t>大设计</w:t>
      </w:r>
      <w:r w:rsidRPr="003A252E">
        <w:rPr>
          <w:rFonts w:ascii="宋体" w:hAnsi="宋体"/>
          <w:sz w:val="24"/>
          <w:szCs w:val="24"/>
        </w:rPr>
        <w:t xml:space="preserve">  (C) </w:t>
      </w:r>
      <w:r w:rsidRPr="003A252E">
        <w:rPr>
          <w:rFonts w:ascii="宋体" w:hAnsi="宋体" w:hint="eastAsia"/>
          <w:sz w:val="24"/>
          <w:szCs w:val="24"/>
        </w:rPr>
        <w:t>上帝在掷骰子</w:t>
      </w:r>
      <w:r w:rsidRPr="003A252E">
        <w:rPr>
          <w:rFonts w:ascii="宋体" w:hAnsi="宋体"/>
          <w:sz w:val="24"/>
          <w:szCs w:val="24"/>
        </w:rPr>
        <w:t xml:space="preserve">   (D) </w:t>
      </w:r>
      <w:r w:rsidRPr="003A252E">
        <w:rPr>
          <w:rFonts w:ascii="宋体" w:hAnsi="宋体" w:hint="eastAsia"/>
          <w:sz w:val="24"/>
          <w:szCs w:val="24"/>
        </w:rPr>
        <w:t>膜的世界</w:t>
      </w:r>
    </w:p>
    <w:p w:rsidR="004D1912" w:rsidRPr="003A252E" w:rsidRDefault="004D1912" w:rsidP="003A252E">
      <w:pPr>
        <w:jc w:val="left"/>
        <w:rPr>
          <w:rFonts w:ascii="宋体"/>
          <w:sz w:val="24"/>
          <w:szCs w:val="24"/>
        </w:rPr>
      </w:pPr>
      <w:r w:rsidRPr="003A252E">
        <w:rPr>
          <w:rFonts w:ascii="宋体" w:hAnsi="宋体"/>
          <w:sz w:val="24"/>
          <w:szCs w:val="24"/>
        </w:rPr>
        <w:t>33</w:t>
      </w:r>
      <w:r w:rsidRPr="003A252E">
        <w:rPr>
          <w:rFonts w:ascii="宋体" w:hAnsi="宋体" w:hint="eastAsia"/>
          <w:sz w:val="24"/>
          <w:szCs w:val="24"/>
        </w:rPr>
        <w:t>、下列星体中体积比月球大的是（）</w:t>
      </w:r>
      <w:r w:rsidRPr="003A252E">
        <w:rPr>
          <w:rFonts w:ascii="宋体" w:hAnsi="宋体"/>
          <w:sz w:val="24"/>
          <w:szCs w:val="24"/>
        </w:rPr>
        <w:t>c</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冥王星</w:t>
      </w:r>
      <w:r w:rsidRPr="003A252E">
        <w:rPr>
          <w:rFonts w:ascii="宋体" w:hAnsi="宋体"/>
          <w:sz w:val="24"/>
          <w:szCs w:val="24"/>
        </w:rPr>
        <w:t xml:space="preserve">      (B)</w:t>
      </w:r>
      <w:r w:rsidRPr="003A252E">
        <w:rPr>
          <w:rFonts w:ascii="宋体" w:hAnsi="宋体" w:hint="eastAsia"/>
          <w:sz w:val="24"/>
          <w:szCs w:val="24"/>
        </w:rPr>
        <w:t>木卫二</w:t>
      </w:r>
      <w:r w:rsidRPr="003A252E">
        <w:rPr>
          <w:rFonts w:ascii="宋体" w:hAnsi="宋体"/>
          <w:sz w:val="24"/>
          <w:szCs w:val="24"/>
        </w:rPr>
        <w:t xml:space="preserve">      </w:t>
      </w:r>
      <w:r w:rsidRPr="003A252E">
        <w:rPr>
          <w:rFonts w:ascii="宋体" w:hAnsi="宋体"/>
          <w:color w:val="FF0000"/>
          <w:sz w:val="24"/>
          <w:szCs w:val="24"/>
        </w:rPr>
        <w:t xml:space="preserve"> (C)</w:t>
      </w:r>
      <w:r w:rsidRPr="003A252E">
        <w:rPr>
          <w:rFonts w:ascii="宋体" w:hAnsi="宋体" w:hint="eastAsia"/>
          <w:sz w:val="24"/>
          <w:szCs w:val="24"/>
        </w:rPr>
        <w:t>水星</w:t>
      </w:r>
      <w:r w:rsidRPr="003A252E">
        <w:rPr>
          <w:rFonts w:ascii="宋体" w:hAnsi="宋体"/>
          <w:sz w:val="24"/>
          <w:szCs w:val="24"/>
        </w:rPr>
        <w:t xml:space="preserve">       (D)</w:t>
      </w:r>
      <w:r w:rsidRPr="003A252E">
        <w:rPr>
          <w:rFonts w:ascii="宋体" w:hAnsi="宋体" w:hint="eastAsia"/>
          <w:sz w:val="24"/>
          <w:szCs w:val="24"/>
        </w:rPr>
        <w:t>海卫一</w:t>
      </w:r>
    </w:p>
    <w:p w:rsidR="004D1912" w:rsidRPr="003A252E" w:rsidRDefault="004D1912" w:rsidP="003A252E">
      <w:pPr>
        <w:jc w:val="left"/>
        <w:rPr>
          <w:rFonts w:ascii="宋体"/>
          <w:sz w:val="24"/>
          <w:szCs w:val="24"/>
        </w:rPr>
      </w:pPr>
      <w:r w:rsidRPr="003A252E">
        <w:rPr>
          <w:rFonts w:ascii="宋体" w:hAnsi="宋体"/>
          <w:sz w:val="24"/>
          <w:szCs w:val="24"/>
        </w:rPr>
        <w:t>34</w:t>
      </w:r>
      <w:r w:rsidRPr="003A252E">
        <w:rPr>
          <w:rFonts w:ascii="宋体" w:hAnsi="宋体" w:hint="eastAsia"/>
          <w:sz w:val="24"/>
          <w:szCs w:val="24"/>
        </w:rPr>
        <w:t>、太阳系密度最大的天体是地球</w:t>
      </w:r>
      <w:r w:rsidRPr="003A252E">
        <w:rPr>
          <w:rFonts w:ascii="宋体" w:hAnsi="宋体"/>
          <w:sz w:val="24"/>
          <w:szCs w:val="24"/>
        </w:rPr>
        <w:t>,</w:t>
      </w:r>
      <w:r w:rsidRPr="003A252E">
        <w:rPr>
          <w:rFonts w:ascii="宋体" w:hAnsi="宋体" w:hint="eastAsia"/>
          <w:sz w:val="24"/>
          <w:szCs w:val="24"/>
        </w:rPr>
        <w:t>那么太阳系密度第二大的天体是什么？</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火星</w:t>
      </w:r>
      <w:r w:rsidRPr="003A252E">
        <w:rPr>
          <w:rFonts w:ascii="宋体" w:hAnsi="宋体"/>
          <w:sz w:val="24"/>
          <w:szCs w:val="24"/>
        </w:rPr>
        <w:t xml:space="preserve">      (B) </w:t>
      </w:r>
      <w:r w:rsidRPr="003A252E">
        <w:rPr>
          <w:rFonts w:ascii="宋体" w:hAnsi="宋体" w:hint="eastAsia"/>
          <w:sz w:val="24"/>
          <w:szCs w:val="24"/>
        </w:rPr>
        <w:t>木星</w:t>
      </w:r>
      <w:r w:rsidRPr="003A252E">
        <w:rPr>
          <w:rFonts w:ascii="宋体" w:hAnsi="宋体"/>
          <w:sz w:val="24"/>
          <w:szCs w:val="24"/>
        </w:rPr>
        <w:t xml:space="preserve">        (C) </w:t>
      </w:r>
      <w:r w:rsidRPr="003A252E">
        <w:rPr>
          <w:rFonts w:ascii="宋体" w:hAnsi="宋体" w:hint="eastAsia"/>
          <w:sz w:val="24"/>
          <w:szCs w:val="24"/>
        </w:rPr>
        <w:t>金星</w:t>
      </w:r>
      <w:r w:rsidRPr="003A252E">
        <w:rPr>
          <w:rFonts w:ascii="宋体" w:hAnsi="宋体"/>
          <w:sz w:val="24"/>
          <w:szCs w:val="24"/>
        </w:rPr>
        <w:t xml:space="preserve">      </w:t>
      </w:r>
      <w:r w:rsidRPr="003A252E">
        <w:rPr>
          <w:rFonts w:ascii="宋体" w:hAnsi="宋体"/>
          <w:color w:val="FF0000"/>
          <w:sz w:val="24"/>
          <w:szCs w:val="24"/>
        </w:rPr>
        <w:t>(D)</w:t>
      </w:r>
      <w:r w:rsidRPr="003A252E">
        <w:rPr>
          <w:rFonts w:ascii="宋体" w:hAnsi="宋体" w:hint="eastAsia"/>
          <w:sz w:val="24"/>
          <w:szCs w:val="24"/>
        </w:rPr>
        <w:t>水星</w:t>
      </w:r>
    </w:p>
    <w:p w:rsidR="004D1912" w:rsidRPr="003A252E" w:rsidRDefault="004D1912" w:rsidP="003A252E">
      <w:pPr>
        <w:jc w:val="left"/>
        <w:rPr>
          <w:rFonts w:ascii="宋体"/>
          <w:sz w:val="24"/>
          <w:szCs w:val="24"/>
        </w:rPr>
      </w:pPr>
      <w:r w:rsidRPr="003A252E">
        <w:rPr>
          <w:rFonts w:ascii="宋体" w:hAnsi="宋体"/>
          <w:sz w:val="24"/>
          <w:szCs w:val="24"/>
        </w:rPr>
        <w:t>35</w:t>
      </w:r>
      <w:r w:rsidRPr="003A252E">
        <w:rPr>
          <w:rFonts w:ascii="宋体" w:hAnsi="宋体" w:hint="eastAsia"/>
          <w:sz w:val="24"/>
          <w:szCs w:val="24"/>
        </w:rPr>
        <w:t>、金星表面大气压大约是地球表面的多少倍？</w:t>
      </w:r>
      <w:r w:rsidRPr="003A252E">
        <w:rPr>
          <w:rFonts w:ascii="宋体" w:hAnsi="宋体"/>
          <w:sz w:val="24"/>
          <w:szCs w:val="24"/>
        </w:rPr>
        <w:t>d</w:t>
      </w:r>
    </w:p>
    <w:p w:rsidR="004D1912" w:rsidRPr="003A252E" w:rsidRDefault="004D1912" w:rsidP="003A252E">
      <w:pPr>
        <w:jc w:val="left"/>
        <w:rPr>
          <w:rFonts w:ascii="宋体" w:hAnsi="宋体"/>
          <w:sz w:val="24"/>
          <w:szCs w:val="24"/>
        </w:rPr>
      </w:pPr>
      <w:r w:rsidRPr="003A252E">
        <w:rPr>
          <w:rFonts w:ascii="宋体" w:hAnsi="宋体"/>
          <w:sz w:val="24"/>
          <w:szCs w:val="24"/>
        </w:rPr>
        <w:t xml:space="preserve">(A) 60      (B) 70        (C) 80     </w:t>
      </w:r>
      <w:r w:rsidRPr="003A252E">
        <w:rPr>
          <w:rFonts w:ascii="宋体" w:hAnsi="宋体"/>
          <w:color w:val="FF0000"/>
          <w:sz w:val="24"/>
          <w:szCs w:val="24"/>
        </w:rPr>
        <w:t>(D)</w:t>
      </w:r>
      <w:r w:rsidRPr="003A252E">
        <w:rPr>
          <w:rFonts w:ascii="宋体" w:hAnsi="宋体"/>
          <w:sz w:val="24"/>
          <w:szCs w:val="24"/>
        </w:rPr>
        <w:t>90</w:t>
      </w:r>
    </w:p>
    <w:p w:rsidR="004D1912" w:rsidRPr="003A252E" w:rsidRDefault="004D1912" w:rsidP="003A252E">
      <w:pPr>
        <w:jc w:val="left"/>
        <w:rPr>
          <w:rFonts w:ascii="宋体"/>
          <w:sz w:val="24"/>
          <w:szCs w:val="24"/>
        </w:rPr>
      </w:pPr>
      <w:r w:rsidRPr="003A252E">
        <w:rPr>
          <w:rFonts w:ascii="宋体" w:hAnsi="宋体"/>
          <w:sz w:val="24"/>
          <w:szCs w:val="24"/>
        </w:rPr>
        <w:t>36</w:t>
      </w:r>
      <w:r w:rsidRPr="003A252E">
        <w:rPr>
          <w:rFonts w:ascii="宋体" w:hAnsi="宋体" w:hint="eastAsia"/>
          <w:sz w:val="24"/>
          <w:szCs w:val="24"/>
        </w:rPr>
        <w:t>、大红斑是谁最早发现的？</w:t>
      </w:r>
      <w:r w:rsidRPr="003A252E">
        <w:rPr>
          <w:rFonts w:ascii="宋体" w:hAnsi="宋体"/>
          <w:sz w:val="24"/>
          <w:szCs w:val="24"/>
        </w:rPr>
        <w:t>a</w:t>
      </w:r>
    </w:p>
    <w:p w:rsidR="004D1912" w:rsidRPr="003A252E" w:rsidRDefault="004D1912" w:rsidP="003A252E">
      <w:pPr>
        <w:jc w:val="left"/>
        <w:rPr>
          <w:rFonts w:ascii="宋体"/>
          <w:sz w:val="24"/>
          <w:szCs w:val="24"/>
        </w:rPr>
      </w:pPr>
      <w:r w:rsidRPr="003A252E">
        <w:rPr>
          <w:rFonts w:ascii="宋体" w:hAnsi="宋体"/>
          <w:color w:val="FF0000"/>
          <w:sz w:val="24"/>
          <w:szCs w:val="24"/>
        </w:rPr>
        <w:t xml:space="preserve">(A) </w:t>
      </w:r>
      <w:r w:rsidRPr="003A252E">
        <w:rPr>
          <w:rFonts w:ascii="宋体" w:hAnsi="宋体" w:hint="eastAsia"/>
          <w:sz w:val="24"/>
          <w:szCs w:val="24"/>
        </w:rPr>
        <w:t>卡西尼</w:t>
      </w:r>
      <w:r w:rsidRPr="003A252E">
        <w:rPr>
          <w:rFonts w:ascii="宋体" w:hAnsi="宋体"/>
          <w:sz w:val="24"/>
          <w:szCs w:val="24"/>
        </w:rPr>
        <w:t xml:space="preserve">     (B)</w:t>
      </w:r>
      <w:r w:rsidRPr="003A252E">
        <w:rPr>
          <w:rFonts w:ascii="宋体" w:hAnsi="宋体" w:hint="eastAsia"/>
          <w:sz w:val="24"/>
          <w:szCs w:val="24"/>
        </w:rPr>
        <w:t>伽利略</w:t>
      </w:r>
      <w:r w:rsidRPr="003A252E">
        <w:rPr>
          <w:rFonts w:ascii="宋体" w:hAnsi="宋体"/>
          <w:sz w:val="24"/>
          <w:szCs w:val="24"/>
        </w:rPr>
        <w:t xml:space="preserve">         (C) </w:t>
      </w:r>
      <w:r w:rsidRPr="003A252E">
        <w:rPr>
          <w:rFonts w:ascii="宋体" w:hAnsi="宋体" w:hint="eastAsia"/>
          <w:sz w:val="24"/>
          <w:szCs w:val="24"/>
        </w:rPr>
        <w:t>惠更斯</w:t>
      </w:r>
      <w:r w:rsidRPr="003A252E">
        <w:rPr>
          <w:rFonts w:ascii="宋体" w:hAnsi="宋体"/>
          <w:sz w:val="24"/>
          <w:szCs w:val="24"/>
        </w:rPr>
        <w:t xml:space="preserve">     (D) </w:t>
      </w:r>
      <w:r w:rsidRPr="003A252E">
        <w:rPr>
          <w:rFonts w:ascii="宋体" w:hAnsi="宋体" w:hint="eastAsia"/>
          <w:sz w:val="24"/>
          <w:szCs w:val="24"/>
        </w:rPr>
        <w:t>赫歇尔</w:t>
      </w:r>
    </w:p>
    <w:p w:rsidR="004D1912" w:rsidRPr="003A252E" w:rsidRDefault="004D1912" w:rsidP="003A252E">
      <w:pPr>
        <w:jc w:val="left"/>
        <w:rPr>
          <w:rFonts w:ascii="宋体"/>
          <w:sz w:val="24"/>
          <w:szCs w:val="24"/>
        </w:rPr>
      </w:pPr>
      <w:r w:rsidRPr="003A252E">
        <w:rPr>
          <w:rFonts w:ascii="宋体" w:hAnsi="宋体"/>
          <w:sz w:val="24"/>
          <w:szCs w:val="24"/>
        </w:rPr>
        <w:t>37</w:t>
      </w:r>
      <w:r w:rsidRPr="003A252E">
        <w:rPr>
          <w:rFonts w:ascii="宋体" w:hAnsi="宋体" w:hint="eastAsia"/>
          <w:sz w:val="24"/>
          <w:szCs w:val="24"/>
        </w:rPr>
        <w:t>、每年</w:t>
      </w:r>
      <w:r w:rsidRPr="003A252E">
        <w:rPr>
          <w:rFonts w:ascii="宋体" w:hAnsi="宋体"/>
          <w:sz w:val="24"/>
          <w:szCs w:val="24"/>
        </w:rPr>
        <w:t>12</w:t>
      </w:r>
      <w:r w:rsidRPr="003A252E">
        <w:rPr>
          <w:rFonts w:ascii="宋体" w:hAnsi="宋体" w:hint="eastAsia"/>
          <w:sz w:val="24"/>
          <w:szCs w:val="24"/>
        </w:rPr>
        <w:t>月份的双子座流星雨号称北半球全年四大流星雨之一。该流星雨极大时可达每小时</w:t>
      </w:r>
      <w:r w:rsidRPr="003A252E">
        <w:rPr>
          <w:rFonts w:ascii="宋体" w:hAnsi="宋体"/>
          <w:sz w:val="24"/>
          <w:szCs w:val="24"/>
        </w:rPr>
        <w:t>100</w:t>
      </w:r>
      <w:r w:rsidRPr="003A252E">
        <w:rPr>
          <w:rFonts w:ascii="宋体" w:hAnsi="宋体" w:hint="eastAsia"/>
          <w:sz w:val="24"/>
          <w:szCs w:val="24"/>
        </w:rPr>
        <w:t>以上，堪称每年必看天象。假象一下，今年</w:t>
      </w:r>
      <w:r w:rsidRPr="003A252E">
        <w:rPr>
          <w:rFonts w:ascii="宋体" w:hAnsi="宋体"/>
          <w:sz w:val="24"/>
          <w:szCs w:val="24"/>
        </w:rPr>
        <w:t>12</w:t>
      </w:r>
      <w:r w:rsidRPr="003A252E">
        <w:rPr>
          <w:rFonts w:ascii="宋体" w:hAnsi="宋体" w:hint="eastAsia"/>
          <w:sz w:val="24"/>
          <w:szCs w:val="24"/>
        </w:rPr>
        <w:t>月</w:t>
      </w:r>
      <w:r w:rsidRPr="003A252E">
        <w:rPr>
          <w:rFonts w:ascii="宋体" w:hAnsi="宋体"/>
          <w:sz w:val="24"/>
          <w:szCs w:val="24"/>
        </w:rPr>
        <w:t>17</w:t>
      </w:r>
      <w:r w:rsidRPr="003A252E">
        <w:rPr>
          <w:rFonts w:ascii="宋体" w:hAnsi="宋体" w:hint="eastAsia"/>
          <w:sz w:val="24"/>
          <w:szCs w:val="24"/>
        </w:rPr>
        <w:t>号晚上你在野外和他</w:t>
      </w:r>
      <w:r w:rsidRPr="003A252E">
        <w:rPr>
          <w:rFonts w:ascii="宋体" w:hAnsi="宋体"/>
          <w:sz w:val="24"/>
          <w:szCs w:val="24"/>
        </w:rPr>
        <w:t>/</w:t>
      </w:r>
      <w:r w:rsidRPr="003A252E">
        <w:rPr>
          <w:rFonts w:ascii="宋体" w:hAnsi="宋体" w:hint="eastAsia"/>
          <w:sz w:val="24"/>
          <w:szCs w:val="24"/>
        </w:rPr>
        <w:t>她</w:t>
      </w:r>
      <w:r w:rsidRPr="003A252E">
        <w:rPr>
          <w:rFonts w:ascii="宋体" w:hAnsi="宋体"/>
          <w:sz w:val="24"/>
          <w:szCs w:val="24"/>
        </w:rPr>
        <w:t>/</w:t>
      </w:r>
      <w:r w:rsidRPr="003A252E">
        <w:rPr>
          <w:rFonts w:ascii="宋体" w:hAnsi="宋体" w:hint="eastAsia"/>
          <w:sz w:val="24"/>
          <w:szCs w:val="24"/>
        </w:rPr>
        <w:t>它一起欣赏流星雨。此时，他</w:t>
      </w:r>
      <w:r w:rsidRPr="003A252E">
        <w:rPr>
          <w:rFonts w:ascii="宋体" w:hAnsi="宋体"/>
          <w:sz w:val="24"/>
          <w:szCs w:val="24"/>
        </w:rPr>
        <w:t>/</w:t>
      </w:r>
      <w:r w:rsidRPr="003A252E">
        <w:rPr>
          <w:rFonts w:ascii="宋体" w:hAnsi="宋体" w:hint="eastAsia"/>
          <w:sz w:val="24"/>
          <w:szCs w:val="24"/>
        </w:rPr>
        <w:t>她</w:t>
      </w:r>
      <w:r w:rsidRPr="003A252E">
        <w:rPr>
          <w:rFonts w:ascii="宋体" w:hAnsi="宋体"/>
          <w:sz w:val="24"/>
          <w:szCs w:val="24"/>
        </w:rPr>
        <w:t>/</w:t>
      </w:r>
      <w:r w:rsidRPr="003A252E">
        <w:rPr>
          <w:rFonts w:ascii="宋体" w:hAnsi="宋体" w:hint="eastAsia"/>
          <w:sz w:val="24"/>
          <w:szCs w:val="24"/>
        </w:rPr>
        <w:t>它向你说了这么一句话：如果今晚上你看到的流星雨比我多，我就满足你一个愿望……请问，为了能够尽可能多的看到流星雨，你应该：（）</w:t>
      </w:r>
      <w:r w:rsidRPr="003A252E">
        <w:rPr>
          <w:rFonts w:ascii="宋体" w:hAnsi="宋体"/>
          <w:sz w:val="24"/>
          <w:szCs w:val="24"/>
        </w:rPr>
        <w:t>a</w:t>
      </w:r>
    </w:p>
    <w:p w:rsidR="004D1912" w:rsidRPr="003A252E" w:rsidRDefault="004D1912" w:rsidP="003A252E">
      <w:pPr>
        <w:jc w:val="left"/>
        <w:rPr>
          <w:rFonts w:ascii="宋体" w:hAnsi="宋体"/>
          <w:sz w:val="24"/>
          <w:szCs w:val="24"/>
        </w:rPr>
      </w:pPr>
      <w:r w:rsidRPr="003A252E">
        <w:rPr>
          <w:rFonts w:ascii="宋体" w:hAnsi="宋体"/>
          <w:color w:val="FF0000"/>
          <w:sz w:val="24"/>
          <w:szCs w:val="24"/>
        </w:rPr>
        <w:t>(A)</w:t>
      </w:r>
      <w:r w:rsidRPr="003A252E">
        <w:rPr>
          <w:rFonts w:ascii="宋体" w:hAnsi="宋体" w:hint="eastAsia"/>
          <w:sz w:val="24"/>
          <w:szCs w:val="24"/>
        </w:rPr>
        <w:t>平躺在地上，眼睛四处瞄天空的各个区域。</w:t>
      </w:r>
      <w:r w:rsidRPr="003A252E">
        <w:rPr>
          <w:rFonts w:ascii="宋体" w:hAnsi="宋体"/>
          <w:sz w:val="24"/>
          <w:szCs w:val="24"/>
        </w:rPr>
        <w:t xml:space="preserve"> </w:t>
      </w:r>
    </w:p>
    <w:p w:rsidR="004D1912" w:rsidRPr="003A252E" w:rsidRDefault="004D1912" w:rsidP="003A252E">
      <w:pPr>
        <w:jc w:val="left"/>
        <w:rPr>
          <w:rFonts w:ascii="宋体"/>
          <w:sz w:val="24"/>
          <w:szCs w:val="24"/>
        </w:rPr>
      </w:pPr>
      <w:r w:rsidRPr="003A252E">
        <w:rPr>
          <w:rFonts w:ascii="宋体" w:hAnsi="宋体"/>
          <w:sz w:val="24"/>
          <w:szCs w:val="24"/>
        </w:rPr>
        <w:t>(B)</w:t>
      </w:r>
      <w:r w:rsidRPr="003A252E">
        <w:rPr>
          <w:rFonts w:ascii="宋体" w:hAnsi="宋体" w:hint="eastAsia"/>
          <w:sz w:val="24"/>
          <w:szCs w:val="24"/>
        </w:rPr>
        <w:t>站立仰头。</w:t>
      </w:r>
    </w:p>
    <w:p w:rsidR="004D1912" w:rsidRPr="003A252E" w:rsidRDefault="004D1912" w:rsidP="003A252E">
      <w:pPr>
        <w:jc w:val="left"/>
        <w:rPr>
          <w:rFonts w:ascii="宋体"/>
          <w:sz w:val="24"/>
          <w:szCs w:val="24"/>
        </w:rPr>
      </w:pPr>
      <w:r w:rsidRPr="003A252E">
        <w:rPr>
          <w:rFonts w:ascii="宋体" w:hAnsi="宋体"/>
          <w:sz w:val="24"/>
          <w:szCs w:val="24"/>
        </w:rPr>
        <w:t>(C)</w:t>
      </w:r>
      <w:r w:rsidRPr="003A252E">
        <w:rPr>
          <w:rFonts w:ascii="宋体" w:hAnsi="宋体" w:hint="eastAsia"/>
          <w:sz w:val="24"/>
          <w:szCs w:val="24"/>
        </w:rPr>
        <w:t>拿一个天文望远镜，以便能看到更多较暗的流星雨。</w:t>
      </w:r>
    </w:p>
    <w:p w:rsidR="004D1912" w:rsidRPr="003A252E" w:rsidRDefault="004D1912" w:rsidP="003A252E">
      <w:pPr>
        <w:jc w:val="left"/>
        <w:rPr>
          <w:rFonts w:ascii="宋体"/>
          <w:sz w:val="24"/>
          <w:szCs w:val="24"/>
        </w:rPr>
      </w:pPr>
      <w:r w:rsidRPr="003A252E">
        <w:rPr>
          <w:rFonts w:ascii="宋体" w:hAnsi="宋体"/>
          <w:sz w:val="24"/>
          <w:szCs w:val="24"/>
        </w:rPr>
        <w:t>(D)</w:t>
      </w:r>
      <w:r w:rsidRPr="003A252E">
        <w:rPr>
          <w:rFonts w:ascii="宋体" w:hAnsi="宋体" w:hint="eastAsia"/>
          <w:sz w:val="24"/>
          <w:szCs w:val="24"/>
        </w:rPr>
        <w:t>躺在躺椅上，眼睛盯着双子座的方向。</w:t>
      </w:r>
    </w:p>
    <w:p w:rsidR="004D1912" w:rsidRPr="003A252E" w:rsidRDefault="004D1912" w:rsidP="003A252E">
      <w:pPr>
        <w:jc w:val="left"/>
        <w:rPr>
          <w:rFonts w:ascii="宋体"/>
          <w:sz w:val="24"/>
          <w:szCs w:val="24"/>
        </w:rPr>
      </w:pPr>
      <w:r w:rsidRPr="003A252E">
        <w:rPr>
          <w:rFonts w:ascii="宋体" w:hAnsi="宋体"/>
          <w:sz w:val="24"/>
          <w:szCs w:val="24"/>
        </w:rPr>
        <w:t>38</w:t>
      </w:r>
      <w:r w:rsidRPr="003A252E">
        <w:rPr>
          <w:rFonts w:ascii="宋体" w:hAnsi="宋体" w:hint="eastAsia"/>
          <w:sz w:val="24"/>
          <w:szCs w:val="24"/>
        </w:rPr>
        <w:t>、第一颗由中国人发现并命名的小行星是（</w:t>
      </w:r>
      <w:r w:rsidRPr="003A252E">
        <w:rPr>
          <w:rFonts w:ascii="宋体" w:hAnsi="宋体"/>
          <w:sz w:val="24"/>
          <w:szCs w:val="24"/>
        </w:rPr>
        <w:t xml:space="preserve"> </w:t>
      </w:r>
      <w:r w:rsidRPr="003A252E">
        <w:rPr>
          <w:rFonts w:ascii="宋体" w:hAnsi="宋体" w:hint="eastAsia"/>
          <w:sz w:val="24"/>
          <w:szCs w:val="24"/>
        </w:rPr>
        <w:t>），发现者是张钰哲。</w:t>
      </w:r>
      <w:r w:rsidRPr="003A252E">
        <w:rPr>
          <w:rFonts w:ascii="宋体" w:hAnsi="宋体"/>
          <w:sz w:val="24"/>
          <w:szCs w:val="24"/>
        </w:rPr>
        <w:t>c</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九华</w:t>
      </w:r>
      <w:r w:rsidRPr="003A252E">
        <w:rPr>
          <w:rFonts w:ascii="宋体" w:hAnsi="宋体"/>
          <w:sz w:val="24"/>
          <w:szCs w:val="24"/>
        </w:rPr>
        <w:t xml:space="preserve">    (B) </w:t>
      </w:r>
      <w:r w:rsidRPr="003A252E">
        <w:rPr>
          <w:rFonts w:ascii="宋体" w:hAnsi="宋体" w:hint="eastAsia"/>
          <w:sz w:val="24"/>
          <w:szCs w:val="24"/>
        </w:rPr>
        <w:t>邵</w:t>
      </w:r>
      <w:r w:rsidRPr="003A252E">
        <w:rPr>
          <w:rFonts w:ascii="宋体" w:hAnsi="宋体"/>
          <w:sz w:val="24"/>
          <w:szCs w:val="24"/>
        </w:rPr>
        <w:t xml:space="preserve">         </w:t>
      </w:r>
      <w:r w:rsidRPr="003A252E">
        <w:rPr>
          <w:rFonts w:ascii="宋体" w:hAnsi="宋体"/>
          <w:color w:val="FF0000"/>
          <w:sz w:val="24"/>
          <w:szCs w:val="24"/>
        </w:rPr>
        <w:t>(C)</w:t>
      </w:r>
      <w:r w:rsidRPr="003A252E">
        <w:rPr>
          <w:rFonts w:ascii="宋体" w:hAnsi="宋体"/>
          <w:sz w:val="24"/>
          <w:szCs w:val="24"/>
        </w:rPr>
        <w:t xml:space="preserve"> </w:t>
      </w:r>
      <w:r w:rsidRPr="003A252E">
        <w:rPr>
          <w:rFonts w:ascii="宋体" w:hAnsi="宋体" w:hint="eastAsia"/>
          <w:sz w:val="24"/>
          <w:szCs w:val="24"/>
        </w:rPr>
        <w:t>中华</w:t>
      </w:r>
      <w:r w:rsidRPr="003A252E">
        <w:rPr>
          <w:rFonts w:ascii="宋体" w:hAnsi="宋体"/>
          <w:sz w:val="24"/>
          <w:szCs w:val="24"/>
        </w:rPr>
        <w:t xml:space="preserve">      (D) </w:t>
      </w:r>
      <w:r w:rsidRPr="003A252E">
        <w:rPr>
          <w:rFonts w:ascii="宋体" w:hAnsi="宋体" w:hint="eastAsia"/>
          <w:sz w:val="24"/>
          <w:szCs w:val="24"/>
        </w:rPr>
        <w:t>一行</w:t>
      </w:r>
    </w:p>
    <w:p w:rsidR="004D1912" w:rsidRPr="003A252E" w:rsidRDefault="004D1912" w:rsidP="003A252E">
      <w:pPr>
        <w:jc w:val="left"/>
        <w:rPr>
          <w:rFonts w:ascii="宋体"/>
          <w:sz w:val="24"/>
          <w:szCs w:val="24"/>
        </w:rPr>
      </w:pPr>
      <w:r w:rsidRPr="003A252E">
        <w:rPr>
          <w:rFonts w:ascii="宋体" w:hAnsi="宋体"/>
          <w:sz w:val="24"/>
          <w:szCs w:val="24"/>
        </w:rPr>
        <w:t>39</w:t>
      </w:r>
      <w:r w:rsidRPr="003A252E">
        <w:rPr>
          <w:rFonts w:ascii="宋体" w:hAnsi="宋体" w:hint="eastAsia"/>
          <w:sz w:val="24"/>
          <w:szCs w:val="24"/>
        </w:rPr>
        <w:t>、虽然只是传闻，但也许会成真。大一的会在明年暑假在</w:t>
      </w:r>
      <w:r w:rsidRPr="003A252E">
        <w:rPr>
          <w:rFonts w:ascii="宋体" w:hAnsi="宋体" w:hint="eastAsia"/>
          <w:sz w:val="24"/>
          <w:szCs w:val="24"/>
          <w:u w:val="single"/>
        </w:rPr>
        <w:t>成都</w:t>
      </w:r>
      <w:r w:rsidRPr="003A252E">
        <w:rPr>
          <w:rFonts w:ascii="宋体" w:hAnsi="宋体" w:hint="eastAsia"/>
          <w:sz w:val="24"/>
          <w:szCs w:val="24"/>
        </w:rPr>
        <w:t>军区军训。。。军训的某一天，天朗气清（我们当然不希望这种事情出现），请问，到了晚上，你最多可看到的星星有多少颗？</w:t>
      </w:r>
      <w:r w:rsidRPr="003A252E">
        <w:rPr>
          <w:rFonts w:ascii="宋体" w:hAnsi="宋体"/>
          <w:sz w:val="24"/>
          <w:szCs w:val="24"/>
        </w:rPr>
        <w:t>b</w:t>
      </w:r>
    </w:p>
    <w:p w:rsidR="004D1912" w:rsidRPr="003A252E" w:rsidRDefault="004D1912" w:rsidP="003A252E">
      <w:pPr>
        <w:jc w:val="left"/>
        <w:rPr>
          <w:rFonts w:ascii="宋体"/>
          <w:sz w:val="24"/>
          <w:szCs w:val="24"/>
        </w:rPr>
      </w:pPr>
      <w:r w:rsidRPr="003A252E">
        <w:rPr>
          <w:rFonts w:ascii="宋体" w:hAnsi="宋体"/>
          <w:sz w:val="24"/>
          <w:szCs w:val="24"/>
        </w:rPr>
        <w:t>(A) 500</w:t>
      </w:r>
      <w:r w:rsidRPr="003A252E">
        <w:rPr>
          <w:rFonts w:ascii="宋体" w:hAnsi="宋体" w:hint="eastAsia"/>
          <w:sz w:val="24"/>
          <w:szCs w:val="24"/>
        </w:rPr>
        <w:t>左右</w:t>
      </w:r>
      <w:r w:rsidRPr="003A252E">
        <w:rPr>
          <w:rFonts w:ascii="宋体" w:hAnsi="宋体"/>
          <w:sz w:val="24"/>
          <w:szCs w:val="24"/>
        </w:rPr>
        <w:t xml:space="preserve">     </w:t>
      </w:r>
      <w:r w:rsidRPr="003A252E">
        <w:rPr>
          <w:rFonts w:ascii="宋体" w:hAnsi="宋体"/>
          <w:color w:val="FF0000"/>
          <w:sz w:val="24"/>
          <w:szCs w:val="24"/>
        </w:rPr>
        <w:t>(B)</w:t>
      </w:r>
      <w:r w:rsidRPr="003A252E">
        <w:rPr>
          <w:rFonts w:ascii="宋体" w:hAnsi="宋体"/>
          <w:sz w:val="24"/>
          <w:szCs w:val="24"/>
        </w:rPr>
        <w:t xml:space="preserve"> </w:t>
      </w:r>
      <w:r w:rsidRPr="003A252E">
        <w:rPr>
          <w:rFonts w:ascii="宋体" w:hAnsi="宋体" w:hint="eastAsia"/>
          <w:sz w:val="24"/>
          <w:szCs w:val="24"/>
        </w:rPr>
        <w:t>不到</w:t>
      </w:r>
      <w:r w:rsidRPr="003A252E">
        <w:rPr>
          <w:rFonts w:ascii="宋体" w:hAnsi="宋体"/>
          <w:sz w:val="24"/>
          <w:szCs w:val="24"/>
        </w:rPr>
        <w:t xml:space="preserve">300         (C) </w:t>
      </w:r>
      <w:r w:rsidRPr="003A252E">
        <w:rPr>
          <w:rFonts w:ascii="宋体" w:hAnsi="宋体" w:hint="eastAsia"/>
          <w:sz w:val="24"/>
          <w:szCs w:val="24"/>
        </w:rPr>
        <w:t>三千颗左右</w:t>
      </w:r>
      <w:r w:rsidRPr="003A252E">
        <w:rPr>
          <w:rFonts w:ascii="宋体" w:hAnsi="宋体"/>
          <w:sz w:val="24"/>
          <w:szCs w:val="24"/>
        </w:rPr>
        <w:t xml:space="preserve">      (D) </w:t>
      </w:r>
      <w:r w:rsidRPr="003A252E">
        <w:rPr>
          <w:rFonts w:ascii="宋体" w:hAnsi="宋体" w:hint="eastAsia"/>
          <w:sz w:val="24"/>
          <w:szCs w:val="24"/>
        </w:rPr>
        <w:t>无穷多</w:t>
      </w:r>
    </w:p>
    <w:p w:rsidR="004D1912" w:rsidRPr="003A252E" w:rsidRDefault="004D1912" w:rsidP="003A252E">
      <w:pPr>
        <w:jc w:val="left"/>
        <w:rPr>
          <w:rFonts w:ascii="宋体"/>
          <w:sz w:val="24"/>
          <w:szCs w:val="24"/>
        </w:rPr>
      </w:pPr>
      <w:r w:rsidRPr="003A252E">
        <w:rPr>
          <w:rFonts w:ascii="宋体" w:hAnsi="宋体"/>
          <w:sz w:val="24"/>
          <w:szCs w:val="24"/>
        </w:rPr>
        <w:t>40</w:t>
      </w:r>
      <w:r w:rsidRPr="003A252E">
        <w:rPr>
          <w:rFonts w:ascii="宋体" w:hAnsi="宋体" w:hint="eastAsia"/>
          <w:sz w:val="24"/>
          <w:szCs w:val="24"/>
        </w:rPr>
        <w:t>、苍龙戏珠的珠指的是（</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c</w:t>
      </w:r>
    </w:p>
    <w:p w:rsidR="004D1912" w:rsidRPr="003A252E" w:rsidRDefault="004D1912" w:rsidP="003A252E">
      <w:pPr>
        <w:jc w:val="left"/>
        <w:rPr>
          <w:rFonts w:ascii="宋体"/>
          <w:sz w:val="24"/>
          <w:szCs w:val="24"/>
        </w:rPr>
      </w:pPr>
      <w:r w:rsidRPr="003A252E">
        <w:rPr>
          <w:rFonts w:ascii="宋体" w:hAnsi="宋体" w:hint="eastAsia"/>
          <w:sz w:val="24"/>
          <w:szCs w:val="24"/>
        </w:rPr>
        <w:t>（</w:t>
      </w:r>
      <w:r w:rsidRPr="003A252E">
        <w:rPr>
          <w:rFonts w:ascii="宋体" w:hAnsi="宋体"/>
          <w:sz w:val="24"/>
          <w:szCs w:val="24"/>
        </w:rPr>
        <w:t>A</w:t>
      </w:r>
      <w:r w:rsidRPr="003A252E">
        <w:rPr>
          <w:rFonts w:ascii="宋体" w:hAnsi="宋体" w:hint="eastAsia"/>
          <w:sz w:val="24"/>
          <w:szCs w:val="24"/>
        </w:rPr>
        <w:t>）太阳</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B</w:t>
      </w:r>
      <w:r w:rsidRPr="003A252E">
        <w:rPr>
          <w:rFonts w:ascii="宋体" w:hAnsi="宋体" w:hint="eastAsia"/>
          <w:sz w:val="24"/>
          <w:szCs w:val="24"/>
        </w:rPr>
        <w:t>）月亮</w:t>
      </w:r>
      <w:r w:rsidRPr="003A252E">
        <w:rPr>
          <w:rFonts w:ascii="宋体" w:hAnsi="宋体"/>
          <w:sz w:val="24"/>
          <w:szCs w:val="24"/>
        </w:rPr>
        <w:t xml:space="preserve">    </w:t>
      </w:r>
      <w:r w:rsidRPr="003A252E">
        <w:rPr>
          <w:rFonts w:ascii="宋体" w:hAnsi="宋体" w:hint="eastAsia"/>
          <w:color w:val="FF0000"/>
          <w:sz w:val="24"/>
          <w:szCs w:val="24"/>
        </w:rPr>
        <w:t>（</w:t>
      </w:r>
      <w:r w:rsidRPr="003A252E">
        <w:rPr>
          <w:rFonts w:ascii="宋体" w:hAnsi="宋体"/>
          <w:color w:val="FF0000"/>
          <w:sz w:val="24"/>
          <w:szCs w:val="24"/>
        </w:rPr>
        <w:t>C</w:t>
      </w:r>
      <w:r w:rsidRPr="003A252E">
        <w:rPr>
          <w:rFonts w:ascii="宋体" w:hAnsi="宋体" w:hint="eastAsia"/>
          <w:color w:val="FF0000"/>
          <w:sz w:val="24"/>
          <w:szCs w:val="24"/>
        </w:rPr>
        <w:t>）</w:t>
      </w:r>
      <w:r w:rsidRPr="003A252E">
        <w:rPr>
          <w:rFonts w:ascii="宋体" w:hAnsi="宋体" w:hint="eastAsia"/>
          <w:sz w:val="24"/>
          <w:szCs w:val="24"/>
        </w:rPr>
        <w:t>苍龙七宿中的心</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D</w:t>
      </w:r>
      <w:r w:rsidRPr="003A252E">
        <w:rPr>
          <w:rFonts w:ascii="宋体" w:hAnsi="宋体" w:hint="eastAsia"/>
          <w:sz w:val="24"/>
          <w:szCs w:val="24"/>
        </w:rPr>
        <w:t>）苍龙七宿中的角</w:t>
      </w:r>
    </w:p>
    <w:p w:rsidR="004D1912" w:rsidRPr="003A252E" w:rsidRDefault="004D1912" w:rsidP="003A252E">
      <w:pPr>
        <w:jc w:val="left"/>
        <w:rPr>
          <w:rFonts w:ascii="宋体"/>
          <w:sz w:val="24"/>
          <w:szCs w:val="24"/>
        </w:rPr>
      </w:pPr>
      <w:r w:rsidRPr="003A252E">
        <w:rPr>
          <w:rFonts w:ascii="宋体" w:hAnsi="宋体" w:hint="eastAsia"/>
          <w:sz w:val="24"/>
          <w:szCs w:val="24"/>
        </w:rPr>
        <w:t>填空题</w:t>
      </w:r>
    </w:p>
    <w:p w:rsidR="004D1912" w:rsidRPr="003A252E" w:rsidRDefault="004D1912" w:rsidP="003A252E">
      <w:pPr>
        <w:jc w:val="left"/>
        <w:rPr>
          <w:rFonts w:ascii="宋体"/>
          <w:sz w:val="24"/>
          <w:szCs w:val="24"/>
        </w:rPr>
      </w:pPr>
      <w:r w:rsidRPr="003A252E">
        <w:rPr>
          <w:rFonts w:ascii="宋体" w:hAnsi="宋体"/>
          <w:sz w:val="24"/>
          <w:szCs w:val="24"/>
        </w:rPr>
        <w:t>1</w:t>
      </w:r>
      <w:r w:rsidRPr="003A252E">
        <w:rPr>
          <w:rFonts w:ascii="宋体" w:hAnsi="宋体" w:hint="eastAsia"/>
          <w:sz w:val="24"/>
          <w:szCs w:val="24"/>
        </w:rPr>
        <w:t>，太阳系中目前已知的最高的山是位于＿</w:t>
      </w:r>
      <w:r w:rsidRPr="003A252E">
        <w:rPr>
          <w:rFonts w:ascii="宋体" w:hAnsi="宋体" w:hint="eastAsia"/>
          <w:sz w:val="24"/>
          <w:szCs w:val="24"/>
          <w:shd w:val="clear" w:color="auto" w:fill="FFFF00"/>
        </w:rPr>
        <w:t>火星</w:t>
      </w:r>
      <w:r w:rsidRPr="003A252E">
        <w:rPr>
          <w:rFonts w:ascii="宋体" w:hAnsi="宋体" w:hint="eastAsia"/>
          <w:sz w:val="24"/>
          <w:szCs w:val="24"/>
        </w:rPr>
        <w:t>＿＿的奥林匹斯山</w:t>
      </w:r>
      <w:r w:rsidRPr="003A252E">
        <w:rPr>
          <w:rFonts w:ascii="宋体" w:hAnsi="宋体"/>
          <w:sz w:val="24"/>
          <w:szCs w:val="24"/>
        </w:rPr>
        <w:t xml:space="preserve"> </w:t>
      </w:r>
      <w:r w:rsidRPr="003A252E">
        <w:rPr>
          <w:rFonts w:ascii="宋体" w:hAnsi="宋体" w:hint="eastAsia"/>
          <w:sz w:val="24"/>
          <w:szCs w:val="24"/>
        </w:rPr>
        <w:t>，于基准面的</w:t>
      </w:r>
      <w:r w:rsidRPr="003A252E">
        <w:rPr>
          <w:rFonts w:ascii="宋体" w:hAnsi="宋体"/>
          <w:sz w:val="24"/>
          <w:szCs w:val="24"/>
        </w:rPr>
        <w:t>21000</w:t>
      </w:r>
      <w:r w:rsidRPr="003A252E">
        <w:rPr>
          <w:rFonts w:ascii="宋体" w:hAnsi="宋体" w:hint="eastAsia"/>
          <w:sz w:val="24"/>
          <w:szCs w:val="24"/>
        </w:rPr>
        <w:t>米。（附加问：其拉丁文原名</w:t>
      </w:r>
      <w:r w:rsidRPr="003A252E">
        <w:rPr>
          <w:rFonts w:ascii="宋体" w:hAnsi="宋体"/>
          <w:sz w:val="24"/>
          <w:szCs w:val="24"/>
        </w:rPr>
        <w:t>Olympus Mons</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,2</w:t>
      </w:r>
      <w:r w:rsidRPr="003A252E">
        <w:rPr>
          <w:rFonts w:ascii="宋体" w:hAnsi="宋体" w:hint="eastAsia"/>
          <w:sz w:val="24"/>
          <w:szCs w:val="24"/>
        </w:rPr>
        <w:t>，迄今为止发现的最大的小行星是小行星</w:t>
      </w:r>
      <w:r w:rsidRPr="003A252E">
        <w:rPr>
          <w:rFonts w:ascii="宋体" w:hAnsi="宋体"/>
          <w:sz w:val="24"/>
          <w:szCs w:val="24"/>
        </w:rPr>
        <w:t>43</w:t>
      </w:r>
      <w:r w:rsidRPr="003A252E">
        <w:rPr>
          <w:rFonts w:ascii="宋体" w:hAnsi="宋体" w:hint="eastAsia"/>
          <w:sz w:val="24"/>
          <w:szCs w:val="24"/>
        </w:rPr>
        <w:t>唯一</w:t>
      </w:r>
      <w:r w:rsidRPr="003A252E">
        <w:rPr>
          <w:rFonts w:ascii="宋体" w:hAnsi="宋体"/>
          <w:sz w:val="24"/>
          <w:szCs w:val="24"/>
        </w:rPr>
        <w:t>3</w:t>
      </w:r>
      <w:r w:rsidRPr="003A252E">
        <w:rPr>
          <w:rFonts w:ascii="宋体" w:hAnsi="宋体" w:hint="eastAsia"/>
          <w:sz w:val="24"/>
          <w:szCs w:val="24"/>
        </w:rPr>
        <w:t>有探测器登陆的小行星是＿</w:t>
      </w:r>
      <w:r w:rsidRPr="003A252E">
        <w:rPr>
          <w:rFonts w:ascii="宋体" w:hAnsi="宋体"/>
          <w:sz w:val="24"/>
          <w:szCs w:val="24"/>
          <w:shd w:val="clear" w:color="auto" w:fill="FFFF00"/>
        </w:rPr>
        <w:t>433</w:t>
      </w:r>
      <w:r w:rsidRPr="003A252E">
        <w:rPr>
          <w:rFonts w:ascii="宋体" w:hAnsi="宋体" w:hint="eastAsia"/>
          <w:sz w:val="24"/>
          <w:szCs w:val="24"/>
          <w:shd w:val="clear" w:color="auto" w:fill="FFFF00"/>
        </w:rPr>
        <w:t>爱神星。</w:t>
      </w:r>
    </w:p>
    <w:p w:rsidR="004D1912" w:rsidRPr="003A252E" w:rsidRDefault="004D1912" w:rsidP="003A252E">
      <w:pPr>
        <w:jc w:val="left"/>
        <w:rPr>
          <w:rFonts w:ascii="宋体"/>
          <w:sz w:val="24"/>
          <w:szCs w:val="24"/>
        </w:rPr>
      </w:pPr>
      <w:r w:rsidRPr="003A252E">
        <w:rPr>
          <w:rFonts w:ascii="宋体" w:hAnsi="宋体"/>
          <w:sz w:val="24"/>
          <w:szCs w:val="24"/>
        </w:rPr>
        <w:t>3</w:t>
      </w:r>
      <w:r w:rsidRPr="003A252E">
        <w:rPr>
          <w:rFonts w:ascii="宋体" w:hAnsi="宋体" w:hint="eastAsia"/>
          <w:sz w:val="24"/>
          <w:szCs w:val="24"/>
        </w:rPr>
        <w:t>，世界上最大的白鹤栖息地是在（</w:t>
      </w:r>
      <w:r w:rsidRPr="003A252E">
        <w:rPr>
          <w:rFonts w:ascii="宋体" w:hAnsi="宋体" w:hint="eastAsia"/>
          <w:sz w:val="24"/>
          <w:szCs w:val="24"/>
          <w:shd w:val="clear" w:color="auto" w:fill="FFFF00"/>
        </w:rPr>
        <w:t>鄱阳湖</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4</w:t>
      </w:r>
      <w:r w:rsidRPr="003A252E">
        <w:rPr>
          <w:rFonts w:ascii="宋体" w:hAnsi="宋体" w:hint="eastAsia"/>
          <w:sz w:val="24"/>
          <w:szCs w:val="24"/>
        </w:rPr>
        <w:t>我国拥有国道里程最长的省级行政区是</w:t>
      </w:r>
      <w:r w:rsidRPr="003A252E">
        <w:rPr>
          <w:rFonts w:ascii="宋体" w:hAnsi="宋体" w:hint="eastAsia"/>
          <w:sz w:val="24"/>
          <w:szCs w:val="24"/>
          <w:shd w:val="clear" w:color="auto" w:fill="FFFF00"/>
        </w:rPr>
        <w:t>（新疆</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5</w:t>
      </w:r>
      <w:r w:rsidRPr="003A252E">
        <w:rPr>
          <w:rFonts w:ascii="宋体" w:hAnsi="宋体" w:hint="eastAsia"/>
          <w:sz w:val="24"/>
          <w:szCs w:val="24"/>
        </w:rPr>
        <w:t>，钓鱼岛从（</w:t>
      </w:r>
      <w:r w:rsidRPr="003A252E">
        <w:rPr>
          <w:rFonts w:ascii="宋体" w:hAnsi="宋体" w:hint="eastAsia"/>
          <w:sz w:val="24"/>
          <w:szCs w:val="24"/>
          <w:shd w:val="clear" w:color="auto" w:fill="FFFF00"/>
        </w:rPr>
        <w:t>明朝</w:t>
      </w:r>
      <w:r w:rsidRPr="003A252E">
        <w:rPr>
          <w:rFonts w:ascii="宋体" w:hAnsi="宋体" w:hint="eastAsia"/>
          <w:sz w:val="24"/>
          <w:szCs w:val="24"/>
        </w:rPr>
        <w:t>）时开始就明确为我国的领土。</w:t>
      </w:r>
    </w:p>
    <w:p w:rsidR="004D1912" w:rsidRPr="003A252E" w:rsidRDefault="004D1912" w:rsidP="003A252E">
      <w:pPr>
        <w:jc w:val="left"/>
        <w:rPr>
          <w:rFonts w:ascii="宋体"/>
          <w:sz w:val="24"/>
          <w:szCs w:val="24"/>
        </w:rPr>
      </w:pPr>
      <w:r w:rsidRPr="003A252E">
        <w:rPr>
          <w:rFonts w:ascii="宋体" w:hAnsi="宋体" w:hint="eastAsia"/>
          <w:sz w:val="24"/>
          <w:szCs w:val="24"/>
        </w:rPr>
        <w:t>不定向选择题</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p>
    <w:p w:rsidR="004D1912" w:rsidRPr="003A252E" w:rsidRDefault="004D1912" w:rsidP="003A252E">
      <w:pPr>
        <w:jc w:val="left"/>
        <w:rPr>
          <w:rFonts w:ascii="宋体"/>
          <w:sz w:val="24"/>
          <w:szCs w:val="24"/>
        </w:rPr>
      </w:pPr>
      <w:r w:rsidRPr="003A252E">
        <w:rPr>
          <w:rFonts w:ascii="宋体" w:hAnsi="宋体"/>
          <w:sz w:val="24"/>
          <w:szCs w:val="24"/>
        </w:rPr>
        <w:t>1</w:t>
      </w:r>
      <w:r w:rsidRPr="003A252E">
        <w:rPr>
          <w:rFonts w:ascii="宋体" w:hAnsi="宋体" w:hint="eastAsia"/>
          <w:sz w:val="24"/>
          <w:szCs w:val="24"/>
        </w:rPr>
        <w:t>，下列各组国家中，都属于典型移民国家的是：（</w:t>
      </w:r>
      <w:r w:rsidRPr="003A252E">
        <w:rPr>
          <w:rFonts w:ascii="宋体" w:hAnsi="宋体"/>
          <w:sz w:val="24"/>
          <w:szCs w:val="24"/>
        </w:rPr>
        <w:t>CE</w:t>
      </w:r>
      <w:r w:rsidRPr="003A252E">
        <w:rPr>
          <w:rFonts w:ascii="宋体" w:hAnsi="宋体" w:hint="eastAsia"/>
          <w:sz w:val="24"/>
          <w:szCs w:val="24"/>
        </w:rPr>
        <w:t>）</w:t>
      </w:r>
      <w:r w:rsidRPr="003A252E">
        <w:rPr>
          <w:rFonts w:ascii="宋体" w:hAnsi="宋体"/>
          <w:sz w:val="24"/>
          <w:szCs w:val="24"/>
        </w:rPr>
        <w:t xml:space="preserve"> A</w:t>
      </w:r>
      <w:r w:rsidRPr="003A252E">
        <w:rPr>
          <w:rFonts w:ascii="宋体" w:hAnsi="宋体" w:hint="eastAsia"/>
          <w:sz w:val="24"/>
          <w:szCs w:val="24"/>
        </w:rPr>
        <w:t>．德国</w:t>
      </w:r>
      <w:r w:rsidRPr="003A252E">
        <w:rPr>
          <w:rFonts w:ascii="宋体" w:hAnsi="宋体"/>
          <w:sz w:val="24"/>
          <w:szCs w:val="24"/>
        </w:rPr>
        <w:t>B</w:t>
      </w:r>
      <w:r w:rsidRPr="003A252E">
        <w:rPr>
          <w:rFonts w:ascii="宋体" w:hAnsi="宋体" w:hint="eastAsia"/>
          <w:sz w:val="24"/>
          <w:szCs w:val="24"/>
        </w:rPr>
        <w:t>．南非</w:t>
      </w:r>
      <w:r w:rsidRPr="003A252E">
        <w:rPr>
          <w:rFonts w:ascii="宋体" w:hAnsi="宋体"/>
          <w:sz w:val="24"/>
          <w:szCs w:val="24"/>
        </w:rPr>
        <w:t>C</w:t>
      </w:r>
      <w:r w:rsidRPr="003A252E">
        <w:rPr>
          <w:rFonts w:ascii="宋体" w:hAnsi="宋体" w:hint="eastAsia"/>
          <w:sz w:val="24"/>
          <w:szCs w:val="24"/>
        </w:rPr>
        <w:t>．日本</w:t>
      </w:r>
      <w:r w:rsidRPr="003A252E">
        <w:rPr>
          <w:rFonts w:ascii="宋体" w:hAnsi="宋体"/>
          <w:sz w:val="24"/>
          <w:szCs w:val="24"/>
        </w:rPr>
        <w:t>D</w:t>
      </w:r>
      <w:r w:rsidRPr="003A252E">
        <w:rPr>
          <w:rFonts w:ascii="宋体" w:hAnsi="宋体" w:hint="eastAsia"/>
          <w:sz w:val="24"/>
          <w:szCs w:val="24"/>
        </w:rPr>
        <w:t>．加拿大</w:t>
      </w:r>
      <w:r w:rsidRPr="003A252E">
        <w:rPr>
          <w:rFonts w:ascii="宋体" w:hAnsi="宋体"/>
          <w:sz w:val="24"/>
          <w:szCs w:val="24"/>
        </w:rPr>
        <w:t>E</w:t>
      </w:r>
      <w:r w:rsidRPr="003A252E">
        <w:rPr>
          <w:rFonts w:ascii="宋体" w:hAnsi="宋体" w:hint="eastAsia"/>
          <w:sz w:val="24"/>
          <w:szCs w:val="24"/>
        </w:rPr>
        <w:t>、新西兰</w:t>
      </w:r>
    </w:p>
    <w:p w:rsidR="004D1912" w:rsidRPr="003A252E" w:rsidRDefault="004D1912" w:rsidP="003A252E">
      <w:pPr>
        <w:jc w:val="left"/>
        <w:rPr>
          <w:rFonts w:ascii="宋体" w:hAnsi="宋体"/>
          <w:sz w:val="24"/>
          <w:szCs w:val="24"/>
        </w:rPr>
      </w:pPr>
      <w:r w:rsidRPr="003A252E">
        <w:rPr>
          <w:rFonts w:ascii="宋体" w:hAnsi="宋体"/>
          <w:sz w:val="24"/>
          <w:szCs w:val="24"/>
        </w:rPr>
        <w:t>2</w:t>
      </w:r>
      <w:r w:rsidRPr="003A252E">
        <w:rPr>
          <w:rFonts w:ascii="宋体" w:hAnsi="宋体" w:hint="eastAsia"/>
          <w:sz w:val="24"/>
          <w:szCs w:val="24"/>
        </w:rPr>
        <w:t>，</w:t>
      </w:r>
      <w:r w:rsidRPr="003A252E">
        <w:rPr>
          <w:rFonts w:ascii="宋体" w:hAnsi="宋体"/>
          <w:sz w:val="24"/>
          <w:szCs w:val="24"/>
        </w:rPr>
        <w:t>2004</w:t>
      </w:r>
      <w:r w:rsidRPr="003A252E">
        <w:rPr>
          <w:rFonts w:ascii="宋体" w:hAnsi="宋体" w:hint="eastAsia"/>
          <w:sz w:val="24"/>
          <w:szCs w:val="24"/>
        </w:rPr>
        <w:t>年</w:t>
      </w:r>
      <w:r w:rsidRPr="003A252E">
        <w:rPr>
          <w:rFonts w:ascii="宋体" w:hAnsi="宋体"/>
          <w:sz w:val="24"/>
          <w:szCs w:val="24"/>
        </w:rPr>
        <w:t>3</w:t>
      </w:r>
      <w:r w:rsidRPr="003A252E">
        <w:rPr>
          <w:rFonts w:ascii="宋体" w:hAnsi="宋体" w:hint="eastAsia"/>
          <w:sz w:val="24"/>
          <w:szCs w:val="24"/>
        </w:rPr>
        <w:t>月，美国</w:t>
      </w:r>
      <w:r w:rsidRPr="003A252E">
        <w:rPr>
          <w:rFonts w:ascii="宋体" w:hint="eastAsia"/>
          <w:sz w:val="24"/>
          <w:szCs w:val="24"/>
        </w:rPr>
        <w:t>“</w:t>
      </w:r>
      <w:r w:rsidRPr="003A252E">
        <w:rPr>
          <w:rFonts w:ascii="宋体" w:hAnsi="宋体" w:hint="eastAsia"/>
          <w:sz w:val="24"/>
          <w:szCs w:val="24"/>
        </w:rPr>
        <w:t>机遇号</w:t>
      </w:r>
      <w:r w:rsidRPr="003A252E">
        <w:rPr>
          <w:rFonts w:ascii="宋体" w:hint="eastAsia"/>
          <w:sz w:val="24"/>
          <w:szCs w:val="24"/>
        </w:rPr>
        <w:t>”</w:t>
      </w:r>
      <w:r w:rsidRPr="003A252E">
        <w:rPr>
          <w:rFonts w:ascii="宋体" w:hAnsi="宋体" w:hint="eastAsia"/>
          <w:sz w:val="24"/>
          <w:szCs w:val="24"/>
        </w:rPr>
        <w:t>火星车找到火星可能有过适合生命栖居环境的依据，主要是在火星表面发现：（</w:t>
      </w:r>
      <w:r w:rsidRPr="003A252E">
        <w:rPr>
          <w:rFonts w:ascii="宋体" w:hAnsi="宋体"/>
          <w:sz w:val="24"/>
          <w:szCs w:val="24"/>
        </w:rPr>
        <w:t>C</w:t>
      </w:r>
      <w:r w:rsidRPr="003A252E">
        <w:rPr>
          <w:rFonts w:ascii="宋体" w:hAnsi="宋体" w:hint="eastAsia"/>
          <w:sz w:val="24"/>
          <w:szCs w:val="24"/>
        </w:rPr>
        <w:t>）</w:t>
      </w:r>
      <w:r w:rsidRPr="003A252E">
        <w:rPr>
          <w:rFonts w:ascii="宋体" w:hAnsi="宋体"/>
          <w:sz w:val="24"/>
          <w:szCs w:val="24"/>
        </w:rPr>
        <w:t xml:space="preserve"> A</w:t>
      </w:r>
      <w:r w:rsidRPr="003A252E">
        <w:rPr>
          <w:rFonts w:ascii="宋体" w:hAnsi="宋体" w:hint="eastAsia"/>
          <w:sz w:val="24"/>
          <w:szCs w:val="24"/>
        </w:rPr>
        <w:t>．显示生命起源与演化的化石</w:t>
      </w:r>
      <w:r w:rsidRPr="003A252E">
        <w:rPr>
          <w:rFonts w:ascii="宋体" w:hAnsi="宋体"/>
          <w:sz w:val="24"/>
          <w:szCs w:val="24"/>
        </w:rPr>
        <w:t>B</w:t>
      </w:r>
      <w:r w:rsidRPr="003A252E">
        <w:rPr>
          <w:rFonts w:ascii="宋体" w:hAnsi="宋体" w:hint="eastAsia"/>
          <w:sz w:val="24"/>
          <w:szCs w:val="24"/>
        </w:rPr>
        <w:t>．大量被流星体撞击的坑穴</w:t>
      </w:r>
      <w:r w:rsidRPr="003A252E">
        <w:rPr>
          <w:rFonts w:ascii="宋体" w:hAnsi="宋体"/>
          <w:sz w:val="24"/>
          <w:szCs w:val="24"/>
        </w:rPr>
        <w:t xml:space="preserve"> C</w:t>
      </w:r>
      <w:r w:rsidRPr="003A252E">
        <w:rPr>
          <w:rFonts w:ascii="宋体" w:hAnsi="宋体" w:hint="eastAsia"/>
          <w:sz w:val="24"/>
          <w:szCs w:val="24"/>
        </w:rPr>
        <w:t>．曾被水浸润过的迹象</w:t>
      </w:r>
      <w:r w:rsidRPr="003A252E">
        <w:rPr>
          <w:rFonts w:ascii="宋体" w:hAnsi="宋体"/>
          <w:sz w:val="24"/>
          <w:szCs w:val="24"/>
        </w:rPr>
        <w:t>D</w:t>
      </w:r>
      <w:r w:rsidRPr="003A252E">
        <w:rPr>
          <w:rFonts w:ascii="宋体" w:hAnsi="宋体" w:hint="eastAsia"/>
          <w:sz w:val="24"/>
          <w:szCs w:val="24"/>
        </w:rPr>
        <w:t>．适合生命呼吸的大气</w:t>
      </w:r>
      <w:r w:rsidRPr="003A252E">
        <w:rPr>
          <w:rFonts w:ascii="宋体" w:hAnsi="宋体"/>
          <w:sz w:val="24"/>
          <w:szCs w:val="24"/>
        </w:rPr>
        <w:t>E</w:t>
      </w:r>
      <w:r w:rsidRPr="003A252E">
        <w:rPr>
          <w:rFonts w:ascii="宋体" w:hAnsi="宋体" w:hint="eastAsia"/>
          <w:sz w:val="24"/>
          <w:szCs w:val="24"/>
        </w:rPr>
        <w:t>、适合生命活动的温度</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3</w:t>
      </w:r>
      <w:r w:rsidRPr="003A252E">
        <w:rPr>
          <w:rFonts w:ascii="宋体" w:hAnsi="宋体" w:hint="eastAsia"/>
          <w:sz w:val="24"/>
          <w:szCs w:val="24"/>
        </w:rPr>
        <w:t>，我国重要的棉花产区</w:t>
      </w:r>
      <w:r w:rsidRPr="003A252E">
        <w:rPr>
          <w:rFonts w:ascii="宋体" w:hAnsi="宋体"/>
          <w:sz w:val="24"/>
          <w:szCs w:val="24"/>
        </w:rPr>
        <w:t>???</w:t>
      </w:r>
      <w:r w:rsidRPr="003A252E">
        <w:rPr>
          <w:rFonts w:ascii="宋体" w:hAnsi="宋体" w:hint="eastAsia"/>
          <w:sz w:val="24"/>
          <w:szCs w:val="24"/>
        </w:rPr>
        <w:t>（</w:t>
      </w:r>
      <w:r w:rsidRPr="003A252E">
        <w:rPr>
          <w:rFonts w:ascii="宋体" w:hAnsi="宋体"/>
          <w:sz w:val="24"/>
          <w:szCs w:val="24"/>
        </w:rPr>
        <w:t>BC</w:t>
      </w:r>
      <w:r w:rsidRPr="003A252E">
        <w:rPr>
          <w:rFonts w:ascii="宋体" w:hAnsi="宋体" w:hint="eastAsia"/>
          <w:sz w:val="24"/>
          <w:szCs w:val="24"/>
        </w:rPr>
        <w:t>）</w:t>
      </w:r>
      <w:r w:rsidRPr="003A252E">
        <w:rPr>
          <w:rFonts w:ascii="宋体" w:hAnsi="宋体"/>
          <w:sz w:val="24"/>
          <w:szCs w:val="24"/>
        </w:rPr>
        <w:t xml:space="preserve"> A?</w:t>
      </w:r>
      <w:r w:rsidRPr="003A252E">
        <w:rPr>
          <w:rFonts w:ascii="宋体" w:hAnsi="宋体" w:hint="eastAsia"/>
          <w:sz w:val="24"/>
          <w:szCs w:val="24"/>
        </w:rPr>
        <w:t>、珠江三角洲</w:t>
      </w:r>
      <w:r w:rsidRPr="003A252E">
        <w:rPr>
          <w:rFonts w:ascii="宋体" w:hAnsi="宋体"/>
          <w:sz w:val="24"/>
          <w:szCs w:val="24"/>
        </w:rPr>
        <w:t>B</w:t>
      </w:r>
      <w:r w:rsidRPr="003A252E">
        <w:rPr>
          <w:rFonts w:ascii="宋体" w:hAnsi="宋体" w:hint="eastAsia"/>
          <w:sz w:val="24"/>
          <w:szCs w:val="24"/>
        </w:rPr>
        <w:t>、黄淮海平原</w:t>
      </w:r>
      <w:r w:rsidRPr="003A252E">
        <w:rPr>
          <w:rFonts w:ascii="宋体" w:hAnsi="宋体"/>
          <w:sz w:val="24"/>
          <w:szCs w:val="24"/>
        </w:rPr>
        <w:t>C</w:t>
      </w:r>
      <w:r w:rsidRPr="003A252E">
        <w:rPr>
          <w:rFonts w:ascii="宋体" w:hAnsi="宋体" w:hint="eastAsia"/>
          <w:sz w:val="24"/>
          <w:szCs w:val="24"/>
        </w:rPr>
        <w:t>、新疆南部</w:t>
      </w:r>
      <w:r w:rsidRPr="003A252E">
        <w:rPr>
          <w:rFonts w:ascii="宋体" w:hAnsi="宋体"/>
          <w:sz w:val="24"/>
          <w:szCs w:val="24"/>
        </w:rPr>
        <w:t>D</w:t>
      </w:r>
      <w:r w:rsidRPr="003A252E">
        <w:rPr>
          <w:rFonts w:ascii="宋体" w:hAnsi="宋体" w:hint="eastAsia"/>
          <w:sz w:val="24"/>
          <w:szCs w:val="24"/>
        </w:rPr>
        <w:t>、东北平原</w:t>
      </w:r>
      <w:r w:rsidRPr="003A252E">
        <w:rPr>
          <w:rFonts w:ascii="宋体" w:hAnsi="宋体"/>
          <w:sz w:val="24"/>
          <w:szCs w:val="24"/>
        </w:rPr>
        <w:t>E</w:t>
      </w:r>
      <w:r w:rsidRPr="003A252E">
        <w:rPr>
          <w:rFonts w:ascii="宋体" w:hAnsi="宋体" w:hint="eastAsia"/>
          <w:sz w:val="24"/>
          <w:szCs w:val="24"/>
        </w:rPr>
        <w:t>、云贵高原</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4</w:t>
      </w:r>
      <w:r w:rsidRPr="003A252E">
        <w:rPr>
          <w:rFonts w:ascii="宋体" w:hAnsi="宋体" w:hint="eastAsia"/>
          <w:sz w:val="24"/>
          <w:szCs w:val="24"/>
        </w:rPr>
        <w:t>，德国重要工业区鲁尔区发展工业的有利条件主要有（</w:t>
      </w:r>
      <w:r w:rsidRPr="003A252E">
        <w:rPr>
          <w:rFonts w:ascii="宋体" w:hAnsi="宋体"/>
          <w:sz w:val="24"/>
          <w:szCs w:val="24"/>
        </w:rPr>
        <w:t>ABCD</w:t>
      </w:r>
      <w:r w:rsidRPr="003A252E">
        <w:rPr>
          <w:rFonts w:ascii="宋体" w:hAnsi="宋体" w:hint="eastAsia"/>
          <w:sz w:val="24"/>
          <w:szCs w:val="24"/>
        </w:rPr>
        <w:t>）</w:t>
      </w:r>
      <w:r w:rsidRPr="003A252E">
        <w:rPr>
          <w:rFonts w:ascii="宋体" w:hAnsi="宋体"/>
          <w:sz w:val="24"/>
          <w:szCs w:val="24"/>
        </w:rPr>
        <w:t xml:space="preserve"> A</w:t>
      </w:r>
      <w:r w:rsidRPr="003A252E">
        <w:rPr>
          <w:rFonts w:ascii="宋体" w:hAnsi="宋体" w:hint="eastAsia"/>
          <w:sz w:val="24"/>
          <w:szCs w:val="24"/>
        </w:rPr>
        <w:t>、接近消费市场</w:t>
      </w:r>
      <w:r w:rsidRPr="003A252E">
        <w:rPr>
          <w:rFonts w:ascii="宋体" w:hAnsi="宋体"/>
          <w:sz w:val="24"/>
          <w:szCs w:val="24"/>
        </w:rPr>
        <w:t>B</w:t>
      </w:r>
      <w:r w:rsidRPr="003A252E">
        <w:rPr>
          <w:rFonts w:ascii="宋体" w:hAnsi="宋体" w:hint="eastAsia"/>
          <w:sz w:val="24"/>
          <w:szCs w:val="24"/>
        </w:rPr>
        <w:t>、水资源充沛</w:t>
      </w:r>
      <w:r w:rsidRPr="003A252E">
        <w:rPr>
          <w:rFonts w:ascii="宋体" w:hAnsi="宋体"/>
          <w:sz w:val="24"/>
          <w:szCs w:val="24"/>
        </w:rPr>
        <w:t>C</w:t>
      </w:r>
      <w:r w:rsidRPr="003A252E">
        <w:rPr>
          <w:rFonts w:ascii="宋体" w:hAnsi="宋体" w:hint="eastAsia"/>
          <w:sz w:val="24"/>
          <w:szCs w:val="24"/>
        </w:rPr>
        <w:t>、交通运输便利</w:t>
      </w:r>
      <w:r w:rsidRPr="003A252E">
        <w:rPr>
          <w:rFonts w:ascii="宋体" w:hAnsi="宋体"/>
          <w:sz w:val="24"/>
          <w:szCs w:val="24"/>
        </w:rPr>
        <w:t>D</w:t>
      </w:r>
      <w:r w:rsidRPr="003A252E">
        <w:rPr>
          <w:rFonts w:ascii="宋体" w:hAnsi="宋体" w:hint="eastAsia"/>
          <w:sz w:val="24"/>
          <w:szCs w:val="24"/>
        </w:rPr>
        <w:t>、本区煤炭资源丰富</w:t>
      </w:r>
      <w:r w:rsidRPr="003A252E">
        <w:rPr>
          <w:rFonts w:ascii="宋体" w:hAnsi="宋体"/>
          <w:sz w:val="24"/>
          <w:szCs w:val="24"/>
        </w:rPr>
        <w:t>E</w:t>
      </w:r>
      <w:r w:rsidRPr="003A252E">
        <w:rPr>
          <w:rFonts w:ascii="宋体" w:hAnsi="宋体" w:hint="eastAsia"/>
          <w:sz w:val="24"/>
          <w:szCs w:val="24"/>
        </w:rPr>
        <w:t>、本区铁矿资源丰富</w:t>
      </w:r>
      <w:r w:rsidRPr="003A252E">
        <w:rPr>
          <w:rFonts w:ascii="宋体" w:hAnsi="宋体"/>
          <w:sz w:val="24"/>
          <w:szCs w:val="24"/>
        </w:rPr>
        <w:t xml:space="preserve"> </w:t>
      </w:r>
    </w:p>
    <w:p w:rsidR="004D1912" w:rsidRPr="003A252E" w:rsidRDefault="004D1912" w:rsidP="003A252E">
      <w:pPr>
        <w:autoSpaceDE w:val="0"/>
        <w:autoSpaceDN w:val="0"/>
        <w:jc w:val="left"/>
        <w:rPr>
          <w:rFonts w:ascii="宋体"/>
          <w:color w:val="000000"/>
          <w:sz w:val="24"/>
          <w:szCs w:val="24"/>
        </w:rPr>
      </w:pPr>
      <w:r w:rsidRPr="003A252E">
        <w:rPr>
          <w:rFonts w:ascii="宋体" w:hAnsi="宋体"/>
          <w:sz w:val="24"/>
          <w:szCs w:val="24"/>
        </w:rPr>
        <w:t>5</w:t>
      </w:r>
      <w:r w:rsidRPr="003A252E">
        <w:rPr>
          <w:rFonts w:ascii="宋体" w:hAnsi="宋体" w:hint="eastAsia"/>
          <w:color w:val="000000"/>
          <w:sz w:val="24"/>
          <w:szCs w:val="24"/>
        </w:rPr>
        <w:t>支架装置是一台望远镜中的重要部分，以下关于望远镜的支架装置的说法正确的有（</w:t>
      </w:r>
      <w:r w:rsidRPr="003A252E">
        <w:rPr>
          <w:rFonts w:ascii="宋体" w:hAnsi="宋体"/>
          <w:color w:val="000000"/>
          <w:sz w:val="24"/>
          <w:szCs w:val="24"/>
        </w:rPr>
        <w:t>ABD</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、常见的支架装置主要有地平装置与赤道装置</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B</w:t>
      </w:r>
      <w:r w:rsidRPr="003A252E">
        <w:rPr>
          <w:rFonts w:ascii="宋体" w:hAnsi="宋体" w:hint="eastAsia"/>
          <w:color w:val="000000"/>
          <w:sz w:val="24"/>
          <w:szCs w:val="24"/>
        </w:rPr>
        <w:t>、地平装置最大的优势是结构与使用的简单性</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C</w:t>
      </w:r>
      <w:r w:rsidRPr="003A252E">
        <w:rPr>
          <w:rFonts w:ascii="宋体" w:hAnsi="宋体" w:hint="eastAsia"/>
          <w:color w:val="000000"/>
          <w:sz w:val="24"/>
          <w:szCs w:val="24"/>
        </w:rPr>
        <w:t>、由于操作简单，地平装置比较适合长时间曝光的摄影</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highlight w:val="yellow"/>
        </w:rPr>
        <w:t>D</w:t>
      </w:r>
      <w:r w:rsidRPr="003A252E">
        <w:rPr>
          <w:rFonts w:ascii="宋体" w:hAnsi="宋体" w:hint="eastAsia"/>
          <w:color w:val="000000"/>
          <w:sz w:val="24"/>
          <w:szCs w:val="24"/>
          <w:highlight w:val="yellow"/>
        </w:rPr>
        <w:t>、一般来说赤道装置的价格比地平装置的要高</w:t>
      </w:r>
    </w:p>
    <w:p w:rsidR="004D1912" w:rsidRPr="003A252E" w:rsidRDefault="004D1912" w:rsidP="003A252E">
      <w:pPr>
        <w:jc w:val="left"/>
        <w:rPr>
          <w:rFonts w:ascii="宋体"/>
          <w:sz w:val="24"/>
          <w:szCs w:val="24"/>
        </w:rPr>
      </w:pP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1</w:t>
      </w:r>
      <w:r w:rsidRPr="003A252E">
        <w:rPr>
          <w:rFonts w:ascii="宋体" w:hAnsi="宋体" w:hint="eastAsia"/>
          <w:color w:val="000000"/>
          <w:sz w:val="24"/>
          <w:szCs w:val="24"/>
        </w:rPr>
        <w:t>，在</w:t>
      </w:r>
      <w:r w:rsidRPr="003A252E">
        <w:rPr>
          <w:rFonts w:ascii="宋体" w:hAnsi="宋体"/>
          <w:color w:val="000000"/>
          <w:sz w:val="24"/>
          <w:szCs w:val="24"/>
        </w:rPr>
        <w:t>2009</w:t>
      </w:r>
      <w:r w:rsidRPr="003A252E">
        <w:rPr>
          <w:rFonts w:ascii="宋体" w:hAnsi="宋体" w:hint="eastAsia"/>
          <w:color w:val="000000"/>
          <w:sz w:val="24"/>
          <w:szCs w:val="24"/>
        </w:rPr>
        <w:t>年国际天文年系列活动“天文学</w:t>
      </w:r>
      <w:r w:rsidRPr="003A252E">
        <w:rPr>
          <w:rFonts w:ascii="宋体" w:hAnsi="宋体"/>
          <w:color w:val="000000"/>
          <w:sz w:val="24"/>
          <w:szCs w:val="24"/>
        </w:rPr>
        <w:t>100</w:t>
      </w:r>
      <w:r w:rsidRPr="003A252E">
        <w:rPr>
          <w:rFonts w:ascii="宋体" w:hAnsi="宋体" w:hint="eastAsia"/>
          <w:color w:val="000000"/>
          <w:sz w:val="24"/>
          <w:szCs w:val="24"/>
        </w:rPr>
        <w:t>小时”中，中国大陆共向国际主办方申报了</w:t>
      </w:r>
      <w:r w:rsidRPr="003A252E">
        <w:rPr>
          <w:rFonts w:ascii="宋体" w:hAnsi="宋体"/>
          <w:color w:val="000000"/>
          <w:sz w:val="24"/>
          <w:szCs w:val="24"/>
        </w:rPr>
        <w:t>66</w:t>
      </w:r>
      <w:r w:rsidRPr="003A252E">
        <w:rPr>
          <w:rFonts w:ascii="宋体" w:hAnsi="宋体" w:hint="eastAsia"/>
          <w:color w:val="000000"/>
          <w:sz w:val="24"/>
          <w:szCs w:val="24"/>
        </w:rPr>
        <w:t>场上题中所述活动，其中</w:t>
      </w:r>
      <w:r w:rsidRPr="003A252E">
        <w:rPr>
          <w:rFonts w:ascii="宋体" w:hAnsi="宋体"/>
          <w:color w:val="000000"/>
          <w:sz w:val="24"/>
          <w:szCs w:val="24"/>
        </w:rPr>
        <w:t>7</w:t>
      </w:r>
      <w:r w:rsidRPr="003A252E">
        <w:rPr>
          <w:rFonts w:ascii="宋体" w:hAnsi="宋体" w:hint="eastAsia"/>
          <w:color w:val="000000"/>
          <w:sz w:val="24"/>
          <w:szCs w:val="24"/>
        </w:rPr>
        <w:t>场是由同一个团队申报的，超过全中国大陆活动的</w:t>
      </w:r>
      <w:r w:rsidRPr="003A252E">
        <w:rPr>
          <w:rFonts w:ascii="宋体" w:hAnsi="宋体"/>
          <w:color w:val="000000"/>
          <w:sz w:val="24"/>
          <w:szCs w:val="24"/>
        </w:rPr>
        <w:t>10%</w:t>
      </w:r>
      <w:r w:rsidRPr="003A252E">
        <w:rPr>
          <w:rFonts w:ascii="宋体" w:hAnsi="宋体" w:hint="eastAsia"/>
          <w:color w:val="000000"/>
          <w:sz w:val="24"/>
          <w:szCs w:val="24"/>
        </w:rPr>
        <w:t>，这个团队是：（</w:t>
      </w:r>
      <w:r w:rsidRPr="003A252E">
        <w:rPr>
          <w:rFonts w:ascii="宋体" w:hAnsi="宋体"/>
          <w:color w:val="000000"/>
          <w:sz w:val="24"/>
          <w:szCs w:val="24"/>
        </w:rPr>
        <w:t>D</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、北京天文馆</w:t>
      </w:r>
      <w:r w:rsidRPr="003A252E">
        <w:rPr>
          <w:rFonts w:ascii="宋体" w:hAnsi="宋体"/>
          <w:color w:val="000000"/>
          <w:sz w:val="24"/>
          <w:szCs w:val="24"/>
        </w:rPr>
        <w:t>B</w:t>
      </w:r>
      <w:r w:rsidRPr="003A252E">
        <w:rPr>
          <w:rFonts w:ascii="宋体" w:hAnsi="宋体" w:hint="eastAsia"/>
          <w:color w:val="000000"/>
          <w:sz w:val="24"/>
          <w:szCs w:val="24"/>
        </w:rPr>
        <w:t>、北师大天文协会</w:t>
      </w:r>
      <w:r w:rsidRPr="003A252E">
        <w:rPr>
          <w:rFonts w:ascii="宋体" w:hAnsi="宋体"/>
          <w:color w:val="000000"/>
          <w:sz w:val="24"/>
          <w:szCs w:val="24"/>
        </w:rPr>
        <w:t>C</w:t>
      </w:r>
      <w:r w:rsidRPr="003A252E">
        <w:rPr>
          <w:rFonts w:ascii="宋体" w:hAnsi="宋体" w:hint="eastAsia"/>
          <w:color w:val="000000"/>
          <w:sz w:val="24"/>
          <w:szCs w:val="24"/>
        </w:rPr>
        <w:t>、北大青年天文学会</w:t>
      </w:r>
      <w:r w:rsidRPr="003A252E">
        <w:rPr>
          <w:rFonts w:ascii="宋体" w:hAnsi="宋体"/>
          <w:color w:val="000000"/>
          <w:sz w:val="24"/>
          <w:szCs w:val="24"/>
        </w:rPr>
        <w:t>D</w:t>
      </w:r>
      <w:r w:rsidRPr="003A252E">
        <w:rPr>
          <w:rFonts w:ascii="宋体" w:hAnsi="宋体" w:hint="eastAsia"/>
          <w:color w:val="000000"/>
          <w:sz w:val="24"/>
          <w:szCs w:val="24"/>
        </w:rPr>
        <w:t>、北斗巡星会</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2</w:t>
      </w:r>
      <w:r w:rsidRPr="003A252E">
        <w:rPr>
          <w:rFonts w:ascii="宋体" w:hAnsi="宋体" w:hint="eastAsia"/>
          <w:color w:val="000000"/>
          <w:sz w:val="24"/>
          <w:szCs w:val="24"/>
        </w:rPr>
        <w:t>．亮亮看到的“泪珠”最有可能是：（</w:t>
      </w:r>
      <w:r w:rsidRPr="003A252E">
        <w:rPr>
          <w:rFonts w:ascii="宋体" w:hAnsi="宋体"/>
          <w:color w:val="000000"/>
          <w:sz w:val="24"/>
          <w:szCs w:val="24"/>
        </w:rPr>
        <w:t>C</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、月球上的水</w:t>
      </w:r>
      <w:r w:rsidRPr="003A252E">
        <w:rPr>
          <w:rFonts w:ascii="宋体" w:hAnsi="宋体"/>
          <w:color w:val="000000"/>
          <w:sz w:val="24"/>
          <w:szCs w:val="24"/>
        </w:rPr>
        <w:t>B</w:t>
      </w:r>
      <w:r w:rsidRPr="003A252E">
        <w:rPr>
          <w:rFonts w:ascii="宋体" w:hAnsi="宋体" w:hint="eastAsia"/>
          <w:color w:val="000000"/>
          <w:sz w:val="24"/>
          <w:szCs w:val="24"/>
        </w:rPr>
        <w:t>、月海</w:t>
      </w:r>
      <w:r w:rsidRPr="003A252E">
        <w:rPr>
          <w:rFonts w:ascii="宋体" w:hAnsi="宋体"/>
          <w:color w:val="000000"/>
          <w:sz w:val="24"/>
          <w:szCs w:val="24"/>
        </w:rPr>
        <w:t>C</w:t>
      </w:r>
      <w:r w:rsidRPr="003A252E">
        <w:rPr>
          <w:rFonts w:ascii="宋体" w:hAnsi="宋体" w:hint="eastAsia"/>
          <w:color w:val="000000"/>
          <w:sz w:val="24"/>
          <w:szCs w:val="24"/>
        </w:rPr>
        <w:t>、月球环形山</w:t>
      </w:r>
      <w:r w:rsidRPr="003A252E">
        <w:rPr>
          <w:rFonts w:ascii="宋体" w:hAnsi="宋体"/>
          <w:color w:val="000000"/>
          <w:sz w:val="24"/>
          <w:szCs w:val="24"/>
        </w:rPr>
        <w:t>D</w:t>
      </w:r>
      <w:r w:rsidRPr="003A252E">
        <w:rPr>
          <w:rFonts w:ascii="宋体" w:hAnsi="宋体" w:hint="eastAsia"/>
          <w:color w:val="000000"/>
          <w:sz w:val="24"/>
          <w:szCs w:val="24"/>
        </w:rPr>
        <w:t>、望远镜主镜上的灰尘</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3</w:t>
      </w:r>
      <w:r w:rsidRPr="003A252E">
        <w:rPr>
          <w:rFonts w:ascii="宋体" w:hAnsi="宋体" w:hint="eastAsia"/>
          <w:color w:val="000000"/>
          <w:sz w:val="24"/>
          <w:szCs w:val="24"/>
        </w:rPr>
        <w:t>，以下有关“五星”的说法错误的是：（</w:t>
      </w:r>
      <w:r w:rsidRPr="003A252E">
        <w:rPr>
          <w:rFonts w:ascii="宋体" w:hAnsi="宋体"/>
          <w:color w:val="000000"/>
          <w:sz w:val="24"/>
          <w:szCs w:val="24"/>
        </w:rPr>
        <w:t>D</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、“五星”中有光环的是木星和土星</w:t>
      </w:r>
      <w:r w:rsidRPr="003A252E">
        <w:rPr>
          <w:rFonts w:ascii="宋体" w:hAnsi="宋体"/>
          <w:color w:val="000000"/>
          <w:sz w:val="24"/>
          <w:szCs w:val="24"/>
        </w:rPr>
        <w:t>B</w:t>
      </w:r>
      <w:r w:rsidRPr="003A252E">
        <w:rPr>
          <w:rFonts w:ascii="宋体" w:hAnsi="宋体" w:hint="eastAsia"/>
          <w:color w:val="000000"/>
          <w:sz w:val="24"/>
          <w:szCs w:val="24"/>
        </w:rPr>
        <w:t>、太阳系中，除水星和金星外，其他行星都有天然卫星</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C</w:t>
      </w:r>
      <w:r w:rsidRPr="003A252E">
        <w:rPr>
          <w:rFonts w:ascii="宋体" w:hAnsi="宋体" w:hint="eastAsia"/>
          <w:color w:val="000000"/>
          <w:sz w:val="24"/>
          <w:szCs w:val="24"/>
        </w:rPr>
        <w:t>、木星和水星分别是太阳系中最大和最小的行星。</w:t>
      </w:r>
      <w:r w:rsidRPr="003A252E">
        <w:rPr>
          <w:rFonts w:ascii="宋体" w:hAnsi="宋体"/>
          <w:color w:val="000000"/>
          <w:sz w:val="24"/>
          <w:szCs w:val="24"/>
        </w:rPr>
        <w:t>D</w:t>
      </w:r>
      <w:r w:rsidRPr="003A252E">
        <w:rPr>
          <w:rFonts w:ascii="宋体" w:hAnsi="宋体" w:hint="eastAsia"/>
          <w:color w:val="000000"/>
          <w:sz w:val="24"/>
          <w:szCs w:val="24"/>
        </w:rPr>
        <w:t>、火星与木星之间的小行星带又被称为柯伊伯带</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4</w:t>
      </w:r>
      <w:r w:rsidRPr="003A252E">
        <w:rPr>
          <w:rFonts w:ascii="宋体" w:hAnsi="宋体" w:hint="eastAsia"/>
          <w:color w:val="000000"/>
          <w:sz w:val="24"/>
          <w:szCs w:val="24"/>
        </w:rPr>
        <w:t>．近日傍晚，当夕阳西下，暮色四起时，在西方总能看到一颗很亮的星，用望远镜观察时会发现它并不是一个完整的圆面，请问这颗星是：（</w:t>
      </w:r>
      <w:r w:rsidRPr="003A252E">
        <w:rPr>
          <w:rFonts w:ascii="宋体" w:hAnsi="宋体"/>
          <w:color w:val="000000"/>
          <w:sz w:val="24"/>
          <w:szCs w:val="24"/>
        </w:rPr>
        <w:t>B</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、木星</w:t>
      </w:r>
      <w:r w:rsidRPr="003A252E">
        <w:rPr>
          <w:rFonts w:ascii="宋体" w:hAnsi="宋体"/>
          <w:color w:val="000000"/>
          <w:sz w:val="24"/>
          <w:szCs w:val="24"/>
        </w:rPr>
        <w:t>B</w:t>
      </w:r>
      <w:r w:rsidRPr="003A252E">
        <w:rPr>
          <w:rFonts w:ascii="宋体" w:hAnsi="宋体" w:hint="eastAsia"/>
          <w:color w:val="000000"/>
          <w:sz w:val="24"/>
          <w:szCs w:val="24"/>
        </w:rPr>
        <w:t>、金星</w:t>
      </w:r>
      <w:r w:rsidRPr="003A252E">
        <w:rPr>
          <w:rFonts w:ascii="宋体" w:hAnsi="宋体"/>
          <w:color w:val="000000"/>
          <w:sz w:val="24"/>
          <w:szCs w:val="24"/>
        </w:rPr>
        <w:t>C</w:t>
      </w:r>
      <w:r w:rsidRPr="003A252E">
        <w:rPr>
          <w:rFonts w:ascii="宋体" w:hAnsi="宋体" w:hint="eastAsia"/>
          <w:color w:val="000000"/>
          <w:sz w:val="24"/>
          <w:szCs w:val="24"/>
        </w:rPr>
        <w:t>、织女星</w:t>
      </w:r>
      <w:r w:rsidRPr="003A252E">
        <w:rPr>
          <w:rFonts w:ascii="宋体" w:hAnsi="宋体"/>
          <w:color w:val="000000"/>
          <w:sz w:val="24"/>
          <w:szCs w:val="24"/>
        </w:rPr>
        <w:t>D</w:t>
      </w:r>
      <w:r w:rsidRPr="003A252E">
        <w:rPr>
          <w:rFonts w:ascii="宋体" w:hAnsi="宋体" w:hint="eastAsia"/>
          <w:color w:val="000000"/>
          <w:sz w:val="24"/>
          <w:szCs w:val="24"/>
        </w:rPr>
        <w:t>、天狼星</w:t>
      </w:r>
    </w:p>
    <w:p w:rsidR="004D1912" w:rsidRPr="003A252E" w:rsidRDefault="004D1912" w:rsidP="003A252E">
      <w:pPr>
        <w:autoSpaceDE w:val="0"/>
        <w:autoSpaceDN w:val="0"/>
        <w:jc w:val="left"/>
        <w:rPr>
          <w:rFonts w:ascii="宋体" w:hAnsi="宋体"/>
          <w:color w:val="000000"/>
          <w:sz w:val="24"/>
          <w:szCs w:val="24"/>
        </w:rPr>
      </w:pPr>
      <w:r w:rsidRPr="003A252E">
        <w:rPr>
          <w:rFonts w:ascii="宋体" w:hAnsi="宋体"/>
          <w:color w:val="000000"/>
          <w:sz w:val="24"/>
          <w:szCs w:val="24"/>
        </w:rPr>
        <w:t>5</w:t>
      </w:r>
      <w:r w:rsidRPr="003A252E">
        <w:rPr>
          <w:rFonts w:ascii="宋体" w:hAnsi="宋体" w:hint="eastAsia"/>
          <w:color w:val="000000"/>
          <w:sz w:val="24"/>
          <w:szCs w:val="24"/>
        </w:rPr>
        <w:t>．土星目前位于（），一般来说它不可能位于（）。</w:t>
      </w:r>
      <w:r w:rsidRPr="003A252E">
        <w:rPr>
          <w:rFonts w:ascii="宋体" w:hAnsi="宋体"/>
          <w:color w:val="000000"/>
          <w:sz w:val="24"/>
          <w:szCs w:val="24"/>
        </w:rPr>
        <w:t>C</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、双子座双鱼座</w:t>
      </w:r>
      <w:r w:rsidRPr="003A252E">
        <w:rPr>
          <w:rFonts w:ascii="宋体" w:hAnsi="宋体"/>
          <w:color w:val="000000"/>
          <w:sz w:val="24"/>
          <w:szCs w:val="24"/>
        </w:rPr>
        <w:t>B</w:t>
      </w:r>
      <w:r w:rsidRPr="003A252E">
        <w:rPr>
          <w:rFonts w:ascii="宋体" w:hAnsi="宋体" w:hint="eastAsia"/>
          <w:color w:val="000000"/>
          <w:sz w:val="24"/>
          <w:szCs w:val="24"/>
        </w:rPr>
        <w:t>、双鱼座室女座</w:t>
      </w:r>
      <w:r w:rsidRPr="003A252E">
        <w:rPr>
          <w:rFonts w:ascii="宋体" w:hAnsi="宋体"/>
          <w:color w:val="000000"/>
          <w:sz w:val="24"/>
          <w:szCs w:val="24"/>
        </w:rPr>
        <w:t>C</w:t>
      </w:r>
      <w:r w:rsidRPr="003A252E">
        <w:rPr>
          <w:rFonts w:ascii="宋体" w:hAnsi="宋体" w:hint="eastAsia"/>
          <w:color w:val="000000"/>
          <w:sz w:val="24"/>
          <w:szCs w:val="24"/>
        </w:rPr>
        <w:t>、室女座大熊座</w:t>
      </w:r>
      <w:r w:rsidRPr="003A252E">
        <w:rPr>
          <w:rFonts w:ascii="宋体" w:hAnsi="宋体"/>
          <w:color w:val="000000"/>
          <w:sz w:val="24"/>
          <w:szCs w:val="24"/>
        </w:rPr>
        <w:t>D</w:t>
      </w:r>
      <w:r w:rsidRPr="003A252E">
        <w:rPr>
          <w:rFonts w:ascii="宋体" w:hAnsi="宋体" w:hint="eastAsia"/>
          <w:color w:val="000000"/>
          <w:sz w:val="24"/>
          <w:szCs w:val="24"/>
        </w:rPr>
        <w:t>、大熊座双子座</w:t>
      </w:r>
    </w:p>
    <w:p w:rsidR="004D1912" w:rsidRPr="003A252E" w:rsidRDefault="004D1912" w:rsidP="003A252E">
      <w:pPr>
        <w:pageBreakBefore/>
        <w:autoSpaceDE w:val="0"/>
        <w:autoSpaceDN w:val="0"/>
        <w:jc w:val="left"/>
        <w:rPr>
          <w:rFonts w:ascii="宋体"/>
          <w:color w:val="000000"/>
          <w:sz w:val="24"/>
          <w:szCs w:val="24"/>
        </w:rPr>
      </w:pPr>
      <w:r w:rsidRPr="003A252E">
        <w:rPr>
          <w:rFonts w:ascii="宋体" w:hAnsi="宋体"/>
          <w:color w:val="000000"/>
          <w:sz w:val="24"/>
          <w:szCs w:val="24"/>
        </w:rPr>
        <w:t>6</w:t>
      </w:r>
      <w:r w:rsidRPr="003A252E">
        <w:rPr>
          <w:rFonts w:ascii="宋体" w:hAnsi="宋体" w:hint="eastAsia"/>
          <w:color w:val="000000"/>
          <w:sz w:val="24"/>
          <w:szCs w:val="24"/>
        </w:rPr>
        <w:t>，英仙座流星雨被誉为北半球三大流星雨之一，另外两个分别是：（</w:t>
      </w:r>
      <w:r w:rsidRPr="003A252E">
        <w:rPr>
          <w:rFonts w:ascii="宋体" w:hAnsi="宋体"/>
          <w:color w:val="000000"/>
          <w:sz w:val="24"/>
          <w:szCs w:val="24"/>
        </w:rPr>
        <w:t>A</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、双子座流星雨、象限仪流星雨</w:t>
      </w:r>
      <w:r w:rsidRPr="003A252E">
        <w:rPr>
          <w:rFonts w:ascii="宋体" w:hAnsi="宋体"/>
          <w:color w:val="000000"/>
          <w:sz w:val="24"/>
          <w:szCs w:val="24"/>
        </w:rPr>
        <w:t>B</w:t>
      </w:r>
      <w:r w:rsidRPr="003A252E">
        <w:rPr>
          <w:rFonts w:ascii="宋体" w:hAnsi="宋体" w:hint="eastAsia"/>
          <w:color w:val="000000"/>
          <w:sz w:val="24"/>
          <w:szCs w:val="24"/>
        </w:rPr>
        <w:t>、双子座流星雨、狮子座流星雨</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C</w:t>
      </w:r>
      <w:r w:rsidRPr="003A252E">
        <w:rPr>
          <w:rFonts w:ascii="宋体" w:hAnsi="宋体" w:hint="eastAsia"/>
          <w:color w:val="000000"/>
          <w:sz w:val="24"/>
          <w:szCs w:val="24"/>
        </w:rPr>
        <w:t>、象限仪流星雨、狮子座流星雨</w:t>
      </w:r>
      <w:r w:rsidRPr="003A252E">
        <w:rPr>
          <w:rFonts w:ascii="宋体" w:hAnsi="宋体"/>
          <w:color w:val="000000"/>
          <w:sz w:val="24"/>
          <w:szCs w:val="24"/>
        </w:rPr>
        <w:t>D</w:t>
      </w:r>
      <w:r w:rsidRPr="003A252E">
        <w:rPr>
          <w:rFonts w:ascii="宋体" w:hAnsi="宋体" w:hint="eastAsia"/>
          <w:color w:val="000000"/>
          <w:sz w:val="24"/>
          <w:szCs w:val="24"/>
        </w:rPr>
        <w:t>、狮子座流星雨、猎户座流星雨</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7</w:t>
      </w:r>
      <w:r w:rsidRPr="003A252E">
        <w:rPr>
          <w:rFonts w:ascii="宋体" w:hAnsi="宋体" w:hint="eastAsia"/>
          <w:color w:val="000000"/>
          <w:sz w:val="24"/>
          <w:szCs w:val="24"/>
        </w:rPr>
        <w:t>一般来说，日食发生的日期是：（</w:t>
      </w:r>
      <w:r w:rsidRPr="003A252E">
        <w:rPr>
          <w:rFonts w:ascii="宋体" w:hAnsi="宋体"/>
          <w:color w:val="000000"/>
          <w:sz w:val="24"/>
          <w:szCs w:val="24"/>
        </w:rPr>
        <w:t>A</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、朔</w:t>
      </w:r>
      <w:r w:rsidRPr="003A252E">
        <w:rPr>
          <w:rFonts w:ascii="宋体" w:hAnsi="宋体"/>
          <w:color w:val="000000"/>
          <w:sz w:val="24"/>
          <w:szCs w:val="24"/>
        </w:rPr>
        <w:t>B</w:t>
      </w:r>
      <w:r w:rsidRPr="003A252E">
        <w:rPr>
          <w:rFonts w:ascii="宋体" w:hAnsi="宋体" w:hint="eastAsia"/>
          <w:color w:val="000000"/>
          <w:sz w:val="24"/>
          <w:szCs w:val="24"/>
        </w:rPr>
        <w:t>、望</w:t>
      </w:r>
      <w:r w:rsidRPr="003A252E">
        <w:rPr>
          <w:rFonts w:ascii="宋体" w:hAnsi="宋体"/>
          <w:color w:val="000000"/>
          <w:sz w:val="24"/>
          <w:szCs w:val="24"/>
        </w:rPr>
        <w:t>C</w:t>
      </w:r>
      <w:r w:rsidRPr="003A252E">
        <w:rPr>
          <w:rFonts w:ascii="宋体" w:hAnsi="宋体" w:hint="eastAsia"/>
          <w:color w:val="000000"/>
          <w:sz w:val="24"/>
          <w:szCs w:val="24"/>
        </w:rPr>
        <w:t>、朔或望</w:t>
      </w:r>
      <w:r w:rsidRPr="003A252E">
        <w:rPr>
          <w:rFonts w:ascii="宋体" w:hAnsi="宋体"/>
          <w:color w:val="000000"/>
          <w:sz w:val="24"/>
          <w:szCs w:val="24"/>
        </w:rPr>
        <w:t>D</w:t>
      </w:r>
      <w:r w:rsidRPr="003A252E">
        <w:rPr>
          <w:rFonts w:ascii="宋体" w:hAnsi="宋体" w:hint="eastAsia"/>
          <w:color w:val="000000"/>
          <w:sz w:val="24"/>
          <w:szCs w:val="24"/>
        </w:rPr>
        <w:t>、可能为任意日期</w:t>
      </w:r>
    </w:p>
    <w:p w:rsidR="004D1912" w:rsidRPr="003A252E" w:rsidRDefault="004D1912" w:rsidP="003A252E">
      <w:pPr>
        <w:autoSpaceDE w:val="0"/>
        <w:autoSpaceDN w:val="0"/>
        <w:jc w:val="left"/>
        <w:rPr>
          <w:rFonts w:ascii="宋体"/>
          <w:color w:val="000000"/>
          <w:sz w:val="24"/>
          <w:szCs w:val="24"/>
        </w:rPr>
      </w:pPr>
      <w:r w:rsidRPr="003A252E">
        <w:rPr>
          <w:rFonts w:ascii="宋体" w:hAnsi="宋体" w:hint="eastAsia"/>
          <w:color w:val="000000"/>
          <w:sz w:val="24"/>
          <w:szCs w:val="24"/>
        </w:rPr>
        <w:t>．这次长江流域日全食覆盖人口之多，使得日全食观测安全问题引起了相当的重视。日全食的全过程中，只有以下哪个阶段可以用肉眼直接观测：（</w:t>
      </w:r>
      <w:r w:rsidRPr="003A252E">
        <w:rPr>
          <w:rFonts w:ascii="宋体" w:hAnsi="宋体"/>
          <w:color w:val="000000"/>
          <w:sz w:val="24"/>
          <w:szCs w:val="24"/>
        </w:rPr>
        <w:t>D</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、食既</w:t>
      </w:r>
      <w:r w:rsidRPr="003A252E">
        <w:rPr>
          <w:rFonts w:ascii="宋体" w:hAnsi="宋体"/>
          <w:color w:val="000000"/>
          <w:sz w:val="24"/>
          <w:szCs w:val="24"/>
        </w:rPr>
        <w:t>B</w:t>
      </w:r>
      <w:r w:rsidRPr="003A252E">
        <w:rPr>
          <w:rFonts w:ascii="宋体" w:hAnsi="宋体" w:hint="eastAsia"/>
          <w:color w:val="000000"/>
          <w:sz w:val="24"/>
          <w:szCs w:val="24"/>
        </w:rPr>
        <w:t>、生光</w:t>
      </w:r>
      <w:r w:rsidRPr="003A252E">
        <w:rPr>
          <w:rFonts w:ascii="宋体" w:hAnsi="宋体"/>
          <w:color w:val="000000"/>
          <w:sz w:val="24"/>
          <w:szCs w:val="24"/>
        </w:rPr>
        <w:t>C</w:t>
      </w:r>
      <w:r w:rsidRPr="003A252E">
        <w:rPr>
          <w:rFonts w:ascii="宋体" w:hAnsi="宋体" w:hint="eastAsia"/>
          <w:color w:val="000000"/>
          <w:sz w:val="24"/>
          <w:szCs w:val="24"/>
        </w:rPr>
        <w:t>、初亏</w:t>
      </w:r>
      <w:r w:rsidRPr="003A252E">
        <w:rPr>
          <w:rFonts w:ascii="宋体" w:hAnsi="宋体"/>
          <w:color w:val="000000"/>
          <w:sz w:val="24"/>
          <w:szCs w:val="24"/>
        </w:rPr>
        <w:t>D</w:t>
      </w:r>
      <w:r w:rsidRPr="003A252E">
        <w:rPr>
          <w:rFonts w:ascii="宋体" w:hAnsi="宋体" w:hint="eastAsia"/>
          <w:color w:val="000000"/>
          <w:sz w:val="24"/>
          <w:szCs w:val="24"/>
        </w:rPr>
        <w:t>、食甚</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8</w:t>
      </w:r>
      <w:r w:rsidRPr="003A252E">
        <w:rPr>
          <w:rFonts w:ascii="宋体" w:hAnsi="宋体" w:hint="eastAsia"/>
          <w:color w:val="000000"/>
          <w:sz w:val="24"/>
          <w:szCs w:val="24"/>
        </w:rPr>
        <w:t>．贝利珠是日全食中发生的极为精彩的一幕。以下关于贝利珠的说法正确的是：（</w:t>
      </w:r>
      <w:r w:rsidRPr="003A252E">
        <w:rPr>
          <w:rFonts w:ascii="宋体" w:hAnsi="宋体"/>
          <w:color w:val="000000"/>
          <w:sz w:val="24"/>
          <w:szCs w:val="24"/>
        </w:rPr>
        <w:t>A</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、贝利珠出现于食既和生光的时间</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B</w:t>
      </w:r>
      <w:r w:rsidRPr="003A252E">
        <w:rPr>
          <w:rFonts w:ascii="宋体" w:hAnsi="宋体" w:hint="eastAsia"/>
          <w:color w:val="000000"/>
          <w:sz w:val="24"/>
          <w:szCs w:val="24"/>
        </w:rPr>
        <w:t>、贝利珠产生的主要原因是太阳光球层和色球层极大的光度差</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C</w:t>
      </w:r>
      <w:r w:rsidRPr="003A252E">
        <w:rPr>
          <w:rFonts w:ascii="宋体" w:hAnsi="宋体" w:hint="eastAsia"/>
          <w:color w:val="000000"/>
          <w:sz w:val="24"/>
          <w:szCs w:val="24"/>
        </w:rPr>
        <w:t>、贝利珠出现的同时，还可能观测到太阳黑子</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D</w:t>
      </w:r>
      <w:r w:rsidRPr="003A252E">
        <w:rPr>
          <w:rFonts w:ascii="宋体" w:hAnsi="宋体" w:hint="eastAsia"/>
          <w:color w:val="000000"/>
          <w:sz w:val="24"/>
          <w:szCs w:val="24"/>
        </w:rPr>
        <w:t>、贝利珠是太阳色球层中的突出于日轮边缘的特殊结构</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9</w:t>
      </w:r>
      <w:r w:rsidRPr="003A252E">
        <w:rPr>
          <w:rFonts w:ascii="宋体" w:hAnsi="宋体" w:hint="eastAsia"/>
          <w:color w:val="000000"/>
          <w:sz w:val="24"/>
          <w:szCs w:val="24"/>
        </w:rPr>
        <w:t>．一年中，日食至少会发生几次：（</w:t>
      </w:r>
      <w:r w:rsidRPr="003A252E">
        <w:rPr>
          <w:rFonts w:ascii="宋体" w:hAnsi="宋体"/>
          <w:color w:val="000000"/>
          <w:sz w:val="24"/>
          <w:szCs w:val="24"/>
        </w:rPr>
        <w:t>B</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w:t>
      </w:r>
      <w:r w:rsidRPr="003A252E">
        <w:rPr>
          <w:rFonts w:ascii="宋体" w:hAnsi="宋体"/>
          <w:color w:val="000000"/>
          <w:sz w:val="24"/>
          <w:szCs w:val="24"/>
        </w:rPr>
        <w:t>1</w:t>
      </w:r>
      <w:r w:rsidRPr="003A252E">
        <w:rPr>
          <w:rFonts w:ascii="宋体" w:hAnsi="宋体" w:hint="eastAsia"/>
          <w:color w:val="000000"/>
          <w:sz w:val="24"/>
          <w:szCs w:val="24"/>
        </w:rPr>
        <w:t>次</w:t>
      </w:r>
      <w:r w:rsidRPr="003A252E">
        <w:rPr>
          <w:rFonts w:ascii="宋体" w:hAnsi="宋体"/>
          <w:color w:val="000000"/>
          <w:sz w:val="24"/>
          <w:szCs w:val="24"/>
        </w:rPr>
        <w:t>B</w:t>
      </w:r>
      <w:r w:rsidRPr="003A252E">
        <w:rPr>
          <w:rFonts w:ascii="宋体" w:hAnsi="宋体" w:hint="eastAsia"/>
          <w:color w:val="000000"/>
          <w:sz w:val="24"/>
          <w:szCs w:val="24"/>
        </w:rPr>
        <w:t>、</w:t>
      </w:r>
      <w:r w:rsidRPr="003A252E">
        <w:rPr>
          <w:rFonts w:ascii="宋体" w:hAnsi="宋体"/>
          <w:color w:val="000000"/>
          <w:sz w:val="24"/>
          <w:szCs w:val="24"/>
        </w:rPr>
        <w:t>2</w:t>
      </w:r>
      <w:r w:rsidRPr="003A252E">
        <w:rPr>
          <w:rFonts w:ascii="宋体" w:hAnsi="宋体" w:hint="eastAsia"/>
          <w:color w:val="000000"/>
          <w:sz w:val="24"/>
          <w:szCs w:val="24"/>
        </w:rPr>
        <w:t>次</w:t>
      </w:r>
      <w:r w:rsidRPr="003A252E">
        <w:rPr>
          <w:rFonts w:ascii="宋体" w:hAnsi="宋体"/>
          <w:color w:val="000000"/>
          <w:sz w:val="24"/>
          <w:szCs w:val="24"/>
        </w:rPr>
        <w:t>C</w:t>
      </w:r>
      <w:r w:rsidRPr="003A252E">
        <w:rPr>
          <w:rFonts w:ascii="宋体" w:hAnsi="宋体" w:hint="eastAsia"/>
          <w:color w:val="000000"/>
          <w:sz w:val="24"/>
          <w:szCs w:val="24"/>
        </w:rPr>
        <w:t>、</w:t>
      </w:r>
      <w:r w:rsidRPr="003A252E">
        <w:rPr>
          <w:rFonts w:ascii="宋体" w:hAnsi="宋体"/>
          <w:color w:val="000000"/>
          <w:sz w:val="24"/>
          <w:szCs w:val="24"/>
        </w:rPr>
        <w:t>3</w:t>
      </w:r>
      <w:r w:rsidRPr="003A252E">
        <w:rPr>
          <w:rFonts w:ascii="宋体" w:hAnsi="宋体" w:hint="eastAsia"/>
          <w:color w:val="000000"/>
          <w:sz w:val="24"/>
          <w:szCs w:val="24"/>
        </w:rPr>
        <w:t>次</w:t>
      </w:r>
      <w:r w:rsidRPr="003A252E">
        <w:rPr>
          <w:rFonts w:ascii="宋体" w:hAnsi="宋体"/>
          <w:color w:val="000000"/>
          <w:sz w:val="24"/>
          <w:szCs w:val="24"/>
        </w:rPr>
        <w:t>D</w:t>
      </w:r>
      <w:r w:rsidRPr="003A252E">
        <w:rPr>
          <w:rFonts w:ascii="宋体" w:hAnsi="宋体" w:hint="eastAsia"/>
          <w:color w:val="000000"/>
          <w:sz w:val="24"/>
          <w:szCs w:val="24"/>
        </w:rPr>
        <w:t>、可能一次都没有</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10</w:t>
      </w:r>
      <w:r w:rsidRPr="003A252E">
        <w:rPr>
          <w:rFonts w:ascii="宋体" w:hAnsi="宋体" w:hint="eastAsia"/>
          <w:color w:val="000000"/>
          <w:sz w:val="24"/>
          <w:szCs w:val="24"/>
        </w:rPr>
        <w:t>．地球上发生月食的时候，一位宇航员刚好来到月球，看到地球在天顶位置。若该宇航员在月球上的位置不变，当他在月球上第一次看到日落的时候，地球上看到的月亮是：（</w:t>
      </w:r>
      <w:r w:rsidRPr="003A252E">
        <w:rPr>
          <w:rFonts w:ascii="宋体" w:hAnsi="宋体"/>
          <w:color w:val="000000"/>
          <w:sz w:val="24"/>
          <w:szCs w:val="24"/>
        </w:rPr>
        <w:t>D</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、新月</w:t>
      </w:r>
      <w:r w:rsidRPr="003A252E">
        <w:rPr>
          <w:rFonts w:ascii="宋体" w:hAnsi="宋体"/>
          <w:color w:val="000000"/>
          <w:sz w:val="24"/>
          <w:szCs w:val="24"/>
        </w:rPr>
        <w:t>B</w:t>
      </w:r>
      <w:r w:rsidRPr="003A252E">
        <w:rPr>
          <w:rFonts w:ascii="宋体" w:hAnsi="宋体" w:hint="eastAsia"/>
          <w:color w:val="000000"/>
          <w:sz w:val="24"/>
          <w:szCs w:val="24"/>
        </w:rPr>
        <w:t>、上弦月</w:t>
      </w:r>
      <w:r w:rsidRPr="003A252E">
        <w:rPr>
          <w:rFonts w:ascii="宋体" w:hAnsi="宋体"/>
          <w:color w:val="000000"/>
          <w:sz w:val="24"/>
          <w:szCs w:val="24"/>
        </w:rPr>
        <w:t>C</w:t>
      </w:r>
      <w:r w:rsidRPr="003A252E">
        <w:rPr>
          <w:rFonts w:ascii="宋体" w:hAnsi="宋体" w:hint="eastAsia"/>
          <w:color w:val="000000"/>
          <w:sz w:val="24"/>
          <w:szCs w:val="24"/>
        </w:rPr>
        <w:t>、满月</w:t>
      </w:r>
      <w:r w:rsidRPr="003A252E">
        <w:rPr>
          <w:rFonts w:ascii="宋体" w:hAnsi="宋体"/>
          <w:color w:val="000000"/>
          <w:sz w:val="24"/>
          <w:szCs w:val="24"/>
        </w:rPr>
        <w:t>D</w:t>
      </w:r>
      <w:r w:rsidRPr="003A252E">
        <w:rPr>
          <w:rFonts w:ascii="宋体" w:hAnsi="宋体" w:hint="eastAsia"/>
          <w:color w:val="000000"/>
          <w:sz w:val="24"/>
          <w:szCs w:val="24"/>
        </w:rPr>
        <w:t>、下弦月</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11</w:t>
      </w:r>
      <w:r w:rsidRPr="003A252E">
        <w:rPr>
          <w:rFonts w:ascii="宋体" w:hAnsi="宋体" w:hint="eastAsia"/>
          <w:color w:val="000000"/>
          <w:sz w:val="24"/>
          <w:szCs w:val="24"/>
        </w:rPr>
        <w:t>．</w:t>
      </w:r>
      <w:r w:rsidRPr="003A252E">
        <w:rPr>
          <w:rFonts w:ascii="宋体" w:hAnsi="宋体"/>
          <w:color w:val="000000"/>
          <w:sz w:val="24"/>
          <w:szCs w:val="24"/>
        </w:rPr>
        <w:t>1969</w:t>
      </w:r>
      <w:r w:rsidRPr="003A252E">
        <w:rPr>
          <w:rFonts w:ascii="宋体" w:hAnsi="宋体" w:hint="eastAsia"/>
          <w:color w:val="000000"/>
          <w:sz w:val="24"/>
          <w:szCs w:val="24"/>
        </w:rPr>
        <w:t>年</w:t>
      </w:r>
      <w:r w:rsidRPr="003A252E">
        <w:rPr>
          <w:rFonts w:ascii="宋体" w:hAnsi="宋体"/>
          <w:color w:val="000000"/>
          <w:sz w:val="24"/>
          <w:szCs w:val="24"/>
        </w:rPr>
        <w:t>7</w:t>
      </w:r>
      <w:r w:rsidRPr="003A252E">
        <w:rPr>
          <w:rFonts w:ascii="宋体" w:hAnsi="宋体" w:hint="eastAsia"/>
          <w:color w:val="000000"/>
          <w:sz w:val="24"/>
          <w:szCs w:val="24"/>
        </w:rPr>
        <w:t>月</w:t>
      </w:r>
      <w:r w:rsidRPr="003A252E">
        <w:rPr>
          <w:rFonts w:ascii="宋体" w:hAnsi="宋体"/>
          <w:color w:val="000000"/>
          <w:sz w:val="24"/>
          <w:szCs w:val="24"/>
        </w:rPr>
        <w:t>20</w:t>
      </w:r>
      <w:r w:rsidRPr="003A252E">
        <w:rPr>
          <w:rFonts w:ascii="宋体" w:hAnsi="宋体" w:hint="eastAsia"/>
          <w:color w:val="000000"/>
          <w:sz w:val="24"/>
          <w:szCs w:val="24"/>
        </w:rPr>
        <w:t>日，人类的足迹第一次踏上月球。这一次登陆月球的探测器是：（</w:t>
      </w:r>
      <w:r w:rsidRPr="003A252E">
        <w:rPr>
          <w:rFonts w:ascii="宋体" w:hAnsi="宋体"/>
          <w:color w:val="000000"/>
          <w:sz w:val="24"/>
          <w:szCs w:val="24"/>
        </w:rPr>
        <w:t>B</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、阿波罗</w:t>
      </w:r>
      <w:r w:rsidRPr="003A252E">
        <w:rPr>
          <w:rFonts w:ascii="宋体" w:hAnsi="宋体"/>
          <w:color w:val="000000"/>
          <w:sz w:val="24"/>
          <w:szCs w:val="24"/>
        </w:rPr>
        <w:t>10</w:t>
      </w:r>
      <w:r w:rsidRPr="003A252E">
        <w:rPr>
          <w:rFonts w:ascii="宋体" w:hAnsi="宋体" w:hint="eastAsia"/>
          <w:color w:val="000000"/>
          <w:sz w:val="24"/>
          <w:szCs w:val="24"/>
        </w:rPr>
        <w:t>号</w:t>
      </w:r>
      <w:r w:rsidRPr="003A252E">
        <w:rPr>
          <w:rFonts w:ascii="宋体" w:hAnsi="宋体"/>
          <w:color w:val="000000"/>
          <w:sz w:val="24"/>
          <w:szCs w:val="24"/>
        </w:rPr>
        <w:t>B</w:t>
      </w:r>
      <w:r w:rsidRPr="003A252E">
        <w:rPr>
          <w:rFonts w:ascii="宋体" w:hAnsi="宋体" w:hint="eastAsia"/>
          <w:color w:val="000000"/>
          <w:sz w:val="24"/>
          <w:szCs w:val="24"/>
        </w:rPr>
        <w:t>、阿波罗</w:t>
      </w:r>
      <w:r w:rsidRPr="003A252E">
        <w:rPr>
          <w:rFonts w:ascii="宋体" w:hAnsi="宋体"/>
          <w:color w:val="000000"/>
          <w:sz w:val="24"/>
          <w:szCs w:val="24"/>
        </w:rPr>
        <w:t>11</w:t>
      </w:r>
      <w:r w:rsidRPr="003A252E">
        <w:rPr>
          <w:rFonts w:ascii="宋体" w:hAnsi="宋体" w:hint="eastAsia"/>
          <w:color w:val="000000"/>
          <w:sz w:val="24"/>
          <w:szCs w:val="24"/>
        </w:rPr>
        <w:t>号</w:t>
      </w:r>
      <w:r w:rsidRPr="003A252E">
        <w:rPr>
          <w:rFonts w:ascii="宋体" w:hAnsi="宋体"/>
          <w:color w:val="000000"/>
          <w:sz w:val="24"/>
          <w:szCs w:val="24"/>
        </w:rPr>
        <w:t>C</w:t>
      </w:r>
      <w:r w:rsidRPr="003A252E">
        <w:rPr>
          <w:rFonts w:ascii="宋体" w:hAnsi="宋体" w:hint="eastAsia"/>
          <w:color w:val="000000"/>
          <w:sz w:val="24"/>
          <w:szCs w:val="24"/>
        </w:rPr>
        <w:t>、阿波罗</w:t>
      </w:r>
      <w:r w:rsidRPr="003A252E">
        <w:rPr>
          <w:rFonts w:ascii="宋体" w:hAnsi="宋体"/>
          <w:color w:val="000000"/>
          <w:sz w:val="24"/>
          <w:szCs w:val="24"/>
        </w:rPr>
        <w:t>12</w:t>
      </w:r>
      <w:r w:rsidRPr="003A252E">
        <w:rPr>
          <w:rFonts w:ascii="宋体" w:hAnsi="宋体" w:hint="eastAsia"/>
          <w:color w:val="000000"/>
          <w:sz w:val="24"/>
          <w:szCs w:val="24"/>
        </w:rPr>
        <w:t>号</w:t>
      </w:r>
      <w:r w:rsidRPr="003A252E">
        <w:rPr>
          <w:rFonts w:ascii="宋体" w:hAnsi="宋体"/>
          <w:color w:val="000000"/>
          <w:sz w:val="24"/>
          <w:szCs w:val="24"/>
        </w:rPr>
        <w:t>D</w:t>
      </w:r>
      <w:r w:rsidRPr="003A252E">
        <w:rPr>
          <w:rFonts w:ascii="宋体" w:hAnsi="宋体" w:hint="eastAsia"/>
          <w:color w:val="000000"/>
          <w:sz w:val="24"/>
          <w:szCs w:val="24"/>
        </w:rPr>
        <w:t>、阿波罗</w:t>
      </w:r>
      <w:r w:rsidRPr="003A252E">
        <w:rPr>
          <w:rFonts w:ascii="宋体" w:hAnsi="宋体"/>
          <w:color w:val="000000"/>
          <w:sz w:val="24"/>
          <w:szCs w:val="24"/>
        </w:rPr>
        <w:t>13</w:t>
      </w:r>
      <w:r w:rsidRPr="003A252E">
        <w:rPr>
          <w:rFonts w:ascii="宋体" w:hAnsi="宋体" w:hint="eastAsia"/>
          <w:color w:val="000000"/>
          <w:sz w:val="24"/>
          <w:szCs w:val="24"/>
        </w:rPr>
        <w:t>号</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12</w:t>
      </w:r>
      <w:r w:rsidRPr="003A252E">
        <w:rPr>
          <w:rFonts w:ascii="宋体" w:hAnsi="宋体" w:hint="eastAsia"/>
          <w:color w:val="000000"/>
          <w:sz w:val="24"/>
          <w:szCs w:val="24"/>
        </w:rPr>
        <w:t>．从地球上看，如果昨天月亮升起的时间是</w:t>
      </w:r>
      <w:r w:rsidRPr="003A252E">
        <w:rPr>
          <w:rFonts w:ascii="宋体" w:hAnsi="宋体"/>
          <w:color w:val="000000"/>
          <w:sz w:val="24"/>
          <w:szCs w:val="24"/>
        </w:rPr>
        <w:t>18:00</w:t>
      </w:r>
      <w:r w:rsidRPr="003A252E">
        <w:rPr>
          <w:rFonts w:ascii="宋体" w:hAnsi="宋体" w:hint="eastAsia"/>
          <w:color w:val="000000"/>
          <w:sz w:val="24"/>
          <w:szCs w:val="24"/>
        </w:rPr>
        <w:t>，那么今天月亮升起的时间约为：（</w:t>
      </w:r>
      <w:r w:rsidRPr="003A252E">
        <w:rPr>
          <w:rFonts w:ascii="宋体" w:hAnsi="宋体"/>
          <w:color w:val="000000"/>
          <w:sz w:val="24"/>
          <w:szCs w:val="24"/>
        </w:rPr>
        <w:t>D</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hAns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w:t>
      </w:r>
      <w:r w:rsidRPr="003A252E">
        <w:rPr>
          <w:rFonts w:ascii="宋体" w:hAnsi="宋体"/>
          <w:color w:val="000000"/>
          <w:sz w:val="24"/>
          <w:szCs w:val="24"/>
        </w:rPr>
        <w:t>17:10  B</w:t>
      </w:r>
      <w:r w:rsidRPr="003A252E">
        <w:rPr>
          <w:rFonts w:ascii="宋体" w:hAnsi="宋体" w:hint="eastAsia"/>
          <w:color w:val="000000"/>
          <w:sz w:val="24"/>
          <w:szCs w:val="24"/>
        </w:rPr>
        <w:t>、</w:t>
      </w:r>
      <w:r w:rsidRPr="003A252E">
        <w:rPr>
          <w:rFonts w:ascii="宋体" w:hAnsi="宋体"/>
          <w:color w:val="000000"/>
          <w:sz w:val="24"/>
          <w:szCs w:val="24"/>
        </w:rPr>
        <w:t>17:30 C</w:t>
      </w:r>
      <w:r w:rsidRPr="003A252E">
        <w:rPr>
          <w:rFonts w:ascii="宋体" w:hAnsi="宋体" w:hint="eastAsia"/>
          <w:color w:val="000000"/>
          <w:sz w:val="24"/>
          <w:szCs w:val="24"/>
        </w:rPr>
        <w:t>、</w:t>
      </w:r>
      <w:r w:rsidRPr="003A252E">
        <w:rPr>
          <w:rFonts w:ascii="宋体" w:hAnsi="宋体"/>
          <w:color w:val="000000"/>
          <w:sz w:val="24"/>
          <w:szCs w:val="24"/>
        </w:rPr>
        <w:t>18:30  D</w:t>
      </w:r>
      <w:r w:rsidRPr="003A252E">
        <w:rPr>
          <w:rFonts w:ascii="宋体" w:hAnsi="宋体" w:hint="eastAsia"/>
          <w:color w:val="000000"/>
          <w:sz w:val="24"/>
          <w:szCs w:val="24"/>
        </w:rPr>
        <w:t>、</w:t>
      </w:r>
      <w:r w:rsidRPr="003A252E">
        <w:rPr>
          <w:rFonts w:ascii="宋体" w:hAnsi="宋体"/>
          <w:color w:val="000000"/>
          <w:sz w:val="24"/>
          <w:szCs w:val="24"/>
        </w:rPr>
        <w:t>18:50</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12</w:t>
      </w:r>
      <w:r w:rsidRPr="003A252E">
        <w:rPr>
          <w:rFonts w:ascii="宋体" w:hAnsi="宋体" w:hint="eastAsia"/>
          <w:color w:val="000000"/>
          <w:sz w:val="24"/>
          <w:szCs w:val="24"/>
        </w:rPr>
        <w:t>．从月面细节而言，下列时间中观测月亮的最佳时机为：（</w:t>
      </w:r>
      <w:r w:rsidRPr="003A252E">
        <w:rPr>
          <w:rFonts w:ascii="宋体" w:hAnsi="宋体"/>
          <w:color w:val="000000"/>
          <w:sz w:val="24"/>
          <w:szCs w:val="24"/>
        </w:rPr>
        <w:t>B</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、新月之后两天</w:t>
      </w:r>
      <w:r w:rsidRPr="003A252E">
        <w:rPr>
          <w:rFonts w:ascii="宋体" w:hAnsi="宋体"/>
          <w:color w:val="000000"/>
          <w:sz w:val="24"/>
          <w:szCs w:val="24"/>
        </w:rPr>
        <w:t>B</w:t>
      </w:r>
      <w:r w:rsidRPr="003A252E">
        <w:rPr>
          <w:rFonts w:ascii="宋体" w:hAnsi="宋体" w:hint="eastAsia"/>
          <w:color w:val="000000"/>
          <w:sz w:val="24"/>
          <w:szCs w:val="24"/>
        </w:rPr>
        <w:t>、上弦月的前两天</w:t>
      </w:r>
      <w:r w:rsidRPr="003A252E">
        <w:rPr>
          <w:rFonts w:ascii="宋体" w:hAnsi="宋体"/>
          <w:color w:val="000000"/>
          <w:sz w:val="24"/>
          <w:szCs w:val="24"/>
        </w:rPr>
        <w:t>C</w:t>
      </w:r>
      <w:r w:rsidRPr="003A252E">
        <w:rPr>
          <w:rFonts w:ascii="宋体" w:hAnsi="宋体" w:hint="eastAsia"/>
          <w:color w:val="000000"/>
          <w:sz w:val="24"/>
          <w:szCs w:val="24"/>
        </w:rPr>
        <w:t>、满月</w:t>
      </w:r>
      <w:r w:rsidRPr="003A252E">
        <w:rPr>
          <w:rFonts w:ascii="宋体" w:hAnsi="宋体"/>
          <w:color w:val="000000"/>
          <w:sz w:val="24"/>
          <w:szCs w:val="24"/>
        </w:rPr>
        <w:t>D</w:t>
      </w:r>
      <w:r w:rsidRPr="003A252E">
        <w:rPr>
          <w:rFonts w:ascii="宋体" w:hAnsi="宋体" w:hint="eastAsia"/>
          <w:color w:val="000000"/>
          <w:sz w:val="24"/>
          <w:szCs w:val="24"/>
        </w:rPr>
        <w:t>、满月之前或之后两天</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13</w:t>
      </w:r>
      <w:r w:rsidRPr="003A252E">
        <w:rPr>
          <w:rFonts w:ascii="宋体" w:hAnsi="宋体" w:hint="eastAsia"/>
          <w:color w:val="000000"/>
          <w:sz w:val="24"/>
          <w:szCs w:val="24"/>
        </w:rPr>
        <w:t>．从地球上看到的月亮的视直径是</w:t>
      </w:r>
      <w:r w:rsidRPr="003A252E">
        <w:rPr>
          <w:rFonts w:ascii="宋体" w:hAnsi="宋体"/>
          <w:color w:val="000000"/>
          <w:sz w:val="24"/>
          <w:szCs w:val="24"/>
        </w:rPr>
        <w:t>31</w:t>
      </w:r>
      <w:r w:rsidRPr="003A252E">
        <w:rPr>
          <w:rFonts w:ascii="宋体" w:hAnsi="宋体" w:hint="eastAsia"/>
          <w:color w:val="000000"/>
          <w:sz w:val="24"/>
          <w:szCs w:val="24"/>
        </w:rPr>
        <w:t>角分。对于一个焦距为</w:t>
      </w:r>
      <w:r w:rsidRPr="003A252E">
        <w:rPr>
          <w:rFonts w:ascii="宋体" w:hAnsi="宋体"/>
          <w:color w:val="000000"/>
          <w:sz w:val="24"/>
          <w:szCs w:val="24"/>
        </w:rPr>
        <w:t>350mm</w:t>
      </w:r>
      <w:r w:rsidRPr="003A252E">
        <w:rPr>
          <w:rFonts w:ascii="宋体" w:hAnsi="宋体" w:hint="eastAsia"/>
          <w:color w:val="000000"/>
          <w:sz w:val="24"/>
          <w:szCs w:val="24"/>
        </w:rPr>
        <w:t>，直径</w:t>
      </w:r>
      <w:r w:rsidRPr="003A252E">
        <w:rPr>
          <w:rFonts w:ascii="宋体" w:hAnsi="宋体"/>
          <w:color w:val="000000"/>
          <w:sz w:val="24"/>
          <w:szCs w:val="24"/>
        </w:rPr>
        <w:t>60mm</w:t>
      </w:r>
      <w:r w:rsidRPr="003A252E">
        <w:rPr>
          <w:rFonts w:ascii="宋体" w:hAnsi="宋体" w:hint="eastAsia"/>
          <w:color w:val="000000"/>
          <w:sz w:val="24"/>
          <w:szCs w:val="24"/>
        </w:rPr>
        <w:t>的物镜来说，月球在物镜焦平面上的像直径约为：（</w:t>
      </w:r>
      <w:r w:rsidRPr="003A252E">
        <w:rPr>
          <w:rFonts w:ascii="宋体" w:hAnsi="宋体"/>
          <w:color w:val="000000"/>
          <w:sz w:val="24"/>
          <w:szCs w:val="24"/>
        </w:rPr>
        <w:t>D</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hAns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w:t>
      </w:r>
      <w:r w:rsidRPr="003A252E">
        <w:rPr>
          <w:rFonts w:ascii="宋体" w:hAnsi="宋体"/>
          <w:color w:val="000000"/>
          <w:sz w:val="24"/>
          <w:szCs w:val="24"/>
        </w:rPr>
        <w:t>0.5mm       B</w:t>
      </w:r>
      <w:r w:rsidRPr="003A252E">
        <w:rPr>
          <w:rFonts w:ascii="宋体" w:hAnsi="宋体" w:hint="eastAsia"/>
          <w:color w:val="000000"/>
          <w:sz w:val="24"/>
          <w:szCs w:val="24"/>
        </w:rPr>
        <w:t>、</w:t>
      </w:r>
      <w:r w:rsidRPr="003A252E">
        <w:rPr>
          <w:rFonts w:ascii="宋体" w:hAnsi="宋体"/>
          <w:color w:val="000000"/>
          <w:sz w:val="24"/>
          <w:szCs w:val="24"/>
        </w:rPr>
        <w:t>1mmC</w:t>
      </w:r>
      <w:r w:rsidRPr="003A252E">
        <w:rPr>
          <w:rFonts w:ascii="宋体" w:hAnsi="宋体" w:hint="eastAsia"/>
          <w:color w:val="000000"/>
          <w:sz w:val="24"/>
          <w:szCs w:val="24"/>
        </w:rPr>
        <w:t>、</w:t>
      </w:r>
      <w:r w:rsidRPr="003A252E">
        <w:rPr>
          <w:rFonts w:ascii="宋体" w:hAnsi="宋体"/>
          <w:color w:val="000000"/>
          <w:sz w:val="24"/>
          <w:szCs w:val="24"/>
        </w:rPr>
        <w:t>2mm       D</w:t>
      </w:r>
      <w:r w:rsidRPr="003A252E">
        <w:rPr>
          <w:rFonts w:ascii="宋体" w:hAnsi="宋体" w:hint="eastAsia"/>
          <w:color w:val="000000"/>
          <w:sz w:val="24"/>
          <w:szCs w:val="24"/>
        </w:rPr>
        <w:t>、</w:t>
      </w:r>
      <w:r w:rsidRPr="003A252E">
        <w:rPr>
          <w:rFonts w:ascii="宋体" w:hAnsi="宋体"/>
          <w:color w:val="000000"/>
          <w:sz w:val="24"/>
          <w:szCs w:val="24"/>
        </w:rPr>
        <w:t>3mm</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14</w:t>
      </w:r>
      <w:r w:rsidRPr="003A252E">
        <w:rPr>
          <w:rFonts w:ascii="宋体" w:hAnsi="宋体" w:hint="eastAsia"/>
          <w:color w:val="000000"/>
          <w:sz w:val="24"/>
          <w:szCs w:val="24"/>
        </w:rPr>
        <w:t>．在月球的天空中，可以看到的天体或天象有：（</w:t>
      </w:r>
      <w:r w:rsidRPr="003A252E">
        <w:rPr>
          <w:rFonts w:ascii="宋体" w:hAnsi="宋体"/>
          <w:color w:val="000000"/>
          <w:sz w:val="24"/>
          <w:szCs w:val="24"/>
        </w:rPr>
        <w:t>C</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hint="eastAsia"/>
          <w:color w:val="000000"/>
          <w:sz w:val="24"/>
          <w:szCs w:val="24"/>
        </w:rPr>
        <w:t>①日全食②流星③彗星④极光⑤虹⑥人造卫星</w:t>
      </w:r>
    </w:p>
    <w:p w:rsidR="004D1912" w:rsidRPr="003A252E" w:rsidRDefault="004D1912" w:rsidP="003A252E">
      <w:pPr>
        <w:numPr>
          <w:ilvl w:val="0"/>
          <w:numId w:val="1"/>
        </w:numPr>
        <w:autoSpaceDE w:val="0"/>
        <w:autoSpaceDN w:val="0"/>
        <w:jc w:val="left"/>
        <w:rPr>
          <w:rFonts w:ascii="宋体"/>
          <w:color w:val="000000"/>
          <w:sz w:val="24"/>
          <w:szCs w:val="24"/>
        </w:rPr>
      </w:pPr>
      <w:r w:rsidRPr="003A252E">
        <w:rPr>
          <w:rFonts w:ascii="宋体" w:hAnsi="宋体" w:hint="eastAsia"/>
          <w:color w:val="000000"/>
          <w:sz w:val="24"/>
          <w:szCs w:val="24"/>
        </w:rPr>
        <w:t>②⑥</w:t>
      </w:r>
      <w:r w:rsidRPr="003A252E">
        <w:rPr>
          <w:rFonts w:ascii="宋体" w:hAnsi="宋体"/>
          <w:color w:val="000000"/>
          <w:sz w:val="24"/>
          <w:szCs w:val="24"/>
        </w:rPr>
        <w:t>B</w:t>
      </w:r>
      <w:r w:rsidRPr="003A252E">
        <w:rPr>
          <w:rFonts w:ascii="宋体" w:hAnsi="宋体" w:hint="eastAsia"/>
          <w:color w:val="000000"/>
          <w:sz w:val="24"/>
          <w:szCs w:val="24"/>
        </w:rPr>
        <w:t>、①②③</w:t>
      </w:r>
      <w:r w:rsidRPr="003A252E">
        <w:rPr>
          <w:rFonts w:ascii="宋体" w:hAnsi="宋体"/>
          <w:color w:val="000000"/>
          <w:sz w:val="24"/>
          <w:szCs w:val="24"/>
        </w:rPr>
        <w:t>C</w:t>
      </w:r>
      <w:r w:rsidRPr="003A252E">
        <w:rPr>
          <w:rFonts w:ascii="宋体" w:hAnsi="宋体" w:hint="eastAsia"/>
          <w:color w:val="000000"/>
          <w:sz w:val="24"/>
          <w:szCs w:val="24"/>
        </w:rPr>
        <w:t>、①③⑥</w:t>
      </w:r>
      <w:r w:rsidRPr="003A252E">
        <w:rPr>
          <w:rFonts w:ascii="宋体" w:hAnsi="宋体"/>
          <w:color w:val="000000"/>
          <w:sz w:val="24"/>
          <w:szCs w:val="24"/>
        </w:rPr>
        <w:t>D</w:t>
      </w:r>
      <w:r w:rsidRPr="003A252E">
        <w:rPr>
          <w:rFonts w:ascii="宋体" w:hAnsi="宋体" w:hint="eastAsia"/>
          <w:color w:val="000000"/>
          <w:sz w:val="24"/>
          <w:szCs w:val="24"/>
        </w:rPr>
        <w:t>、③④⑤</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15</w:t>
      </w:r>
      <w:r w:rsidRPr="003A252E">
        <w:rPr>
          <w:rFonts w:ascii="宋体" w:hAnsi="宋体" w:hint="eastAsia"/>
          <w:color w:val="000000"/>
          <w:sz w:val="24"/>
          <w:szCs w:val="24"/>
        </w:rPr>
        <w:t>如果整个太阳系的质量全部集中在太阳上，那么太阳将最终演化为：（</w:t>
      </w:r>
      <w:r w:rsidRPr="003A252E">
        <w:rPr>
          <w:rFonts w:ascii="宋体" w:hAnsi="宋体"/>
          <w:color w:val="000000"/>
          <w:sz w:val="24"/>
          <w:szCs w:val="24"/>
        </w:rPr>
        <w:t>C</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、黑洞</w:t>
      </w:r>
      <w:r w:rsidRPr="003A252E">
        <w:rPr>
          <w:rFonts w:ascii="宋体" w:hAnsi="宋体"/>
          <w:color w:val="000000"/>
          <w:sz w:val="24"/>
          <w:szCs w:val="24"/>
        </w:rPr>
        <w:t>B</w:t>
      </w:r>
      <w:r w:rsidRPr="003A252E">
        <w:rPr>
          <w:rFonts w:ascii="宋体" w:hAnsi="宋体" w:hint="eastAsia"/>
          <w:color w:val="000000"/>
          <w:sz w:val="24"/>
          <w:szCs w:val="24"/>
        </w:rPr>
        <w:t>、中子星</w:t>
      </w:r>
      <w:r w:rsidRPr="003A252E">
        <w:rPr>
          <w:rFonts w:ascii="宋体" w:hAnsi="宋体"/>
          <w:color w:val="000000"/>
          <w:sz w:val="24"/>
          <w:szCs w:val="24"/>
        </w:rPr>
        <w:t>C</w:t>
      </w:r>
      <w:r w:rsidRPr="003A252E">
        <w:rPr>
          <w:rFonts w:ascii="宋体" w:hAnsi="宋体" w:hint="eastAsia"/>
          <w:color w:val="000000"/>
          <w:sz w:val="24"/>
          <w:szCs w:val="24"/>
        </w:rPr>
        <w:t>、白矮星</w:t>
      </w:r>
      <w:r w:rsidRPr="003A252E">
        <w:rPr>
          <w:rFonts w:ascii="宋体" w:hAnsi="宋体"/>
          <w:color w:val="000000"/>
          <w:sz w:val="24"/>
          <w:szCs w:val="24"/>
        </w:rPr>
        <w:t>D</w:t>
      </w:r>
      <w:r w:rsidRPr="003A252E">
        <w:rPr>
          <w:rFonts w:ascii="宋体" w:hAnsi="宋体" w:hint="eastAsia"/>
          <w:color w:val="000000"/>
          <w:sz w:val="24"/>
          <w:szCs w:val="24"/>
        </w:rPr>
        <w:t>、褐矮星</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16</w:t>
      </w:r>
      <w:r w:rsidRPr="003A252E">
        <w:rPr>
          <w:rFonts w:ascii="宋体" w:hAnsi="宋体" w:hint="eastAsia"/>
          <w:color w:val="000000"/>
          <w:sz w:val="24"/>
          <w:szCs w:val="24"/>
        </w:rPr>
        <w:t>．在中国北方普通县城里，无云的夜晚，以下时间中适合进行深空天体观测的是：（</w:t>
      </w:r>
      <w:r w:rsidRPr="003A252E">
        <w:rPr>
          <w:rFonts w:ascii="宋体" w:hAnsi="宋体"/>
          <w:color w:val="000000"/>
          <w:sz w:val="24"/>
          <w:szCs w:val="24"/>
        </w:rPr>
        <w:t>C</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元宵节</w:t>
      </w:r>
      <w:r w:rsidRPr="003A252E">
        <w:rPr>
          <w:rFonts w:ascii="宋体" w:hAnsi="宋体"/>
          <w:color w:val="000000"/>
          <w:sz w:val="24"/>
          <w:szCs w:val="24"/>
        </w:rPr>
        <w:t>22</w:t>
      </w:r>
      <w:r w:rsidRPr="003A252E">
        <w:rPr>
          <w:rFonts w:ascii="宋体" w:hAnsi="宋体" w:hint="eastAsia"/>
          <w:color w:val="000000"/>
          <w:sz w:val="24"/>
          <w:szCs w:val="24"/>
        </w:rPr>
        <w:t>点至</w:t>
      </w:r>
      <w:r w:rsidRPr="003A252E">
        <w:rPr>
          <w:rFonts w:ascii="宋体" w:hAnsi="宋体"/>
          <w:color w:val="000000"/>
          <w:sz w:val="24"/>
          <w:szCs w:val="24"/>
        </w:rPr>
        <w:t>23</w:t>
      </w:r>
      <w:r w:rsidRPr="003A252E">
        <w:rPr>
          <w:rFonts w:ascii="宋体" w:hAnsi="宋体" w:hint="eastAsia"/>
          <w:color w:val="000000"/>
          <w:sz w:val="24"/>
          <w:szCs w:val="24"/>
        </w:rPr>
        <w:t>点</w:t>
      </w:r>
      <w:r w:rsidRPr="003A252E">
        <w:rPr>
          <w:rFonts w:ascii="宋体" w:hAnsi="宋体"/>
          <w:color w:val="000000"/>
          <w:sz w:val="24"/>
          <w:szCs w:val="24"/>
        </w:rPr>
        <w:t xml:space="preserve"> B</w:t>
      </w:r>
      <w:r w:rsidRPr="003A252E">
        <w:rPr>
          <w:rFonts w:ascii="宋体" w:hAnsi="宋体" w:hint="eastAsia"/>
          <w:color w:val="000000"/>
          <w:sz w:val="24"/>
          <w:szCs w:val="24"/>
        </w:rPr>
        <w:t>七夕节</w:t>
      </w:r>
      <w:r w:rsidRPr="003A252E">
        <w:rPr>
          <w:rFonts w:ascii="宋体" w:hAnsi="宋体"/>
          <w:color w:val="000000"/>
          <w:sz w:val="24"/>
          <w:szCs w:val="24"/>
        </w:rPr>
        <w:t>19</w:t>
      </w:r>
      <w:r w:rsidRPr="003A252E">
        <w:rPr>
          <w:rFonts w:ascii="宋体" w:hAnsi="宋体" w:hint="eastAsia"/>
          <w:color w:val="000000"/>
          <w:sz w:val="24"/>
          <w:szCs w:val="24"/>
        </w:rPr>
        <w:t>点至</w:t>
      </w:r>
      <w:r w:rsidRPr="003A252E">
        <w:rPr>
          <w:rFonts w:ascii="宋体" w:hAnsi="宋体"/>
          <w:color w:val="000000"/>
          <w:sz w:val="24"/>
          <w:szCs w:val="24"/>
        </w:rPr>
        <w:t>20</w:t>
      </w:r>
      <w:r w:rsidRPr="003A252E">
        <w:rPr>
          <w:rFonts w:ascii="宋体" w:hAnsi="宋体" w:hint="eastAsia"/>
          <w:color w:val="000000"/>
          <w:sz w:val="24"/>
          <w:szCs w:val="24"/>
        </w:rPr>
        <w:t>点</w:t>
      </w:r>
      <w:r w:rsidRPr="003A252E">
        <w:rPr>
          <w:rFonts w:ascii="宋体" w:hAnsi="宋体"/>
          <w:color w:val="000000"/>
          <w:sz w:val="24"/>
          <w:szCs w:val="24"/>
        </w:rPr>
        <w:t xml:space="preserve"> C</w:t>
      </w:r>
      <w:r w:rsidRPr="003A252E">
        <w:rPr>
          <w:rFonts w:ascii="宋体" w:hAnsi="宋体" w:hint="eastAsia"/>
          <w:color w:val="000000"/>
          <w:sz w:val="24"/>
          <w:szCs w:val="24"/>
        </w:rPr>
        <w:t>重阳节</w:t>
      </w:r>
      <w:r w:rsidRPr="003A252E">
        <w:rPr>
          <w:rFonts w:ascii="宋体" w:hAnsi="宋体"/>
          <w:color w:val="000000"/>
          <w:sz w:val="24"/>
          <w:szCs w:val="24"/>
        </w:rPr>
        <w:t>1</w:t>
      </w:r>
      <w:r w:rsidRPr="003A252E">
        <w:rPr>
          <w:rFonts w:ascii="宋体" w:hAnsi="宋体" w:hint="eastAsia"/>
          <w:color w:val="000000"/>
          <w:sz w:val="24"/>
          <w:szCs w:val="24"/>
        </w:rPr>
        <w:t>点至</w:t>
      </w:r>
      <w:r w:rsidRPr="003A252E">
        <w:rPr>
          <w:rFonts w:ascii="宋体" w:hAnsi="宋体"/>
          <w:color w:val="000000"/>
          <w:sz w:val="24"/>
          <w:szCs w:val="24"/>
        </w:rPr>
        <w:t>2</w:t>
      </w:r>
      <w:r w:rsidRPr="003A252E">
        <w:rPr>
          <w:rFonts w:ascii="宋体" w:hAnsi="宋体" w:hint="eastAsia"/>
          <w:color w:val="000000"/>
          <w:sz w:val="24"/>
          <w:szCs w:val="24"/>
        </w:rPr>
        <w:t>点</w:t>
      </w:r>
      <w:r w:rsidRPr="003A252E">
        <w:rPr>
          <w:rFonts w:ascii="宋体" w:hAnsi="宋体"/>
          <w:color w:val="000000"/>
          <w:sz w:val="24"/>
          <w:szCs w:val="24"/>
        </w:rPr>
        <w:t xml:space="preserve"> D</w:t>
      </w:r>
      <w:r w:rsidRPr="003A252E">
        <w:rPr>
          <w:rFonts w:ascii="宋体" w:hAnsi="宋体" w:hint="eastAsia"/>
          <w:color w:val="000000"/>
          <w:sz w:val="24"/>
          <w:szCs w:val="24"/>
        </w:rPr>
        <w:t>春节</w:t>
      </w:r>
      <w:r w:rsidRPr="003A252E">
        <w:rPr>
          <w:rFonts w:ascii="宋体"/>
          <w:color w:val="000000"/>
          <w:sz w:val="24"/>
          <w:szCs w:val="24"/>
        </w:rPr>
        <w:t>0</w:t>
      </w:r>
      <w:r w:rsidRPr="003A252E">
        <w:rPr>
          <w:rFonts w:ascii="宋体" w:hAnsi="宋体" w:hint="eastAsia"/>
          <w:color w:val="000000"/>
          <w:sz w:val="24"/>
          <w:szCs w:val="24"/>
        </w:rPr>
        <w:t>点至</w:t>
      </w:r>
      <w:r w:rsidRPr="003A252E">
        <w:rPr>
          <w:rFonts w:ascii="宋体" w:hAnsi="宋体"/>
          <w:color w:val="000000"/>
          <w:sz w:val="24"/>
          <w:szCs w:val="24"/>
        </w:rPr>
        <w:t>1</w:t>
      </w:r>
      <w:r w:rsidRPr="003A252E">
        <w:rPr>
          <w:rFonts w:ascii="宋体" w:hAnsi="宋体" w:hint="eastAsia"/>
          <w:color w:val="000000"/>
          <w:sz w:val="24"/>
          <w:szCs w:val="24"/>
        </w:rPr>
        <w:t>点</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17</w:t>
      </w:r>
      <w:r w:rsidRPr="003A252E">
        <w:rPr>
          <w:rFonts w:ascii="宋体" w:hAnsi="宋体" w:hint="eastAsia"/>
          <w:color w:val="000000"/>
          <w:sz w:val="24"/>
          <w:szCs w:val="24"/>
        </w:rPr>
        <w:t>．右图又被称为“爱因斯坦十字”，类星体的光线因（</w:t>
      </w:r>
      <w:r w:rsidRPr="003A252E">
        <w:rPr>
          <w:rFonts w:ascii="宋体" w:hAnsi="宋体"/>
          <w:color w:val="000000"/>
          <w:sz w:val="24"/>
          <w:szCs w:val="24"/>
        </w:rPr>
        <w:t>A</w:t>
      </w:r>
      <w:r w:rsidRPr="003A252E">
        <w:rPr>
          <w:rFonts w:ascii="宋体" w:hAnsi="宋体" w:hint="eastAsia"/>
          <w:color w:val="000000"/>
          <w:sz w:val="24"/>
          <w:szCs w:val="24"/>
        </w:rPr>
        <w:t>）作用形成四重影像，对称分布于其前景星系的核心四周，与其组成一个近似的十字形，故此得名。</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、引力透镜</w:t>
      </w:r>
      <w:r w:rsidRPr="003A252E">
        <w:rPr>
          <w:rFonts w:ascii="宋体" w:hAnsi="宋体"/>
          <w:color w:val="000000"/>
          <w:sz w:val="24"/>
          <w:szCs w:val="24"/>
        </w:rPr>
        <w:t>B</w:t>
      </w:r>
      <w:r w:rsidRPr="003A252E">
        <w:rPr>
          <w:rFonts w:ascii="宋体" w:hAnsi="宋体" w:hint="eastAsia"/>
          <w:color w:val="000000"/>
          <w:sz w:val="24"/>
          <w:szCs w:val="24"/>
        </w:rPr>
        <w:t>、光回声</w:t>
      </w:r>
      <w:r w:rsidRPr="003A252E">
        <w:rPr>
          <w:rFonts w:ascii="宋体" w:hAnsi="宋体"/>
          <w:color w:val="000000"/>
          <w:sz w:val="24"/>
          <w:szCs w:val="24"/>
        </w:rPr>
        <w:t>C</w:t>
      </w:r>
      <w:r w:rsidRPr="003A252E">
        <w:rPr>
          <w:rFonts w:ascii="宋体" w:hAnsi="宋体" w:hint="eastAsia"/>
          <w:color w:val="000000"/>
          <w:sz w:val="24"/>
          <w:szCs w:val="24"/>
        </w:rPr>
        <w:t>、多普勒效应</w:t>
      </w:r>
      <w:r w:rsidRPr="003A252E">
        <w:rPr>
          <w:rFonts w:ascii="宋体" w:hAnsi="宋体"/>
          <w:color w:val="000000"/>
          <w:sz w:val="24"/>
          <w:szCs w:val="24"/>
        </w:rPr>
        <w:t>D</w:t>
      </w:r>
      <w:r w:rsidRPr="003A252E">
        <w:rPr>
          <w:rFonts w:ascii="宋体" w:hAnsi="宋体" w:hint="eastAsia"/>
          <w:color w:val="000000"/>
          <w:sz w:val="24"/>
          <w:szCs w:val="24"/>
        </w:rPr>
        <w:t>、星际尘埃</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18</w:t>
      </w:r>
      <w:r w:rsidRPr="003A252E">
        <w:rPr>
          <w:rFonts w:ascii="宋体" w:hAnsi="宋体" w:hint="eastAsia"/>
          <w:color w:val="000000"/>
          <w:sz w:val="24"/>
          <w:szCs w:val="24"/>
        </w:rPr>
        <w:t>．下列范围从大到小排列是？（</w:t>
      </w:r>
      <w:r w:rsidRPr="003A252E">
        <w:rPr>
          <w:rFonts w:ascii="宋体" w:hAnsi="宋体"/>
          <w:color w:val="000000"/>
          <w:sz w:val="24"/>
          <w:szCs w:val="24"/>
        </w:rPr>
        <w:t>C</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hint="eastAsia"/>
          <w:color w:val="000000"/>
          <w:sz w:val="24"/>
          <w:szCs w:val="24"/>
        </w:rPr>
        <w:t>①本星系团②总星系③本超星系团④银河系</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、③②①④</w:t>
      </w:r>
      <w:r w:rsidRPr="003A252E">
        <w:rPr>
          <w:rFonts w:ascii="宋体" w:hAnsi="宋体"/>
          <w:color w:val="000000"/>
          <w:sz w:val="24"/>
          <w:szCs w:val="24"/>
        </w:rPr>
        <w:t>B</w:t>
      </w:r>
      <w:r w:rsidRPr="003A252E">
        <w:rPr>
          <w:rFonts w:ascii="宋体" w:hAnsi="宋体" w:hint="eastAsia"/>
          <w:color w:val="000000"/>
          <w:sz w:val="24"/>
          <w:szCs w:val="24"/>
        </w:rPr>
        <w:t>、②①③④</w:t>
      </w:r>
      <w:r w:rsidRPr="003A252E">
        <w:rPr>
          <w:rFonts w:ascii="宋体" w:hAnsi="宋体"/>
          <w:color w:val="000000"/>
          <w:sz w:val="24"/>
          <w:szCs w:val="24"/>
        </w:rPr>
        <w:t>C</w:t>
      </w:r>
      <w:r w:rsidRPr="003A252E">
        <w:rPr>
          <w:rFonts w:ascii="宋体" w:hAnsi="宋体" w:hint="eastAsia"/>
          <w:color w:val="000000"/>
          <w:sz w:val="24"/>
          <w:szCs w:val="24"/>
        </w:rPr>
        <w:t>、②③①④</w:t>
      </w:r>
      <w:r w:rsidRPr="003A252E">
        <w:rPr>
          <w:rFonts w:ascii="宋体" w:hAnsi="宋体"/>
          <w:color w:val="000000"/>
          <w:sz w:val="24"/>
          <w:szCs w:val="24"/>
        </w:rPr>
        <w:t>D</w:t>
      </w:r>
      <w:r w:rsidRPr="003A252E">
        <w:rPr>
          <w:rFonts w:ascii="宋体" w:hAnsi="宋体" w:hint="eastAsia"/>
          <w:color w:val="000000"/>
          <w:sz w:val="24"/>
          <w:szCs w:val="24"/>
        </w:rPr>
        <w:t>、①②③④</w:t>
      </w:r>
    </w:p>
    <w:p w:rsidR="004D1912" w:rsidRPr="003A252E" w:rsidRDefault="004D1912" w:rsidP="003A252E">
      <w:pPr>
        <w:autoSpaceDE w:val="0"/>
        <w:autoSpaceDN w:val="0"/>
        <w:jc w:val="left"/>
        <w:rPr>
          <w:rFonts w:ascii="宋体" w:hAnsi="宋体"/>
          <w:color w:val="000000"/>
          <w:sz w:val="24"/>
          <w:szCs w:val="24"/>
        </w:rPr>
      </w:pPr>
      <w:r w:rsidRPr="003A252E">
        <w:rPr>
          <w:rFonts w:ascii="宋体" w:hAnsi="宋体"/>
          <w:color w:val="000000"/>
          <w:sz w:val="24"/>
          <w:szCs w:val="24"/>
        </w:rPr>
        <w:t>19</w:t>
      </w:r>
      <w:r w:rsidRPr="003A252E">
        <w:rPr>
          <w:rFonts w:ascii="宋体" w:hAnsi="宋体" w:hint="eastAsia"/>
          <w:color w:val="000000"/>
          <w:sz w:val="24"/>
          <w:szCs w:val="24"/>
        </w:rPr>
        <w:t>．</w:t>
      </w:r>
      <w:r w:rsidRPr="003A252E">
        <w:rPr>
          <w:rFonts w:ascii="宋体" w:hAnsi="宋体"/>
          <w:color w:val="000000"/>
          <w:sz w:val="24"/>
          <w:szCs w:val="24"/>
        </w:rPr>
        <w:t>500</w:t>
      </w:r>
      <w:r w:rsidRPr="003A252E">
        <w:rPr>
          <w:rFonts w:ascii="宋体" w:hAnsi="宋体" w:hint="eastAsia"/>
          <w:color w:val="000000"/>
          <w:sz w:val="24"/>
          <w:szCs w:val="24"/>
        </w:rPr>
        <w:t>米口径球面射电望远镜是国家科教领导小组审议确定的国家九大科技基础设施之一，建成后将成为世界上规模最大的单口径射电望远镜。它位于中国（）省，叫做（）。</w:t>
      </w:r>
      <w:r w:rsidRPr="003A252E">
        <w:rPr>
          <w:rFonts w:ascii="宋体" w:hAnsi="宋体"/>
          <w:color w:val="000000"/>
          <w:sz w:val="24"/>
          <w:szCs w:val="24"/>
        </w:rPr>
        <w:t>B</w:t>
      </w:r>
    </w:p>
    <w:p w:rsidR="004D1912" w:rsidRPr="003A252E" w:rsidRDefault="004D1912" w:rsidP="003A252E">
      <w:pPr>
        <w:numPr>
          <w:ilvl w:val="0"/>
          <w:numId w:val="2"/>
        </w:numPr>
        <w:autoSpaceDE w:val="0"/>
        <w:autoSpaceDN w:val="0"/>
        <w:jc w:val="left"/>
        <w:rPr>
          <w:rFonts w:ascii="宋体" w:hAnsi="宋体"/>
          <w:color w:val="000000"/>
          <w:sz w:val="24"/>
          <w:szCs w:val="24"/>
        </w:rPr>
      </w:pPr>
      <w:r w:rsidRPr="003A252E">
        <w:rPr>
          <w:rFonts w:ascii="宋体" w:hAnsi="宋体" w:hint="eastAsia"/>
          <w:color w:val="000000"/>
          <w:sz w:val="24"/>
          <w:szCs w:val="24"/>
        </w:rPr>
        <w:t>贵州</w:t>
      </w:r>
      <w:r w:rsidRPr="003A252E">
        <w:rPr>
          <w:rFonts w:ascii="宋体" w:hAnsi="宋体"/>
          <w:color w:val="000000"/>
          <w:sz w:val="24"/>
          <w:szCs w:val="24"/>
        </w:rPr>
        <w:t>LAMOST B</w:t>
      </w:r>
      <w:r w:rsidRPr="003A252E">
        <w:rPr>
          <w:rFonts w:ascii="宋体" w:hAnsi="宋体" w:hint="eastAsia"/>
          <w:color w:val="000000"/>
          <w:sz w:val="24"/>
          <w:szCs w:val="24"/>
        </w:rPr>
        <w:t>、贵州</w:t>
      </w:r>
      <w:r w:rsidRPr="003A252E">
        <w:rPr>
          <w:rFonts w:ascii="宋体" w:hAnsi="宋体"/>
          <w:color w:val="000000"/>
          <w:sz w:val="24"/>
          <w:szCs w:val="24"/>
        </w:rPr>
        <w:t>FAST  C</w:t>
      </w:r>
      <w:r w:rsidRPr="003A252E">
        <w:rPr>
          <w:rFonts w:ascii="宋体" w:hAnsi="宋体" w:hint="eastAsia"/>
          <w:color w:val="000000"/>
          <w:sz w:val="24"/>
          <w:szCs w:val="24"/>
        </w:rPr>
        <w:t>、河北</w:t>
      </w:r>
      <w:r w:rsidRPr="003A252E">
        <w:rPr>
          <w:rFonts w:ascii="宋体" w:hAnsi="宋体"/>
          <w:color w:val="000000"/>
          <w:sz w:val="24"/>
          <w:szCs w:val="24"/>
        </w:rPr>
        <w:t>LAMOST   D</w:t>
      </w:r>
      <w:r w:rsidRPr="003A252E">
        <w:rPr>
          <w:rFonts w:ascii="宋体" w:hAnsi="宋体" w:hint="eastAsia"/>
          <w:color w:val="000000"/>
          <w:sz w:val="24"/>
          <w:szCs w:val="24"/>
        </w:rPr>
        <w:t>、河北</w:t>
      </w:r>
      <w:r w:rsidRPr="003A252E">
        <w:rPr>
          <w:rFonts w:ascii="宋体" w:hAnsi="宋体"/>
          <w:color w:val="000000"/>
          <w:sz w:val="24"/>
          <w:szCs w:val="24"/>
        </w:rPr>
        <w:t>FAST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20</w:t>
      </w:r>
      <w:r w:rsidRPr="003A252E">
        <w:rPr>
          <w:rFonts w:ascii="宋体" w:hAnsi="宋体" w:hint="eastAsia"/>
          <w:color w:val="000000"/>
          <w:sz w:val="24"/>
          <w:szCs w:val="24"/>
        </w:rPr>
        <w:t>天文单位的定义是：（</w:t>
      </w:r>
      <w:r w:rsidRPr="003A252E">
        <w:rPr>
          <w:rFonts w:ascii="宋体" w:hAnsi="宋体"/>
          <w:color w:val="000000"/>
          <w:sz w:val="24"/>
          <w:szCs w:val="24"/>
        </w:rPr>
        <w:t>C</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、相对日地张角为一个角秒的天体的距离</w:t>
      </w:r>
      <w:r w:rsidRPr="003A252E">
        <w:rPr>
          <w:rFonts w:ascii="宋体" w:hAnsi="宋体"/>
          <w:color w:val="000000"/>
          <w:sz w:val="24"/>
          <w:szCs w:val="24"/>
        </w:rPr>
        <w:t>B</w:t>
      </w:r>
      <w:r w:rsidRPr="003A252E">
        <w:rPr>
          <w:rFonts w:ascii="宋体" w:hAnsi="宋体" w:hint="eastAsia"/>
          <w:color w:val="000000"/>
          <w:sz w:val="24"/>
          <w:szCs w:val="24"/>
        </w:rPr>
        <w:t>、光在一年时间里传播的距离</w:t>
      </w:r>
    </w:p>
    <w:p w:rsidR="004D1912" w:rsidRPr="003A252E" w:rsidRDefault="004D1912" w:rsidP="003A252E">
      <w:pPr>
        <w:jc w:val="left"/>
        <w:rPr>
          <w:rFonts w:ascii="宋体"/>
          <w:color w:val="000000"/>
          <w:sz w:val="24"/>
          <w:szCs w:val="24"/>
        </w:rPr>
      </w:pPr>
      <w:r w:rsidRPr="003A252E">
        <w:rPr>
          <w:rFonts w:ascii="宋体" w:hAnsi="宋体"/>
          <w:color w:val="000000"/>
          <w:sz w:val="24"/>
          <w:szCs w:val="24"/>
        </w:rPr>
        <w:t>C</w:t>
      </w:r>
      <w:r w:rsidRPr="003A252E">
        <w:rPr>
          <w:rFonts w:ascii="宋体" w:hAnsi="宋体" w:hint="eastAsia"/>
          <w:color w:val="000000"/>
          <w:sz w:val="24"/>
          <w:szCs w:val="24"/>
        </w:rPr>
        <w:t>、地球到太阳的平均距离</w:t>
      </w:r>
      <w:r w:rsidRPr="003A252E">
        <w:rPr>
          <w:rFonts w:ascii="宋体" w:hAnsi="宋体"/>
          <w:color w:val="000000"/>
          <w:sz w:val="24"/>
          <w:szCs w:val="24"/>
        </w:rPr>
        <w:t>D</w:t>
      </w:r>
      <w:r w:rsidRPr="003A252E">
        <w:rPr>
          <w:rFonts w:ascii="宋体" w:hAnsi="宋体" w:hint="eastAsia"/>
          <w:color w:val="000000"/>
          <w:sz w:val="24"/>
          <w:szCs w:val="24"/>
        </w:rPr>
        <w:t>、光从太阳到地球所需的时间</w:t>
      </w:r>
    </w:p>
    <w:p w:rsidR="004D1912" w:rsidRPr="003A252E" w:rsidRDefault="004D1912" w:rsidP="003A252E">
      <w:pPr>
        <w:jc w:val="left"/>
        <w:rPr>
          <w:rFonts w:ascii="宋体"/>
          <w:sz w:val="24"/>
          <w:szCs w:val="24"/>
        </w:rPr>
      </w:pPr>
      <w:r w:rsidRPr="003A252E">
        <w:rPr>
          <w:rFonts w:ascii="宋体" w:hAnsi="宋体"/>
          <w:sz w:val="24"/>
          <w:szCs w:val="24"/>
        </w:rPr>
        <w:t>21</w:t>
      </w:r>
      <w:r w:rsidRPr="003A252E">
        <w:rPr>
          <w:rFonts w:ascii="宋体" w:hAnsi="宋体" w:hint="eastAsia"/>
          <w:sz w:val="24"/>
          <w:szCs w:val="24"/>
        </w:rPr>
        <w:t>“山城”是我国哪座城市的雅号？</w:t>
      </w:r>
    </w:p>
    <w:p w:rsidR="004D1912" w:rsidRPr="003A252E" w:rsidRDefault="004D1912" w:rsidP="003A252E">
      <w:pPr>
        <w:jc w:val="left"/>
        <w:rPr>
          <w:rFonts w:ascii="宋体"/>
          <w:sz w:val="24"/>
          <w:szCs w:val="24"/>
        </w:rPr>
      </w:pPr>
      <w:r w:rsidRPr="003A252E">
        <w:rPr>
          <w:rFonts w:ascii="宋体" w:hAnsi="宋体" w:hint="eastAsia"/>
          <w:sz w:val="24"/>
          <w:szCs w:val="24"/>
        </w:rPr>
        <w:t>洛阳</w:t>
      </w:r>
      <w:r w:rsidRPr="003A252E">
        <w:rPr>
          <w:rFonts w:ascii="宋体" w:hAnsi="宋体"/>
          <w:sz w:val="24"/>
          <w:szCs w:val="24"/>
        </w:rPr>
        <w:t xml:space="preserve">    </w:t>
      </w:r>
      <w:r w:rsidRPr="003A252E">
        <w:rPr>
          <w:rFonts w:ascii="宋体" w:hAnsi="宋体" w:hint="eastAsia"/>
          <w:sz w:val="24"/>
          <w:szCs w:val="24"/>
        </w:rPr>
        <w:t>西安</w:t>
      </w:r>
      <w:r w:rsidRPr="003A252E">
        <w:rPr>
          <w:rFonts w:ascii="宋体" w:hAnsi="宋体"/>
          <w:sz w:val="24"/>
          <w:szCs w:val="24"/>
        </w:rPr>
        <w:t xml:space="preserve">    </w:t>
      </w:r>
      <w:r w:rsidRPr="003A252E">
        <w:rPr>
          <w:rFonts w:ascii="宋体" w:hAnsi="宋体" w:hint="eastAsia"/>
          <w:sz w:val="24"/>
          <w:szCs w:val="24"/>
        </w:rPr>
        <w:t>重庆</w:t>
      </w:r>
      <w:r w:rsidRPr="003A252E">
        <w:rPr>
          <w:rFonts w:ascii="宋体" w:hAnsi="宋体"/>
          <w:sz w:val="24"/>
          <w:szCs w:val="24"/>
        </w:rPr>
        <w:t xml:space="preserve">    </w:t>
      </w:r>
      <w:r w:rsidRPr="003A252E">
        <w:rPr>
          <w:rFonts w:ascii="宋体" w:hAnsi="宋体" w:hint="eastAsia"/>
          <w:sz w:val="24"/>
          <w:szCs w:val="24"/>
        </w:rPr>
        <w:t>福州</w:t>
      </w:r>
      <w:r w:rsidRPr="003A252E">
        <w:rPr>
          <w:rFonts w:ascii="宋体" w:hAnsi="宋体"/>
          <w:sz w:val="24"/>
          <w:szCs w:val="24"/>
        </w:rPr>
        <w:t>C</w:t>
      </w:r>
    </w:p>
    <w:p w:rsidR="004D1912" w:rsidRPr="003A252E" w:rsidRDefault="004D1912" w:rsidP="003A252E">
      <w:pPr>
        <w:jc w:val="left"/>
        <w:rPr>
          <w:rFonts w:ascii="宋体"/>
          <w:sz w:val="24"/>
          <w:szCs w:val="24"/>
        </w:rPr>
      </w:pPr>
      <w:r w:rsidRPr="003A252E">
        <w:rPr>
          <w:rFonts w:ascii="宋体" w:hAnsi="宋体"/>
          <w:sz w:val="24"/>
          <w:szCs w:val="24"/>
        </w:rPr>
        <w:t>22</w:t>
      </w:r>
      <w:r w:rsidRPr="003A252E">
        <w:rPr>
          <w:rFonts w:ascii="宋体" w:hAnsi="宋体" w:hint="eastAsia"/>
          <w:sz w:val="24"/>
          <w:szCs w:val="24"/>
        </w:rPr>
        <w:t>峨眉山位于我国哪个省份？</w:t>
      </w:r>
    </w:p>
    <w:p w:rsidR="004D1912" w:rsidRPr="003A252E" w:rsidRDefault="004D1912" w:rsidP="003A252E">
      <w:pPr>
        <w:jc w:val="left"/>
        <w:rPr>
          <w:rFonts w:ascii="宋体"/>
          <w:sz w:val="24"/>
          <w:szCs w:val="24"/>
        </w:rPr>
      </w:pPr>
      <w:r w:rsidRPr="003A252E">
        <w:rPr>
          <w:rFonts w:ascii="宋体" w:hAnsi="宋体" w:hint="eastAsia"/>
          <w:sz w:val="24"/>
          <w:szCs w:val="24"/>
        </w:rPr>
        <w:t>四川</w:t>
      </w:r>
      <w:r w:rsidRPr="003A252E">
        <w:rPr>
          <w:rFonts w:ascii="宋体" w:hAnsi="宋体"/>
          <w:sz w:val="24"/>
          <w:szCs w:val="24"/>
        </w:rPr>
        <w:t xml:space="preserve">    </w:t>
      </w:r>
      <w:r w:rsidRPr="003A252E">
        <w:rPr>
          <w:rFonts w:ascii="宋体" w:hAnsi="宋体" w:hint="eastAsia"/>
          <w:sz w:val="24"/>
          <w:szCs w:val="24"/>
        </w:rPr>
        <w:t>云南</w:t>
      </w:r>
      <w:r w:rsidRPr="003A252E">
        <w:rPr>
          <w:rFonts w:ascii="宋体" w:hAnsi="宋体"/>
          <w:sz w:val="24"/>
          <w:szCs w:val="24"/>
        </w:rPr>
        <w:t xml:space="preserve">    </w:t>
      </w:r>
      <w:r w:rsidRPr="003A252E">
        <w:rPr>
          <w:rFonts w:ascii="宋体" w:hAnsi="宋体" w:hint="eastAsia"/>
          <w:sz w:val="24"/>
          <w:szCs w:val="24"/>
        </w:rPr>
        <w:t>贵州</w:t>
      </w:r>
      <w:r w:rsidRPr="003A252E">
        <w:rPr>
          <w:rFonts w:ascii="宋体" w:hAnsi="宋体"/>
          <w:sz w:val="24"/>
          <w:szCs w:val="24"/>
        </w:rPr>
        <w:t xml:space="preserve">    </w:t>
      </w:r>
      <w:r w:rsidRPr="003A252E">
        <w:rPr>
          <w:rFonts w:ascii="宋体" w:hAnsi="宋体" w:hint="eastAsia"/>
          <w:sz w:val="24"/>
          <w:szCs w:val="24"/>
        </w:rPr>
        <w:t>西藏</w:t>
      </w:r>
      <w:r w:rsidRPr="003A252E">
        <w:rPr>
          <w:rFonts w:ascii="宋体" w:hAnsi="宋体"/>
          <w:sz w:val="24"/>
          <w:szCs w:val="24"/>
        </w:rPr>
        <w:t>A</w:t>
      </w:r>
    </w:p>
    <w:p w:rsidR="004D1912" w:rsidRPr="003A252E" w:rsidRDefault="004D1912" w:rsidP="003A252E">
      <w:pPr>
        <w:jc w:val="left"/>
        <w:rPr>
          <w:rFonts w:ascii="宋体"/>
          <w:sz w:val="24"/>
          <w:szCs w:val="24"/>
        </w:rPr>
      </w:pPr>
      <w:r w:rsidRPr="003A252E">
        <w:rPr>
          <w:rFonts w:ascii="宋体" w:hAnsi="宋体"/>
          <w:sz w:val="24"/>
          <w:szCs w:val="24"/>
        </w:rPr>
        <w:t>23</w:t>
      </w:r>
      <w:r w:rsidRPr="003A252E">
        <w:rPr>
          <w:rFonts w:ascii="宋体" w:hAnsi="宋体" w:hint="eastAsia"/>
          <w:sz w:val="24"/>
          <w:szCs w:val="24"/>
        </w:rPr>
        <w:t>我国面积最大的湖泊是：</w:t>
      </w:r>
    </w:p>
    <w:p w:rsidR="004D1912" w:rsidRPr="003A252E" w:rsidRDefault="004D1912" w:rsidP="003A252E">
      <w:pPr>
        <w:jc w:val="left"/>
        <w:rPr>
          <w:rFonts w:ascii="宋体"/>
          <w:sz w:val="24"/>
          <w:szCs w:val="24"/>
        </w:rPr>
      </w:pPr>
      <w:r w:rsidRPr="003A252E">
        <w:rPr>
          <w:rFonts w:ascii="宋体" w:hAnsi="宋体" w:hint="eastAsia"/>
          <w:sz w:val="24"/>
          <w:szCs w:val="24"/>
        </w:rPr>
        <w:t>青海湖</w:t>
      </w:r>
      <w:r w:rsidRPr="003A252E">
        <w:rPr>
          <w:rFonts w:ascii="宋体" w:hAnsi="宋体"/>
          <w:sz w:val="24"/>
          <w:szCs w:val="24"/>
        </w:rPr>
        <w:t xml:space="preserve">    </w:t>
      </w:r>
      <w:r w:rsidRPr="003A252E">
        <w:rPr>
          <w:rFonts w:ascii="宋体" w:hAnsi="宋体" w:hint="eastAsia"/>
          <w:sz w:val="24"/>
          <w:szCs w:val="24"/>
        </w:rPr>
        <w:t>鄱阳湖</w:t>
      </w:r>
      <w:r w:rsidRPr="003A252E">
        <w:rPr>
          <w:rFonts w:ascii="宋体" w:hAnsi="宋体"/>
          <w:sz w:val="24"/>
          <w:szCs w:val="24"/>
        </w:rPr>
        <w:t xml:space="preserve">    </w:t>
      </w:r>
      <w:r w:rsidRPr="003A252E">
        <w:rPr>
          <w:rFonts w:ascii="宋体" w:hAnsi="宋体" w:hint="eastAsia"/>
          <w:sz w:val="24"/>
          <w:szCs w:val="24"/>
        </w:rPr>
        <w:t>洞庭湖</w:t>
      </w:r>
      <w:r w:rsidRPr="003A252E">
        <w:rPr>
          <w:rFonts w:ascii="宋体" w:hAnsi="宋体"/>
          <w:sz w:val="24"/>
          <w:szCs w:val="24"/>
        </w:rPr>
        <w:t xml:space="preserve">    </w:t>
      </w:r>
      <w:r w:rsidRPr="003A252E">
        <w:rPr>
          <w:rFonts w:ascii="宋体" w:hAnsi="宋体" w:hint="eastAsia"/>
          <w:sz w:val="24"/>
          <w:szCs w:val="24"/>
        </w:rPr>
        <w:t>太湖</w:t>
      </w:r>
      <w:r w:rsidRPr="003A252E">
        <w:rPr>
          <w:rFonts w:ascii="宋体" w:hAnsi="宋体"/>
          <w:sz w:val="24"/>
          <w:szCs w:val="24"/>
        </w:rPr>
        <w:t>A</w:t>
      </w:r>
    </w:p>
    <w:p w:rsidR="004D1912" w:rsidRPr="003A252E" w:rsidRDefault="004D1912" w:rsidP="003A252E">
      <w:pPr>
        <w:jc w:val="left"/>
        <w:rPr>
          <w:rFonts w:ascii="宋体"/>
          <w:sz w:val="24"/>
          <w:szCs w:val="24"/>
        </w:rPr>
      </w:pPr>
      <w:r w:rsidRPr="003A252E">
        <w:rPr>
          <w:rFonts w:ascii="宋体" w:hAnsi="宋体"/>
          <w:sz w:val="24"/>
          <w:szCs w:val="24"/>
        </w:rPr>
        <w:t>24</w:t>
      </w:r>
      <w:r w:rsidRPr="003A252E">
        <w:rPr>
          <w:rFonts w:ascii="宋体" w:hAnsi="宋体" w:hint="eastAsia"/>
          <w:sz w:val="24"/>
          <w:szCs w:val="24"/>
        </w:rPr>
        <w:t>“鲁”是我国哪个省份的简称：</w:t>
      </w:r>
    </w:p>
    <w:p w:rsidR="004D1912" w:rsidRPr="003A252E" w:rsidRDefault="004D1912" w:rsidP="003A252E">
      <w:pPr>
        <w:jc w:val="left"/>
        <w:rPr>
          <w:rFonts w:ascii="宋体"/>
          <w:sz w:val="24"/>
          <w:szCs w:val="24"/>
        </w:rPr>
      </w:pPr>
      <w:r w:rsidRPr="003A252E">
        <w:rPr>
          <w:rFonts w:ascii="宋体" w:hAnsi="宋体" w:hint="eastAsia"/>
          <w:sz w:val="24"/>
          <w:szCs w:val="24"/>
        </w:rPr>
        <w:t>河北</w:t>
      </w:r>
      <w:r w:rsidRPr="003A252E">
        <w:rPr>
          <w:rFonts w:ascii="宋体" w:hAnsi="宋体"/>
          <w:sz w:val="24"/>
          <w:szCs w:val="24"/>
        </w:rPr>
        <w:t xml:space="preserve">    </w:t>
      </w:r>
      <w:r w:rsidRPr="003A252E">
        <w:rPr>
          <w:rFonts w:ascii="宋体" w:hAnsi="宋体" w:hint="eastAsia"/>
          <w:sz w:val="24"/>
          <w:szCs w:val="24"/>
        </w:rPr>
        <w:t>吉林</w:t>
      </w:r>
      <w:r w:rsidRPr="003A252E">
        <w:rPr>
          <w:rFonts w:ascii="宋体" w:hAnsi="宋体"/>
          <w:sz w:val="24"/>
          <w:szCs w:val="24"/>
        </w:rPr>
        <w:t xml:space="preserve">    </w:t>
      </w:r>
      <w:r w:rsidRPr="003A252E">
        <w:rPr>
          <w:rFonts w:ascii="宋体" w:hAnsi="宋体" w:hint="eastAsia"/>
          <w:sz w:val="24"/>
          <w:szCs w:val="24"/>
        </w:rPr>
        <w:t>山东</w:t>
      </w:r>
      <w:r w:rsidRPr="003A252E">
        <w:rPr>
          <w:rFonts w:ascii="宋体" w:hAnsi="宋体"/>
          <w:sz w:val="24"/>
          <w:szCs w:val="24"/>
        </w:rPr>
        <w:t xml:space="preserve">    </w:t>
      </w:r>
      <w:r w:rsidRPr="003A252E">
        <w:rPr>
          <w:rFonts w:ascii="宋体" w:hAnsi="宋体" w:hint="eastAsia"/>
          <w:sz w:val="24"/>
          <w:szCs w:val="24"/>
        </w:rPr>
        <w:t>山西</w:t>
      </w:r>
      <w:r w:rsidRPr="003A252E">
        <w:rPr>
          <w:rFonts w:ascii="宋体" w:hAnsi="宋体"/>
          <w:sz w:val="24"/>
          <w:szCs w:val="24"/>
        </w:rPr>
        <w:t>C</w:t>
      </w:r>
    </w:p>
    <w:p w:rsidR="004D1912" w:rsidRPr="003A252E" w:rsidRDefault="004D1912" w:rsidP="003A252E">
      <w:pPr>
        <w:jc w:val="left"/>
        <w:rPr>
          <w:rFonts w:ascii="宋体"/>
          <w:sz w:val="24"/>
          <w:szCs w:val="24"/>
        </w:rPr>
      </w:pPr>
      <w:r w:rsidRPr="003A252E">
        <w:rPr>
          <w:rFonts w:ascii="宋体" w:hAnsi="宋体"/>
          <w:sz w:val="24"/>
          <w:szCs w:val="24"/>
        </w:rPr>
        <w:t>25</w:t>
      </w:r>
      <w:r w:rsidRPr="003A252E">
        <w:rPr>
          <w:rFonts w:ascii="宋体" w:hAnsi="宋体" w:hint="eastAsia"/>
          <w:sz w:val="24"/>
          <w:szCs w:val="24"/>
        </w:rPr>
        <w:t>世界部分首都是以人名命名的，下列哪个不是：</w:t>
      </w:r>
    </w:p>
    <w:p w:rsidR="004D1912" w:rsidRPr="003A252E" w:rsidRDefault="004D1912" w:rsidP="003A252E">
      <w:pPr>
        <w:jc w:val="left"/>
        <w:rPr>
          <w:rFonts w:ascii="宋体"/>
          <w:sz w:val="24"/>
          <w:szCs w:val="24"/>
        </w:rPr>
      </w:pPr>
      <w:r w:rsidRPr="003A252E">
        <w:rPr>
          <w:rFonts w:ascii="宋体" w:hAnsi="宋体" w:hint="eastAsia"/>
          <w:sz w:val="24"/>
          <w:szCs w:val="24"/>
        </w:rPr>
        <w:t>华盛顿</w:t>
      </w:r>
      <w:r w:rsidRPr="003A252E">
        <w:rPr>
          <w:rFonts w:ascii="宋体" w:hAnsi="宋体"/>
          <w:sz w:val="24"/>
          <w:szCs w:val="24"/>
        </w:rPr>
        <w:t xml:space="preserve">    </w:t>
      </w:r>
      <w:r w:rsidRPr="003A252E">
        <w:rPr>
          <w:rFonts w:ascii="宋体" w:hAnsi="宋体" w:hint="eastAsia"/>
          <w:sz w:val="24"/>
          <w:szCs w:val="24"/>
        </w:rPr>
        <w:t>莫斯科</w:t>
      </w:r>
      <w:r w:rsidRPr="003A252E">
        <w:rPr>
          <w:rFonts w:ascii="宋体" w:hAnsi="宋体"/>
          <w:sz w:val="24"/>
          <w:szCs w:val="24"/>
        </w:rPr>
        <w:t xml:space="preserve">    </w:t>
      </w:r>
      <w:r w:rsidRPr="003A252E">
        <w:rPr>
          <w:rFonts w:ascii="宋体" w:hAnsi="宋体" w:hint="eastAsia"/>
          <w:sz w:val="24"/>
          <w:szCs w:val="24"/>
        </w:rPr>
        <w:t>巴黎</w:t>
      </w:r>
      <w:r w:rsidRPr="003A252E">
        <w:rPr>
          <w:rFonts w:ascii="宋体" w:hAnsi="宋体"/>
          <w:sz w:val="24"/>
          <w:szCs w:val="24"/>
        </w:rPr>
        <w:t xml:space="preserve">    </w:t>
      </w:r>
      <w:r w:rsidRPr="003A252E">
        <w:rPr>
          <w:rFonts w:ascii="宋体" w:hAnsi="宋体" w:hint="eastAsia"/>
          <w:sz w:val="24"/>
          <w:szCs w:val="24"/>
        </w:rPr>
        <w:t>科伦坡</w:t>
      </w:r>
      <w:r w:rsidRPr="003A252E">
        <w:rPr>
          <w:rFonts w:ascii="宋体" w:hAnsi="宋体"/>
          <w:sz w:val="24"/>
          <w:szCs w:val="24"/>
        </w:rPr>
        <w:t>B</w:t>
      </w:r>
    </w:p>
    <w:p w:rsidR="004D1912" w:rsidRPr="003A252E" w:rsidRDefault="004D1912" w:rsidP="003A252E">
      <w:pPr>
        <w:jc w:val="left"/>
        <w:rPr>
          <w:rFonts w:ascii="宋体"/>
          <w:sz w:val="24"/>
          <w:szCs w:val="24"/>
        </w:rPr>
      </w:pPr>
      <w:r w:rsidRPr="003A252E">
        <w:rPr>
          <w:rFonts w:ascii="宋体" w:hAnsi="宋体"/>
          <w:sz w:val="24"/>
          <w:szCs w:val="24"/>
        </w:rPr>
        <w:t>26</w:t>
      </w:r>
      <w:r w:rsidRPr="003A252E">
        <w:rPr>
          <w:rFonts w:ascii="宋体" w:hAnsi="宋体" w:hint="eastAsia"/>
          <w:sz w:val="24"/>
          <w:szCs w:val="24"/>
        </w:rPr>
        <w:t>下列河流哪一条是世界流程最长：</w:t>
      </w:r>
    </w:p>
    <w:p w:rsidR="004D1912" w:rsidRPr="003A252E" w:rsidRDefault="004D1912" w:rsidP="003A252E">
      <w:pPr>
        <w:jc w:val="left"/>
        <w:rPr>
          <w:rFonts w:ascii="宋体"/>
          <w:sz w:val="24"/>
          <w:szCs w:val="24"/>
        </w:rPr>
      </w:pPr>
      <w:r w:rsidRPr="003A252E">
        <w:rPr>
          <w:rFonts w:ascii="宋体" w:hAnsi="宋体" w:hint="eastAsia"/>
          <w:sz w:val="24"/>
          <w:szCs w:val="24"/>
        </w:rPr>
        <w:t>尼罗河</w:t>
      </w:r>
      <w:r w:rsidRPr="003A252E">
        <w:rPr>
          <w:rFonts w:ascii="宋体" w:hAnsi="宋体"/>
          <w:sz w:val="24"/>
          <w:szCs w:val="24"/>
        </w:rPr>
        <w:t xml:space="preserve">    </w:t>
      </w:r>
      <w:r w:rsidRPr="003A252E">
        <w:rPr>
          <w:rFonts w:ascii="宋体" w:hAnsi="宋体" w:hint="eastAsia"/>
          <w:sz w:val="24"/>
          <w:szCs w:val="24"/>
        </w:rPr>
        <w:t>长江</w:t>
      </w:r>
      <w:r w:rsidRPr="003A252E">
        <w:rPr>
          <w:rFonts w:ascii="宋体" w:hAnsi="宋体"/>
          <w:sz w:val="24"/>
          <w:szCs w:val="24"/>
        </w:rPr>
        <w:t xml:space="preserve">    </w:t>
      </w:r>
      <w:r w:rsidRPr="003A252E">
        <w:rPr>
          <w:rFonts w:ascii="宋体" w:hAnsi="宋体" w:hint="eastAsia"/>
          <w:sz w:val="24"/>
          <w:szCs w:val="24"/>
        </w:rPr>
        <w:t>亚马孙河</w:t>
      </w:r>
      <w:r w:rsidRPr="003A252E">
        <w:rPr>
          <w:rFonts w:ascii="宋体" w:hAnsi="宋体"/>
          <w:sz w:val="24"/>
          <w:szCs w:val="24"/>
        </w:rPr>
        <w:t xml:space="preserve">    </w:t>
      </w:r>
      <w:r w:rsidRPr="003A252E">
        <w:rPr>
          <w:rFonts w:ascii="宋体" w:hAnsi="宋体" w:hint="eastAsia"/>
          <w:sz w:val="24"/>
          <w:szCs w:val="24"/>
        </w:rPr>
        <w:t>密西西比河</w:t>
      </w:r>
      <w:r w:rsidRPr="003A252E">
        <w:rPr>
          <w:rFonts w:ascii="宋体" w:hAnsi="宋体"/>
          <w:sz w:val="24"/>
          <w:szCs w:val="24"/>
        </w:rPr>
        <w:t>A</w:t>
      </w:r>
    </w:p>
    <w:p w:rsidR="004D1912" w:rsidRPr="003A252E" w:rsidRDefault="004D1912" w:rsidP="003A252E">
      <w:pPr>
        <w:jc w:val="left"/>
        <w:rPr>
          <w:rFonts w:ascii="宋体"/>
          <w:sz w:val="24"/>
          <w:szCs w:val="24"/>
        </w:rPr>
      </w:pPr>
      <w:r w:rsidRPr="003A252E">
        <w:rPr>
          <w:rFonts w:ascii="宋体" w:hAnsi="宋体"/>
          <w:sz w:val="24"/>
          <w:szCs w:val="24"/>
        </w:rPr>
        <w:t>27</w:t>
      </w:r>
      <w:r w:rsidRPr="003A252E">
        <w:rPr>
          <w:rFonts w:ascii="宋体" w:hAnsi="宋体" w:hint="eastAsia"/>
          <w:sz w:val="24"/>
          <w:szCs w:val="24"/>
        </w:rPr>
        <w:t>世界最大的内陆国是：</w:t>
      </w:r>
    </w:p>
    <w:p w:rsidR="004D1912" w:rsidRPr="003A252E" w:rsidRDefault="004D1912" w:rsidP="003A252E">
      <w:pPr>
        <w:jc w:val="left"/>
        <w:rPr>
          <w:rFonts w:ascii="宋体"/>
          <w:sz w:val="24"/>
          <w:szCs w:val="24"/>
        </w:rPr>
      </w:pPr>
      <w:r w:rsidRPr="003A252E">
        <w:rPr>
          <w:rFonts w:ascii="宋体" w:hAnsi="宋体" w:hint="eastAsia"/>
          <w:sz w:val="24"/>
          <w:szCs w:val="24"/>
        </w:rPr>
        <w:t>阿富汗</w:t>
      </w:r>
      <w:r w:rsidRPr="003A252E">
        <w:rPr>
          <w:rFonts w:ascii="宋体" w:hAnsi="宋体"/>
          <w:sz w:val="24"/>
          <w:szCs w:val="24"/>
        </w:rPr>
        <w:t xml:space="preserve">    </w:t>
      </w:r>
      <w:r w:rsidRPr="003A252E">
        <w:rPr>
          <w:rFonts w:ascii="宋体" w:hAnsi="宋体" w:hint="eastAsia"/>
          <w:sz w:val="24"/>
          <w:szCs w:val="24"/>
        </w:rPr>
        <w:t>尼泊尔</w:t>
      </w:r>
      <w:r w:rsidRPr="003A252E">
        <w:rPr>
          <w:rFonts w:ascii="宋体" w:hAnsi="宋体"/>
          <w:sz w:val="24"/>
          <w:szCs w:val="24"/>
        </w:rPr>
        <w:t xml:space="preserve">    </w:t>
      </w:r>
      <w:r w:rsidRPr="003A252E">
        <w:rPr>
          <w:rFonts w:ascii="宋体" w:hAnsi="宋体" w:hint="eastAsia"/>
          <w:sz w:val="24"/>
          <w:szCs w:val="24"/>
        </w:rPr>
        <w:t>瑞士</w:t>
      </w:r>
      <w:r w:rsidRPr="003A252E">
        <w:rPr>
          <w:rFonts w:ascii="宋体" w:hAnsi="宋体"/>
          <w:sz w:val="24"/>
          <w:szCs w:val="24"/>
        </w:rPr>
        <w:t xml:space="preserve">    </w:t>
      </w:r>
      <w:r w:rsidRPr="003A252E">
        <w:rPr>
          <w:rFonts w:ascii="宋体" w:hAnsi="宋体" w:hint="eastAsia"/>
          <w:sz w:val="24"/>
          <w:szCs w:val="24"/>
        </w:rPr>
        <w:t>蒙古</w:t>
      </w:r>
      <w:r w:rsidRPr="003A252E">
        <w:rPr>
          <w:rFonts w:ascii="宋体" w:hAnsi="宋体"/>
          <w:sz w:val="24"/>
          <w:szCs w:val="24"/>
        </w:rPr>
        <w:t>D</w:t>
      </w:r>
    </w:p>
    <w:p w:rsidR="004D1912" w:rsidRPr="003A252E" w:rsidRDefault="004D1912" w:rsidP="003A252E">
      <w:pPr>
        <w:jc w:val="left"/>
        <w:rPr>
          <w:rFonts w:ascii="宋体"/>
          <w:sz w:val="24"/>
          <w:szCs w:val="24"/>
        </w:rPr>
      </w:pPr>
      <w:r w:rsidRPr="003A252E">
        <w:rPr>
          <w:rFonts w:ascii="宋体" w:hAnsi="宋体"/>
          <w:sz w:val="24"/>
          <w:szCs w:val="24"/>
        </w:rPr>
        <w:t>28</w:t>
      </w:r>
      <w:r w:rsidRPr="003A252E">
        <w:rPr>
          <w:rFonts w:ascii="宋体" w:hAnsi="宋体" w:hint="eastAsia"/>
          <w:sz w:val="24"/>
          <w:szCs w:val="24"/>
        </w:rPr>
        <w:t>下列哪个岛国不是欧洲国家？</w:t>
      </w:r>
    </w:p>
    <w:p w:rsidR="004D1912" w:rsidRPr="003A252E" w:rsidRDefault="004D1912" w:rsidP="003A252E">
      <w:pPr>
        <w:jc w:val="left"/>
        <w:rPr>
          <w:rFonts w:ascii="宋体"/>
          <w:sz w:val="24"/>
          <w:szCs w:val="24"/>
        </w:rPr>
      </w:pPr>
      <w:r w:rsidRPr="003A252E">
        <w:rPr>
          <w:rFonts w:ascii="宋体" w:hAnsi="宋体" w:hint="eastAsia"/>
          <w:sz w:val="24"/>
          <w:szCs w:val="24"/>
        </w:rPr>
        <w:t>爱尔兰</w:t>
      </w:r>
      <w:r w:rsidRPr="003A252E">
        <w:rPr>
          <w:rFonts w:ascii="宋体" w:hAnsi="宋体"/>
          <w:sz w:val="24"/>
          <w:szCs w:val="24"/>
        </w:rPr>
        <w:t xml:space="preserve">    </w:t>
      </w:r>
      <w:r w:rsidRPr="003A252E">
        <w:rPr>
          <w:rFonts w:ascii="宋体" w:hAnsi="宋体" w:hint="eastAsia"/>
          <w:sz w:val="24"/>
          <w:szCs w:val="24"/>
        </w:rPr>
        <w:t>马尔代夫</w:t>
      </w:r>
      <w:r w:rsidRPr="003A252E">
        <w:rPr>
          <w:rFonts w:ascii="宋体" w:hAnsi="宋体"/>
          <w:sz w:val="24"/>
          <w:szCs w:val="24"/>
        </w:rPr>
        <w:t xml:space="preserve">    </w:t>
      </w:r>
      <w:r w:rsidRPr="003A252E">
        <w:rPr>
          <w:rFonts w:ascii="宋体" w:hAnsi="宋体" w:hint="eastAsia"/>
          <w:sz w:val="24"/>
          <w:szCs w:val="24"/>
        </w:rPr>
        <w:t>马耳他</w:t>
      </w:r>
      <w:r w:rsidRPr="003A252E">
        <w:rPr>
          <w:rFonts w:ascii="宋体" w:hAnsi="宋体"/>
          <w:sz w:val="24"/>
          <w:szCs w:val="24"/>
        </w:rPr>
        <w:t xml:space="preserve">    </w:t>
      </w:r>
      <w:r w:rsidRPr="003A252E">
        <w:rPr>
          <w:rFonts w:ascii="宋体" w:hAnsi="宋体" w:hint="eastAsia"/>
          <w:sz w:val="24"/>
          <w:szCs w:val="24"/>
        </w:rPr>
        <w:t>冰岛</w:t>
      </w:r>
      <w:r w:rsidRPr="003A252E">
        <w:rPr>
          <w:rFonts w:ascii="宋体" w:hAnsi="宋体"/>
          <w:sz w:val="24"/>
          <w:szCs w:val="24"/>
        </w:rPr>
        <w:t>B</w:t>
      </w:r>
    </w:p>
    <w:p w:rsidR="004D1912" w:rsidRPr="003A252E" w:rsidRDefault="004D1912" w:rsidP="003A252E">
      <w:pPr>
        <w:jc w:val="left"/>
        <w:rPr>
          <w:rFonts w:ascii="宋体"/>
          <w:sz w:val="24"/>
          <w:szCs w:val="24"/>
        </w:rPr>
      </w:pPr>
      <w:r w:rsidRPr="003A252E">
        <w:rPr>
          <w:rFonts w:ascii="宋体" w:hAnsi="宋体"/>
          <w:sz w:val="24"/>
          <w:szCs w:val="24"/>
        </w:rPr>
        <w:t>29</w:t>
      </w:r>
      <w:r w:rsidRPr="003A252E">
        <w:rPr>
          <w:rFonts w:ascii="宋体" w:hAnsi="宋体" w:hint="eastAsia"/>
          <w:sz w:val="24"/>
          <w:szCs w:val="24"/>
        </w:rPr>
        <w:t>下列哪个国家被称为“袋鼠之国”？</w:t>
      </w:r>
    </w:p>
    <w:p w:rsidR="004D1912" w:rsidRPr="003A252E" w:rsidRDefault="004D1912" w:rsidP="003A252E">
      <w:pPr>
        <w:jc w:val="left"/>
        <w:rPr>
          <w:rFonts w:ascii="宋体"/>
          <w:sz w:val="24"/>
          <w:szCs w:val="24"/>
        </w:rPr>
      </w:pPr>
      <w:r w:rsidRPr="003A252E">
        <w:rPr>
          <w:rFonts w:ascii="宋体" w:hAnsi="宋体" w:hint="eastAsia"/>
          <w:sz w:val="24"/>
          <w:szCs w:val="24"/>
        </w:rPr>
        <w:t>索马里</w:t>
      </w:r>
      <w:r w:rsidRPr="003A252E">
        <w:rPr>
          <w:rFonts w:ascii="宋体" w:hAnsi="宋体"/>
          <w:sz w:val="24"/>
          <w:szCs w:val="24"/>
        </w:rPr>
        <w:t xml:space="preserve">    </w:t>
      </w:r>
      <w:r w:rsidRPr="003A252E">
        <w:rPr>
          <w:rFonts w:ascii="宋体" w:hAnsi="宋体" w:hint="eastAsia"/>
          <w:sz w:val="24"/>
          <w:szCs w:val="24"/>
        </w:rPr>
        <w:t>新西兰</w:t>
      </w:r>
      <w:r w:rsidRPr="003A252E">
        <w:rPr>
          <w:rFonts w:ascii="宋体" w:hAnsi="宋体"/>
          <w:sz w:val="24"/>
          <w:szCs w:val="24"/>
        </w:rPr>
        <w:t xml:space="preserve">    </w:t>
      </w:r>
      <w:r w:rsidRPr="003A252E">
        <w:rPr>
          <w:rFonts w:ascii="宋体" w:hAnsi="宋体" w:hint="eastAsia"/>
          <w:sz w:val="24"/>
          <w:szCs w:val="24"/>
        </w:rPr>
        <w:t>澳大利亚</w:t>
      </w:r>
      <w:r w:rsidRPr="003A252E">
        <w:rPr>
          <w:rFonts w:ascii="宋体" w:hAnsi="宋体"/>
          <w:sz w:val="24"/>
          <w:szCs w:val="24"/>
        </w:rPr>
        <w:t xml:space="preserve">    </w:t>
      </w:r>
      <w:r w:rsidRPr="003A252E">
        <w:rPr>
          <w:rFonts w:ascii="宋体" w:hAnsi="宋体" w:hint="eastAsia"/>
          <w:sz w:val="24"/>
          <w:szCs w:val="24"/>
        </w:rPr>
        <w:t>肯尼亚</w:t>
      </w:r>
      <w:r w:rsidRPr="003A252E">
        <w:rPr>
          <w:rFonts w:ascii="宋体" w:hAnsi="宋体"/>
          <w:sz w:val="24"/>
          <w:szCs w:val="24"/>
        </w:rPr>
        <w:t>C</w:t>
      </w:r>
    </w:p>
    <w:p w:rsidR="004D1912" w:rsidRPr="003A252E" w:rsidRDefault="004D1912" w:rsidP="003A252E">
      <w:pPr>
        <w:jc w:val="left"/>
        <w:rPr>
          <w:rFonts w:ascii="宋体"/>
          <w:sz w:val="24"/>
          <w:szCs w:val="24"/>
        </w:rPr>
      </w:pPr>
      <w:r w:rsidRPr="003A252E">
        <w:rPr>
          <w:rFonts w:ascii="宋体" w:hAnsi="宋体"/>
          <w:sz w:val="24"/>
          <w:szCs w:val="24"/>
        </w:rPr>
        <w:t>30</w:t>
      </w:r>
      <w:r w:rsidRPr="003A252E">
        <w:rPr>
          <w:rFonts w:ascii="宋体" w:hAnsi="宋体" w:hint="eastAsia"/>
          <w:sz w:val="24"/>
          <w:szCs w:val="24"/>
        </w:rPr>
        <w:t>世界国土面积最小的国家是：</w:t>
      </w:r>
    </w:p>
    <w:p w:rsidR="004D1912" w:rsidRPr="003A252E" w:rsidRDefault="004D1912" w:rsidP="003A252E">
      <w:pPr>
        <w:jc w:val="left"/>
        <w:rPr>
          <w:rFonts w:ascii="宋体"/>
          <w:sz w:val="24"/>
          <w:szCs w:val="24"/>
        </w:rPr>
      </w:pPr>
      <w:r w:rsidRPr="003A252E">
        <w:rPr>
          <w:rFonts w:ascii="宋体" w:hAnsi="宋体" w:hint="eastAsia"/>
          <w:sz w:val="24"/>
          <w:szCs w:val="24"/>
        </w:rPr>
        <w:t>梵蒂冈</w:t>
      </w:r>
      <w:r w:rsidRPr="003A252E">
        <w:rPr>
          <w:rFonts w:ascii="宋体" w:hAnsi="宋体"/>
          <w:sz w:val="24"/>
          <w:szCs w:val="24"/>
        </w:rPr>
        <w:t xml:space="preserve">    </w:t>
      </w:r>
      <w:r w:rsidRPr="003A252E">
        <w:rPr>
          <w:rFonts w:ascii="宋体" w:hAnsi="宋体" w:hint="eastAsia"/>
          <w:sz w:val="24"/>
          <w:szCs w:val="24"/>
        </w:rPr>
        <w:t>摩纳哥</w:t>
      </w:r>
      <w:r w:rsidRPr="003A252E">
        <w:rPr>
          <w:rFonts w:ascii="宋体" w:hAnsi="宋体"/>
          <w:sz w:val="24"/>
          <w:szCs w:val="24"/>
        </w:rPr>
        <w:t xml:space="preserve">    </w:t>
      </w:r>
      <w:r w:rsidRPr="003A252E">
        <w:rPr>
          <w:rFonts w:ascii="宋体" w:hAnsi="宋体" w:hint="eastAsia"/>
          <w:sz w:val="24"/>
          <w:szCs w:val="24"/>
        </w:rPr>
        <w:t>瑙鲁</w:t>
      </w:r>
      <w:r w:rsidRPr="003A252E">
        <w:rPr>
          <w:rFonts w:ascii="宋体" w:hAnsi="宋体"/>
          <w:sz w:val="24"/>
          <w:szCs w:val="24"/>
        </w:rPr>
        <w:t xml:space="preserve">    </w:t>
      </w:r>
      <w:r w:rsidRPr="003A252E">
        <w:rPr>
          <w:rFonts w:ascii="宋体" w:hAnsi="宋体" w:hint="eastAsia"/>
          <w:sz w:val="24"/>
          <w:szCs w:val="24"/>
        </w:rPr>
        <w:t>图瓦卢</w:t>
      </w:r>
      <w:r w:rsidRPr="003A252E">
        <w:rPr>
          <w:rFonts w:ascii="宋体" w:hAnsi="宋体"/>
          <w:sz w:val="24"/>
          <w:szCs w:val="24"/>
        </w:rPr>
        <w:t>A</w:t>
      </w:r>
    </w:p>
    <w:p w:rsidR="004D1912" w:rsidRPr="003A252E" w:rsidRDefault="004D1912" w:rsidP="003A252E">
      <w:pPr>
        <w:jc w:val="left"/>
        <w:rPr>
          <w:rFonts w:ascii="宋体"/>
          <w:sz w:val="24"/>
          <w:szCs w:val="24"/>
        </w:rPr>
      </w:pPr>
      <w:r w:rsidRPr="003A252E">
        <w:rPr>
          <w:rFonts w:ascii="宋体" w:hAnsi="宋体"/>
          <w:sz w:val="24"/>
          <w:szCs w:val="24"/>
        </w:rPr>
        <w:t>31</w:t>
      </w:r>
      <w:r w:rsidRPr="003A252E">
        <w:rPr>
          <w:rFonts w:ascii="宋体" w:hAnsi="宋体" w:hint="eastAsia"/>
          <w:sz w:val="24"/>
          <w:szCs w:val="24"/>
        </w:rPr>
        <w:t>世界石油储量最多是哪一个国家？</w:t>
      </w:r>
    </w:p>
    <w:p w:rsidR="004D1912" w:rsidRPr="003A252E" w:rsidRDefault="004D1912" w:rsidP="003A252E">
      <w:pPr>
        <w:jc w:val="left"/>
        <w:rPr>
          <w:rFonts w:ascii="宋体"/>
          <w:sz w:val="24"/>
          <w:szCs w:val="24"/>
        </w:rPr>
      </w:pPr>
      <w:r w:rsidRPr="003A252E">
        <w:rPr>
          <w:rFonts w:ascii="宋体" w:hAnsi="宋体" w:hint="eastAsia"/>
          <w:sz w:val="24"/>
          <w:szCs w:val="24"/>
        </w:rPr>
        <w:t>伊拉克</w:t>
      </w:r>
      <w:r w:rsidRPr="003A252E">
        <w:rPr>
          <w:rFonts w:ascii="宋体" w:hAnsi="宋体"/>
          <w:sz w:val="24"/>
          <w:szCs w:val="24"/>
        </w:rPr>
        <w:t xml:space="preserve">    </w:t>
      </w:r>
      <w:r w:rsidRPr="003A252E">
        <w:rPr>
          <w:rFonts w:ascii="宋体" w:hAnsi="宋体" w:hint="eastAsia"/>
          <w:sz w:val="24"/>
          <w:szCs w:val="24"/>
        </w:rPr>
        <w:t>伊朗</w:t>
      </w:r>
      <w:r w:rsidRPr="003A252E">
        <w:rPr>
          <w:rFonts w:ascii="宋体" w:hAnsi="宋体"/>
          <w:sz w:val="24"/>
          <w:szCs w:val="24"/>
        </w:rPr>
        <w:t xml:space="preserve">    </w:t>
      </w:r>
      <w:r w:rsidRPr="003A252E">
        <w:rPr>
          <w:rFonts w:ascii="宋体" w:hAnsi="宋体" w:hint="eastAsia"/>
          <w:sz w:val="24"/>
          <w:szCs w:val="24"/>
        </w:rPr>
        <w:t>科威特</w:t>
      </w:r>
      <w:r w:rsidRPr="003A252E">
        <w:rPr>
          <w:rFonts w:ascii="宋体" w:hAnsi="宋体"/>
          <w:sz w:val="24"/>
          <w:szCs w:val="24"/>
        </w:rPr>
        <w:t xml:space="preserve">    </w:t>
      </w:r>
      <w:r w:rsidRPr="003A252E">
        <w:rPr>
          <w:rFonts w:ascii="宋体" w:hAnsi="宋体" w:hint="eastAsia"/>
          <w:sz w:val="24"/>
          <w:szCs w:val="24"/>
        </w:rPr>
        <w:t>沙特阿拉伯</w:t>
      </w:r>
      <w:r w:rsidRPr="003A252E">
        <w:rPr>
          <w:rFonts w:ascii="宋体" w:hAnsi="宋体"/>
          <w:sz w:val="24"/>
          <w:szCs w:val="24"/>
        </w:rPr>
        <w:t>D</w:t>
      </w:r>
    </w:p>
    <w:p w:rsidR="004D1912" w:rsidRPr="003A252E" w:rsidRDefault="004D1912" w:rsidP="003A252E">
      <w:pPr>
        <w:jc w:val="left"/>
        <w:rPr>
          <w:rFonts w:ascii="宋体" w:hAnsi="宋体"/>
          <w:sz w:val="24"/>
          <w:szCs w:val="24"/>
        </w:rPr>
      </w:pPr>
      <w:r w:rsidRPr="003A252E">
        <w:rPr>
          <w:rFonts w:ascii="宋体" w:hAnsi="宋体"/>
          <w:sz w:val="24"/>
          <w:szCs w:val="24"/>
        </w:rPr>
        <w:t>32</w:t>
      </w:r>
      <w:r w:rsidRPr="003A252E">
        <w:rPr>
          <w:rFonts w:ascii="宋体" w:hAnsi="宋体" w:hint="eastAsia"/>
          <w:sz w:val="24"/>
          <w:szCs w:val="24"/>
        </w:rPr>
        <w:t>下列哪一个城市不是我国的“三大火炉”</w:t>
      </w:r>
      <w:r w:rsidRPr="003A252E">
        <w:rPr>
          <w:rFonts w:ascii="宋体" w:hAnsi="宋体"/>
          <w:sz w:val="24"/>
          <w:szCs w:val="24"/>
        </w:rPr>
        <w:t>(</w:t>
      </w:r>
      <w:r w:rsidRPr="003A252E">
        <w:rPr>
          <w:rFonts w:ascii="宋体" w:hAnsi="宋体" w:hint="eastAsia"/>
          <w:sz w:val="24"/>
          <w:szCs w:val="24"/>
        </w:rPr>
        <w:t>高温</w:t>
      </w:r>
      <w:r w:rsidRPr="003A252E">
        <w:rPr>
          <w:rFonts w:ascii="宋体" w:hAnsi="宋体"/>
          <w:sz w:val="24"/>
          <w:szCs w:val="24"/>
        </w:rPr>
        <w:t>)</w:t>
      </w:r>
      <w:r w:rsidRPr="003A252E">
        <w:rPr>
          <w:rFonts w:ascii="宋体" w:hAnsi="宋体" w:hint="eastAsia"/>
          <w:sz w:val="24"/>
          <w:szCs w:val="24"/>
        </w:rPr>
        <w:t>之一？</w:t>
      </w:r>
      <w:r w:rsidRPr="003A252E">
        <w:rPr>
          <w:rFonts w:ascii="宋体" w:hAnsi="宋体"/>
          <w:sz w:val="24"/>
          <w:szCs w:val="24"/>
        </w:rPr>
        <w:t>B</w:t>
      </w:r>
    </w:p>
    <w:p w:rsidR="004D1912" w:rsidRPr="003A252E" w:rsidRDefault="004D1912" w:rsidP="003A252E">
      <w:pPr>
        <w:jc w:val="left"/>
        <w:rPr>
          <w:rFonts w:ascii="宋体"/>
          <w:sz w:val="24"/>
          <w:szCs w:val="24"/>
        </w:rPr>
      </w:pPr>
      <w:r w:rsidRPr="003A252E">
        <w:rPr>
          <w:rFonts w:ascii="宋体" w:hAnsi="宋体" w:hint="eastAsia"/>
          <w:sz w:val="24"/>
          <w:szCs w:val="24"/>
        </w:rPr>
        <w:t>重庆</w:t>
      </w:r>
      <w:r w:rsidRPr="003A252E">
        <w:rPr>
          <w:rFonts w:ascii="宋体" w:hAnsi="宋体"/>
          <w:sz w:val="24"/>
          <w:szCs w:val="24"/>
        </w:rPr>
        <w:t xml:space="preserve">    </w:t>
      </w:r>
      <w:r w:rsidRPr="003A252E">
        <w:rPr>
          <w:rFonts w:ascii="宋体" w:hAnsi="宋体" w:hint="eastAsia"/>
          <w:sz w:val="24"/>
          <w:szCs w:val="24"/>
        </w:rPr>
        <w:t>成都</w:t>
      </w:r>
      <w:r w:rsidRPr="003A252E">
        <w:rPr>
          <w:rFonts w:ascii="宋体" w:hAnsi="宋体"/>
          <w:sz w:val="24"/>
          <w:szCs w:val="24"/>
        </w:rPr>
        <w:t xml:space="preserve">    </w:t>
      </w:r>
      <w:r w:rsidRPr="003A252E">
        <w:rPr>
          <w:rFonts w:ascii="宋体" w:hAnsi="宋体" w:hint="eastAsia"/>
          <w:sz w:val="24"/>
          <w:szCs w:val="24"/>
        </w:rPr>
        <w:t>武汉</w:t>
      </w:r>
      <w:r w:rsidRPr="003A252E">
        <w:rPr>
          <w:rFonts w:ascii="宋体" w:hAnsi="宋体"/>
          <w:sz w:val="24"/>
          <w:szCs w:val="24"/>
        </w:rPr>
        <w:t xml:space="preserve">    </w:t>
      </w:r>
      <w:r w:rsidRPr="003A252E">
        <w:rPr>
          <w:rFonts w:ascii="宋体" w:hAnsi="宋体" w:hint="eastAsia"/>
          <w:sz w:val="24"/>
          <w:szCs w:val="24"/>
        </w:rPr>
        <w:t>南京</w:t>
      </w:r>
    </w:p>
    <w:p w:rsidR="004D1912" w:rsidRPr="003A252E" w:rsidRDefault="004D1912" w:rsidP="003A252E">
      <w:pPr>
        <w:jc w:val="left"/>
        <w:rPr>
          <w:rFonts w:ascii="宋体"/>
          <w:sz w:val="24"/>
          <w:szCs w:val="24"/>
        </w:rPr>
      </w:pPr>
      <w:r w:rsidRPr="003A252E">
        <w:rPr>
          <w:rFonts w:ascii="宋体" w:hAnsi="宋体"/>
          <w:sz w:val="24"/>
          <w:szCs w:val="24"/>
        </w:rPr>
        <w:t>33</w:t>
      </w:r>
      <w:r w:rsidRPr="003A252E">
        <w:rPr>
          <w:rFonts w:ascii="宋体" w:hAnsi="宋体" w:hint="eastAsia"/>
          <w:sz w:val="24"/>
          <w:szCs w:val="24"/>
        </w:rPr>
        <w:t>，下列著名宫殿哪个位于英国？</w:t>
      </w:r>
    </w:p>
    <w:p w:rsidR="004D1912" w:rsidRPr="003A252E" w:rsidRDefault="004D1912" w:rsidP="003A252E">
      <w:pPr>
        <w:jc w:val="left"/>
        <w:rPr>
          <w:rFonts w:ascii="宋体"/>
          <w:sz w:val="24"/>
          <w:szCs w:val="24"/>
        </w:rPr>
      </w:pPr>
      <w:r w:rsidRPr="003A252E">
        <w:rPr>
          <w:rFonts w:ascii="宋体" w:hAnsi="宋体" w:hint="eastAsia"/>
          <w:sz w:val="24"/>
          <w:szCs w:val="24"/>
        </w:rPr>
        <w:t>故宫</w:t>
      </w:r>
      <w:r w:rsidRPr="003A252E">
        <w:rPr>
          <w:rFonts w:ascii="宋体" w:hAnsi="宋体"/>
          <w:sz w:val="24"/>
          <w:szCs w:val="24"/>
        </w:rPr>
        <w:t xml:space="preserve">    </w:t>
      </w:r>
      <w:r w:rsidRPr="003A252E">
        <w:rPr>
          <w:rFonts w:ascii="宋体" w:hAnsi="宋体" w:hint="eastAsia"/>
          <w:sz w:val="24"/>
          <w:szCs w:val="24"/>
        </w:rPr>
        <w:t>凡尔赛宫</w:t>
      </w:r>
      <w:r w:rsidRPr="003A252E">
        <w:rPr>
          <w:rFonts w:ascii="宋体" w:hAnsi="宋体"/>
          <w:sz w:val="24"/>
          <w:szCs w:val="24"/>
        </w:rPr>
        <w:t xml:space="preserve">    </w:t>
      </w:r>
      <w:r w:rsidRPr="003A252E">
        <w:rPr>
          <w:rFonts w:ascii="宋体" w:hAnsi="宋体" w:hint="eastAsia"/>
          <w:sz w:val="24"/>
          <w:szCs w:val="24"/>
        </w:rPr>
        <w:t>白金汉宫</w:t>
      </w:r>
      <w:r w:rsidRPr="003A252E">
        <w:rPr>
          <w:rFonts w:ascii="宋体" w:hAnsi="宋体"/>
          <w:sz w:val="24"/>
          <w:szCs w:val="24"/>
        </w:rPr>
        <w:t xml:space="preserve">    </w:t>
      </w:r>
      <w:r w:rsidRPr="003A252E">
        <w:rPr>
          <w:rFonts w:ascii="宋体" w:hAnsi="宋体" w:hint="eastAsia"/>
          <w:sz w:val="24"/>
          <w:szCs w:val="24"/>
        </w:rPr>
        <w:t>克里姆林宫</w:t>
      </w:r>
      <w:r w:rsidRPr="003A252E">
        <w:rPr>
          <w:rFonts w:ascii="宋体" w:hAnsi="宋体"/>
          <w:sz w:val="24"/>
          <w:szCs w:val="24"/>
        </w:rPr>
        <w:t>C</w:t>
      </w:r>
    </w:p>
    <w:p w:rsidR="004D1912" w:rsidRPr="003A252E" w:rsidRDefault="004D1912" w:rsidP="003A252E">
      <w:pPr>
        <w:jc w:val="left"/>
        <w:rPr>
          <w:rFonts w:ascii="宋体"/>
          <w:sz w:val="24"/>
          <w:szCs w:val="24"/>
        </w:rPr>
      </w:pPr>
      <w:r w:rsidRPr="003A252E">
        <w:rPr>
          <w:rFonts w:ascii="宋体" w:hAnsi="宋体"/>
          <w:sz w:val="24"/>
          <w:szCs w:val="24"/>
        </w:rPr>
        <w:t>34</w:t>
      </w:r>
      <w:r w:rsidRPr="003A252E">
        <w:rPr>
          <w:rFonts w:ascii="宋体" w:hAnsi="宋体" w:hint="eastAsia"/>
          <w:sz w:val="24"/>
          <w:szCs w:val="24"/>
        </w:rPr>
        <w:t>著名风景区九寨沟位于我国哪个省？</w:t>
      </w:r>
    </w:p>
    <w:p w:rsidR="004D1912" w:rsidRPr="003A252E" w:rsidRDefault="004D1912" w:rsidP="003A252E">
      <w:pPr>
        <w:jc w:val="left"/>
        <w:rPr>
          <w:rFonts w:ascii="宋体"/>
          <w:sz w:val="24"/>
          <w:szCs w:val="24"/>
        </w:rPr>
      </w:pPr>
      <w:r w:rsidRPr="003A252E">
        <w:rPr>
          <w:rFonts w:ascii="宋体" w:hAnsi="宋体" w:hint="eastAsia"/>
          <w:sz w:val="24"/>
          <w:szCs w:val="24"/>
        </w:rPr>
        <w:t>台湾</w:t>
      </w:r>
      <w:r w:rsidRPr="003A252E">
        <w:rPr>
          <w:rFonts w:ascii="宋体" w:hAnsi="宋体"/>
          <w:sz w:val="24"/>
          <w:szCs w:val="24"/>
        </w:rPr>
        <w:t xml:space="preserve">    </w:t>
      </w:r>
      <w:r w:rsidRPr="003A252E">
        <w:rPr>
          <w:rFonts w:ascii="宋体" w:hAnsi="宋体" w:hint="eastAsia"/>
          <w:sz w:val="24"/>
          <w:szCs w:val="24"/>
        </w:rPr>
        <w:t>云南</w:t>
      </w:r>
      <w:r w:rsidRPr="003A252E">
        <w:rPr>
          <w:rFonts w:ascii="宋体" w:hAnsi="宋体"/>
          <w:sz w:val="24"/>
          <w:szCs w:val="24"/>
        </w:rPr>
        <w:t xml:space="preserve">    </w:t>
      </w:r>
      <w:r w:rsidRPr="003A252E">
        <w:rPr>
          <w:rFonts w:ascii="宋体" w:hAnsi="宋体" w:hint="eastAsia"/>
          <w:sz w:val="24"/>
          <w:szCs w:val="24"/>
        </w:rPr>
        <w:t>广西</w:t>
      </w:r>
      <w:r w:rsidRPr="003A252E">
        <w:rPr>
          <w:rFonts w:ascii="宋体" w:hAnsi="宋体"/>
          <w:sz w:val="24"/>
          <w:szCs w:val="24"/>
        </w:rPr>
        <w:t xml:space="preserve">    </w:t>
      </w:r>
      <w:r w:rsidRPr="003A252E">
        <w:rPr>
          <w:rFonts w:ascii="宋体" w:hAnsi="宋体" w:hint="eastAsia"/>
          <w:sz w:val="24"/>
          <w:szCs w:val="24"/>
        </w:rPr>
        <w:t>四川</w:t>
      </w:r>
      <w:r w:rsidRPr="003A252E">
        <w:rPr>
          <w:rFonts w:ascii="宋体" w:hAnsi="宋体"/>
          <w:sz w:val="24"/>
          <w:szCs w:val="24"/>
        </w:rPr>
        <w:t>D</w:t>
      </w:r>
    </w:p>
    <w:p w:rsidR="004D1912" w:rsidRPr="003A252E" w:rsidRDefault="004D1912" w:rsidP="003A252E">
      <w:pPr>
        <w:jc w:val="left"/>
        <w:rPr>
          <w:rFonts w:ascii="宋体"/>
          <w:sz w:val="24"/>
          <w:szCs w:val="24"/>
        </w:rPr>
      </w:pPr>
      <w:r w:rsidRPr="003A252E">
        <w:rPr>
          <w:rFonts w:ascii="宋体" w:hAnsi="宋体"/>
          <w:sz w:val="24"/>
          <w:szCs w:val="24"/>
        </w:rPr>
        <w:t>35</w:t>
      </w:r>
      <w:r w:rsidRPr="003A252E">
        <w:rPr>
          <w:rFonts w:ascii="宋体" w:hAnsi="宋体" w:hint="eastAsia"/>
          <w:sz w:val="24"/>
          <w:szCs w:val="24"/>
        </w:rPr>
        <w:t>下列五岳中哪座称“中丘”：</w:t>
      </w:r>
    </w:p>
    <w:p w:rsidR="004D1912" w:rsidRPr="003A252E" w:rsidRDefault="004D1912" w:rsidP="003A252E">
      <w:pPr>
        <w:jc w:val="left"/>
        <w:rPr>
          <w:rFonts w:ascii="宋体"/>
          <w:sz w:val="24"/>
          <w:szCs w:val="24"/>
        </w:rPr>
      </w:pPr>
      <w:r w:rsidRPr="003A252E">
        <w:rPr>
          <w:rFonts w:ascii="宋体" w:hAnsi="宋体" w:hint="eastAsia"/>
          <w:sz w:val="24"/>
          <w:szCs w:val="24"/>
        </w:rPr>
        <w:t>泰山</w:t>
      </w:r>
      <w:r w:rsidRPr="003A252E">
        <w:rPr>
          <w:rFonts w:ascii="宋体" w:hAnsi="宋体"/>
          <w:sz w:val="24"/>
          <w:szCs w:val="24"/>
        </w:rPr>
        <w:t xml:space="preserve">    </w:t>
      </w:r>
      <w:r w:rsidRPr="003A252E">
        <w:rPr>
          <w:rFonts w:ascii="宋体" w:hAnsi="宋体" w:hint="eastAsia"/>
          <w:sz w:val="24"/>
          <w:szCs w:val="24"/>
        </w:rPr>
        <w:t>嵩山</w:t>
      </w:r>
      <w:r w:rsidRPr="003A252E">
        <w:rPr>
          <w:rFonts w:ascii="宋体" w:hAnsi="宋体"/>
          <w:sz w:val="24"/>
          <w:szCs w:val="24"/>
        </w:rPr>
        <w:t xml:space="preserve">    </w:t>
      </w:r>
      <w:r w:rsidRPr="003A252E">
        <w:rPr>
          <w:rFonts w:ascii="宋体" w:hAnsi="宋体" w:hint="eastAsia"/>
          <w:sz w:val="24"/>
          <w:szCs w:val="24"/>
        </w:rPr>
        <w:t>华山</w:t>
      </w:r>
      <w:r w:rsidRPr="003A252E">
        <w:rPr>
          <w:rFonts w:ascii="宋体" w:hAnsi="宋体"/>
          <w:sz w:val="24"/>
          <w:szCs w:val="24"/>
        </w:rPr>
        <w:t xml:space="preserve">    </w:t>
      </w:r>
      <w:r w:rsidRPr="003A252E">
        <w:rPr>
          <w:rFonts w:ascii="宋体" w:hAnsi="宋体" w:hint="eastAsia"/>
          <w:sz w:val="24"/>
          <w:szCs w:val="24"/>
        </w:rPr>
        <w:t>桓山</w:t>
      </w:r>
      <w:r w:rsidRPr="003A252E">
        <w:rPr>
          <w:rFonts w:ascii="宋体" w:hAnsi="宋体"/>
          <w:sz w:val="24"/>
          <w:szCs w:val="24"/>
        </w:rPr>
        <w:t xml:space="preserve">    E</w:t>
      </w:r>
      <w:r w:rsidRPr="003A252E">
        <w:rPr>
          <w:rFonts w:ascii="宋体" w:hAnsi="宋体" w:hint="eastAsia"/>
          <w:sz w:val="24"/>
          <w:szCs w:val="24"/>
        </w:rPr>
        <w:t>、衡山</w:t>
      </w:r>
      <w:r w:rsidRPr="003A252E">
        <w:rPr>
          <w:rFonts w:ascii="宋体" w:hAnsi="宋体"/>
          <w:sz w:val="24"/>
          <w:szCs w:val="24"/>
        </w:rPr>
        <w:t>B</w:t>
      </w:r>
    </w:p>
    <w:p w:rsidR="004D1912" w:rsidRPr="003A252E" w:rsidRDefault="004D1912" w:rsidP="003A252E">
      <w:pPr>
        <w:jc w:val="left"/>
        <w:rPr>
          <w:rFonts w:ascii="宋体"/>
          <w:sz w:val="24"/>
          <w:szCs w:val="24"/>
        </w:rPr>
      </w:pPr>
      <w:r w:rsidRPr="003A252E">
        <w:rPr>
          <w:rFonts w:ascii="宋体" w:hAnsi="宋体"/>
          <w:sz w:val="24"/>
          <w:szCs w:val="24"/>
        </w:rPr>
        <w:t>36</w:t>
      </w:r>
      <w:r w:rsidRPr="003A252E">
        <w:rPr>
          <w:rFonts w:ascii="宋体" w:hAnsi="宋体" w:hint="eastAsia"/>
          <w:sz w:val="24"/>
          <w:szCs w:val="24"/>
        </w:rPr>
        <w:t>下列哪座山不属于我国四大佛山之一：</w:t>
      </w:r>
    </w:p>
    <w:p w:rsidR="004D1912" w:rsidRPr="003A252E" w:rsidRDefault="004D1912" w:rsidP="003A252E">
      <w:pPr>
        <w:jc w:val="left"/>
        <w:rPr>
          <w:rFonts w:ascii="宋体"/>
          <w:sz w:val="24"/>
          <w:szCs w:val="24"/>
        </w:rPr>
      </w:pPr>
      <w:r w:rsidRPr="003A252E">
        <w:rPr>
          <w:rFonts w:ascii="宋体" w:hAnsi="宋体" w:hint="eastAsia"/>
          <w:sz w:val="24"/>
          <w:szCs w:val="24"/>
        </w:rPr>
        <w:t>雁荡山</w:t>
      </w:r>
      <w:r w:rsidRPr="003A252E">
        <w:rPr>
          <w:rFonts w:ascii="宋体" w:hAnsi="宋体"/>
          <w:sz w:val="24"/>
          <w:szCs w:val="24"/>
        </w:rPr>
        <w:t xml:space="preserve">    </w:t>
      </w:r>
      <w:r w:rsidRPr="003A252E">
        <w:rPr>
          <w:rFonts w:ascii="宋体" w:hAnsi="宋体" w:hint="eastAsia"/>
          <w:sz w:val="24"/>
          <w:szCs w:val="24"/>
        </w:rPr>
        <w:t>五台山</w:t>
      </w:r>
      <w:r w:rsidRPr="003A252E">
        <w:rPr>
          <w:rFonts w:ascii="宋体" w:hAnsi="宋体"/>
          <w:sz w:val="24"/>
          <w:szCs w:val="24"/>
        </w:rPr>
        <w:t xml:space="preserve">    </w:t>
      </w:r>
      <w:r w:rsidRPr="003A252E">
        <w:rPr>
          <w:rFonts w:ascii="宋体" w:hAnsi="宋体" w:hint="eastAsia"/>
          <w:sz w:val="24"/>
          <w:szCs w:val="24"/>
        </w:rPr>
        <w:t>九华山</w:t>
      </w:r>
      <w:r w:rsidRPr="003A252E">
        <w:rPr>
          <w:rFonts w:ascii="宋体" w:hAnsi="宋体"/>
          <w:sz w:val="24"/>
          <w:szCs w:val="24"/>
        </w:rPr>
        <w:t xml:space="preserve">    </w:t>
      </w:r>
      <w:r w:rsidRPr="003A252E">
        <w:rPr>
          <w:rFonts w:ascii="宋体" w:hAnsi="宋体" w:hint="eastAsia"/>
          <w:sz w:val="24"/>
          <w:szCs w:val="24"/>
        </w:rPr>
        <w:t>峨眉山</w:t>
      </w:r>
      <w:r w:rsidRPr="003A252E">
        <w:rPr>
          <w:rFonts w:ascii="宋体" w:hAnsi="宋体"/>
          <w:sz w:val="24"/>
          <w:szCs w:val="24"/>
        </w:rPr>
        <w:t xml:space="preserve">    E</w:t>
      </w:r>
      <w:r w:rsidRPr="003A252E">
        <w:rPr>
          <w:rFonts w:ascii="宋体" w:hAnsi="宋体" w:hint="eastAsia"/>
          <w:sz w:val="24"/>
          <w:szCs w:val="24"/>
        </w:rPr>
        <w:t>、普陀山</w:t>
      </w:r>
      <w:r w:rsidRPr="003A252E">
        <w:rPr>
          <w:rFonts w:ascii="宋体" w:hAnsi="宋体"/>
          <w:sz w:val="24"/>
          <w:szCs w:val="24"/>
        </w:rPr>
        <w:t>A</w:t>
      </w:r>
    </w:p>
    <w:p w:rsidR="004D1912" w:rsidRPr="003A252E" w:rsidRDefault="004D1912" w:rsidP="003A252E">
      <w:pPr>
        <w:jc w:val="left"/>
        <w:rPr>
          <w:rFonts w:ascii="宋体"/>
          <w:sz w:val="24"/>
          <w:szCs w:val="24"/>
        </w:rPr>
      </w:pPr>
      <w:r w:rsidRPr="003A252E">
        <w:rPr>
          <w:rFonts w:ascii="宋体" w:hAnsi="宋体"/>
          <w:sz w:val="24"/>
          <w:szCs w:val="24"/>
        </w:rPr>
        <w:t>37</w:t>
      </w:r>
      <w:r w:rsidRPr="003A252E">
        <w:rPr>
          <w:rFonts w:ascii="宋体" w:hAnsi="宋体" w:hint="eastAsia"/>
          <w:sz w:val="24"/>
          <w:szCs w:val="24"/>
        </w:rPr>
        <w:t>我国最大的佛像是哪一座？</w:t>
      </w:r>
    </w:p>
    <w:p w:rsidR="004D1912" w:rsidRPr="003A252E" w:rsidRDefault="004D1912" w:rsidP="003A252E">
      <w:pPr>
        <w:jc w:val="left"/>
        <w:rPr>
          <w:rFonts w:ascii="宋体"/>
          <w:sz w:val="24"/>
          <w:szCs w:val="24"/>
        </w:rPr>
      </w:pPr>
      <w:r w:rsidRPr="003A252E">
        <w:rPr>
          <w:rFonts w:ascii="宋体" w:hAnsi="宋体" w:hint="eastAsia"/>
          <w:sz w:val="24"/>
          <w:szCs w:val="24"/>
        </w:rPr>
        <w:t>潼南金佛</w:t>
      </w:r>
      <w:r w:rsidRPr="003A252E">
        <w:rPr>
          <w:rFonts w:ascii="宋体" w:hAnsi="宋体"/>
          <w:sz w:val="24"/>
          <w:szCs w:val="24"/>
        </w:rPr>
        <w:t xml:space="preserve">    </w:t>
      </w:r>
      <w:r w:rsidRPr="003A252E">
        <w:rPr>
          <w:rFonts w:ascii="宋体" w:hAnsi="宋体" w:hint="eastAsia"/>
          <w:sz w:val="24"/>
          <w:szCs w:val="24"/>
        </w:rPr>
        <w:t>屏山大佛</w:t>
      </w:r>
      <w:r w:rsidRPr="003A252E">
        <w:rPr>
          <w:rFonts w:ascii="宋体" w:hAnsi="宋体"/>
          <w:sz w:val="24"/>
          <w:szCs w:val="24"/>
        </w:rPr>
        <w:t xml:space="preserve">    </w:t>
      </w:r>
      <w:r w:rsidRPr="003A252E">
        <w:rPr>
          <w:rFonts w:ascii="宋体" w:hAnsi="宋体" w:hint="eastAsia"/>
          <w:sz w:val="24"/>
          <w:szCs w:val="24"/>
        </w:rPr>
        <w:t>荣成大佛</w:t>
      </w:r>
      <w:r w:rsidRPr="003A252E">
        <w:rPr>
          <w:rFonts w:ascii="宋体" w:hAnsi="宋体"/>
          <w:sz w:val="24"/>
          <w:szCs w:val="24"/>
        </w:rPr>
        <w:t xml:space="preserve">    </w:t>
      </w:r>
      <w:r w:rsidRPr="003A252E">
        <w:rPr>
          <w:rFonts w:ascii="宋体" w:hAnsi="宋体" w:hint="eastAsia"/>
          <w:sz w:val="24"/>
          <w:szCs w:val="24"/>
        </w:rPr>
        <w:t>乐山大佛</w:t>
      </w:r>
      <w:r w:rsidRPr="003A252E">
        <w:rPr>
          <w:rFonts w:ascii="宋体" w:hAnsi="宋体"/>
          <w:sz w:val="24"/>
          <w:szCs w:val="24"/>
        </w:rPr>
        <w:t>D</w:t>
      </w:r>
    </w:p>
    <w:p w:rsidR="004D1912" w:rsidRPr="003A252E" w:rsidRDefault="004D1912" w:rsidP="003A252E">
      <w:pPr>
        <w:jc w:val="left"/>
        <w:rPr>
          <w:rFonts w:ascii="宋体"/>
          <w:sz w:val="24"/>
          <w:szCs w:val="24"/>
        </w:rPr>
      </w:pPr>
      <w:r w:rsidRPr="003A252E">
        <w:rPr>
          <w:rFonts w:ascii="宋体" w:hAnsi="宋体"/>
          <w:sz w:val="24"/>
          <w:szCs w:val="24"/>
        </w:rPr>
        <w:t>38</w:t>
      </w:r>
      <w:r w:rsidRPr="003A252E">
        <w:rPr>
          <w:rFonts w:ascii="宋体" w:hAnsi="宋体" w:hint="eastAsia"/>
          <w:sz w:val="24"/>
          <w:szCs w:val="24"/>
        </w:rPr>
        <w:t>我国现有四大古桥，其中哪座位于广东潮州？</w:t>
      </w:r>
    </w:p>
    <w:p w:rsidR="004D1912" w:rsidRPr="003A252E" w:rsidRDefault="004D1912" w:rsidP="003A252E">
      <w:pPr>
        <w:jc w:val="left"/>
        <w:rPr>
          <w:rFonts w:ascii="宋体"/>
          <w:sz w:val="24"/>
          <w:szCs w:val="24"/>
        </w:rPr>
      </w:pPr>
      <w:r w:rsidRPr="003A252E">
        <w:rPr>
          <w:rFonts w:ascii="宋体" w:hAnsi="宋体" w:hint="eastAsia"/>
          <w:sz w:val="24"/>
          <w:szCs w:val="24"/>
        </w:rPr>
        <w:t>赵州桥</w:t>
      </w:r>
      <w:r w:rsidRPr="003A252E">
        <w:rPr>
          <w:rFonts w:ascii="宋体" w:hAnsi="宋体"/>
          <w:sz w:val="24"/>
          <w:szCs w:val="24"/>
        </w:rPr>
        <w:t xml:space="preserve">    </w:t>
      </w:r>
      <w:r w:rsidRPr="003A252E">
        <w:rPr>
          <w:rFonts w:ascii="宋体" w:hAnsi="宋体" w:hint="eastAsia"/>
          <w:sz w:val="24"/>
          <w:szCs w:val="24"/>
        </w:rPr>
        <w:t>湘子桥</w:t>
      </w:r>
      <w:r w:rsidRPr="003A252E">
        <w:rPr>
          <w:rFonts w:ascii="宋体" w:hAnsi="宋体"/>
          <w:sz w:val="24"/>
          <w:szCs w:val="24"/>
        </w:rPr>
        <w:t xml:space="preserve">    </w:t>
      </w:r>
      <w:r w:rsidRPr="003A252E">
        <w:rPr>
          <w:rFonts w:ascii="宋体" w:hAnsi="宋体" w:hint="eastAsia"/>
          <w:sz w:val="24"/>
          <w:szCs w:val="24"/>
        </w:rPr>
        <w:t>芦构桥</w:t>
      </w:r>
      <w:r w:rsidRPr="003A252E">
        <w:rPr>
          <w:rFonts w:ascii="宋体" w:hAnsi="宋体"/>
          <w:sz w:val="24"/>
          <w:szCs w:val="24"/>
        </w:rPr>
        <w:t xml:space="preserve">    </w:t>
      </w:r>
      <w:r w:rsidRPr="003A252E">
        <w:rPr>
          <w:rFonts w:ascii="宋体" w:hAnsi="宋体" w:hint="eastAsia"/>
          <w:sz w:val="24"/>
          <w:szCs w:val="24"/>
        </w:rPr>
        <w:t>洛阳桥</w:t>
      </w:r>
      <w:r w:rsidRPr="003A252E">
        <w:rPr>
          <w:rFonts w:ascii="宋体" w:hAnsi="宋体"/>
          <w:sz w:val="24"/>
          <w:szCs w:val="24"/>
        </w:rPr>
        <w:t>B</w:t>
      </w:r>
    </w:p>
    <w:p w:rsidR="004D1912" w:rsidRPr="003A252E" w:rsidRDefault="004D1912" w:rsidP="003A252E">
      <w:pPr>
        <w:jc w:val="left"/>
        <w:rPr>
          <w:rFonts w:ascii="宋体"/>
          <w:sz w:val="24"/>
          <w:szCs w:val="24"/>
        </w:rPr>
      </w:pPr>
      <w:r w:rsidRPr="003A252E">
        <w:rPr>
          <w:rFonts w:ascii="宋体" w:hAnsi="宋体"/>
          <w:sz w:val="24"/>
          <w:szCs w:val="24"/>
        </w:rPr>
        <w:t>39</w:t>
      </w:r>
      <w:r w:rsidRPr="003A252E">
        <w:rPr>
          <w:rFonts w:ascii="宋体" w:hAnsi="宋体" w:hint="eastAsia"/>
          <w:sz w:val="24"/>
          <w:szCs w:val="24"/>
        </w:rPr>
        <w:t>世界上现存最大的佛教艺术宝库是：</w:t>
      </w:r>
    </w:p>
    <w:p w:rsidR="004D1912" w:rsidRPr="003A252E" w:rsidRDefault="004D1912" w:rsidP="003A252E">
      <w:pPr>
        <w:jc w:val="left"/>
        <w:rPr>
          <w:rFonts w:ascii="宋体"/>
          <w:sz w:val="24"/>
          <w:szCs w:val="24"/>
        </w:rPr>
      </w:pPr>
      <w:r w:rsidRPr="003A252E">
        <w:rPr>
          <w:rFonts w:ascii="宋体" w:hAnsi="宋体" w:hint="eastAsia"/>
          <w:sz w:val="24"/>
          <w:szCs w:val="24"/>
        </w:rPr>
        <w:t>敦煌石窟</w:t>
      </w:r>
      <w:r w:rsidRPr="003A252E">
        <w:rPr>
          <w:rFonts w:ascii="宋体" w:hAnsi="宋体"/>
          <w:sz w:val="24"/>
          <w:szCs w:val="24"/>
        </w:rPr>
        <w:t xml:space="preserve">    </w:t>
      </w:r>
      <w:r w:rsidRPr="003A252E">
        <w:rPr>
          <w:rFonts w:ascii="宋体" w:hAnsi="宋体" w:hint="eastAsia"/>
          <w:sz w:val="24"/>
          <w:szCs w:val="24"/>
        </w:rPr>
        <w:t>云冈石窟</w:t>
      </w:r>
      <w:r w:rsidRPr="003A252E">
        <w:rPr>
          <w:rFonts w:ascii="宋体" w:hAnsi="宋体"/>
          <w:sz w:val="24"/>
          <w:szCs w:val="24"/>
        </w:rPr>
        <w:t xml:space="preserve">    </w:t>
      </w:r>
      <w:r w:rsidRPr="003A252E">
        <w:rPr>
          <w:rFonts w:ascii="宋体" w:hAnsi="宋体" w:hint="eastAsia"/>
          <w:sz w:val="24"/>
          <w:szCs w:val="24"/>
        </w:rPr>
        <w:t>龙门石窟</w:t>
      </w:r>
      <w:r w:rsidRPr="003A252E">
        <w:rPr>
          <w:rFonts w:ascii="宋体" w:hAnsi="宋体"/>
          <w:sz w:val="24"/>
          <w:szCs w:val="24"/>
        </w:rPr>
        <w:t xml:space="preserve">    </w:t>
      </w:r>
      <w:r w:rsidRPr="003A252E">
        <w:rPr>
          <w:rFonts w:ascii="宋体" w:hAnsi="宋体" w:hint="eastAsia"/>
          <w:sz w:val="24"/>
          <w:szCs w:val="24"/>
        </w:rPr>
        <w:t>大足石窟</w:t>
      </w:r>
      <w:r w:rsidRPr="003A252E">
        <w:rPr>
          <w:rFonts w:ascii="宋体" w:hAnsi="宋体"/>
          <w:sz w:val="24"/>
          <w:szCs w:val="24"/>
        </w:rPr>
        <w:t>A</w:t>
      </w:r>
    </w:p>
    <w:p w:rsidR="004D1912" w:rsidRPr="003A252E" w:rsidRDefault="004D1912" w:rsidP="003A252E">
      <w:pPr>
        <w:jc w:val="left"/>
        <w:rPr>
          <w:rFonts w:ascii="宋体"/>
          <w:sz w:val="24"/>
          <w:szCs w:val="24"/>
        </w:rPr>
      </w:pPr>
      <w:r w:rsidRPr="003A252E">
        <w:rPr>
          <w:rFonts w:ascii="宋体" w:hAnsi="宋体"/>
          <w:sz w:val="24"/>
          <w:szCs w:val="24"/>
        </w:rPr>
        <w:t>40</w:t>
      </w:r>
      <w:r w:rsidRPr="003A252E">
        <w:rPr>
          <w:rFonts w:ascii="宋体" w:hAnsi="宋体" w:hint="eastAsia"/>
          <w:sz w:val="24"/>
          <w:szCs w:val="24"/>
        </w:rPr>
        <w:t>下列哪一座寺院位于南京市：</w:t>
      </w:r>
    </w:p>
    <w:p w:rsidR="004D1912" w:rsidRPr="003A252E" w:rsidRDefault="004D1912" w:rsidP="003A252E">
      <w:pPr>
        <w:jc w:val="left"/>
        <w:rPr>
          <w:rFonts w:ascii="宋体"/>
          <w:sz w:val="24"/>
          <w:szCs w:val="24"/>
        </w:rPr>
      </w:pPr>
      <w:r w:rsidRPr="003A252E">
        <w:rPr>
          <w:rFonts w:ascii="宋体" w:hAnsi="宋体" w:hint="eastAsia"/>
          <w:sz w:val="24"/>
          <w:szCs w:val="24"/>
        </w:rPr>
        <w:t>龙岩寺</w:t>
      </w:r>
      <w:r w:rsidRPr="003A252E">
        <w:rPr>
          <w:rFonts w:ascii="宋体" w:hAnsi="宋体"/>
          <w:sz w:val="24"/>
          <w:szCs w:val="24"/>
        </w:rPr>
        <w:t xml:space="preserve">    </w:t>
      </w:r>
      <w:r w:rsidRPr="003A252E">
        <w:rPr>
          <w:rFonts w:ascii="宋体" w:hAnsi="宋体" w:hint="eastAsia"/>
          <w:sz w:val="24"/>
          <w:szCs w:val="24"/>
        </w:rPr>
        <w:t>国清寺</w:t>
      </w:r>
      <w:r w:rsidRPr="003A252E">
        <w:rPr>
          <w:rFonts w:ascii="宋体" w:hAnsi="宋体"/>
          <w:sz w:val="24"/>
          <w:szCs w:val="24"/>
        </w:rPr>
        <w:t xml:space="preserve">    </w:t>
      </w:r>
      <w:r w:rsidRPr="003A252E">
        <w:rPr>
          <w:rFonts w:ascii="宋体" w:hAnsi="宋体" w:hint="eastAsia"/>
          <w:sz w:val="24"/>
          <w:szCs w:val="24"/>
        </w:rPr>
        <w:t>玉泉寺</w:t>
      </w:r>
      <w:r w:rsidRPr="003A252E">
        <w:rPr>
          <w:rFonts w:ascii="宋体" w:hAnsi="宋体"/>
          <w:sz w:val="24"/>
          <w:szCs w:val="24"/>
        </w:rPr>
        <w:t xml:space="preserve">    </w:t>
      </w:r>
      <w:r w:rsidRPr="003A252E">
        <w:rPr>
          <w:rFonts w:ascii="宋体" w:hAnsi="宋体" w:hint="eastAsia"/>
          <w:sz w:val="24"/>
          <w:szCs w:val="24"/>
        </w:rPr>
        <w:t>栖霞寺</w:t>
      </w:r>
      <w:r w:rsidRPr="003A252E">
        <w:rPr>
          <w:rFonts w:ascii="宋体" w:hAnsi="宋体"/>
          <w:sz w:val="24"/>
          <w:szCs w:val="24"/>
        </w:rPr>
        <w:t>D</w:t>
      </w:r>
    </w:p>
    <w:p w:rsidR="004D1912" w:rsidRPr="003A252E" w:rsidRDefault="004D1912" w:rsidP="003A252E">
      <w:pPr>
        <w:jc w:val="left"/>
        <w:rPr>
          <w:rFonts w:ascii="宋体" w:hAnsi="宋体"/>
          <w:sz w:val="24"/>
          <w:szCs w:val="24"/>
        </w:rPr>
      </w:pPr>
      <w:r w:rsidRPr="003A252E">
        <w:rPr>
          <w:rFonts w:ascii="宋体" w:hAnsi="宋体" w:hint="eastAsia"/>
          <w:sz w:val="24"/>
          <w:szCs w:val="24"/>
        </w:rPr>
        <w:t>填空题</w:t>
      </w:r>
      <w:r w:rsidRPr="003A252E">
        <w:rPr>
          <w:rFonts w:ascii="宋体" w:hAnsi="宋体"/>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1,</w:t>
      </w:r>
      <w:r w:rsidRPr="003A252E">
        <w:rPr>
          <w:rFonts w:ascii="宋体" w:hAnsi="宋体" w:hint="eastAsia"/>
          <w:sz w:val="24"/>
          <w:szCs w:val="24"/>
        </w:rPr>
        <w:t>我国最古老、最简单的天文仪器是</w:t>
      </w:r>
      <w:r w:rsidRPr="003A252E">
        <w:rPr>
          <w:rFonts w:ascii="宋体" w:hAnsi="宋体"/>
          <w:sz w:val="24"/>
          <w:szCs w:val="24"/>
        </w:rPr>
        <w:t>______</w:t>
      </w:r>
      <w:r w:rsidRPr="003A252E">
        <w:rPr>
          <w:rFonts w:ascii="宋体" w:hAnsi="宋体" w:hint="eastAsia"/>
          <w:sz w:val="24"/>
          <w:szCs w:val="24"/>
        </w:rPr>
        <w:t>，也叫土圭，它是用来度量日影长短的。（提示：不是日晷）</w:t>
      </w:r>
    </w:p>
    <w:p w:rsidR="004D1912" w:rsidRPr="003A252E" w:rsidRDefault="004D1912" w:rsidP="003A252E">
      <w:pPr>
        <w:jc w:val="left"/>
        <w:rPr>
          <w:rFonts w:ascii="宋体"/>
          <w:sz w:val="24"/>
          <w:szCs w:val="24"/>
          <w:shd w:val="clear" w:color="auto" w:fill="FFFF00"/>
        </w:rPr>
      </w:pPr>
      <w:r w:rsidRPr="003A252E">
        <w:rPr>
          <w:rFonts w:ascii="宋体" w:hAnsi="宋体" w:hint="eastAsia"/>
          <w:sz w:val="24"/>
          <w:szCs w:val="24"/>
        </w:rPr>
        <w:t>参考答案：</w:t>
      </w:r>
      <w:r w:rsidRPr="003A252E">
        <w:rPr>
          <w:rFonts w:ascii="宋体" w:hAnsi="宋体" w:hint="eastAsia"/>
          <w:sz w:val="24"/>
          <w:szCs w:val="24"/>
          <w:shd w:val="clear" w:color="auto" w:fill="FFFF00"/>
        </w:rPr>
        <w:t>圭表</w:t>
      </w:r>
    </w:p>
    <w:p w:rsidR="004D1912" w:rsidRPr="003A252E" w:rsidRDefault="004D1912" w:rsidP="003A252E">
      <w:pPr>
        <w:jc w:val="left"/>
        <w:rPr>
          <w:rFonts w:ascii="宋体"/>
          <w:sz w:val="24"/>
          <w:szCs w:val="24"/>
        </w:rPr>
      </w:pPr>
      <w:r w:rsidRPr="003A252E">
        <w:rPr>
          <w:rFonts w:ascii="宋体" w:hAnsi="宋体"/>
          <w:sz w:val="24"/>
          <w:szCs w:val="24"/>
        </w:rPr>
        <w:t>2</w:t>
      </w:r>
      <w:r w:rsidRPr="003A252E">
        <w:rPr>
          <w:rFonts w:ascii="宋体" w:hAnsi="宋体" w:hint="eastAsia"/>
          <w:sz w:val="24"/>
          <w:szCs w:val="24"/>
        </w:rPr>
        <w:t>、</w:t>
      </w:r>
      <w:r w:rsidRPr="003A252E">
        <w:rPr>
          <w:rFonts w:ascii="宋体" w:hAnsi="宋体"/>
          <w:sz w:val="24"/>
          <w:szCs w:val="24"/>
        </w:rPr>
        <w:t>______</w:t>
      </w:r>
      <w:r w:rsidRPr="003A252E">
        <w:rPr>
          <w:rFonts w:ascii="宋体" w:hAnsi="宋体" w:hint="eastAsia"/>
          <w:sz w:val="24"/>
          <w:szCs w:val="24"/>
        </w:rPr>
        <w:t>，是北方天空的标志，一万二千年以后，它的位置会被织女星替代。</w:t>
      </w:r>
    </w:p>
    <w:p w:rsidR="004D1912" w:rsidRPr="003A252E" w:rsidRDefault="004D1912" w:rsidP="003A252E">
      <w:pPr>
        <w:jc w:val="left"/>
        <w:rPr>
          <w:rFonts w:ascii="宋体"/>
          <w:sz w:val="24"/>
          <w:szCs w:val="24"/>
        </w:rPr>
      </w:pPr>
      <w:r w:rsidRPr="003A252E">
        <w:rPr>
          <w:rFonts w:ascii="宋体" w:hAnsi="宋体" w:hint="eastAsia"/>
          <w:sz w:val="24"/>
          <w:szCs w:val="24"/>
        </w:rPr>
        <w:t>参考答案：</w:t>
      </w:r>
      <w:r w:rsidRPr="003A252E">
        <w:rPr>
          <w:rFonts w:ascii="宋体" w:hAnsi="宋体" w:hint="eastAsia"/>
          <w:sz w:val="24"/>
          <w:szCs w:val="24"/>
          <w:shd w:val="clear" w:color="auto" w:fill="FFFF00"/>
        </w:rPr>
        <w:t>北极星</w:t>
      </w:r>
    </w:p>
    <w:p w:rsidR="004D1912" w:rsidRPr="003A252E" w:rsidRDefault="004D1912" w:rsidP="003A252E">
      <w:pPr>
        <w:jc w:val="left"/>
        <w:rPr>
          <w:rFonts w:ascii="宋体"/>
          <w:sz w:val="24"/>
          <w:szCs w:val="24"/>
        </w:rPr>
      </w:pPr>
      <w:r w:rsidRPr="003A252E">
        <w:rPr>
          <w:rFonts w:ascii="宋体" w:hAnsi="宋体"/>
          <w:sz w:val="24"/>
          <w:szCs w:val="24"/>
        </w:rPr>
        <w:t>3</w:t>
      </w:r>
      <w:r w:rsidRPr="003A252E">
        <w:rPr>
          <w:rFonts w:ascii="宋体" w:hAnsi="宋体" w:hint="eastAsia"/>
          <w:sz w:val="24"/>
          <w:szCs w:val="24"/>
        </w:rPr>
        <w:t>、古人把比较靠近的几颗恒星联系起来，东西南北各有七宿，每七宿，想象成一种动物，称为</w:t>
      </w:r>
      <w:r w:rsidRPr="003A252E">
        <w:rPr>
          <w:rFonts w:ascii="宋体" w:hAnsi="宋体"/>
          <w:sz w:val="24"/>
          <w:szCs w:val="24"/>
        </w:rPr>
        <w:t xml:space="preserve">_______       </w:t>
      </w:r>
      <w:r w:rsidRPr="003A252E">
        <w:rPr>
          <w:rFonts w:ascii="宋体" w:hAnsi="宋体" w:hint="eastAsia"/>
          <w:sz w:val="24"/>
          <w:szCs w:val="24"/>
        </w:rPr>
        <w:t>。</w:t>
      </w:r>
    </w:p>
    <w:p w:rsidR="004D1912" w:rsidRPr="003A252E" w:rsidRDefault="004D1912" w:rsidP="003A252E">
      <w:pPr>
        <w:jc w:val="left"/>
        <w:rPr>
          <w:rFonts w:ascii="宋体"/>
          <w:sz w:val="24"/>
          <w:szCs w:val="24"/>
          <w:shd w:val="clear" w:color="auto" w:fill="FFFF00"/>
        </w:rPr>
      </w:pPr>
      <w:r w:rsidRPr="003A252E">
        <w:rPr>
          <w:rFonts w:ascii="宋体" w:hAnsi="宋体"/>
          <w:sz w:val="24"/>
          <w:szCs w:val="24"/>
        </w:rPr>
        <w:t>4</w:t>
      </w:r>
      <w:r w:rsidRPr="003A252E">
        <w:rPr>
          <w:rFonts w:ascii="宋体" w:hAnsi="宋体" w:hint="eastAsia"/>
          <w:sz w:val="24"/>
          <w:szCs w:val="24"/>
        </w:rPr>
        <w:t>参考答案：</w:t>
      </w:r>
      <w:r w:rsidRPr="003A252E">
        <w:rPr>
          <w:rFonts w:ascii="宋体" w:hAnsi="宋体" w:hint="eastAsia"/>
          <w:sz w:val="24"/>
          <w:szCs w:val="24"/>
          <w:shd w:val="clear" w:color="auto" w:fill="FFFF00"/>
        </w:rPr>
        <w:t>二十八宿</w:t>
      </w:r>
    </w:p>
    <w:p w:rsidR="004D1912" w:rsidRPr="003A252E" w:rsidRDefault="004D1912" w:rsidP="003A252E">
      <w:pPr>
        <w:jc w:val="left"/>
        <w:rPr>
          <w:rFonts w:ascii="宋体"/>
          <w:sz w:val="24"/>
          <w:szCs w:val="24"/>
          <w:shd w:val="clear" w:color="auto" w:fill="FFFF00"/>
        </w:rPr>
      </w:pPr>
      <w:r w:rsidRPr="003A252E">
        <w:rPr>
          <w:rFonts w:ascii="宋体"/>
          <w:sz w:val="24"/>
          <w:szCs w:val="24"/>
        </w:rPr>
        <w:t>.</w:t>
      </w:r>
      <w:r w:rsidRPr="003A252E">
        <w:rPr>
          <w:rFonts w:ascii="宋体" w:hAnsi="宋体" w:hint="eastAsia"/>
          <w:sz w:val="24"/>
          <w:szCs w:val="24"/>
        </w:rPr>
        <w:t>世界上唯一没有海岸的海是</w:t>
      </w:r>
      <w:r w:rsidRPr="003A252E">
        <w:rPr>
          <w:rFonts w:ascii="宋体" w:hAnsi="宋体"/>
          <w:sz w:val="24"/>
          <w:szCs w:val="24"/>
        </w:rPr>
        <w:t>(    )</w:t>
      </w:r>
      <w:r w:rsidRPr="003A252E">
        <w:rPr>
          <w:rFonts w:ascii="宋体" w:hAnsi="宋体" w:hint="eastAsia"/>
          <w:sz w:val="24"/>
          <w:szCs w:val="24"/>
        </w:rPr>
        <w:t>海？</w:t>
      </w:r>
      <w:r w:rsidRPr="003A252E">
        <w:rPr>
          <w:rFonts w:ascii="宋体" w:hAnsi="宋体"/>
          <w:sz w:val="24"/>
          <w:szCs w:val="24"/>
        </w:rPr>
        <w:t xml:space="preserve"> </w:t>
      </w:r>
      <w:r w:rsidRPr="003A252E">
        <w:rPr>
          <w:rFonts w:ascii="宋体" w:hAnsi="宋体"/>
          <w:sz w:val="24"/>
          <w:szCs w:val="24"/>
        </w:rPr>
        <w:br/>
      </w:r>
      <w:r w:rsidRPr="003A252E">
        <w:rPr>
          <w:rFonts w:ascii="宋体" w:hAnsi="宋体" w:hint="eastAsia"/>
          <w:sz w:val="24"/>
          <w:szCs w:val="24"/>
          <w:shd w:val="clear" w:color="auto" w:fill="FFFF00"/>
        </w:rPr>
        <w:t>马尾藻海</w:t>
      </w:r>
      <w:r w:rsidRPr="003A252E">
        <w:rPr>
          <w:rFonts w:ascii="宋体"/>
          <w:sz w:val="24"/>
          <w:szCs w:val="24"/>
        </w:rPr>
        <w:br/>
      </w:r>
      <w:r w:rsidRPr="003A252E">
        <w:rPr>
          <w:rFonts w:ascii="宋体" w:hAnsi="宋体" w:hint="eastAsia"/>
          <w:sz w:val="24"/>
          <w:szCs w:val="24"/>
        </w:rPr>
        <w:t>说出世界上唯一一个同时是两个海、两个洋、两个半岛、两个洲、两个国家的分界线的海峡</w:t>
      </w:r>
      <w:r w:rsidRPr="003A252E">
        <w:rPr>
          <w:rFonts w:ascii="宋体" w:hAnsi="宋体"/>
          <w:sz w:val="24"/>
          <w:szCs w:val="24"/>
        </w:rPr>
        <w:t xml:space="preserve"> </w:t>
      </w:r>
      <w:r w:rsidRPr="003A252E">
        <w:rPr>
          <w:rFonts w:ascii="宋体" w:hAnsi="宋体"/>
          <w:sz w:val="24"/>
          <w:szCs w:val="24"/>
        </w:rPr>
        <w:br/>
      </w:r>
      <w:r w:rsidRPr="003A252E">
        <w:rPr>
          <w:rFonts w:ascii="宋体" w:hAnsi="宋体" w:hint="eastAsia"/>
          <w:sz w:val="24"/>
          <w:szCs w:val="24"/>
          <w:shd w:val="clear" w:color="auto" w:fill="FFFF00"/>
        </w:rPr>
        <w:t>白令海峡</w:t>
      </w:r>
    </w:p>
    <w:p w:rsidR="004D1912" w:rsidRPr="003A252E" w:rsidRDefault="004D1912" w:rsidP="003A252E">
      <w:pPr>
        <w:jc w:val="left"/>
        <w:rPr>
          <w:rFonts w:ascii="宋体"/>
          <w:sz w:val="24"/>
          <w:szCs w:val="24"/>
          <w:shd w:val="clear" w:color="auto" w:fill="FFFF00"/>
        </w:rPr>
      </w:pPr>
      <w:r w:rsidRPr="003A252E">
        <w:rPr>
          <w:rFonts w:ascii="宋体" w:hAnsi="宋体" w:hint="eastAsia"/>
          <w:sz w:val="24"/>
          <w:szCs w:val="24"/>
          <w:shd w:val="clear" w:color="auto" w:fill="FFFF00"/>
        </w:rPr>
        <w:t>不定向选择题：</w:t>
      </w:r>
    </w:p>
    <w:p w:rsidR="004D1912" w:rsidRPr="003A252E" w:rsidRDefault="004D1912" w:rsidP="003A252E">
      <w:pPr>
        <w:jc w:val="left"/>
        <w:rPr>
          <w:rFonts w:ascii="宋体"/>
          <w:sz w:val="24"/>
          <w:szCs w:val="24"/>
        </w:rPr>
      </w:pPr>
      <w:r w:rsidRPr="003A252E">
        <w:rPr>
          <w:rFonts w:ascii="宋体" w:hAnsi="宋体"/>
          <w:sz w:val="24"/>
          <w:szCs w:val="24"/>
        </w:rPr>
        <w:t>1</w:t>
      </w:r>
      <w:r w:rsidRPr="003A252E">
        <w:rPr>
          <w:rFonts w:ascii="宋体" w:hAnsi="宋体" w:hint="eastAsia"/>
          <w:sz w:val="24"/>
          <w:szCs w:val="24"/>
        </w:rPr>
        <w:t>，三峡工程建设产生了大量的库区移民，下列有关三峡移民的叙述，正确的是（</w:t>
      </w:r>
      <w:r w:rsidRPr="003A252E">
        <w:rPr>
          <w:rFonts w:ascii="宋体" w:hAnsi="宋体"/>
          <w:sz w:val="24"/>
          <w:szCs w:val="24"/>
        </w:rPr>
        <w:t>AD</w:t>
      </w:r>
      <w:r w:rsidRPr="003A252E">
        <w:rPr>
          <w:rFonts w:ascii="宋体" w:hAnsi="宋体" w:hint="eastAsia"/>
          <w:sz w:val="24"/>
          <w:szCs w:val="24"/>
        </w:rPr>
        <w:t>）</w:t>
      </w:r>
      <w:r w:rsidRPr="003A252E">
        <w:rPr>
          <w:rFonts w:ascii="宋体" w:hAnsi="宋体"/>
          <w:sz w:val="24"/>
          <w:szCs w:val="24"/>
        </w:rPr>
        <w:t xml:space="preserve"> A</w:t>
      </w:r>
      <w:r w:rsidRPr="003A252E">
        <w:rPr>
          <w:rFonts w:ascii="宋体" w:hAnsi="宋体" w:hint="eastAsia"/>
          <w:sz w:val="24"/>
          <w:szCs w:val="24"/>
        </w:rPr>
        <w:t>、三峡移民属于环境难民</w:t>
      </w:r>
      <w:r w:rsidRPr="003A252E">
        <w:rPr>
          <w:rFonts w:ascii="宋体" w:hAnsi="宋体"/>
          <w:sz w:val="24"/>
          <w:szCs w:val="24"/>
        </w:rPr>
        <w:t>B</w:t>
      </w:r>
      <w:r w:rsidRPr="003A252E">
        <w:rPr>
          <w:rFonts w:ascii="宋体" w:hAnsi="宋体" w:hint="eastAsia"/>
          <w:sz w:val="24"/>
          <w:szCs w:val="24"/>
        </w:rPr>
        <w:t>、移民是一种自发的行为</w:t>
      </w:r>
      <w:r w:rsidRPr="003A252E">
        <w:rPr>
          <w:rFonts w:ascii="宋体" w:hAnsi="宋体"/>
          <w:sz w:val="24"/>
          <w:szCs w:val="24"/>
        </w:rPr>
        <w:t>C</w:t>
      </w:r>
      <w:r w:rsidRPr="003A252E">
        <w:rPr>
          <w:rFonts w:ascii="宋体" w:hAnsi="宋体" w:hint="eastAsia"/>
          <w:sz w:val="24"/>
          <w:szCs w:val="24"/>
        </w:rPr>
        <w:t>、自然环境是产生移民的主要因素</w:t>
      </w:r>
      <w:r w:rsidRPr="003A252E">
        <w:rPr>
          <w:rFonts w:ascii="宋体" w:hAnsi="宋体"/>
          <w:sz w:val="24"/>
          <w:szCs w:val="24"/>
        </w:rPr>
        <w:t>D</w:t>
      </w:r>
      <w:r w:rsidRPr="003A252E">
        <w:rPr>
          <w:rFonts w:ascii="宋体" w:hAnsi="宋体" w:hint="eastAsia"/>
          <w:sz w:val="24"/>
          <w:szCs w:val="24"/>
        </w:rPr>
        <w:t>、社会经济因素是移民产生的主要因素</w:t>
      </w:r>
      <w:r w:rsidRPr="003A252E">
        <w:rPr>
          <w:rFonts w:ascii="宋体" w:hAnsi="宋体"/>
          <w:sz w:val="24"/>
          <w:szCs w:val="24"/>
        </w:rPr>
        <w:t xml:space="preserve"> E</w:t>
      </w:r>
      <w:r w:rsidRPr="003A252E">
        <w:rPr>
          <w:rFonts w:ascii="宋体" w:hAnsi="宋体" w:hint="eastAsia"/>
          <w:sz w:val="24"/>
          <w:szCs w:val="24"/>
        </w:rPr>
        <w:t>、政治因素是移民产生的主要因素</w:t>
      </w:r>
      <w:r w:rsidRPr="003A252E">
        <w:rPr>
          <w:rFonts w:ascii="宋体"/>
          <w:sz w:val="24"/>
          <w:szCs w:val="24"/>
        </w:rPr>
        <w:t>,</w:t>
      </w:r>
    </w:p>
    <w:p w:rsidR="004D1912" w:rsidRPr="003A252E" w:rsidRDefault="004D1912" w:rsidP="003A252E">
      <w:pPr>
        <w:jc w:val="left"/>
        <w:rPr>
          <w:rFonts w:ascii="宋体" w:hAnsi="宋体"/>
          <w:sz w:val="24"/>
          <w:szCs w:val="24"/>
        </w:rPr>
      </w:pP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2</w:t>
      </w:r>
      <w:r w:rsidRPr="003A252E">
        <w:rPr>
          <w:rFonts w:ascii="宋体" w:hAnsi="宋体" w:hint="eastAsia"/>
          <w:sz w:val="24"/>
          <w:szCs w:val="24"/>
        </w:rPr>
        <w:t>下列对欧洲西部的地理特征描述错误的是（</w:t>
      </w:r>
      <w:r w:rsidRPr="003A252E">
        <w:rPr>
          <w:rFonts w:ascii="宋体" w:hAnsi="宋体"/>
          <w:sz w:val="24"/>
          <w:szCs w:val="24"/>
        </w:rPr>
        <w:t>BC</w:t>
      </w:r>
      <w:r w:rsidRPr="003A252E">
        <w:rPr>
          <w:rFonts w:ascii="宋体" w:hAnsi="宋体" w:hint="eastAsia"/>
          <w:sz w:val="24"/>
          <w:szCs w:val="24"/>
        </w:rPr>
        <w:t>）</w:t>
      </w:r>
      <w:r w:rsidRPr="003A252E">
        <w:rPr>
          <w:rFonts w:ascii="宋体" w:hAnsi="宋体"/>
          <w:sz w:val="24"/>
          <w:szCs w:val="24"/>
        </w:rPr>
        <w:t xml:space="preserve"> A</w:t>
      </w:r>
      <w:r w:rsidRPr="003A252E">
        <w:rPr>
          <w:rFonts w:ascii="宋体" w:hAnsi="宋体" w:hint="eastAsia"/>
          <w:sz w:val="24"/>
          <w:szCs w:val="24"/>
        </w:rPr>
        <w:t>、冰川地貌分布较广</w:t>
      </w:r>
      <w:r w:rsidRPr="003A252E">
        <w:rPr>
          <w:rFonts w:ascii="宋体" w:hAnsi="宋体"/>
          <w:sz w:val="24"/>
          <w:szCs w:val="24"/>
        </w:rPr>
        <w:t>?B</w:t>
      </w:r>
      <w:r w:rsidRPr="003A252E">
        <w:rPr>
          <w:rFonts w:ascii="宋体" w:hAnsi="宋体" w:hint="eastAsia"/>
          <w:sz w:val="24"/>
          <w:szCs w:val="24"/>
        </w:rPr>
        <w:t>、气候南北差异大，东西无明显差异</w:t>
      </w:r>
      <w:r w:rsidRPr="003A252E">
        <w:rPr>
          <w:rFonts w:ascii="宋体" w:hAnsi="宋体"/>
          <w:sz w:val="24"/>
          <w:szCs w:val="24"/>
        </w:rPr>
        <w:t>C</w:t>
      </w:r>
      <w:r w:rsidRPr="003A252E">
        <w:rPr>
          <w:rFonts w:ascii="宋体" w:hAnsi="宋体" w:hint="eastAsia"/>
          <w:sz w:val="24"/>
          <w:szCs w:val="24"/>
        </w:rPr>
        <w:t>、海岸线平直</w:t>
      </w:r>
      <w:r w:rsidRPr="003A252E">
        <w:rPr>
          <w:rFonts w:ascii="宋体" w:hAnsi="宋体"/>
          <w:sz w:val="24"/>
          <w:szCs w:val="24"/>
        </w:rPr>
        <w:t xml:space="preserve"> D</w:t>
      </w:r>
      <w:r w:rsidRPr="003A252E">
        <w:rPr>
          <w:rFonts w:ascii="宋体" w:hAnsi="宋体" w:hint="eastAsia"/>
          <w:sz w:val="24"/>
          <w:szCs w:val="24"/>
        </w:rPr>
        <w:t>地形以平原为主</w:t>
      </w:r>
      <w:r w:rsidRPr="003A252E">
        <w:rPr>
          <w:rFonts w:ascii="宋体" w:hAnsi="宋体"/>
          <w:sz w:val="24"/>
          <w:szCs w:val="24"/>
        </w:rPr>
        <w:t>E</w:t>
      </w:r>
      <w:r w:rsidRPr="003A252E">
        <w:rPr>
          <w:rFonts w:ascii="宋体" w:hAnsi="宋体" w:hint="eastAsia"/>
          <w:sz w:val="24"/>
          <w:szCs w:val="24"/>
        </w:rPr>
        <w:t>、河网密布，水量充沛</w:t>
      </w:r>
      <w:r w:rsidRPr="003A252E">
        <w:rPr>
          <w:rFonts w:ascii="宋体" w:hAnsi="宋体"/>
          <w:sz w:val="24"/>
          <w:szCs w:val="24"/>
        </w:rPr>
        <w:t xml:space="preserve"> </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3</w:t>
      </w:r>
      <w:r w:rsidRPr="003A252E">
        <w:rPr>
          <w:rFonts w:ascii="宋体" w:hAnsi="宋体" w:hint="eastAsia"/>
          <w:color w:val="000000"/>
          <w:sz w:val="24"/>
          <w:szCs w:val="24"/>
        </w:rPr>
        <w:t>，今年上半年，我国将发射“天宫一号”，之后两年之内将连续发射三艘神舟飞船，与“天宫一号”进行空间交会对接，并以此为平台开展有关空间技术验证。关于“天宫一号”的说法正确的是（</w:t>
      </w:r>
      <w:r w:rsidRPr="003A252E">
        <w:rPr>
          <w:rFonts w:ascii="宋体" w:hAnsi="宋体"/>
          <w:color w:val="000000"/>
          <w:sz w:val="24"/>
          <w:szCs w:val="24"/>
        </w:rPr>
        <w:t>ABCD</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、“天宫一号”是中国首个小型空间站</w:t>
      </w:r>
      <w:r w:rsidRPr="003A252E">
        <w:rPr>
          <w:rFonts w:ascii="宋体" w:hAnsi="宋体"/>
          <w:color w:val="000000"/>
          <w:sz w:val="24"/>
          <w:szCs w:val="24"/>
        </w:rPr>
        <w:t>B</w:t>
      </w:r>
      <w:r w:rsidRPr="003A252E">
        <w:rPr>
          <w:rFonts w:ascii="宋体" w:hAnsi="宋体" w:hint="eastAsia"/>
          <w:color w:val="000000"/>
          <w:sz w:val="24"/>
          <w:szCs w:val="24"/>
        </w:rPr>
        <w:t>、“天宫一号”又被称作交会对接目标飞行器</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C</w:t>
      </w:r>
      <w:r w:rsidRPr="003A252E">
        <w:rPr>
          <w:rFonts w:ascii="宋体" w:hAnsi="宋体" w:hint="eastAsia"/>
          <w:color w:val="000000"/>
          <w:sz w:val="24"/>
          <w:szCs w:val="24"/>
        </w:rPr>
        <w:t>、“天宫一号”是空间实验室雏形</w:t>
      </w:r>
      <w:r w:rsidRPr="003A252E">
        <w:rPr>
          <w:rFonts w:ascii="宋体" w:hAnsi="宋体"/>
          <w:color w:val="000000"/>
          <w:sz w:val="24"/>
          <w:szCs w:val="24"/>
        </w:rPr>
        <w:t>D</w:t>
      </w:r>
      <w:r w:rsidRPr="003A252E">
        <w:rPr>
          <w:rFonts w:ascii="宋体" w:hAnsi="宋体" w:hint="eastAsia"/>
          <w:color w:val="000000"/>
          <w:sz w:val="24"/>
          <w:szCs w:val="24"/>
        </w:rPr>
        <w:t>、“天宫一号”的预期寿命只有两年</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4</w:t>
      </w:r>
      <w:r w:rsidRPr="003A252E">
        <w:rPr>
          <w:rFonts w:ascii="宋体" w:hAnsi="宋体" w:hint="eastAsia"/>
          <w:color w:val="000000"/>
          <w:sz w:val="24"/>
          <w:szCs w:val="24"/>
        </w:rPr>
        <w:t>，射电望远镜是主要接收天体射电波段辐射的望远镜。关于射电望远镜，以下说法正确的是（</w:t>
      </w:r>
      <w:r w:rsidRPr="003A252E">
        <w:rPr>
          <w:rFonts w:ascii="宋体" w:hAnsi="宋体"/>
          <w:color w:val="000000"/>
          <w:sz w:val="24"/>
          <w:szCs w:val="24"/>
        </w:rPr>
        <w:t>BC</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、它和光学望远镜观测时一样，需要加上不同的滤光片再分出单色光</w:t>
      </w:r>
    </w:p>
    <w:p w:rsidR="004D1912" w:rsidRPr="003A252E" w:rsidRDefault="004D1912" w:rsidP="003A252E">
      <w:pPr>
        <w:pageBreakBefore/>
        <w:autoSpaceDE w:val="0"/>
        <w:autoSpaceDN w:val="0"/>
        <w:jc w:val="left"/>
        <w:rPr>
          <w:rFonts w:ascii="宋体"/>
          <w:color w:val="000000"/>
          <w:sz w:val="24"/>
          <w:szCs w:val="24"/>
        </w:rPr>
      </w:pPr>
      <w:r w:rsidRPr="003A252E">
        <w:rPr>
          <w:rFonts w:ascii="宋体" w:hAnsi="宋体"/>
          <w:color w:val="000000"/>
          <w:sz w:val="24"/>
          <w:szCs w:val="24"/>
        </w:rPr>
        <w:t>B</w:t>
      </w:r>
      <w:r w:rsidRPr="003A252E">
        <w:rPr>
          <w:rFonts w:ascii="宋体" w:hAnsi="宋体" w:hint="eastAsia"/>
          <w:color w:val="000000"/>
          <w:sz w:val="24"/>
          <w:szCs w:val="24"/>
        </w:rPr>
        <w:t>、射电天文可以观测到以往光学望远镜所不能看到的宇宙深处</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C</w:t>
      </w:r>
      <w:r w:rsidRPr="003A252E">
        <w:rPr>
          <w:rFonts w:ascii="宋体" w:hAnsi="宋体" w:hint="eastAsia"/>
          <w:color w:val="000000"/>
          <w:sz w:val="24"/>
          <w:szCs w:val="24"/>
        </w:rPr>
        <w:t>、射电观测不受太阳散射光及云层的影响，也不分白天和黑夜都能进行观测</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D</w:t>
      </w:r>
      <w:r w:rsidRPr="003A252E">
        <w:rPr>
          <w:rFonts w:ascii="宋体" w:hAnsi="宋体" w:hint="eastAsia"/>
          <w:color w:val="000000"/>
          <w:sz w:val="24"/>
          <w:szCs w:val="24"/>
        </w:rPr>
        <w:t>、它和光学望远镜一样能拍摄出多姿多彩的天体照片</w:t>
      </w:r>
      <w:r w:rsidRPr="003A252E">
        <w:rPr>
          <w:rFonts w:ascii="宋体"/>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5</w:t>
      </w:r>
      <w:r w:rsidRPr="003A252E">
        <w:rPr>
          <w:rFonts w:ascii="宋体" w:hAnsi="宋体" w:hint="eastAsia"/>
          <w:color w:val="000000"/>
          <w:sz w:val="24"/>
          <w:szCs w:val="24"/>
        </w:rPr>
        <w:t>，爱因斯坦的广义相对论理论在天体物理学中有着非常重要的应用，在广义相对论中，引力被描述为时空的一种几何属性（曲率）。广义相对论建立之初，爱因斯坦提出了三项实验检验：（</w:t>
      </w:r>
      <w:r w:rsidRPr="003A252E">
        <w:rPr>
          <w:rFonts w:ascii="宋体" w:hAnsi="宋体"/>
          <w:color w:val="000000"/>
          <w:sz w:val="24"/>
          <w:szCs w:val="24"/>
        </w:rPr>
        <w:t>ABC</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、水星近日点的进动</w:t>
      </w:r>
      <w:r w:rsidRPr="003A252E">
        <w:rPr>
          <w:rFonts w:ascii="宋体" w:hAnsi="宋体"/>
          <w:color w:val="000000"/>
          <w:sz w:val="24"/>
          <w:szCs w:val="24"/>
        </w:rPr>
        <w:t>B</w:t>
      </w:r>
      <w:r w:rsidRPr="003A252E">
        <w:rPr>
          <w:rFonts w:ascii="宋体" w:hAnsi="宋体" w:hint="eastAsia"/>
          <w:color w:val="000000"/>
          <w:sz w:val="24"/>
          <w:szCs w:val="24"/>
        </w:rPr>
        <w:t>、光线在引力场中的弯曲</w:t>
      </w:r>
      <w:r w:rsidRPr="003A252E">
        <w:rPr>
          <w:rFonts w:ascii="宋体" w:hAnsi="宋体"/>
          <w:color w:val="000000"/>
          <w:sz w:val="24"/>
          <w:szCs w:val="24"/>
        </w:rPr>
        <w:t>C</w:t>
      </w:r>
      <w:r w:rsidRPr="003A252E">
        <w:rPr>
          <w:rFonts w:ascii="宋体" w:hAnsi="宋体" w:hint="eastAsia"/>
          <w:color w:val="000000"/>
          <w:sz w:val="24"/>
          <w:szCs w:val="24"/>
        </w:rPr>
        <w:t>、光谱线的引力红移</w:t>
      </w:r>
      <w:r w:rsidRPr="003A252E">
        <w:rPr>
          <w:rFonts w:ascii="宋体" w:hAnsi="宋体"/>
          <w:color w:val="000000"/>
          <w:sz w:val="24"/>
          <w:szCs w:val="24"/>
        </w:rPr>
        <w:t>D</w:t>
      </w:r>
      <w:r w:rsidRPr="003A252E">
        <w:rPr>
          <w:rFonts w:ascii="宋体" w:hAnsi="宋体" w:hint="eastAsia"/>
          <w:color w:val="000000"/>
          <w:sz w:val="24"/>
          <w:szCs w:val="24"/>
        </w:rPr>
        <w:t>、雷达回波的时间延迟</w:t>
      </w:r>
    </w:p>
    <w:p w:rsidR="004D1912" w:rsidRPr="003A252E" w:rsidRDefault="004D1912" w:rsidP="003A252E">
      <w:pPr>
        <w:jc w:val="left"/>
        <w:rPr>
          <w:rFonts w:ascii="宋体"/>
          <w:sz w:val="24"/>
          <w:szCs w:val="24"/>
        </w:rPr>
      </w:pPr>
      <w:r w:rsidRPr="003A252E">
        <w:rPr>
          <w:rFonts w:ascii="宋体" w:hAnsi="宋体"/>
          <w:sz w:val="24"/>
          <w:szCs w:val="24"/>
        </w:rPr>
        <w:t>1</w:t>
      </w:r>
      <w:r w:rsidRPr="003A252E">
        <w:rPr>
          <w:rFonts w:ascii="宋体" w:hAnsi="宋体" w:hint="eastAsia"/>
          <w:sz w:val="24"/>
          <w:szCs w:val="24"/>
        </w:rPr>
        <w:t>、按星区划分，全天共有（</w:t>
      </w:r>
      <w:r w:rsidRPr="003A252E">
        <w:rPr>
          <w:rFonts w:ascii="宋体" w:hAnsi="宋体"/>
          <w:sz w:val="24"/>
          <w:szCs w:val="24"/>
        </w:rPr>
        <w:t xml:space="preserve"> </w:t>
      </w:r>
      <w:r w:rsidRPr="003A252E">
        <w:rPr>
          <w:rFonts w:ascii="宋体" w:hAnsi="宋体" w:hint="eastAsia"/>
          <w:sz w:val="24"/>
          <w:szCs w:val="24"/>
        </w:rPr>
        <w:t>）个星座。</w:t>
      </w:r>
      <w:r w:rsidRPr="003A252E">
        <w:rPr>
          <w:rFonts w:ascii="宋体" w:hAnsi="宋体"/>
          <w:sz w:val="24"/>
          <w:szCs w:val="24"/>
        </w:rPr>
        <w:t xml:space="preserve"> d</w:t>
      </w:r>
    </w:p>
    <w:p w:rsidR="004D1912" w:rsidRPr="003A252E" w:rsidRDefault="004D1912" w:rsidP="003A252E">
      <w:pPr>
        <w:jc w:val="left"/>
        <w:rPr>
          <w:rFonts w:ascii="宋体"/>
          <w:sz w:val="24"/>
          <w:szCs w:val="24"/>
        </w:rPr>
      </w:pPr>
      <w:r w:rsidRPr="003A252E">
        <w:rPr>
          <w:rFonts w:ascii="宋体" w:hAnsi="宋体"/>
          <w:sz w:val="24"/>
          <w:szCs w:val="24"/>
        </w:rPr>
        <w:t xml:space="preserve">(A) 28   (B) 48   (C) 68 </w:t>
      </w:r>
      <w:r w:rsidRPr="003A252E">
        <w:rPr>
          <w:rFonts w:ascii="宋体" w:hAnsi="宋体"/>
          <w:color w:val="FF0000"/>
          <w:sz w:val="24"/>
          <w:szCs w:val="24"/>
        </w:rPr>
        <w:t xml:space="preserve">  (D) </w:t>
      </w:r>
      <w:r w:rsidRPr="003A252E">
        <w:rPr>
          <w:rFonts w:ascii="宋体" w:hAnsi="宋体"/>
          <w:sz w:val="24"/>
          <w:szCs w:val="24"/>
        </w:rPr>
        <w:t xml:space="preserve"> 88</w:t>
      </w:r>
    </w:p>
    <w:p w:rsidR="004D1912" w:rsidRPr="003A252E" w:rsidRDefault="004D1912" w:rsidP="003A252E">
      <w:pPr>
        <w:jc w:val="left"/>
        <w:rPr>
          <w:rFonts w:ascii="宋体"/>
          <w:sz w:val="24"/>
          <w:szCs w:val="24"/>
        </w:rPr>
      </w:pPr>
      <w:r w:rsidRPr="003A252E">
        <w:rPr>
          <w:rFonts w:ascii="宋体" w:hAnsi="宋体"/>
          <w:sz w:val="24"/>
          <w:szCs w:val="24"/>
        </w:rPr>
        <w:t>4</w:t>
      </w:r>
      <w:r w:rsidRPr="003A252E">
        <w:rPr>
          <w:rFonts w:ascii="宋体" w:hAnsi="宋体" w:hint="eastAsia"/>
          <w:sz w:val="24"/>
          <w:szCs w:val="24"/>
        </w:rPr>
        <w:t>、下列星体中体积比月球大的是（）</w:t>
      </w:r>
      <w:r w:rsidRPr="003A252E">
        <w:rPr>
          <w:rFonts w:ascii="宋体" w:hAnsi="宋体"/>
          <w:sz w:val="24"/>
          <w:szCs w:val="24"/>
        </w:rPr>
        <w:t>c</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冥王星</w:t>
      </w:r>
      <w:r w:rsidRPr="003A252E">
        <w:rPr>
          <w:rFonts w:ascii="宋体" w:hAnsi="宋体"/>
          <w:sz w:val="24"/>
          <w:szCs w:val="24"/>
        </w:rPr>
        <w:t xml:space="preserve">      (B)</w:t>
      </w:r>
      <w:r w:rsidRPr="003A252E">
        <w:rPr>
          <w:rFonts w:ascii="宋体" w:hAnsi="宋体" w:hint="eastAsia"/>
          <w:sz w:val="24"/>
          <w:szCs w:val="24"/>
        </w:rPr>
        <w:t>木卫二</w:t>
      </w:r>
      <w:r w:rsidRPr="003A252E">
        <w:rPr>
          <w:rFonts w:ascii="宋体" w:hAnsi="宋体"/>
          <w:sz w:val="24"/>
          <w:szCs w:val="24"/>
        </w:rPr>
        <w:t xml:space="preserve">      </w:t>
      </w:r>
      <w:r w:rsidRPr="003A252E">
        <w:rPr>
          <w:rFonts w:ascii="宋体" w:hAnsi="宋体"/>
          <w:color w:val="FF0000"/>
          <w:sz w:val="24"/>
          <w:szCs w:val="24"/>
        </w:rPr>
        <w:t xml:space="preserve"> (C)</w:t>
      </w:r>
      <w:r w:rsidRPr="003A252E">
        <w:rPr>
          <w:rFonts w:ascii="宋体" w:hAnsi="宋体" w:hint="eastAsia"/>
          <w:sz w:val="24"/>
          <w:szCs w:val="24"/>
        </w:rPr>
        <w:t>水星</w:t>
      </w:r>
      <w:r w:rsidRPr="003A252E">
        <w:rPr>
          <w:rFonts w:ascii="宋体" w:hAnsi="宋体"/>
          <w:sz w:val="24"/>
          <w:szCs w:val="24"/>
        </w:rPr>
        <w:t xml:space="preserve">       (D)</w:t>
      </w:r>
      <w:r w:rsidRPr="003A252E">
        <w:rPr>
          <w:rFonts w:ascii="宋体" w:hAnsi="宋体" w:hint="eastAsia"/>
          <w:sz w:val="24"/>
          <w:szCs w:val="24"/>
        </w:rPr>
        <w:t>海卫一</w:t>
      </w:r>
    </w:p>
    <w:p w:rsidR="004D1912" w:rsidRPr="003A252E" w:rsidRDefault="004D1912" w:rsidP="003A252E">
      <w:pPr>
        <w:jc w:val="left"/>
        <w:rPr>
          <w:rFonts w:ascii="宋体"/>
          <w:sz w:val="24"/>
          <w:szCs w:val="24"/>
        </w:rPr>
      </w:pPr>
      <w:r w:rsidRPr="003A252E">
        <w:rPr>
          <w:rFonts w:ascii="宋体" w:hAnsi="宋体"/>
          <w:sz w:val="24"/>
          <w:szCs w:val="24"/>
        </w:rPr>
        <w:t>5</w:t>
      </w:r>
      <w:r w:rsidRPr="003A252E">
        <w:rPr>
          <w:rFonts w:ascii="宋体" w:hAnsi="宋体" w:hint="eastAsia"/>
          <w:sz w:val="24"/>
          <w:szCs w:val="24"/>
        </w:rPr>
        <w:t>、太阳系密度最大的天体是什么？</w:t>
      </w:r>
      <w:r w:rsidRPr="003A252E">
        <w:rPr>
          <w:rFonts w:ascii="宋体"/>
          <w:sz w:val="24"/>
          <w:szCs w:val="24"/>
        </w:rPr>
        <w:t>-------------</w:t>
      </w:r>
      <w:r w:rsidRPr="003A252E">
        <w:rPr>
          <w:rFonts w:ascii="宋体" w:hAnsi="宋体" w:hint="eastAsia"/>
          <w:sz w:val="24"/>
          <w:szCs w:val="24"/>
        </w:rPr>
        <w:t>地球。那么太阳系密度第二大的天体是什么？</w:t>
      </w:r>
      <w:r w:rsidRPr="003A252E">
        <w:rPr>
          <w:rFonts w:ascii="宋体" w:hAnsi="宋体"/>
          <w:sz w:val="24"/>
          <w:szCs w:val="24"/>
        </w:rPr>
        <w:t>d</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火星</w:t>
      </w:r>
      <w:r w:rsidRPr="003A252E">
        <w:rPr>
          <w:rFonts w:ascii="宋体" w:hAnsi="宋体"/>
          <w:sz w:val="24"/>
          <w:szCs w:val="24"/>
        </w:rPr>
        <w:t xml:space="preserve">      (B) </w:t>
      </w:r>
      <w:r w:rsidRPr="003A252E">
        <w:rPr>
          <w:rFonts w:ascii="宋体" w:hAnsi="宋体" w:hint="eastAsia"/>
          <w:sz w:val="24"/>
          <w:szCs w:val="24"/>
        </w:rPr>
        <w:t>木星</w:t>
      </w:r>
      <w:r w:rsidRPr="003A252E">
        <w:rPr>
          <w:rFonts w:ascii="宋体" w:hAnsi="宋体"/>
          <w:sz w:val="24"/>
          <w:szCs w:val="24"/>
        </w:rPr>
        <w:t xml:space="preserve">        (C) </w:t>
      </w:r>
      <w:r w:rsidRPr="003A252E">
        <w:rPr>
          <w:rFonts w:ascii="宋体" w:hAnsi="宋体" w:hint="eastAsia"/>
          <w:sz w:val="24"/>
          <w:szCs w:val="24"/>
        </w:rPr>
        <w:t>金星</w:t>
      </w:r>
      <w:r w:rsidRPr="003A252E">
        <w:rPr>
          <w:rFonts w:ascii="宋体" w:hAnsi="宋体"/>
          <w:sz w:val="24"/>
          <w:szCs w:val="24"/>
        </w:rPr>
        <w:t xml:space="preserve">      </w:t>
      </w:r>
      <w:r w:rsidRPr="003A252E">
        <w:rPr>
          <w:rFonts w:ascii="宋体" w:hAnsi="宋体"/>
          <w:color w:val="FF0000"/>
          <w:sz w:val="24"/>
          <w:szCs w:val="24"/>
        </w:rPr>
        <w:t>(D)</w:t>
      </w:r>
      <w:r w:rsidRPr="003A252E">
        <w:rPr>
          <w:rFonts w:ascii="宋体" w:hAnsi="宋体" w:hint="eastAsia"/>
          <w:sz w:val="24"/>
          <w:szCs w:val="24"/>
        </w:rPr>
        <w:t>水星</w:t>
      </w:r>
    </w:p>
    <w:p w:rsidR="004D1912" w:rsidRPr="003A252E" w:rsidRDefault="004D1912" w:rsidP="003A252E">
      <w:pPr>
        <w:jc w:val="left"/>
        <w:rPr>
          <w:rFonts w:ascii="宋体"/>
          <w:sz w:val="24"/>
          <w:szCs w:val="24"/>
        </w:rPr>
      </w:pPr>
      <w:r w:rsidRPr="003A252E">
        <w:rPr>
          <w:rFonts w:ascii="宋体" w:hAnsi="宋体"/>
          <w:sz w:val="24"/>
          <w:szCs w:val="24"/>
        </w:rPr>
        <w:t>6</w:t>
      </w:r>
      <w:r w:rsidRPr="003A252E">
        <w:rPr>
          <w:rFonts w:ascii="宋体" w:hAnsi="宋体" w:hint="eastAsia"/>
          <w:sz w:val="24"/>
          <w:szCs w:val="24"/>
        </w:rPr>
        <w:t>、金星表面大气压大约是地球表面的多少倍？</w:t>
      </w:r>
      <w:r w:rsidRPr="003A252E">
        <w:rPr>
          <w:rFonts w:ascii="宋体" w:hAnsi="宋体"/>
          <w:sz w:val="24"/>
          <w:szCs w:val="24"/>
        </w:rPr>
        <w:t>d</w:t>
      </w:r>
    </w:p>
    <w:p w:rsidR="004D1912" w:rsidRPr="003A252E" w:rsidRDefault="004D1912" w:rsidP="003A252E">
      <w:pPr>
        <w:jc w:val="left"/>
        <w:rPr>
          <w:rFonts w:ascii="宋体" w:hAnsi="宋体"/>
          <w:sz w:val="24"/>
          <w:szCs w:val="24"/>
        </w:rPr>
      </w:pPr>
      <w:r w:rsidRPr="003A252E">
        <w:rPr>
          <w:rFonts w:ascii="宋体" w:hAnsi="宋体"/>
          <w:sz w:val="24"/>
          <w:szCs w:val="24"/>
        </w:rPr>
        <w:t xml:space="preserve">(A) 60      (B) 70        (C) 80     </w:t>
      </w:r>
      <w:r w:rsidRPr="003A252E">
        <w:rPr>
          <w:rFonts w:ascii="宋体" w:hAnsi="宋体"/>
          <w:color w:val="FF0000"/>
          <w:sz w:val="24"/>
          <w:szCs w:val="24"/>
        </w:rPr>
        <w:t>(D)</w:t>
      </w:r>
      <w:r w:rsidRPr="003A252E">
        <w:rPr>
          <w:rFonts w:ascii="宋体" w:hAnsi="宋体"/>
          <w:sz w:val="24"/>
          <w:szCs w:val="24"/>
        </w:rPr>
        <w:t>90</w:t>
      </w:r>
    </w:p>
    <w:p w:rsidR="004D1912" w:rsidRPr="003A252E" w:rsidRDefault="004D1912" w:rsidP="003A252E">
      <w:pPr>
        <w:jc w:val="left"/>
        <w:rPr>
          <w:rFonts w:ascii="宋体"/>
          <w:sz w:val="24"/>
          <w:szCs w:val="24"/>
        </w:rPr>
      </w:pPr>
      <w:r w:rsidRPr="003A252E">
        <w:rPr>
          <w:rFonts w:ascii="宋体" w:hAnsi="宋体"/>
          <w:sz w:val="24"/>
          <w:szCs w:val="24"/>
        </w:rPr>
        <w:t>7</w:t>
      </w:r>
      <w:r w:rsidRPr="003A252E">
        <w:rPr>
          <w:rFonts w:ascii="宋体" w:hAnsi="宋体" w:hint="eastAsia"/>
          <w:sz w:val="24"/>
          <w:szCs w:val="24"/>
        </w:rPr>
        <w:t>、大红斑是谁最早发现的？</w:t>
      </w:r>
      <w:r w:rsidRPr="003A252E">
        <w:rPr>
          <w:rFonts w:ascii="宋体" w:hAnsi="宋体"/>
          <w:sz w:val="24"/>
          <w:szCs w:val="24"/>
        </w:rPr>
        <w:t>a</w:t>
      </w:r>
    </w:p>
    <w:p w:rsidR="004D1912" w:rsidRPr="003A252E" w:rsidRDefault="004D1912" w:rsidP="003A252E">
      <w:pPr>
        <w:jc w:val="left"/>
        <w:rPr>
          <w:rFonts w:ascii="宋体"/>
          <w:sz w:val="24"/>
          <w:szCs w:val="24"/>
        </w:rPr>
      </w:pPr>
      <w:r w:rsidRPr="003A252E">
        <w:rPr>
          <w:rFonts w:ascii="宋体" w:hAnsi="宋体"/>
          <w:color w:val="FF0000"/>
          <w:sz w:val="24"/>
          <w:szCs w:val="24"/>
        </w:rPr>
        <w:t xml:space="preserve">(A) </w:t>
      </w:r>
      <w:r w:rsidRPr="003A252E">
        <w:rPr>
          <w:rFonts w:ascii="宋体" w:hAnsi="宋体" w:hint="eastAsia"/>
          <w:sz w:val="24"/>
          <w:szCs w:val="24"/>
        </w:rPr>
        <w:t>卡西尼</w:t>
      </w:r>
      <w:r w:rsidRPr="003A252E">
        <w:rPr>
          <w:rFonts w:ascii="宋体" w:hAnsi="宋体"/>
          <w:sz w:val="24"/>
          <w:szCs w:val="24"/>
        </w:rPr>
        <w:t xml:space="preserve">     (B)</w:t>
      </w:r>
      <w:r w:rsidRPr="003A252E">
        <w:rPr>
          <w:rFonts w:ascii="宋体" w:hAnsi="宋体" w:hint="eastAsia"/>
          <w:sz w:val="24"/>
          <w:szCs w:val="24"/>
        </w:rPr>
        <w:t>伽利略</w:t>
      </w:r>
      <w:r w:rsidRPr="003A252E">
        <w:rPr>
          <w:rFonts w:ascii="宋体" w:hAnsi="宋体"/>
          <w:sz w:val="24"/>
          <w:szCs w:val="24"/>
        </w:rPr>
        <w:t xml:space="preserve">         (C) </w:t>
      </w:r>
      <w:r w:rsidRPr="003A252E">
        <w:rPr>
          <w:rFonts w:ascii="宋体" w:hAnsi="宋体" w:hint="eastAsia"/>
          <w:sz w:val="24"/>
          <w:szCs w:val="24"/>
        </w:rPr>
        <w:t>惠更斯</w:t>
      </w:r>
      <w:r w:rsidRPr="003A252E">
        <w:rPr>
          <w:rFonts w:ascii="宋体" w:hAnsi="宋体"/>
          <w:sz w:val="24"/>
          <w:szCs w:val="24"/>
        </w:rPr>
        <w:t xml:space="preserve">     (D) </w:t>
      </w:r>
      <w:r w:rsidRPr="003A252E">
        <w:rPr>
          <w:rFonts w:ascii="宋体" w:hAnsi="宋体" w:hint="eastAsia"/>
          <w:sz w:val="24"/>
          <w:szCs w:val="24"/>
        </w:rPr>
        <w:t>赫歇尔</w:t>
      </w:r>
    </w:p>
    <w:p w:rsidR="004D1912" w:rsidRPr="003A252E" w:rsidRDefault="004D1912" w:rsidP="003A252E">
      <w:pPr>
        <w:jc w:val="left"/>
        <w:rPr>
          <w:rFonts w:ascii="宋体"/>
          <w:sz w:val="24"/>
          <w:szCs w:val="24"/>
        </w:rPr>
      </w:pPr>
      <w:r w:rsidRPr="003A252E">
        <w:rPr>
          <w:rFonts w:ascii="宋体" w:hAnsi="宋体"/>
          <w:sz w:val="24"/>
          <w:szCs w:val="24"/>
        </w:rPr>
        <w:t>8</w:t>
      </w:r>
      <w:r w:rsidRPr="003A252E">
        <w:rPr>
          <w:rFonts w:ascii="宋体" w:hAnsi="宋体" w:hint="eastAsia"/>
          <w:sz w:val="24"/>
          <w:szCs w:val="24"/>
        </w:rPr>
        <w:t>、每年</w:t>
      </w:r>
      <w:r w:rsidRPr="003A252E">
        <w:rPr>
          <w:rFonts w:ascii="宋体" w:hAnsi="宋体"/>
          <w:sz w:val="24"/>
          <w:szCs w:val="24"/>
        </w:rPr>
        <w:t>12</w:t>
      </w:r>
      <w:r w:rsidRPr="003A252E">
        <w:rPr>
          <w:rFonts w:ascii="宋体" w:hAnsi="宋体" w:hint="eastAsia"/>
          <w:sz w:val="24"/>
          <w:szCs w:val="24"/>
        </w:rPr>
        <w:t>月份的双子座流星雨号称北半球全年四大流星雨之一。该流星雨极大时可达每小时</w:t>
      </w:r>
      <w:r w:rsidRPr="003A252E">
        <w:rPr>
          <w:rFonts w:ascii="宋体" w:hAnsi="宋体"/>
          <w:sz w:val="24"/>
          <w:szCs w:val="24"/>
        </w:rPr>
        <w:t>100</w:t>
      </w:r>
      <w:r w:rsidRPr="003A252E">
        <w:rPr>
          <w:rFonts w:ascii="宋体" w:hAnsi="宋体" w:hint="eastAsia"/>
          <w:sz w:val="24"/>
          <w:szCs w:val="24"/>
        </w:rPr>
        <w:t>以上，堪称每年必看天象。假象一下，今年</w:t>
      </w:r>
      <w:r w:rsidRPr="003A252E">
        <w:rPr>
          <w:rFonts w:ascii="宋体" w:hAnsi="宋体"/>
          <w:sz w:val="24"/>
          <w:szCs w:val="24"/>
        </w:rPr>
        <w:t>12</w:t>
      </w:r>
      <w:r w:rsidRPr="003A252E">
        <w:rPr>
          <w:rFonts w:ascii="宋体" w:hAnsi="宋体" w:hint="eastAsia"/>
          <w:sz w:val="24"/>
          <w:szCs w:val="24"/>
        </w:rPr>
        <w:t>月</w:t>
      </w:r>
      <w:r w:rsidRPr="003A252E">
        <w:rPr>
          <w:rFonts w:ascii="宋体" w:hAnsi="宋体"/>
          <w:sz w:val="24"/>
          <w:szCs w:val="24"/>
        </w:rPr>
        <w:t>17</w:t>
      </w:r>
      <w:r w:rsidRPr="003A252E">
        <w:rPr>
          <w:rFonts w:ascii="宋体" w:hAnsi="宋体" w:hint="eastAsia"/>
          <w:sz w:val="24"/>
          <w:szCs w:val="24"/>
        </w:rPr>
        <w:t>号晚上你在野外和他</w:t>
      </w:r>
      <w:r w:rsidRPr="003A252E">
        <w:rPr>
          <w:rFonts w:ascii="宋体" w:hAnsi="宋体"/>
          <w:sz w:val="24"/>
          <w:szCs w:val="24"/>
        </w:rPr>
        <w:t>/</w:t>
      </w:r>
      <w:r w:rsidRPr="003A252E">
        <w:rPr>
          <w:rFonts w:ascii="宋体" w:hAnsi="宋体" w:hint="eastAsia"/>
          <w:sz w:val="24"/>
          <w:szCs w:val="24"/>
        </w:rPr>
        <w:t>她</w:t>
      </w:r>
      <w:r w:rsidRPr="003A252E">
        <w:rPr>
          <w:rFonts w:ascii="宋体" w:hAnsi="宋体"/>
          <w:sz w:val="24"/>
          <w:szCs w:val="24"/>
        </w:rPr>
        <w:t>/</w:t>
      </w:r>
      <w:r w:rsidRPr="003A252E">
        <w:rPr>
          <w:rFonts w:ascii="宋体" w:hAnsi="宋体" w:hint="eastAsia"/>
          <w:sz w:val="24"/>
          <w:szCs w:val="24"/>
        </w:rPr>
        <w:t>它一起欣赏流星雨。此时，他</w:t>
      </w:r>
      <w:r w:rsidRPr="003A252E">
        <w:rPr>
          <w:rFonts w:ascii="宋体" w:hAnsi="宋体"/>
          <w:sz w:val="24"/>
          <w:szCs w:val="24"/>
        </w:rPr>
        <w:t>/</w:t>
      </w:r>
      <w:r w:rsidRPr="003A252E">
        <w:rPr>
          <w:rFonts w:ascii="宋体" w:hAnsi="宋体" w:hint="eastAsia"/>
          <w:sz w:val="24"/>
          <w:szCs w:val="24"/>
        </w:rPr>
        <w:t>她</w:t>
      </w:r>
      <w:r w:rsidRPr="003A252E">
        <w:rPr>
          <w:rFonts w:ascii="宋体" w:hAnsi="宋体"/>
          <w:sz w:val="24"/>
          <w:szCs w:val="24"/>
        </w:rPr>
        <w:t>/</w:t>
      </w:r>
      <w:r w:rsidRPr="003A252E">
        <w:rPr>
          <w:rFonts w:ascii="宋体" w:hAnsi="宋体" w:hint="eastAsia"/>
          <w:sz w:val="24"/>
          <w:szCs w:val="24"/>
        </w:rPr>
        <w:t>它向你说了这么一句话：如果今晚上你看到的流星雨比我多，我就满足你一个愿望……请问，为了能够尽可能多的看到流星雨，你应该：（）</w:t>
      </w:r>
      <w:r w:rsidRPr="003A252E">
        <w:rPr>
          <w:rFonts w:ascii="宋体" w:hAnsi="宋体"/>
          <w:sz w:val="24"/>
          <w:szCs w:val="24"/>
        </w:rPr>
        <w:t>a</w:t>
      </w:r>
    </w:p>
    <w:p w:rsidR="004D1912" w:rsidRPr="003A252E" w:rsidRDefault="004D1912" w:rsidP="003A252E">
      <w:pPr>
        <w:jc w:val="left"/>
        <w:rPr>
          <w:rFonts w:ascii="宋体" w:hAnsi="宋体"/>
          <w:sz w:val="24"/>
          <w:szCs w:val="24"/>
        </w:rPr>
      </w:pPr>
      <w:r w:rsidRPr="003A252E">
        <w:rPr>
          <w:rFonts w:ascii="宋体" w:hAnsi="宋体"/>
          <w:color w:val="FF0000"/>
          <w:sz w:val="24"/>
          <w:szCs w:val="24"/>
        </w:rPr>
        <w:t>(A)</w:t>
      </w:r>
      <w:r w:rsidRPr="003A252E">
        <w:rPr>
          <w:rFonts w:ascii="宋体" w:hAnsi="宋体" w:hint="eastAsia"/>
          <w:sz w:val="24"/>
          <w:szCs w:val="24"/>
        </w:rPr>
        <w:t>平躺在地上，眼睛四处瞄天空的各个区域。</w:t>
      </w:r>
      <w:r w:rsidRPr="003A252E">
        <w:rPr>
          <w:rFonts w:ascii="宋体" w:hAnsi="宋体"/>
          <w:sz w:val="24"/>
          <w:szCs w:val="24"/>
        </w:rPr>
        <w:t xml:space="preserve"> </w:t>
      </w:r>
    </w:p>
    <w:p w:rsidR="004D1912" w:rsidRPr="003A252E" w:rsidRDefault="004D1912" w:rsidP="003A252E">
      <w:pPr>
        <w:jc w:val="left"/>
        <w:rPr>
          <w:rFonts w:ascii="宋体"/>
          <w:sz w:val="24"/>
          <w:szCs w:val="24"/>
        </w:rPr>
      </w:pPr>
      <w:r w:rsidRPr="003A252E">
        <w:rPr>
          <w:rFonts w:ascii="宋体" w:hAnsi="宋体"/>
          <w:sz w:val="24"/>
          <w:szCs w:val="24"/>
        </w:rPr>
        <w:t>(B)</w:t>
      </w:r>
      <w:r w:rsidRPr="003A252E">
        <w:rPr>
          <w:rFonts w:ascii="宋体" w:hAnsi="宋体" w:hint="eastAsia"/>
          <w:sz w:val="24"/>
          <w:szCs w:val="24"/>
        </w:rPr>
        <w:t>站立仰头。</w:t>
      </w:r>
    </w:p>
    <w:p w:rsidR="004D1912" w:rsidRPr="003A252E" w:rsidRDefault="004D1912" w:rsidP="003A252E">
      <w:pPr>
        <w:jc w:val="left"/>
        <w:rPr>
          <w:rFonts w:ascii="宋体"/>
          <w:sz w:val="24"/>
          <w:szCs w:val="24"/>
        </w:rPr>
      </w:pPr>
      <w:r w:rsidRPr="003A252E">
        <w:rPr>
          <w:rFonts w:ascii="宋体" w:hAnsi="宋体"/>
          <w:sz w:val="24"/>
          <w:szCs w:val="24"/>
        </w:rPr>
        <w:t>(C)</w:t>
      </w:r>
      <w:r w:rsidRPr="003A252E">
        <w:rPr>
          <w:rFonts w:ascii="宋体" w:hAnsi="宋体" w:hint="eastAsia"/>
          <w:sz w:val="24"/>
          <w:szCs w:val="24"/>
        </w:rPr>
        <w:t>拿一个天文望远镜，以便能看到更多较暗的流星雨。</w:t>
      </w:r>
    </w:p>
    <w:p w:rsidR="004D1912" w:rsidRPr="003A252E" w:rsidRDefault="004D1912" w:rsidP="003A252E">
      <w:pPr>
        <w:jc w:val="left"/>
        <w:rPr>
          <w:rFonts w:ascii="宋体"/>
          <w:sz w:val="24"/>
          <w:szCs w:val="24"/>
        </w:rPr>
      </w:pPr>
      <w:r w:rsidRPr="003A252E">
        <w:rPr>
          <w:rFonts w:ascii="宋体" w:hAnsi="宋体"/>
          <w:sz w:val="24"/>
          <w:szCs w:val="24"/>
        </w:rPr>
        <w:t>(D)</w:t>
      </w:r>
      <w:r w:rsidRPr="003A252E">
        <w:rPr>
          <w:rFonts w:ascii="宋体" w:hAnsi="宋体" w:hint="eastAsia"/>
          <w:sz w:val="24"/>
          <w:szCs w:val="24"/>
        </w:rPr>
        <w:t>躺在躺椅上，眼睛盯着双子座的方向。</w:t>
      </w:r>
    </w:p>
    <w:p w:rsidR="004D1912" w:rsidRPr="003A252E" w:rsidRDefault="004D1912" w:rsidP="003A252E">
      <w:pPr>
        <w:jc w:val="left"/>
        <w:rPr>
          <w:rFonts w:ascii="宋体"/>
          <w:sz w:val="24"/>
          <w:szCs w:val="24"/>
        </w:rPr>
      </w:pPr>
      <w:r w:rsidRPr="003A252E">
        <w:rPr>
          <w:rFonts w:ascii="宋体" w:hAnsi="宋体"/>
          <w:sz w:val="24"/>
          <w:szCs w:val="24"/>
        </w:rPr>
        <w:t>9</w:t>
      </w:r>
      <w:r w:rsidRPr="003A252E">
        <w:rPr>
          <w:rFonts w:ascii="宋体" w:hAnsi="宋体" w:hint="eastAsia"/>
          <w:sz w:val="24"/>
          <w:szCs w:val="24"/>
        </w:rPr>
        <w:t>、第一颗由中国人发现并命名的小行星是（</w:t>
      </w:r>
      <w:r w:rsidRPr="003A252E">
        <w:rPr>
          <w:rFonts w:ascii="宋体" w:hAnsi="宋体"/>
          <w:sz w:val="24"/>
          <w:szCs w:val="24"/>
        </w:rPr>
        <w:t xml:space="preserve"> </w:t>
      </w:r>
      <w:r w:rsidRPr="003A252E">
        <w:rPr>
          <w:rFonts w:ascii="宋体" w:hAnsi="宋体" w:hint="eastAsia"/>
          <w:sz w:val="24"/>
          <w:szCs w:val="24"/>
        </w:rPr>
        <w:t>），发现者是张钰哲。</w:t>
      </w:r>
      <w:r w:rsidRPr="003A252E">
        <w:rPr>
          <w:rFonts w:ascii="宋体" w:hAnsi="宋体"/>
          <w:sz w:val="24"/>
          <w:szCs w:val="24"/>
        </w:rPr>
        <w:t>c</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九华</w:t>
      </w:r>
      <w:r w:rsidRPr="003A252E">
        <w:rPr>
          <w:rFonts w:ascii="宋体" w:hAnsi="宋体"/>
          <w:sz w:val="24"/>
          <w:szCs w:val="24"/>
        </w:rPr>
        <w:t xml:space="preserve">    (B) </w:t>
      </w:r>
      <w:r w:rsidRPr="003A252E">
        <w:rPr>
          <w:rFonts w:ascii="宋体" w:hAnsi="宋体" w:hint="eastAsia"/>
          <w:sz w:val="24"/>
          <w:szCs w:val="24"/>
        </w:rPr>
        <w:t>邵</w:t>
      </w:r>
      <w:r w:rsidRPr="003A252E">
        <w:rPr>
          <w:rFonts w:ascii="宋体" w:hAnsi="宋体"/>
          <w:sz w:val="24"/>
          <w:szCs w:val="24"/>
        </w:rPr>
        <w:t xml:space="preserve">         </w:t>
      </w:r>
      <w:r w:rsidRPr="003A252E">
        <w:rPr>
          <w:rFonts w:ascii="宋体" w:hAnsi="宋体"/>
          <w:color w:val="FF0000"/>
          <w:sz w:val="24"/>
          <w:szCs w:val="24"/>
        </w:rPr>
        <w:t>(C)</w:t>
      </w:r>
      <w:r w:rsidRPr="003A252E">
        <w:rPr>
          <w:rFonts w:ascii="宋体" w:hAnsi="宋体"/>
          <w:sz w:val="24"/>
          <w:szCs w:val="24"/>
        </w:rPr>
        <w:t xml:space="preserve"> </w:t>
      </w:r>
      <w:r w:rsidRPr="003A252E">
        <w:rPr>
          <w:rFonts w:ascii="宋体" w:hAnsi="宋体" w:hint="eastAsia"/>
          <w:sz w:val="24"/>
          <w:szCs w:val="24"/>
        </w:rPr>
        <w:t>中华</w:t>
      </w:r>
      <w:r w:rsidRPr="003A252E">
        <w:rPr>
          <w:rFonts w:ascii="宋体" w:hAnsi="宋体"/>
          <w:sz w:val="24"/>
          <w:szCs w:val="24"/>
        </w:rPr>
        <w:t xml:space="preserve">      (D) </w:t>
      </w:r>
      <w:r w:rsidRPr="003A252E">
        <w:rPr>
          <w:rFonts w:ascii="宋体" w:hAnsi="宋体" w:hint="eastAsia"/>
          <w:sz w:val="24"/>
          <w:szCs w:val="24"/>
        </w:rPr>
        <w:t>一行</w:t>
      </w:r>
    </w:p>
    <w:p w:rsidR="004D1912" w:rsidRPr="003A252E" w:rsidRDefault="004D1912" w:rsidP="003A252E">
      <w:pPr>
        <w:jc w:val="left"/>
        <w:rPr>
          <w:rFonts w:ascii="宋体"/>
          <w:sz w:val="24"/>
          <w:szCs w:val="24"/>
        </w:rPr>
      </w:pPr>
      <w:r w:rsidRPr="003A252E">
        <w:rPr>
          <w:rFonts w:ascii="宋体" w:hAnsi="宋体"/>
          <w:sz w:val="24"/>
          <w:szCs w:val="24"/>
        </w:rPr>
        <w:t>10</w:t>
      </w:r>
      <w:r w:rsidRPr="003A252E">
        <w:rPr>
          <w:rFonts w:ascii="宋体" w:hAnsi="宋体" w:hint="eastAsia"/>
          <w:sz w:val="24"/>
          <w:szCs w:val="24"/>
        </w:rPr>
        <w:t>、虽然只是传闻，但也许会成真。大一的会在明年暑假在</w:t>
      </w:r>
      <w:r w:rsidRPr="003A252E">
        <w:rPr>
          <w:rFonts w:ascii="宋体" w:hAnsi="宋体" w:hint="eastAsia"/>
          <w:sz w:val="24"/>
          <w:szCs w:val="24"/>
          <w:u w:val="single"/>
        </w:rPr>
        <w:t>成都</w:t>
      </w:r>
      <w:r w:rsidRPr="003A252E">
        <w:rPr>
          <w:rFonts w:ascii="宋体" w:hAnsi="宋体" w:hint="eastAsia"/>
          <w:sz w:val="24"/>
          <w:szCs w:val="24"/>
        </w:rPr>
        <w:t>军区军训。。。军训的某一天，天朗气清（我们当然不希望这种事情出现），请问，到了晚上，你最多可看到的星星有多少颗？</w:t>
      </w:r>
      <w:r w:rsidRPr="003A252E">
        <w:rPr>
          <w:rFonts w:ascii="宋体" w:hAnsi="宋体"/>
          <w:sz w:val="24"/>
          <w:szCs w:val="24"/>
        </w:rPr>
        <w:t>b</w:t>
      </w:r>
    </w:p>
    <w:p w:rsidR="004D1912" w:rsidRPr="003A252E" w:rsidRDefault="004D1912" w:rsidP="003A252E">
      <w:pPr>
        <w:jc w:val="left"/>
        <w:rPr>
          <w:rFonts w:ascii="宋体"/>
          <w:sz w:val="24"/>
          <w:szCs w:val="24"/>
        </w:rPr>
      </w:pPr>
      <w:r w:rsidRPr="003A252E">
        <w:rPr>
          <w:rFonts w:ascii="宋体" w:hAnsi="宋体"/>
          <w:sz w:val="24"/>
          <w:szCs w:val="24"/>
        </w:rPr>
        <w:t>(A) 500</w:t>
      </w:r>
      <w:r w:rsidRPr="003A252E">
        <w:rPr>
          <w:rFonts w:ascii="宋体" w:hAnsi="宋体" w:hint="eastAsia"/>
          <w:sz w:val="24"/>
          <w:szCs w:val="24"/>
        </w:rPr>
        <w:t>左右</w:t>
      </w:r>
      <w:r w:rsidRPr="003A252E">
        <w:rPr>
          <w:rFonts w:ascii="宋体" w:hAnsi="宋体"/>
          <w:sz w:val="24"/>
          <w:szCs w:val="24"/>
        </w:rPr>
        <w:t xml:space="preserve">     </w:t>
      </w:r>
      <w:r w:rsidRPr="003A252E">
        <w:rPr>
          <w:rFonts w:ascii="宋体" w:hAnsi="宋体"/>
          <w:color w:val="FF0000"/>
          <w:sz w:val="24"/>
          <w:szCs w:val="24"/>
        </w:rPr>
        <w:t>(B)</w:t>
      </w:r>
      <w:r w:rsidRPr="003A252E">
        <w:rPr>
          <w:rFonts w:ascii="宋体" w:hAnsi="宋体"/>
          <w:sz w:val="24"/>
          <w:szCs w:val="24"/>
        </w:rPr>
        <w:t xml:space="preserve"> </w:t>
      </w:r>
      <w:r w:rsidRPr="003A252E">
        <w:rPr>
          <w:rFonts w:ascii="宋体" w:hAnsi="宋体" w:hint="eastAsia"/>
          <w:sz w:val="24"/>
          <w:szCs w:val="24"/>
        </w:rPr>
        <w:t>不到</w:t>
      </w:r>
      <w:r w:rsidRPr="003A252E">
        <w:rPr>
          <w:rFonts w:ascii="宋体" w:hAnsi="宋体"/>
          <w:sz w:val="24"/>
          <w:szCs w:val="24"/>
        </w:rPr>
        <w:t xml:space="preserve">300         (C) </w:t>
      </w:r>
      <w:r w:rsidRPr="003A252E">
        <w:rPr>
          <w:rFonts w:ascii="宋体" w:hAnsi="宋体" w:hint="eastAsia"/>
          <w:sz w:val="24"/>
          <w:szCs w:val="24"/>
        </w:rPr>
        <w:t>三千颗左右</w:t>
      </w:r>
      <w:r w:rsidRPr="003A252E">
        <w:rPr>
          <w:rFonts w:ascii="宋体" w:hAnsi="宋体"/>
          <w:sz w:val="24"/>
          <w:szCs w:val="24"/>
        </w:rPr>
        <w:t xml:space="preserve">      (D) </w:t>
      </w:r>
      <w:r w:rsidRPr="003A252E">
        <w:rPr>
          <w:rFonts w:ascii="宋体" w:hAnsi="宋体" w:hint="eastAsia"/>
          <w:sz w:val="24"/>
          <w:szCs w:val="24"/>
        </w:rPr>
        <w:t>无穷多</w:t>
      </w:r>
    </w:p>
    <w:p w:rsidR="004D1912" w:rsidRPr="003A252E" w:rsidRDefault="004D1912" w:rsidP="003A252E">
      <w:pPr>
        <w:jc w:val="left"/>
        <w:rPr>
          <w:rFonts w:ascii="宋体"/>
          <w:sz w:val="24"/>
          <w:szCs w:val="24"/>
        </w:rPr>
      </w:pPr>
      <w:r w:rsidRPr="003A252E">
        <w:rPr>
          <w:rFonts w:ascii="宋体" w:hAnsi="宋体"/>
          <w:sz w:val="24"/>
          <w:szCs w:val="24"/>
        </w:rPr>
        <w:t>11</w:t>
      </w:r>
      <w:r w:rsidRPr="003A252E">
        <w:rPr>
          <w:rFonts w:ascii="宋体" w:hAnsi="宋体" w:hint="eastAsia"/>
          <w:sz w:val="24"/>
          <w:szCs w:val="24"/>
        </w:rPr>
        <w:t>、苍龙戏珠的珠指的是（</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c</w:t>
      </w:r>
    </w:p>
    <w:p w:rsidR="004D1912" w:rsidRPr="003A252E" w:rsidRDefault="004D1912" w:rsidP="003A252E">
      <w:pPr>
        <w:jc w:val="left"/>
        <w:rPr>
          <w:rFonts w:ascii="宋体"/>
          <w:sz w:val="24"/>
          <w:szCs w:val="24"/>
        </w:rPr>
      </w:pPr>
      <w:r w:rsidRPr="003A252E">
        <w:rPr>
          <w:rFonts w:ascii="宋体" w:hAnsi="宋体" w:hint="eastAsia"/>
          <w:sz w:val="24"/>
          <w:szCs w:val="24"/>
        </w:rPr>
        <w:t>（</w:t>
      </w:r>
      <w:r w:rsidRPr="003A252E">
        <w:rPr>
          <w:rFonts w:ascii="宋体" w:hAnsi="宋体"/>
          <w:sz w:val="24"/>
          <w:szCs w:val="24"/>
        </w:rPr>
        <w:t>A</w:t>
      </w:r>
      <w:r w:rsidRPr="003A252E">
        <w:rPr>
          <w:rFonts w:ascii="宋体" w:hAnsi="宋体" w:hint="eastAsia"/>
          <w:sz w:val="24"/>
          <w:szCs w:val="24"/>
        </w:rPr>
        <w:t>）太阳</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B</w:t>
      </w:r>
      <w:r w:rsidRPr="003A252E">
        <w:rPr>
          <w:rFonts w:ascii="宋体" w:hAnsi="宋体" w:hint="eastAsia"/>
          <w:sz w:val="24"/>
          <w:szCs w:val="24"/>
        </w:rPr>
        <w:t>）月亮</w:t>
      </w:r>
      <w:r w:rsidRPr="003A252E">
        <w:rPr>
          <w:rFonts w:ascii="宋体" w:hAnsi="宋体"/>
          <w:sz w:val="24"/>
          <w:szCs w:val="24"/>
        </w:rPr>
        <w:t xml:space="preserve">    </w:t>
      </w:r>
      <w:r w:rsidRPr="003A252E">
        <w:rPr>
          <w:rFonts w:ascii="宋体" w:hAnsi="宋体" w:hint="eastAsia"/>
          <w:color w:val="FF0000"/>
          <w:sz w:val="24"/>
          <w:szCs w:val="24"/>
        </w:rPr>
        <w:t>（</w:t>
      </w:r>
      <w:r w:rsidRPr="003A252E">
        <w:rPr>
          <w:rFonts w:ascii="宋体" w:hAnsi="宋体"/>
          <w:color w:val="FF0000"/>
          <w:sz w:val="24"/>
          <w:szCs w:val="24"/>
        </w:rPr>
        <w:t>C</w:t>
      </w:r>
      <w:r w:rsidRPr="003A252E">
        <w:rPr>
          <w:rFonts w:ascii="宋体" w:hAnsi="宋体" w:hint="eastAsia"/>
          <w:color w:val="FF0000"/>
          <w:sz w:val="24"/>
          <w:szCs w:val="24"/>
        </w:rPr>
        <w:t>）</w:t>
      </w:r>
      <w:r w:rsidRPr="003A252E">
        <w:rPr>
          <w:rFonts w:ascii="宋体" w:hAnsi="宋体" w:hint="eastAsia"/>
          <w:sz w:val="24"/>
          <w:szCs w:val="24"/>
        </w:rPr>
        <w:t>苍龙七宿中的心</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D</w:t>
      </w:r>
      <w:r w:rsidRPr="003A252E">
        <w:rPr>
          <w:rFonts w:ascii="宋体" w:hAnsi="宋体" w:hint="eastAsia"/>
          <w:sz w:val="24"/>
          <w:szCs w:val="24"/>
        </w:rPr>
        <w:t>）苍龙七宿中的角</w:t>
      </w:r>
    </w:p>
    <w:p w:rsidR="004D1912" w:rsidRPr="003A252E" w:rsidRDefault="004D1912" w:rsidP="003A252E">
      <w:pPr>
        <w:jc w:val="left"/>
        <w:rPr>
          <w:rFonts w:ascii="宋体"/>
          <w:sz w:val="24"/>
          <w:szCs w:val="24"/>
        </w:rPr>
      </w:pPr>
      <w:r w:rsidRPr="003A252E">
        <w:rPr>
          <w:rFonts w:ascii="宋体" w:hAnsi="宋体"/>
          <w:sz w:val="24"/>
          <w:szCs w:val="24"/>
        </w:rPr>
        <w:t>12</w:t>
      </w:r>
      <w:r w:rsidRPr="003A252E">
        <w:rPr>
          <w:rFonts w:ascii="宋体" w:hAnsi="宋体" w:hint="eastAsia"/>
          <w:sz w:val="24"/>
          <w:szCs w:val="24"/>
        </w:rPr>
        <w:t>、嫦娥二号已经顺利升天了，爱做梦的你也想升天……打算着往柯伊伯带（冥王星及其以外的部分区域）逛逛。但我们得时刻保持着警惕心，毕竟这么遥远的地危险时刻存在着。请问，从地球飞往柯伊伯带的过程中，最危险的时刻是？</w:t>
      </w:r>
      <w:r w:rsidRPr="003A252E">
        <w:rPr>
          <w:rFonts w:ascii="宋体" w:hAnsi="宋体"/>
          <w:sz w:val="24"/>
          <w:szCs w:val="24"/>
        </w:rPr>
        <w:t>a</w:t>
      </w:r>
    </w:p>
    <w:p w:rsidR="004D1912" w:rsidRPr="003A252E" w:rsidRDefault="004D1912" w:rsidP="003A252E">
      <w:pPr>
        <w:jc w:val="left"/>
        <w:rPr>
          <w:rFonts w:ascii="宋体" w:hAnsi="宋体"/>
          <w:sz w:val="24"/>
          <w:szCs w:val="24"/>
        </w:rPr>
      </w:pPr>
      <w:r w:rsidRPr="003A252E">
        <w:rPr>
          <w:rFonts w:ascii="宋体" w:hAnsi="宋体"/>
          <w:color w:val="FF0000"/>
          <w:sz w:val="24"/>
          <w:szCs w:val="24"/>
        </w:rPr>
        <w:t>(A)</w:t>
      </w:r>
      <w:r w:rsidRPr="003A252E">
        <w:rPr>
          <w:rFonts w:ascii="宋体" w:hAnsi="宋体"/>
          <w:sz w:val="24"/>
          <w:szCs w:val="24"/>
        </w:rPr>
        <w:t xml:space="preserve"> </w:t>
      </w:r>
      <w:r w:rsidRPr="003A252E">
        <w:rPr>
          <w:rFonts w:ascii="宋体" w:hAnsi="宋体" w:hint="eastAsia"/>
          <w:sz w:val="24"/>
          <w:szCs w:val="24"/>
        </w:rPr>
        <w:t>飞船起飞时</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 xml:space="preserve">(B) </w:t>
      </w:r>
      <w:r w:rsidRPr="003A252E">
        <w:rPr>
          <w:rFonts w:ascii="宋体" w:hAnsi="宋体" w:hint="eastAsia"/>
          <w:sz w:val="24"/>
          <w:szCs w:val="24"/>
        </w:rPr>
        <w:t>穿越火星与木星之间时，因为这是小行星带，冷不丁就会撞车。</w:t>
      </w:r>
      <w:r w:rsidRPr="003A252E">
        <w:rPr>
          <w:rFonts w:ascii="宋体" w:hAnsi="宋体"/>
          <w:sz w:val="24"/>
          <w:szCs w:val="24"/>
        </w:rPr>
        <w:t xml:space="preserve">        </w:t>
      </w:r>
    </w:p>
    <w:p w:rsidR="004D1912" w:rsidRPr="003A252E" w:rsidRDefault="004D1912" w:rsidP="003A252E">
      <w:pPr>
        <w:jc w:val="left"/>
        <w:rPr>
          <w:rFonts w:ascii="宋体"/>
          <w:sz w:val="24"/>
          <w:szCs w:val="24"/>
        </w:rPr>
      </w:pPr>
      <w:r w:rsidRPr="003A252E">
        <w:rPr>
          <w:rFonts w:ascii="宋体" w:hAnsi="宋体"/>
          <w:sz w:val="24"/>
          <w:szCs w:val="24"/>
        </w:rPr>
        <w:t>(C)</w:t>
      </w:r>
      <w:r w:rsidRPr="003A252E">
        <w:rPr>
          <w:rFonts w:ascii="宋体" w:hAnsi="宋体" w:hint="eastAsia"/>
          <w:sz w:val="24"/>
          <w:szCs w:val="24"/>
        </w:rPr>
        <w:t>飞越木星时，木星是太阳系最大的行星，其强大的引力会使飞船变向而带来巨大的危险。</w:t>
      </w:r>
      <w:r w:rsidRPr="003A252E">
        <w:rPr>
          <w:rFonts w:ascii="宋体" w:hAnsi="宋体"/>
          <w:sz w:val="24"/>
          <w:szCs w:val="24"/>
        </w:rPr>
        <w:t xml:space="preserve">      (D) </w:t>
      </w:r>
      <w:r w:rsidRPr="003A252E">
        <w:rPr>
          <w:rFonts w:ascii="宋体" w:hAnsi="宋体" w:hint="eastAsia"/>
          <w:sz w:val="24"/>
          <w:szCs w:val="24"/>
        </w:rPr>
        <w:t>飞过海王星以后，即快到达柯伊伯带时，因为这里离太阳太远，温度太低，使飞船容易发生故障。</w:t>
      </w:r>
    </w:p>
    <w:p w:rsidR="004D1912" w:rsidRPr="003A252E" w:rsidRDefault="004D1912" w:rsidP="003A252E">
      <w:pPr>
        <w:jc w:val="left"/>
        <w:rPr>
          <w:rFonts w:ascii="宋体"/>
          <w:sz w:val="24"/>
          <w:szCs w:val="24"/>
        </w:rPr>
      </w:pPr>
    </w:p>
    <w:p w:rsidR="004D1912" w:rsidRPr="003A252E" w:rsidRDefault="004D1912" w:rsidP="003A252E">
      <w:pPr>
        <w:jc w:val="left"/>
        <w:rPr>
          <w:rFonts w:ascii="宋体" w:cs="宋体"/>
          <w:color w:val="000000"/>
          <w:kern w:val="0"/>
          <w:sz w:val="24"/>
          <w:szCs w:val="24"/>
        </w:rPr>
      </w:pPr>
      <w:r w:rsidRPr="003A252E">
        <w:rPr>
          <w:rFonts w:ascii="宋体" w:hAnsi="宋体" w:cs="宋体"/>
          <w:color w:val="000000"/>
          <w:kern w:val="0"/>
          <w:sz w:val="24"/>
          <w:szCs w:val="24"/>
        </w:rPr>
        <w:t>13</w:t>
      </w:r>
      <w:r w:rsidRPr="003A252E">
        <w:rPr>
          <w:rFonts w:ascii="宋体" w:hAnsi="宋体" w:cs="宋体" w:hint="eastAsia"/>
          <w:color w:val="000000"/>
          <w:kern w:val="0"/>
          <w:sz w:val="24"/>
          <w:szCs w:val="24"/>
        </w:rPr>
        <w:t>、中东哪一城市是三个宗教的圣地</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D</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、伊斯坦布尔</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、大马士革</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、拿撒勒</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、耶路撒冷</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14</w:t>
      </w:r>
      <w:r w:rsidRPr="003A252E">
        <w:rPr>
          <w:rFonts w:ascii="宋体" w:hAnsi="宋体" w:cs="宋体" w:hint="eastAsia"/>
          <w:color w:val="000000"/>
          <w:kern w:val="0"/>
          <w:sz w:val="24"/>
          <w:szCs w:val="24"/>
        </w:rPr>
        <w:t>、俄罗斯的斯大林格勒更名为：（</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A</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、伏尔加格勒</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、列宁格勒</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、戈尔巴乔夫格勒</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、明斯克</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15</w:t>
      </w:r>
      <w:r w:rsidRPr="003A252E">
        <w:rPr>
          <w:rFonts w:ascii="宋体" w:hAnsi="宋体" w:cs="宋体" w:hint="eastAsia"/>
          <w:color w:val="000000"/>
          <w:kern w:val="0"/>
          <w:sz w:val="24"/>
          <w:szCs w:val="24"/>
        </w:rPr>
        <w:t>、位于西非尖端的最主要港口达喀尔是哪一个国家的首都：（</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A</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、塞内加尔</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、象牙海岸</w:t>
      </w:r>
      <w:r w:rsidRPr="003A252E">
        <w:rPr>
          <w:rFonts w:ascii="宋体" w:hAnsi="宋体" w:cs="宋体"/>
          <w:color w:val="000000"/>
          <w:kern w:val="0"/>
          <w:sz w:val="24"/>
          <w:szCs w:val="24"/>
        </w:rPr>
        <w:t>(</w:t>
      </w:r>
      <w:r w:rsidRPr="003A252E">
        <w:rPr>
          <w:rFonts w:ascii="宋体" w:hAnsi="宋体" w:cs="宋体" w:hint="eastAsia"/>
          <w:color w:val="000000"/>
          <w:kern w:val="0"/>
          <w:sz w:val="24"/>
          <w:szCs w:val="24"/>
        </w:rPr>
        <w:t>科特迪瓦</w:t>
      </w:r>
      <w:r w:rsidRPr="003A252E">
        <w:rPr>
          <w:rFonts w:ascii="宋体" w:hAnsi="宋体" w:cs="宋体"/>
          <w:color w:val="000000"/>
          <w:kern w:val="0"/>
          <w:sz w:val="24"/>
          <w:szCs w:val="24"/>
        </w:rPr>
        <w:t>)    C</w:t>
      </w:r>
      <w:r w:rsidRPr="003A252E">
        <w:rPr>
          <w:rFonts w:ascii="宋体" w:hAnsi="宋体" w:cs="宋体" w:hint="eastAsia"/>
          <w:color w:val="000000"/>
          <w:kern w:val="0"/>
          <w:sz w:val="24"/>
          <w:szCs w:val="24"/>
        </w:rPr>
        <w:t>、塞拉利昂</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、毛里塔尼亚</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16</w:t>
      </w:r>
      <w:r w:rsidRPr="003A252E">
        <w:rPr>
          <w:rFonts w:ascii="宋体" w:hAnsi="宋体" w:cs="宋体" w:hint="eastAsia"/>
          <w:color w:val="000000"/>
          <w:kern w:val="0"/>
          <w:sz w:val="24"/>
          <w:szCs w:val="24"/>
        </w:rPr>
        <w:t>、地中海气候区的雨季通常在：（</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D</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、春季</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、夏季</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、秋季</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、冬季</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17</w:t>
      </w:r>
      <w:r w:rsidRPr="003A252E">
        <w:rPr>
          <w:rFonts w:ascii="宋体" w:hAnsi="宋体" w:cs="宋体" w:hint="eastAsia"/>
          <w:color w:val="000000"/>
          <w:kern w:val="0"/>
          <w:sz w:val="24"/>
          <w:szCs w:val="24"/>
        </w:rPr>
        <w:t>、</w:t>
      </w:r>
      <w:r w:rsidRPr="003A252E">
        <w:rPr>
          <w:rFonts w:ascii="宋体" w:hAnsi="宋体" w:cs="宋体"/>
          <w:color w:val="000000"/>
          <w:kern w:val="0"/>
          <w:sz w:val="24"/>
          <w:szCs w:val="24"/>
        </w:rPr>
        <w:t>2002</w:t>
      </w:r>
      <w:r w:rsidRPr="003A252E">
        <w:rPr>
          <w:rFonts w:ascii="宋体" w:hAnsi="宋体" w:cs="宋体" w:hint="eastAsia"/>
          <w:color w:val="000000"/>
          <w:kern w:val="0"/>
          <w:sz w:val="24"/>
          <w:szCs w:val="24"/>
        </w:rPr>
        <w:t>年</w:t>
      </w:r>
      <w:r w:rsidRPr="003A252E">
        <w:rPr>
          <w:rFonts w:ascii="宋体" w:hAnsi="宋体" w:cs="宋体"/>
          <w:color w:val="000000"/>
          <w:kern w:val="0"/>
          <w:sz w:val="24"/>
          <w:szCs w:val="24"/>
        </w:rPr>
        <w:t>5</w:t>
      </w:r>
      <w:r w:rsidRPr="003A252E">
        <w:rPr>
          <w:rFonts w:ascii="宋体" w:hAnsi="宋体" w:cs="宋体" w:hint="eastAsia"/>
          <w:color w:val="000000"/>
          <w:kern w:val="0"/>
          <w:sz w:val="24"/>
          <w:szCs w:val="24"/>
        </w:rPr>
        <w:t>月</w:t>
      </w:r>
      <w:r w:rsidRPr="003A252E">
        <w:rPr>
          <w:rFonts w:ascii="宋体" w:hAnsi="宋体" w:cs="宋体"/>
          <w:color w:val="000000"/>
          <w:kern w:val="0"/>
          <w:sz w:val="24"/>
          <w:szCs w:val="24"/>
        </w:rPr>
        <w:t>20</w:t>
      </w:r>
      <w:r w:rsidRPr="003A252E">
        <w:rPr>
          <w:rFonts w:ascii="宋体" w:hAnsi="宋体" w:cs="宋体" w:hint="eastAsia"/>
          <w:color w:val="000000"/>
          <w:kern w:val="0"/>
          <w:sz w:val="24"/>
          <w:szCs w:val="24"/>
        </w:rPr>
        <w:t>日宣布独立的东帝汶民主共和国位于：（</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B</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、琉球群岛</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、马来群岛</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、西印度群岛</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、阿留申群岛</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18</w:t>
      </w:r>
      <w:r w:rsidRPr="003A252E">
        <w:rPr>
          <w:rFonts w:ascii="宋体" w:hAnsi="宋体" w:cs="宋体" w:hint="eastAsia"/>
          <w:color w:val="000000"/>
          <w:kern w:val="0"/>
          <w:sz w:val="24"/>
          <w:szCs w:val="24"/>
        </w:rPr>
        <w:t>、钓鱼岛从何时开始就明确为我国的领土</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A</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、明朝</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、唐朝</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巴元朝</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、宋朝</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19</w:t>
      </w:r>
      <w:r w:rsidRPr="003A252E">
        <w:rPr>
          <w:rFonts w:ascii="宋体" w:hAnsi="宋体" w:cs="宋体" w:hint="eastAsia"/>
          <w:color w:val="000000"/>
          <w:kern w:val="0"/>
          <w:sz w:val="24"/>
          <w:szCs w:val="24"/>
        </w:rPr>
        <w:t>、我国第一座投入商业运营的核电站是：（</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A</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、大亚湾核电站</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、泰山核电站</w:t>
      </w:r>
      <w:r w:rsidRPr="003A252E">
        <w:rPr>
          <w:rFonts w:ascii="宋体" w:cs="宋体"/>
          <w:color w:val="000000"/>
          <w:kern w:val="0"/>
          <w:sz w:val="24"/>
          <w:szCs w:val="24"/>
        </w:rPr>
        <w:t>   </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、岭澳核电站</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、田湾核电站</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20</w:t>
      </w:r>
      <w:r w:rsidRPr="003A252E">
        <w:rPr>
          <w:rFonts w:ascii="宋体" w:hAnsi="宋体" w:cs="宋体" w:hint="eastAsia"/>
          <w:color w:val="000000"/>
          <w:kern w:val="0"/>
          <w:sz w:val="24"/>
          <w:szCs w:val="24"/>
        </w:rPr>
        <w:t>、世界上最大的白鹤栖息地是在：（</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A</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、鄱阳湖</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、洞庭湖</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、太湖</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、巢湖</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21</w:t>
      </w:r>
      <w:r w:rsidRPr="003A252E">
        <w:rPr>
          <w:rFonts w:ascii="宋体" w:hAnsi="宋体" w:cs="宋体" w:hint="eastAsia"/>
          <w:color w:val="000000"/>
          <w:kern w:val="0"/>
          <w:sz w:val="24"/>
          <w:szCs w:val="24"/>
        </w:rPr>
        <w:t>、长江三峡位于最西面的一个峡谷是：（</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C</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、西陵峡</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、巫峡</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、瞿塘峡</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、三门峡</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22</w:t>
      </w:r>
      <w:r w:rsidRPr="003A252E">
        <w:rPr>
          <w:rFonts w:ascii="宋体" w:hAnsi="宋体" w:cs="宋体" w:hint="eastAsia"/>
          <w:color w:val="000000"/>
          <w:kern w:val="0"/>
          <w:sz w:val="24"/>
          <w:szCs w:val="24"/>
        </w:rPr>
        <w:t>、当长江发生特大洪水时，下列城市受威胁最大的是：（</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C</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ind w:firstLineChars="175" w:firstLine="31680"/>
        <w:jc w:val="left"/>
        <w:rPr>
          <w:rFonts w:ascii="宋体" w:cs="宋体"/>
          <w:color w:val="000000"/>
          <w:kern w:val="0"/>
          <w:sz w:val="24"/>
          <w:szCs w:val="24"/>
        </w:rPr>
      </w:pPr>
      <w:r w:rsidRPr="003A252E">
        <w:rPr>
          <w:rFonts w:ascii="宋体" w:hAnsi="宋体" w:cs="宋体"/>
          <w:color w:val="000000"/>
          <w:kern w:val="0"/>
          <w:sz w:val="24"/>
          <w:szCs w:val="24"/>
        </w:rPr>
        <w:t>A</w:t>
      </w:r>
      <w:r w:rsidRPr="003A252E">
        <w:rPr>
          <w:rFonts w:ascii="宋体" w:hAnsi="宋体" w:cs="宋体" w:hint="eastAsia"/>
          <w:color w:val="000000"/>
          <w:kern w:val="0"/>
          <w:sz w:val="24"/>
          <w:szCs w:val="24"/>
        </w:rPr>
        <w:t>、重庆</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、郑州</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、武汉</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、杭州</w:t>
      </w:r>
    </w:p>
    <w:p w:rsidR="004D1912" w:rsidRPr="003A252E" w:rsidRDefault="004D1912" w:rsidP="003A252E">
      <w:pPr>
        <w:ind w:firstLineChars="175" w:firstLine="31680"/>
        <w:jc w:val="left"/>
        <w:rPr>
          <w:rFonts w:ascii="宋体" w:cs="宋体"/>
          <w:color w:val="000000"/>
          <w:kern w:val="0"/>
          <w:sz w:val="24"/>
          <w:szCs w:val="24"/>
        </w:rPr>
      </w:pPr>
    </w:p>
    <w:p w:rsidR="004D1912" w:rsidRPr="003A252E" w:rsidRDefault="004D1912" w:rsidP="003A252E">
      <w:pPr>
        <w:jc w:val="left"/>
        <w:rPr>
          <w:rFonts w:ascii="宋体"/>
          <w:sz w:val="24"/>
          <w:szCs w:val="24"/>
        </w:rPr>
      </w:pPr>
      <w:r w:rsidRPr="003A252E">
        <w:rPr>
          <w:rFonts w:ascii="宋体" w:hAnsi="宋体"/>
          <w:sz w:val="24"/>
          <w:szCs w:val="24"/>
        </w:rPr>
        <w:t>23</w:t>
      </w:r>
      <w:r w:rsidRPr="003A252E">
        <w:rPr>
          <w:rFonts w:ascii="宋体" w:hAnsi="宋体" w:hint="eastAsia"/>
          <w:sz w:val="24"/>
          <w:szCs w:val="24"/>
        </w:rPr>
        <w:t>我国四大名亭中哪一座亭名是毛泽东题的？</w:t>
      </w:r>
    </w:p>
    <w:p w:rsidR="004D1912" w:rsidRPr="003A252E" w:rsidRDefault="004D1912" w:rsidP="003A252E">
      <w:pPr>
        <w:jc w:val="left"/>
        <w:rPr>
          <w:rFonts w:ascii="宋体"/>
          <w:sz w:val="24"/>
          <w:szCs w:val="24"/>
        </w:rPr>
      </w:pPr>
      <w:r w:rsidRPr="003A252E">
        <w:rPr>
          <w:rFonts w:ascii="宋体" w:hAnsi="宋体" w:hint="eastAsia"/>
          <w:sz w:val="24"/>
          <w:szCs w:val="24"/>
        </w:rPr>
        <w:t>爱晚亭</w:t>
      </w:r>
      <w:r w:rsidRPr="003A252E">
        <w:rPr>
          <w:rFonts w:ascii="宋体" w:hAnsi="宋体"/>
          <w:sz w:val="24"/>
          <w:szCs w:val="24"/>
        </w:rPr>
        <w:t xml:space="preserve">    </w:t>
      </w:r>
      <w:r w:rsidRPr="003A252E">
        <w:rPr>
          <w:rFonts w:ascii="宋体" w:hAnsi="宋体" w:hint="eastAsia"/>
          <w:sz w:val="24"/>
          <w:szCs w:val="24"/>
        </w:rPr>
        <w:t>醉翁亭</w:t>
      </w:r>
      <w:r w:rsidRPr="003A252E">
        <w:rPr>
          <w:rFonts w:ascii="宋体" w:hAnsi="宋体"/>
          <w:sz w:val="24"/>
          <w:szCs w:val="24"/>
        </w:rPr>
        <w:t xml:space="preserve">    </w:t>
      </w:r>
      <w:r w:rsidRPr="003A252E">
        <w:rPr>
          <w:rFonts w:ascii="宋体" w:hAnsi="宋体" w:hint="eastAsia"/>
          <w:sz w:val="24"/>
          <w:szCs w:val="24"/>
        </w:rPr>
        <w:t>陶然亭</w:t>
      </w:r>
      <w:r w:rsidRPr="003A252E">
        <w:rPr>
          <w:rFonts w:ascii="宋体" w:hAnsi="宋体"/>
          <w:sz w:val="24"/>
          <w:szCs w:val="24"/>
        </w:rPr>
        <w:t xml:space="preserve">    </w:t>
      </w:r>
      <w:r w:rsidRPr="003A252E">
        <w:rPr>
          <w:rFonts w:ascii="宋体" w:hAnsi="宋体" w:hint="eastAsia"/>
          <w:sz w:val="24"/>
          <w:szCs w:val="24"/>
        </w:rPr>
        <w:t>湖心亭</w:t>
      </w:r>
      <w:r w:rsidRPr="003A252E">
        <w:rPr>
          <w:rFonts w:ascii="宋体" w:hAnsi="宋体"/>
          <w:sz w:val="24"/>
          <w:szCs w:val="24"/>
        </w:rPr>
        <w:t>A</w:t>
      </w:r>
    </w:p>
    <w:p w:rsidR="004D1912" w:rsidRPr="003A252E" w:rsidRDefault="004D1912" w:rsidP="003A252E">
      <w:pPr>
        <w:jc w:val="left"/>
        <w:rPr>
          <w:rFonts w:ascii="宋体"/>
          <w:sz w:val="24"/>
          <w:szCs w:val="24"/>
        </w:rPr>
      </w:pPr>
      <w:r w:rsidRPr="003A252E">
        <w:rPr>
          <w:rFonts w:ascii="宋体" w:hAnsi="宋体"/>
          <w:sz w:val="24"/>
          <w:szCs w:val="24"/>
        </w:rPr>
        <w:t>24</w:t>
      </w:r>
      <w:r w:rsidRPr="003A252E">
        <w:rPr>
          <w:rFonts w:ascii="宋体" w:hAnsi="宋体" w:hint="eastAsia"/>
          <w:sz w:val="24"/>
          <w:szCs w:val="24"/>
        </w:rPr>
        <w:t>下列我国名泉中哪一眼位于杭州：</w:t>
      </w:r>
    </w:p>
    <w:p w:rsidR="004D1912" w:rsidRPr="003A252E" w:rsidRDefault="004D1912" w:rsidP="003A252E">
      <w:pPr>
        <w:jc w:val="left"/>
        <w:rPr>
          <w:rFonts w:ascii="宋体"/>
          <w:sz w:val="24"/>
          <w:szCs w:val="24"/>
        </w:rPr>
      </w:pPr>
      <w:r w:rsidRPr="003A252E">
        <w:rPr>
          <w:rFonts w:ascii="宋体" w:hAnsi="宋体" w:hint="eastAsia"/>
          <w:sz w:val="24"/>
          <w:szCs w:val="24"/>
        </w:rPr>
        <w:t>观音泉</w:t>
      </w:r>
      <w:r w:rsidRPr="003A252E">
        <w:rPr>
          <w:rFonts w:ascii="宋体" w:hAnsi="宋体"/>
          <w:sz w:val="24"/>
          <w:szCs w:val="24"/>
        </w:rPr>
        <w:t xml:space="preserve">    </w:t>
      </w:r>
      <w:r w:rsidRPr="003A252E">
        <w:rPr>
          <w:rFonts w:ascii="宋体" w:hAnsi="宋体" w:hint="eastAsia"/>
          <w:sz w:val="24"/>
          <w:szCs w:val="24"/>
        </w:rPr>
        <w:t>虎跑泉</w:t>
      </w:r>
      <w:r w:rsidRPr="003A252E">
        <w:rPr>
          <w:rFonts w:ascii="宋体" w:hAnsi="宋体"/>
          <w:sz w:val="24"/>
          <w:szCs w:val="24"/>
        </w:rPr>
        <w:t xml:space="preserve">    </w:t>
      </w:r>
      <w:r w:rsidRPr="003A252E">
        <w:rPr>
          <w:rFonts w:ascii="宋体" w:hAnsi="宋体" w:hint="eastAsia"/>
          <w:sz w:val="24"/>
          <w:szCs w:val="24"/>
        </w:rPr>
        <w:t>趵突泉</w:t>
      </w:r>
      <w:r w:rsidRPr="003A252E">
        <w:rPr>
          <w:rFonts w:ascii="宋体" w:hAnsi="宋体"/>
          <w:sz w:val="24"/>
          <w:szCs w:val="24"/>
        </w:rPr>
        <w:t xml:space="preserve">    </w:t>
      </w:r>
      <w:r w:rsidRPr="003A252E">
        <w:rPr>
          <w:rFonts w:ascii="宋体" w:hAnsi="宋体" w:hint="eastAsia"/>
          <w:sz w:val="24"/>
          <w:szCs w:val="24"/>
        </w:rPr>
        <w:t>招隐泉</w:t>
      </w:r>
      <w:r w:rsidRPr="003A252E">
        <w:rPr>
          <w:rFonts w:ascii="宋体" w:hAnsi="宋体"/>
          <w:sz w:val="24"/>
          <w:szCs w:val="24"/>
        </w:rPr>
        <w:t>B</w:t>
      </w:r>
    </w:p>
    <w:p w:rsidR="004D1912" w:rsidRPr="003A252E" w:rsidRDefault="004D1912" w:rsidP="003A252E">
      <w:pPr>
        <w:jc w:val="left"/>
        <w:rPr>
          <w:rFonts w:ascii="宋体"/>
          <w:sz w:val="24"/>
          <w:szCs w:val="24"/>
        </w:rPr>
      </w:pPr>
      <w:r w:rsidRPr="003A252E">
        <w:rPr>
          <w:rFonts w:ascii="宋体" w:hAnsi="宋体"/>
          <w:sz w:val="24"/>
          <w:szCs w:val="24"/>
        </w:rPr>
        <w:t>25</w:t>
      </w:r>
      <w:r w:rsidRPr="003A252E">
        <w:rPr>
          <w:rFonts w:ascii="宋体" w:hAnsi="宋体" w:hint="eastAsia"/>
          <w:sz w:val="24"/>
          <w:szCs w:val="24"/>
        </w:rPr>
        <w:t>我国第一座国家森林公园是：</w:t>
      </w:r>
    </w:p>
    <w:p w:rsidR="004D1912" w:rsidRPr="003A252E" w:rsidRDefault="004D1912" w:rsidP="003A252E">
      <w:pPr>
        <w:jc w:val="left"/>
        <w:rPr>
          <w:rFonts w:ascii="宋体"/>
          <w:sz w:val="24"/>
          <w:szCs w:val="24"/>
        </w:rPr>
      </w:pPr>
      <w:r w:rsidRPr="003A252E">
        <w:rPr>
          <w:rFonts w:ascii="宋体" w:hAnsi="宋体" w:hint="eastAsia"/>
          <w:sz w:val="24"/>
          <w:szCs w:val="24"/>
        </w:rPr>
        <w:t>武夷山</w:t>
      </w:r>
      <w:r w:rsidRPr="003A252E">
        <w:rPr>
          <w:rFonts w:ascii="宋体" w:hAnsi="宋体"/>
          <w:sz w:val="24"/>
          <w:szCs w:val="24"/>
        </w:rPr>
        <w:t xml:space="preserve">    </w:t>
      </w:r>
      <w:r w:rsidRPr="003A252E">
        <w:rPr>
          <w:rFonts w:ascii="宋体" w:hAnsi="宋体" w:hint="eastAsia"/>
          <w:sz w:val="24"/>
          <w:szCs w:val="24"/>
        </w:rPr>
        <w:t>长白山</w:t>
      </w:r>
      <w:r w:rsidRPr="003A252E">
        <w:rPr>
          <w:rFonts w:ascii="宋体" w:hAnsi="宋体"/>
          <w:sz w:val="24"/>
          <w:szCs w:val="24"/>
        </w:rPr>
        <w:t xml:space="preserve">    </w:t>
      </w:r>
      <w:r w:rsidRPr="003A252E">
        <w:rPr>
          <w:rFonts w:ascii="宋体" w:hAnsi="宋体" w:hint="eastAsia"/>
          <w:sz w:val="24"/>
          <w:szCs w:val="24"/>
        </w:rPr>
        <w:t>张家界</w:t>
      </w:r>
      <w:r w:rsidRPr="003A252E">
        <w:rPr>
          <w:rFonts w:ascii="宋体" w:hAnsi="宋体"/>
          <w:sz w:val="24"/>
          <w:szCs w:val="24"/>
        </w:rPr>
        <w:t xml:space="preserve">    </w:t>
      </w:r>
      <w:r w:rsidRPr="003A252E">
        <w:rPr>
          <w:rFonts w:ascii="宋体" w:hAnsi="宋体" w:hint="eastAsia"/>
          <w:sz w:val="24"/>
          <w:szCs w:val="24"/>
        </w:rPr>
        <w:t>九寨沟</w:t>
      </w:r>
      <w:r w:rsidRPr="003A252E">
        <w:rPr>
          <w:rFonts w:ascii="宋体" w:hAnsi="宋体"/>
          <w:sz w:val="24"/>
          <w:szCs w:val="24"/>
        </w:rPr>
        <w:t>C</w:t>
      </w:r>
    </w:p>
    <w:p w:rsidR="004D1912" w:rsidRPr="003A252E" w:rsidRDefault="004D1912" w:rsidP="003A252E">
      <w:pPr>
        <w:jc w:val="left"/>
        <w:rPr>
          <w:rFonts w:ascii="宋体"/>
          <w:sz w:val="24"/>
          <w:szCs w:val="24"/>
        </w:rPr>
      </w:pPr>
      <w:r w:rsidRPr="003A252E">
        <w:rPr>
          <w:rFonts w:ascii="宋体" w:hAnsi="宋体"/>
          <w:sz w:val="24"/>
          <w:szCs w:val="24"/>
        </w:rPr>
        <w:t>26</w:t>
      </w:r>
      <w:r w:rsidRPr="003A252E">
        <w:rPr>
          <w:rFonts w:ascii="宋体" w:hAnsi="宋体" w:hint="eastAsia"/>
          <w:sz w:val="24"/>
          <w:szCs w:val="24"/>
        </w:rPr>
        <w:t>下列名关哪一座被称为“天下第一关”？</w:t>
      </w:r>
    </w:p>
    <w:p w:rsidR="004D1912" w:rsidRPr="003A252E" w:rsidRDefault="004D1912" w:rsidP="003A252E">
      <w:pPr>
        <w:jc w:val="left"/>
        <w:rPr>
          <w:rFonts w:ascii="宋体"/>
          <w:sz w:val="24"/>
          <w:szCs w:val="24"/>
        </w:rPr>
      </w:pPr>
      <w:r w:rsidRPr="003A252E">
        <w:rPr>
          <w:rFonts w:ascii="宋体" w:hAnsi="宋体" w:hint="eastAsia"/>
          <w:sz w:val="24"/>
          <w:szCs w:val="24"/>
        </w:rPr>
        <w:t>居庸关</w:t>
      </w:r>
      <w:r w:rsidRPr="003A252E">
        <w:rPr>
          <w:rFonts w:ascii="宋体" w:hAnsi="宋体"/>
          <w:sz w:val="24"/>
          <w:szCs w:val="24"/>
        </w:rPr>
        <w:t xml:space="preserve">    </w:t>
      </w:r>
      <w:r w:rsidRPr="003A252E">
        <w:rPr>
          <w:rFonts w:ascii="宋体" w:hAnsi="宋体" w:hint="eastAsia"/>
          <w:sz w:val="24"/>
          <w:szCs w:val="24"/>
        </w:rPr>
        <w:t>娘子关</w:t>
      </w:r>
      <w:r w:rsidRPr="003A252E">
        <w:rPr>
          <w:rFonts w:ascii="宋体" w:hAnsi="宋体"/>
          <w:sz w:val="24"/>
          <w:szCs w:val="24"/>
        </w:rPr>
        <w:t xml:space="preserve">    </w:t>
      </w:r>
      <w:r w:rsidRPr="003A252E">
        <w:rPr>
          <w:rFonts w:ascii="宋体" w:hAnsi="宋体" w:hint="eastAsia"/>
          <w:sz w:val="24"/>
          <w:szCs w:val="24"/>
        </w:rPr>
        <w:t>潼门关</w:t>
      </w:r>
      <w:r w:rsidRPr="003A252E">
        <w:rPr>
          <w:rFonts w:ascii="宋体" w:hAnsi="宋体"/>
          <w:sz w:val="24"/>
          <w:szCs w:val="24"/>
        </w:rPr>
        <w:t xml:space="preserve">    </w:t>
      </w:r>
      <w:r w:rsidRPr="003A252E">
        <w:rPr>
          <w:rFonts w:ascii="宋体" w:hAnsi="宋体" w:hint="eastAsia"/>
          <w:sz w:val="24"/>
          <w:szCs w:val="24"/>
        </w:rPr>
        <w:t>山海关</w:t>
      </w:r>
      <w:r w:rsidRPr="003A252E">
        <w:rPr>
          <w:rFonts w:ascii="宋体" w:hAnsi="宋体"/>
          <w:sz w:val="24"/>
          <w:szCs w:val="24"/>
        </w:rPr>
        <w:t>D</w:t>
      </w:r>
    </w:p>
    <w:p w:rsidR="004D1912" w:rsidRPr="003A252E" w:rsidRDefault="004D1912" w:rsidP="003A252E">
      <w:pPr>
        <w:jc w:val="left"/>
        <w:rPr>
          <w:rFonts w:ascii="宋体"/>
          <w:sz w:val="24"/>
          <w:szCs w:val="24"/>
        </w:rPr>
      </w:pPr>
      <w:r w:rsidRPr="003A252E">
        <w:rPr>
          <w:rFonts w:ascii="宋体" w:hAnsi="宋体"/>
          <w:sz w:val="24"/>
          <w:szCs w:val="24"/>
        </w:rPr>
        <w:t>27</w:t>
      </w:r>
      <w:r w:rsidRPr="003A252E">
        <w:rPr>
          <w:rFonts w:ascii="宋体" w:hAnsi="宋体" w:hint="eastAsia"/>
          <w:sz w:val="24"/>
          <w:szCs w:val="24"/>
        </w:rPr>
        <w:t>美国“自由女神”座落在哪个城市？</w:t>
      </w:r>
    </w:p>
    <w:p w:rsidR="004D1912" w:rsidRPr="003A252E" w:rsidRDefault="004D1912" w:rsidP="003A252E">
      <w:pPr>
        <w:jc w:val="left"/>
        <w:rPr>
          <w:rFonts w:ascii="宋体"/>
          <w:sz w:val="24"/>
          <w:szCs w:val="24"/>
        </w:rPr>
      </w:pPr>
      <w:r w:rsidRPr="003A252E">
        <w:rPr>
          <w:rFonts w:ascii="宋体" w:hAnsi="宋体" w:hint="eastAsia"/>
          <w:sz w:val="24"/>
          <w:szCs w:val="24"/>
        </w:rPr>
        <w:t>纽约</w:t>
      </w:r>
      <w:r w:rsidRPr="003A252E">
        <w:rPr>
          <w:rFonts w:ascii="宋体" w:hAnsi="宋体"/>
          <w:sz w:val="24"/>
          <w:szCs w:val="24"/>
        </w:rPr>
        <w:t xml:space="preserve">    </w:t>
      </w:r>
      <w:r w:rsidRPr="003A252E">
        <w:rPr>
          <w:rFonts w:ascii="宋体" w:hAnsi="宋体" w:hint="eastAsia"/>
          <w:sz w:val="24"/>
          <w:szCs w:val="24"/>
        </w:rPr>
        <w:t>华盛顿</w:t>
      </w:r>
      <w:r w:rsidRPr="003A252E">
        <w:rPr>
          <w:rFonts w:ascii="宋体" w:hAnsi="宋体"/>
          <w:sz w:val="24"/>
          <w:szCs w:val="24"/>
        </w:rPr>
        <w:t xml:space="preserve">    </w:t>
      </w:r>
      <w:r w:rsidRPr="003A252E">
        <w:rPr>
          <w:rFonts w:ascii="宋体" w:hAnsi="宋体" w:hint="eastAsia"/>
          <w:sz w:val="24"/>
          <w:szCs w:val="24"/>
        </w:rPr>
        <w:t>洛杉机</w:t>
      </w:r>
      <w:r w:rsidRPr="003A252E">
        <w:rPr>
          <w:rFonts w:ascii="宋体" w:hAnsi="宋体"/>
          <w:sz w:val="24"/>
          <w:szCs w:val="24"/>
        </w:rPr>
        <w:t xml:space="preserve">    </w:t>
      </w:r>
      <w:r w:rsidRPr="003A252E">
        <w:rPr>
          <w:rFonts w:ascii="宋体" w:hAnsi="宋体" w:hint="eastAsia"/>
          <w:sz w:val="24"/>
          <w:szCs w:val="24"/>
        </w:rPr>
        <w:t>旧金山</w:t>
      </w:r>
      <w:r w:rsidRPr="003A252E">
        <w:rPr>
          <w:rFonts w:ascii="宋体" w:hAnsi="宋体"/>
          <w:sz w:val="24"/>
          <w:szCs w:val="24"/>
        </w:rPr>
        <w:t>A</w:t>
      </w:r>
    </w:p>
    <w:p w:rsidR="004D1912" w:rsidRPr="003A252E" w:rsidRDefault="004D1912" w:rsidP="003A252E">
      <w:pPr>
        <w:jc w:val="left"/>
        <w:rPr>
          <w:rFonts w:ascii="宋体"/>
          <w:sz w:val="24"/>
          <w:szCs w:val="24"/>
        </w:rPr>
      </w:pPr>
      <w:r w:rsidRPr="003A252E">
        <w:rPr>
          <w:rFonts w:ascii="宋体" w:hAnsi="宋体"/>
          <w:sz w:val="24"/>
          <w:szCs w:val="24"/>
        </w:rPr>
        <w:t>28</w:t>
      </w:r>
      <w:r w:rsidRPr="003A252E">
        <w:rPr>
          <w:rFonts w:ascii="宋体" w:hAnsi="宋体" w:hint="eastAsia"/>
          <w:sz w:val="24"/>
          <w:szCs w:val="24"/>
        </w:rPr>
        <w:t>下列著名建筑物哪个不属于法国？</w:t>
      </w:r>
    </w:p>
    <w:p w:rsidR="004D1912" w:rsidRPr="003A252E" w:rsidRDefault="004D1912" w:rsidP="003A252E">
      <w:pPr>
        <w:jc w:val="left"/>
        <w:rPr>
          <w:rFonts w:ascii="宋体"/>
          <w:sz w:val="24"/>
          <w:szCs w:val="24"/>
        </w:rPr>
      </w:pPr>
      <w:r w:rsidRPr="003A252E">
        <w:rPr>
          <w:rFonts w:ascii="宋体" w:hAnsi="宋体" w:hint="eastAsia"/>
          <w:sz w:val="24"/>
          <w:szCs w:val="24"/>
        </w:rPr>
        <w:t>凯旋门</w:t>
      </w:r>
      <w:r w:rsidRPr="003A252E">
        <w:rPr>
          <w:rFonts w:ascii="宋体" w:hAnsi="宋体"/>
          <w:sz w:val="24"/>
          <w:szCs w:val="24"/>
        </w:rPr>
        <w:t xml:space="preserve">    </w:t>
      </w:r>
      <w:r w:rsidRPr="003A252E">
        <w:rPr>
          <w:rFonts w:ascii="宋体" w:hAnsi="宋体" w:hint="eastAsia"/>
          <w:sz w:val="24"/>
          <w:szCs w:val="24"/>
        </w:rPr>
        <w:t>比萨斜塔</w:t>
      </w:r>
      <w:r w:rsidRPr="003A252E">
        <w:rPr>
          <w:rFonts w:ascii="宋体" w:hAnsi="宋体"/>
          <w:sz w:val="24"/>
          <w:szCs w:val="24"/>
        </w:rPr>
        <w:t xml:space="preserve">    </w:t>
      </w:r>
      <w:r w:rsidRPr="003A252E">
        <w:rPr>
          <w:rFonts w:ascii="宋体" w:hAnsi="宋体" w:hint="eastAsia"/>
          <w:sz w:val="24"/>
          <w:szCs w:val="24"/>
        </w:rPr>
        <w:t>埃菲尔铁塔</w:t>
      </w:r>
      <w:r w:rsidRPr="003A252E">
        <w:rPr>
          <w:rFonts w:ascii="宋体" w:hAnsi="宋体"/>
          <w:sz w:val="24"/>
          <w:szCs w:val="24"/>
        </w:rPr>
        <w:t xml:space="preserve">    </w:t>
      </w:r>
      <w:r w:rsidRPr="003A252E">
        <w:rPr>
          <w:rFonts w:ascii="宋体" w:hAnsi="宋体" w:hint="eastAsia"/>
          <w:sz w:val="24"/>
          <w:szCs w:val="24"/>
        </w:rPr>
        <w:t>卢浮宫</w:t>
      </w:r>
      <w:r w:rsidRPr="003A252E">
        <w:rPr>
          <w:rFonts w:ascii="宋体" w:hAnsi="宋体"/>
          <w:sz w:val="24"/>
          <w:szCs w:val="24"/>
        </w:rPr>
        <w:t>B</w:t>
      </w:r>
    </w:p>
    <w:p w:rsidR="004D1912" w:rsidRPr="003A252E" w:rsidRDefault="004D1912" w:rsidP="003A252E">
      <w:pPr>
        <w:jc w:val="left"/>
        <w:rPr>
          <w:rFonts w:ascii="宋体"/>
          <w:sz w:val="24"/>
          <w:szCs w:val="24"/>
        </w:rPr>
      </w:pPr>
      <w:r w:rsidRPr="003A252E">
        <w:rPr>
          <w:rFonts w:ascii="宋体" w:hAnsi="宋体"/>
          <w:sz w:val="24"/>
          <w:szCs w:val="24"/>
        </w:rPr>
        <w:t>29</w:t>
      </w:r>
      <w:r w:rsidRPr="003A252E">
        <w:rPr>
          <w:rFonts w:ascii="宋体" w:hAnsi="宋体" w:hint="eastAsia"/>
          <w:sz w:val="24"/>
          <w:szCs w:val="24"/>
        </w:rPr>
        <w:t>格林尼威天文台位于哪个城市？</w:t>
      </w:r>
    </w:p>
    <w:p w:rsidR="004D1912" w:rsidRPr="003A252E" w:rsidRDefault="004D1912" w:rsidP="003A252E">
      <w:pPr>
        <w:jc w:val="left"/>
        <w:rPr>
          <w:rFonts w:ascii="宋体"/>
          <w:sz w:val="24"/>
          <w:szCs w:val="24"/>
        </w:rPr>
      </w:pPr>
      <w:r w:rsidRPr="003A252E">
        <w:rPr>
          <w:rFonts w:ascii="宋体" w:hAnsi="宋体" w:hint="eastAsia"/>
          <w:sz w:val="24"/>
          <w:szCs w:val="24"/>
        </w:rPr>
        <w:t>华盛顿</w:t>
      </w:r>
      <w:r w:rsidRPr="003A252E">
        <w:rPr>
          <w:rFonts w:ascii="宋体" w:hAnsi="宋体"/>
          <w:sz w:val="24"/>
          <w:szCs w:val="24"/>
        </w:rPr>
        <w:t xml:space="preserve">    </w:t>
      </w:r>
      <w:r w:rsidRPr="003A252E">
        <w:rPr>
          <w:rFonts w:ascii="宋体" w:hAnsi="宋体" w:hint="eastAsia"/>
          <w:sz w:val="24"/>
          <w:szCs w:val="24"/>
        </w:rPr>
        <w:t>巴黎</w:t>
      </w:r>
      <w:r w:rsidRPr="003A252E">
        <w:rPr>
          <w:rFonts w:ascii="宋体" w:hAnsi="宋体"/>
          <w:sz w:val="24"/>
          <w:szCs w:val="24"/>
        </w:rPr>
        <w:t xml:space="preserve">    </w:t>
      </w:r>
      <w:r w:rsidRPr="003A252E">
        <w:rPr>
          <w:rFonts w:ascii="宋体" w:hAnsi="宋体" w:hint="eastAsia"/>
          <w:sz w:val="24"/>
          <w:szCs w:val="24"/>
        </w:rPr>
        <w:t>伦敦</w:t>
      </w:r>
      <w:r w:rsidRPr="003A252E">
        <w:rPr>
          <w:rFonts w:ascii="宋体" w:hAnsi="宋体"/>
          <w:sz w:val="24"/>
          <w:szCs w:val="24"/>
        </w:rPr>
        <w:t xml:space="preserve">    </w:t>
      </w:r>
      <w:r w:rsidRPr="003A252E">
        <w:rPr>
          <w:rFonts w:ascii="宋体" w:hAnsi="宋体" w:hint="eastAsia"/>
          <w:sz w:val="24"/>
          <w:szCs w:val="24"/>
        </w:rPr>
        <w:t>柏林</w:t>
      </w:r>
      <w:r w:rsidRPr="003A252E">
        <w:rPr>
          <w:rFonts w:ascii="宋体" w:hAnsi="宋体"/>
          <w:sz w:val="24"/>
          <w:szCs w:val="24"/>
        </w:rPr>
        <w:t>C</w:t>
      </w:r>
    </w:p>
    <w:p w:rsidR="004D1912" w:rsidRPr="003A252E" w:rsidRDefault="004D1912" w:rsidP="003A252E">
      <w:pPr>
        <w:jc w:val="left"/>
        <w:rPr>
          <w:rFonts w:ascii="宋体"/>
          <w:sz w:val="24"/>
          <w:szCs w:val="24"/>
        </w:rPr>
      </w:pPr>
      <w:r w:rsidRPr="003A252E">
        <w:rPr>
          <w:rFonts w:ascii="宋体" w:hAnsi="宋体"/>
          <w:sz w:val="24"/>
          <w:szCs w:val="24"/>
        </w:rPr>
        <w:t>30</w:t>
      </w:r>
      <w:r w:rsidRPr="003A252E">
        <w:rPr>
          <w:rFonts w:ascii="宋体" w:hAnsi="宋体" w:hint="eastAsia"/>
          <w:sz w:val="24"/>
          <w:szCs w:val="24"/>
        </w:rPr>
        <w:t>你知道世界最高的塔是哪一座？</w:t>
      </w:r>
    </w:p>
    <w:p w:rsidR="004D1912" w:rsidRPr="003A252E" w:rsidRDefault="004D1912" w:rsidP="003A252E">
      <w:pPr>
        <w:jc w:val="left"/>
        <w:rPr>
          <w:rFonts w:ascii="宋体"/>
          <w:sz w:val="24"/>
          <w:szCs w:val="24"/>
        </w:rPr>
      </w:pPr>
      <w:r w:rsidRPr="003A252E">
        <w:rPr>
          <w:rFonts w:ascii="宋体" w:hAnsi="宋体" w:hint="eastAsia"/>
          <w:sz w:val="24"/>
          <w:szCs w:val="24"/>
        </w:rPr>
        <w:t>埃菲尔铁塔</w:t>
      </w:r>
      <w:r w:rsidRPr="003A252E">
        <w:rPr>
          <w:rFonts w:ascii="宋体" w:hAnsi="宋体"/>
          <w:sz w:val="24"/>
          <w:szCs w:val="24"/>
        </w:rPr>
        <w:t xml:space="preserve">    </w:t>
      </w:r>
      <w:r w:rsidRPr="003A252E">
        <w:rPr>
          <w:rFonts w:ascii="宋体" w:hAnsi="宋体" w:hint="eastAsia"/>
          <w:sz w:val="24"/>
          <w:szCs w:val="24"/>
        </w:rPr>
        <w:t>多伦多塔</w:t>
      </w:r>
      <w:r w:rsidRPr="003A252E">
        <w:rPr>
          <w:rFonts w:ascii="宋体" w:hAnsi="宋体"/>
          <w:sz w:val="24"/>
          <w:szCs w:val="24"/>
        </w:rPr>
        <w:t xml:space="preserve">    </w:t>
      </w:r>
      <w:r w:rsidRPr="003A252E">
        <w:rPr>
          <w:rFonts w:ascii="宋体" w:hAnsi="宋体" w:hint="eastAsia"/>
          <w:sz w:val="24"/>
          <w:szCs w:val="24"/>
        </w:rPr>
        <w:t>东柏林塔</w:t>
      </w:r>
      <w:r w:rsidRPr="003A252E">
        <w:rPr>
          <w:rFonts w:ascii="宋体" w:hAnsi="宋体"/>
          <w:sz w:val="24"/>
          <w:szCs w:val="24"/>
        </w:rPr>
        <w:t xml:space="preserve">    </w:t>
      </w:r>
      <w:r w:rsidRPr="003A252E">
        <w:rPr>
          <w:rFonts w:ascii="宋体" w:hAnsi="宋体" w:hint="eastAsia"/>
          <w:sz w:val="24"/>
          <w:szCs w:val="24"/>
        </w:rPr>
        <w:t>莫斯科塔</w:t>
      </w:r>
    </w:p>
    <w:p w:rsidR="004D1912" w:rsidRPr="003A252E" w:rsidRDefault="004D1912" w:rsidP="003A252E">
      <w:pPr>
        <w:jc w:val="left"/>
        <w:rPr>
          <w:rFonts w:ascii="宋体"/>
          <w:sz w:val="24"/>
          <w:szCs w:val="24"/>
        </w:rPr>
      </w:pPr>
    </w:p>
    <w:p w:rsidR="004D1912" w:rsidRPr="003A252E" w:rsidRDefault="004D1912" w:rsidP="003A252E">
      <w:pPr>
        <w:numPr>
          <w:ilvl w:val="0"/>
          <w:numId w:val="4"/>
        </w:numPr>
        <w:jc w:val="left"/>
        <w:rPr>
          <w:rFonts w:ascii="宋体"/>
          <w:sz w:val="24"/>
          <w:szCs w:val="24"/>
        </w:rPr>
      </w:pPr>
      <w:r w:rsidRPr="003A252E">
        <w:rPr>
          <w:rFonts w:ascii="宋体" w:hAnsi="宋体" w:hint="eastAsia"/>
          <w:sz w:val="24"/>
          <w:szCs w:val="24"/>
        </w:rPr>
        <w:t>太阳的能量来自于（</w:t>
      </w:r>
      <w:r w:rsidRPr="003A252E">
        <w:rPr>
          <w:rFonts w:ascii="宋体" w:hAnsi="宋体"/>
          <w:sz w:val="24"/>
          <w:szCs w:val="24"/>
        </w:rPr>
        <w:t xml:space="preserve"> C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A</w:t>
      </w:r>
      <w:r w:rsidRPr="003A252E">
        <w:rPr>
          <w:rFonts w:ascii="宋体" w:hAnsi="宋体" w:hint="eastAsia"/>
          <w:sz w:val="24"/>
          <w:szCs w:val="24"/>
        </w:rPr>
        <w:t>、化合反应</w:t>
      </w:r>
      <w:r w:rsidRPr="003A252E">
        <w:rPr>
          <w:rFonts w:ascii="宋体" w:hAnsi="宋体"/>
          <w:sz w:val="24"/>
          <w:szCs w:val="24"/>
        </w:rPr>
        <w:t xml:space="preserve"> B</w:t>
      </w:r>
      <w:r w:rsidRPr="003A252E">
        <w:rPr>
          <w:rFonts w:ascii="宋体" w:hAnsi="宋体" w:hint="eastAsia"/>
          <w:sz w:val="24"/>
          <w:szCs w:val="24"/>
        </w:rPr>
        <w:t>、分解反应</w:t>
      </w:r>
      <w:r w:rsidRPr="003A252E">
        <w:rPr>
          <w:rFonts w:ascii="宋体" w:hAnsi="宋体"/>
          <w:sz w:val="24"/>
          <w:szCs w:val="24"/>
        </w:rPr>
        <w:t xml:space="preserve"> C</w:t>
      </w:r>
      <w:r w:rsidRPr="003A252E">
        <w:rPr>
          <w:rFonts w:ascii="宋体" w:hAnsi="宋体" w:hint="eastAsia"/>
          <w:sz w:val="24"/>
          <w:szCs w:val="24"/>
        </w:rPr>
        <w:t>、核聚变</w:t>
      </w:r>
      <w:r w:rsidRPr="003A252E">
        <w:rPr>
          <w:rFonts w:ascii="宋体" w:hAnsi="宋体"/>
          <w:sz w:val="24"/>
          <w:szCs w:val="24"/>
        </w:rPr>
        <w:t xml:space="preserve"> D</w:t>
      </w:r>
      <w:r w:rsidRPr="003A252E">
        <w:rPr>
          <w:rFonts w:ascii="宋体" w:hAnsi="宋体" w:hint="eastAsia"/>
          <w:sz w:val="24"/>
          <w:szCs w:val="24"/>
        </w:rPr>
        <w:t>、核裂</w:t>
      </w:r>
      <w:r w:rsidRPr="003A252E">
        <w:rPr>
          <w:rFonts w:ascii="宋体"/>
          <w:sz w:val="24"/>
          <w:szCs w:val="24"/>
        </w:rPr>
        <w:br/>
      </w:r>
      <w:r w:rsidRPr="003A252E">
        <w:rPr>
          <w:rFonts w:ascii="宋体" w:hAnsi="宋体"/>
          <w:sz w:val="24"/>
          <w:szCs w:val="24"/>
        </w:rPr>
        <w:t>32</w:t>
      </w:r>
      <w:r w:rsidRPr="003A252E">
        <w:rPr>
          <w:rFonts w:ascii="宋体" w:hAnsi="宋体" w:hint="eastAsia"/>
          <w:sz w:val="24"/>
          <w:szCs w:val="24"/>
        </w:rPr>
        <w:t>、太阳系行星中在地球上看起来最明亮的是（</w:t>
      </w:r>
      <w:r w:rsidRPr="003A252E">
        <w:rPr>
          <w:rFonts w:ascii="宋体" w:hAnsi="宋体"/>
          <w:sz w:val="24"/>
          <w:szCs w:val="24"/>
        </w:rPr>
        <w:t xml:space="preserve">B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A</w:t>
      </w:r>
      <w:r w:rsidRPr="003A252E">
        <w:rPr>
          <w:rFonts w:ascii="宋体" w:hAnsi="宋体" w:hint="eastAsia"/>
          <w:sz w:val="24"/>
          <w:szCs w:val="24"/>
        </w:rPr>
        <w:t>、水星</w:t>
      </w:r>
      <w:r w:rsidRPr="003A252E">
        <w:rPr>
          <w:rFonts w:ascii="宋体" w:hAnsi="宋体"/>
          <w:sz w:val="24"/>
          <w:szCs w:val="24"/>
        </w:rPr>
        <w:t xml:space="preserve"> B</w:t>
      </w:r>
      <w:r w:rsidRPr="003A252E">
        <w:rPr>
          <w:rFonts w:ascii="宋体" w:hAnsi="宋体" w:hint="eastAsia"/>
          <w:sz w:val="24"/>
          <w:szCs w:val="24"/>
        </w:rPr>
        <w:t>、金星</w:t>
      </w:r>
      <w:r w:rsidRPr="003A252E">
        <w:rPr>
          <w:rFonts w:ascii="宋体" w:hAnsi="宋体"/>
          <w:sz w:val="24"/>
          <w:szCs w:val="24"/>
        </w:rPr>
        <w:t xml:space="preserve"> C</w:t>
      </w:r>
      <w:r w:rsidRPr="003A252E">
        <w:rPr>
          <w:rFonts w:ascii="宋体" w:hAnsi="宋体" w:hint="eastAsia"/>
          <w:sz w:val="24"/>
          <w:szCs w:val="24"/>
        </w:rPr>
        <w:t>、火星</w:t>
      </w:r>
      <w:r w:rsidRPr="003A252E">
        <w:rPr>
          <w:rFonts w:ascii="宋体" w:hAnsi="宋体"/>
          <w:sz w:val="24"/>
          <w:szCs w:val="24"/>
        </w:rPr>
        <w:t xml:space="preserve"> D</w:t>
      </w:r>
      <w:r w:rsidRPr="003A252E">
        <w:rPr>
          <w:rFonts w:ascii="宋体" w:hAnsi="宋体" w:hint="eastAsia"/>
          <w:sz w:val="24"/>
          <w:szCs w:val="24"/>
        </w:rPr>
        <w:t>、木星</w:t>
      </w:r>
      <w:r w:rsidRPr="003A252E">
        <w:rPr>
          <w:rFonts w:ascii="宋体"/>
          <w:sz w:val="24"/>
          <w:szCs w:val="24"/>
        </w:rPr>
        <w:br/>
      </w:r>
      <w:r w:rsidRPr="003A252E">
        <w:rPr>
          <w:rFonts w:ascii="宋体" w:hAnsi="宋体"/>
          <w:sz w:val="24"/>
          <w:szCs w:val="24"/>
        </w:rPr>
        <w:t>33</w:t>
      </w:r>
      <w:r w:rsidRPr="003A252E">
        <w:rPr>
          <w:rFonts w:ascii="宋体" w:hAnsi="宋体" w:hint="eastAsia"/>
          <w:sz w:val="24"/>
          <w:szCs w:val="24"/>
        </w:rPr>
        <w:t>、下列卫星中，哪一个的自转周期与公转周期相同（</w:t>
      </w:r>
      <w:r w:rsidRPr="003A252E">
        <w:rPr>
          <w:rFonts w:ascii="宋体" w:hAnsi="宋体"/>
          <w:sz w:val="24"/>
          <w:szCs w:val="24"/>
        </w:rPr>
        <w:t xml:space="preserve"> D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A</w:t>
      </w:r>
      <w:r w:rsidRPr="003A252E">
        <w:rPr>
          <w:rFonts w:ascii="宋体" w:hAnsi="宋体" w:hint="eastAsia"/>
          <w:sz w:val="24"/>
          <w:szCs w:val="24"/>
        </w:rPr>
        <w:t>、冥卫一</w:t>
      </w:r>
      <w:r w:rsidRPr="003A252E">
        <w:rPr>
          <w:rFonts w:ascii="宋体" w:hAnsi="宋体"/>
          <w:sz w:val="24"/>
          <w:szCs w:val="24"/>
        </w:rPr>
        <w:t xml:space="preserve"> B</w:t>
      </w:r>
      <w:r w:rsidRPr="003A252E">
        <w:rPr>
          <w:rFonts w:ascii="宋体" w:hAnsi="宋体" w:hint="eastAsia"/>
          <w:sz w:val="24"/>
          <w:szCs w:val="24"/>
        </w:rPr>
        <w:t>、木卫一</w:t>
      </w:r>
      <w:r w:rsidRPr="003A252E">
        <w:rPr>
          <w:rFonts w:ascii="宋体" w:hAnsi="宋体"/>
          <w:sz w:val="24"/>
          <w:szCs w:val="24"/>
        </w:rPr>
        <w:t xml:space="preserve"> C</w:t>
      </w:r>
      <w:r w:rsidRPr="003A252E">
        <w:rPr>
          <w:rFonts w:ascii="宋体" w:hAnsi="宋体" w:hint="eastAsia"/>
          <w:sz w:val="24"/>
          <w:szCs w:val="24"/>
        </w:rPr>
        <w:t>、土卫一</w:t>
      </w:r>
      <w:r w:rsidRPr="003A252E">
        <w:rPr>
          <w:rFonts w:ascii="宋体" w:hAnsi="宋体"/>
          <w:sz w:val="24"/>
          <w:szCs w:val="24"/>
        </w:rPr>
        <w:t xml:space="preserve"> D</w:t>
      </w:r>
      <w:r w:rsidRPr="003A252E">
        <w:rPr>
          <w:rFonts w:ascii="宋体" w:hAnsi="宋体" w:hint="eastAsia"/>
          <w:sz w:val="24"/>
          <w:szCs w:val="24"/>
        </w:rPr>
        <w:t>、月球</w:t>
      </w:r>
      <w:r w:rsidRPr="003A252E">
        <w:rPr>
          <w:rFonts w:ascii="宋体"/>
          <w:sz w:val="24"/>
          <w:szCs w:val="24"/>
        </w:rPr>
        <w:br/>
      </w:r>
      <w:r w:rsidRPr="003A252E">
        <w:rPr>
          <w:rFonts w:ascii="宋体" w:hAnsi="宋体"/>
          <w:sz w:val="24"/>
          <w:szCs w:val="24"/>
        </w:rPr>
        <w:t>34</w:t>
      </w:r>
      <w:r w:rsidRPr="003A252E">
        <w:rPr>
          <w:rFonts w:ascii="宋体" w:hAnsi="宋体" w:hint="eastAsia"/>
          <w:sz w:val="24"/>
          <w:szCs w:val="24"/>
        </w:rPr>
        <w:t>、太阳系中最大的火山是（</w:t>
      </w:r>
      <w:r w:rsidRPr="003A252E">
        <w:rPr>
          <w:rFonts w:ascii="宋体" w:hAnsi="宋体"/>
          <w:sz w:val="24"/>
          <w:szCs w:val="24"/>
        </w:rPr>
        <w:t xml:space="preserve"> C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A</w:t>
      </w:r>
      <w:r w:rsidRPr="003A252E">
        <w:rPr>
          <w:rFonts w:ascii="宋体" w:hAnsi="宋体" w:hint="eastAsia"/>
          <w:sz w:val="24"/>
          <w:szCs w:val="24"/>
        </w:rPr>
        <w:t>、维苏威火山</w:t>
      </w:r>
      <w:r w:rsidRPr="003A252E">
        <w:rPr>
          <w:rFonts w:ascii="宋体" w:hAnsi="宋体"/>
          <w:sz w:val="24"/>
          <w:szCs w:val="24"/>
        </w:rPr>
        <w:t xml:space="preserve"> B</w:t>
      </w:r>
      <w:r w:rsidRPr="003A252E">
        <w:rPr>
          <w:rFonts w:ascii="宋体" w:hAnsi="宋体" w:hint="eastAsia"/>
          <w:sz w:val="24"/>
          <w:szCs w:val="24"/>
        </w:rPr>
        <w:t>、五大连池</w:t>
      </w:r>
      <w:r w:rsidRPr="003A252E">
        <w:rPr>
          <w:rFonts w:ascii="宋体"/>
          <w:sz w:val="24"/>
          <w:szCs w:val="24"/>
        </w:rPr>
        <w:br/>
      </w:r>
      <w:r w:rsidRPr="003A252E">
        <w:rPr>
          <w:rFonts w:ascii="宋体" w:hAnsi="宋体"/>
          <w:sz w:val="24"/>
          <w:szCs w:val="24"/>
        </w:rPr>
        <w:t>C</w:t>
      </w:r>
      <w:r w:rsidRPr="003A252E">
        <w:rPr>
          <w:rFonts w:ascii="宋体" w:hAnsi="宋体" w:hint="eastAsia"/>
          <w:sz w:val="24"/>
          <w:szCs w:val="24"/>
        </w:rPr>
        <w:t>、奥林匹斯火山</w:t>
      </w:r>
      <w:r w:rsidRPr="003A252E">
        <w:rPr>
          <w:rFonts w:ascii="宋体" w:hAnsi="宋体"/>
          <w:sz w:val="24"/>
          <w:szCs w:val="24"/>
        </w:rPr>
        <w:t xml:space="preserve"> D</w:t>
      </w:r>
      <w:r w:rsidRPr="003A252E">
        <w:rPr>
          <w:rFonts w:ascii="宋体" w:hAnsi="宋体" w:hint="eastAsia"/>
          <w:sz w:val="24"/>
          <w:szCs w:val="24"/>
        </w:rPr>
        <w:t>、马特峰</w:t>
      </w:r>
      <w:r w:rsidRPr="003A252E">
        <w:rPr>
          <w:rFonts w:ascii="宋体"/>
          <w:sz w:val="24"/>
          <w:szCs w:val="24"/>
        </w:rPr>
        <w:br/>
      </w:r>
      <w:r w:rsidRPr="003A252E">
        <w:rPr>
          <w:rFonts w:ascii="宋体" w:hAnsi="宋体"/>
          <w:sz w:val="24"/>
          <w:szCs w:val="24"/>
        </w:rPr>
        <w:t>35</w:t>
      </w:r>
      <w:r w:rsidRPr="003A252E">
        <w:rPr>
          <w:rFonts w:ascii="宋体" w:hAnsi="宋体" w:hint="eastAsia"/>
          <w:sz w:val="24"/>
          <w:szCs w:val="24"/>
        </w:rPr>
        <w:t>、伽利略号探测器</w:t>
      </w:r>
      <w:r w:rsidRPr="003A252E">
        <w:rPr>
          <w:rFonts w:ascii="宋体" w:hAnsi="宋体"/>
          <w:sz w:val="24"/>
          <w:szCs w:val="24"/>
        </w:rPr>
        <w:t>(Galileo)</w:t>
      </w:r>
      <w:r w:rsidRPr="003A252E">
        <w:rPr>
          <w:rFonts w:ascii="宋体" w:hAnsi="宋体" w:hint="eastAsia"/>
          <w:sz w:val="24"/>
          <w:szCs w:val="24"/>
        </w:rPr>
        <w:t>探测的目标为</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B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A. </w:t>
      </w:r>
      <w:r w:rsidRPr="003A252E">
        <w:rPr>
          <w:rFonts w:ascii="宋体" w:hAnsi="宋体" w:hint="eastAsia"/>
          <w:sz w:val="24"/>
          <w:szCs w:val="24"/>
        </w:rPr>
        <w:t>金星</w:t>
      </w:r>
      <w:r w:rsidRPr="003A252E">
        <w:rPr>
          <w:rFonts w:ascii="宋体" w:hAnsi="宋体"/>
          <w:sz w:val="24"/>
          <w:szCs w:val="24"/>
        </w:rPr>
        <w:t xml:space="preserve"> B. </w:t>
      </w:r>
      <w:r w:rsidRPr="003A252E">
        <w:rPr>
          <w:rFonts w:ascii="宋体" w:hAnsi="宋体" w:hint="eastAsia"/>
          <w:sz w:val="24"/>
          <w:szCs w:val="24"/>
        </w:rPr>
        <w:t>木星</w:t>
      </w:r>
      <w:r w:rsidRPr="003A252E">
        <w:rPr>
          <w:rFonts w:ascii="宋体" w:hAnsi="宋体"/>
          <w:sz w:val="24"/>
          <w:szCs w:val="24"/>
        </w:rPr>
        <w:t xml:space="preserve"> C. </w:t>
      </w:r>
      <w:r w:rsidRPr="003A252E">
        <w:rPr>
          <w:rFonts w:ascii="宋体" w:hAnsi="宋体" w:hint="eastAsia"/>
          <w:sz w:val="24"/>
          <w:szCs w:val="24"/>
        </w:rPr>
        <w:t>土星</w:t>
      </w:r>
      <w:r w:rsidRPr="003A252E">
        <w:rPr>
          <w:rFonts w:ascii="宋体" w:hAnsi="宋体"/>
          <w:sz w:val="24"/>
          <w:szCs w:val="24"/>
        </w:rPr>
        <w:t xml:space="preserve"> D </w:t>
      </w:r>
      <w:r w:rsidRPr="003A252E">
        <w:rPr>
          <w:rFonts w:ascii="宋体" w:hAnsi="宋体" w:hint="eastAsia"/>
          <w:sz w:val="24"/>
          <w:szCs w:val="24"/>
        </w:rPr>
        <w:t>火星</w:t>
      </w:r>
      <w:r w:rsidRPr="003A252E">
        <w:rPr>
          <w:rFonts w:ascii="宋体"/>
          <w:sz w:val="24"/>
          <w:szCs w:val="24"/>
        </w:rPr>
        <w:br/>
      </w:r>
      <w:r w:rsidRPr="003A252E">
        <w:rPr>
          <w:rFonts w:ascii="宋体" w:hAnsi="宋体"/>
          <w:sz w:val="24"/>
          <w:szCs w:val="24"/>
        </w:rPr>
        <w:t>36</w:t>
      </w:r>
      <w:r w:rsidRPr="003A252E">
        <w:rPr>
          <w:rFonts w:ascii="宋体" w:hAnsi="宋体" w:hint="eastAsia"/>
          <w:sz w:val="24"/>
          <w:szCs w:val="24"/>
        </w:rPr>
        <w:t>、</w:t>
      </w:r>
      <w:r w:rsidRPr="003A252E">
        <w:rPr>
          <w:rFonts w:ascii="宋体" w:hAnsi="宋体"/>
          <w:sz w:val="24"/>
          <w:szCs w:val="24"/>
        </w:rPr>
        <w:t>1997</w:t>
      </w:r>
      <w:r w:rsidRPr="003A252E">
        <w:rPr>
          <w:rFonts w:ascii="宋体" w:hAnsi="宋体" w:hint="eastAsia"/>
          <w:sz w:val="24"/>
          <w:szCs w:val="24"/>
        </w:rPr>
        <w:t>年</w:t>
      </w:r>
      <w:r w:rsidRPr="003A252E">
        <w:rPr>
          <w:rFonts w:ascii="宋体" w:hAnsi="宋体"/>
          <w:sz w:val="24"/>
          <w:szCs w:val="24"/>
        </w:rPr>
        <w:t>10</w:t>
      </w:r>
      <w:r w:rsidRPr="003A252E">
        <w:rPr>
          <w:rFonts w:ascii="宋体" w:hAnsi="宋体" w:hint="eastAsia"/>
          <w:sz w:val="24"/>
          <w:szCs w:val="24"/>
        </w:rPr>
        <w:t>月</w:t>
      </w:r>
      <w:r w:rsidRPr="003A252E">
        <w:rPr>
          <w:rFonts w:ascii="宋体" w:hAnsi="宋体"/>
          <w:sz w:val="24"/>
          <w:szCs w:val="24"/>
        </w:rPr>
        <w:t>15</w:t>
      </w:r>
      <w:r w:rsidRPr="003A252E">
        <w:rPr>
          <w:rFonts w:ascii="宋体" w:hAnsi="宋体" w:hint="eastAsia"/>
          <w:sz w:val="24"/>
          <w:szCs w:val="24"/>
        </w:rPr>
        <w:t>日，有一颗探测器飞向土星，将于</w:t>
      </w:r>
      <w:r w:rsidRPr="003A252E">
        <w:rPr>
          <w:rFonts w:ascii="宋体" w:hAnsi="宋体"/>
          <w:sz w:val="24"/>
          <w:szCs w:val="24"/>
        </w:rPr>
        <w:t>2004</w:t>
      </w:r>
      <w:r w:rsidRPr="003A252E">
        <w:rPr>
          <w:rFonts w:ascii="宋体" w:hAnsi="宋体" w:hint="eastAsia"/>
          <w:sz w:val="24"/>
          <w:szCs w:val="24"/>
        </w:rPr>
        <w:t>年飞临土星，这个探测器是（</w:t>
      </w:r>
      <w:r w:rsidRPr="003A252E">
        <w:rPr>
          <w:rFonts w:ascii="宋体" w:hAnsi="宋体"/>
          <w:sz w:val="24"/>
          <w:szCs w:val="24"/>
        </w:rPr>
        <w:t xml:space="preserve"> B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A</w:t>
      </w:r>
      <w:r w:rsidRPr="003A252E">
        <w:rPr>
          <w:rFonts w:ascii="宋体" w:hAnsi="宋体" w:hint="eastAsia"/>
          <w:sz w:val="24"/>
          <w:szCs w:val="24"/>
        </w:rPr>
        <w:t>、旅行者</w:t>
      </w:r>
      <w:r w:rsidRPr="003A252E">
        <w:rPr>
          <w:rFonts w:ascii="宋体" w:hAnsi="宋体"/>
          <w:sz w:val="24"/>
          <w:szCs w:val="24"/>
        </w:rPr>
        <w:t>1</w:t>
      </w:r>
      <w:r w:rsidRPr="003A252E">
        <w:rPr>
          <w:rFonts w:ascii="宋体" w:hAnsi="宋体" w:hint="eastAsia"/>
          <w:sz w:val="24"/>
          <w:szCs w:val="24"/>
        </w:rPr>
        <w:t>号</w:t>
      </w:r>
      <w:r w:rsidRPr="003A252E">
        <w:rPr>
          <w:rFonts w:ascii="宋体" w:hAnsi="宋体"/>
          <w:sz w:val="24"/>
          <w:szCs w:val="24"/>
        </w:rPr>
        <w:t xml:space="preserve"> B</w:t>
      </w:r>
      <w:r w:rsidRPr="003A252E">
        <w:rPr>
          <w:rFonts w:ascii="宋体" w:hAnsi="宋体" w:hint="eastAsia"/>
          <w:sz w:val="24"/>
          <w:szCs w:val="24"/>
        </w:rPr>
        <w:t>、卡西尼号</w:t>
      </w:r>
      <w:r w:rsidRPr="003A252E">
        <w:rPr>
          <w:rFonts w:ascii="宋体" w:hAnsi="宋体"/>
          <w:sz w:val="24"/>
          <w:szCs w:val="24"/>
        </w:rPr>
        <w:t xml:space="preserve"> C</w:t>
      </w:r>
      <w:r w:rsidRPr="003A252E">
        <w:rPr>
          <w:rFonts w:ascii="宋体" w:hAnsi="宋体" w:hint="eastAsia"/>
          <w:sz w:val="24"/>
          <w:szCs w:val="24"/>
        </w:rPr>
        <w:t>、奥德赛</w:t>
      </w:r>
      <w:r w:rsidRPr="003A252E">
        <w:rPr>
          <w:rFonts w:ascii="宋体" w:hAnsi="宋体"/>
          <w:sz w:val="24"/>
          <w:szCs w:val="24"/>
        </w:rPr>
        <w:t xml:space="preserve"> D</w:t>
      </w:r>
      <w:r w:rsidRPr="003A252E">
        <w:rPr>
          <w:rFonts w:ascii="宋体" w:hAnsi="宋体" w:hint="eastAsia"/>
          <w:sz w:val="24"/>
          <w:szCs w:val="24"/>
        </w:rPr>
        <w:t>、旅行者</w:t>
      </w:r>
      <w:r w:rsidRPr="003A252E">
        <w:rPr>
          <w:rFonts w:ascii="宋体" w:hAnsi="宋体"/>
          <w:sz w:val="24"/>
          <w:szCs w:val="24"/>
        </w:rPr>
        <w:t>2</w:t>
      </w:r>
      <w:r w:rsidRPr="003A252E">
        <w:rPr>
          <w:rFonts w:ascii="宋体" w:hAnsi="宋体" w:hint="eastAsia"/>
          <w:sz w:val="24"/>
          <w:szCs w:val="24"/>
        </w:rPr>
        <w:t>号</w:t>
      </w:r>
      <w:r w:rsidRPr="003A252E">
        <w:rPr>
          <w:rFonts w:ascii="宋体"/>
          <w:sz w:val="24"/>
          <w:szCs w:val="24"/>
        </w:rPr>
        <w:br/>
      </w:r>
      <w:r w:rsidRPr="003A252E">
        <w:rPr>
          <w:rFonts w:ascii="宋体" w:hAnsi="宋体"/>
          <w:sz w:val="24"/>
          <w:szCs w:val="24"/>
        </w:rPr>
        <w:t>37</w:t>
      </w:r>
      <w:r w:rsidRPr="003A252E">
        <w:rPr>
          <w:rFonts w:ascii="宋体" w:hAnsi="宋体" w:hint="eastAsia"/>
          <w:sz w:val="24"/>
          <w:szCs w:val="24"/>
        </w:rPr>
        <w:t>、太阳系中大气活动最猛烈、表面风速最快的行星是（</w:t>
      </w:r>
      <w:r w:rsidRPr="003A252E">
        <w:rPr>
          <w:rFonts w:ascii="宋体" w:hAnsi="宋体"/>
          <w:sz w:val="24"/>
          <w:szCs w:val="24"/>
        </w:rPr>
        <w:t xml:space="preserve"> B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A</w:t>
      </w:r>
      <w:r w:rsidRPr="003A252E">
        <w:rPr>
          <w:rFonts w:ascii="宋体" w:hAnsi="宋体" w:hint="eastAsia"/>
          <w:sz w:val="24"/>
          <w:szCs w:val="24"/>
        </w:rPr>
        <w:t>、天王星</w:t>
      </w:r>
      <w:r w:rsidRPr="003A252E">
        <w:rPr>
          <w:rFonts w:ascii="宋体" w:hAnsi="宋体"/>
          <w:sz w:val="24"/>
          <w:szCs w:val="24"/>
        </w:rPr>
        <w:t xml:space="preserve"> B</w:t>
      </w:r>
      <w:r w:rsidRPr="003A252E">
        <w:rPr>
          <w:rFonts w:ascii="宋体" w:hAnsi="宋体" w:hint="eastAsia"/>
          <w:sz w:val="24"/>
          <w:szCs w:val="24"/>
        </w:rPr>
        <w:t>、海王星</w:t>
      </w:r>
      <w:r w:rsidRPr="003A252E">
        <w:rPr>
          <w:rFonts w:ascii="宋体" w:hAnsi="宋体"/>
          <w:sz w:val="24"/>
          <w:szCs w:val="24"/>
        </w:rPr>
        <w:t xml:space="preserve"> C</w:t>
      </w:r>
      <w:r w:rsidRPr="003A252E">
        <w:rPr>
          <w:rFonts w:ascii="宋体" w:hAnsi="宋体" w:hint="eastAsia"/>
          <w:sz w:val="24"/>
          <w:szCs w:val="24"/>
        </w:rPr>
        <w:t>、冥王星</w:t>
      </w:r>
      <w:r w:rsidRPr="003A252E">
        <w:rPr>
          <w:rFonts w:ascii="宋体" w:hAnsi="宋体"/>
          <w:sz w:val="24"/>
          <w:szCs w:val="24"/>
        </w:rPr>
        <w:t xml:space="preserve"> D</w:t>
      </w:r>
      <w:r w:rsidRPr="003A252E">
        <w:rPr>
          <w:rFonts w:ascii="宋体" w:hAnsi="宋体" w:hint="eastAsia"/>
          <w:sz w:val="24"/>
          <w:szCs w:val="24"/>
        </w:rPr>
        <w:t>、水星</w:t>
      </w:r>
      <w:r w:rsidRPr="003A252E">
        <w:rPr>
          <w:rFonts w:ascii="宋体"/>
          <w:sz w:val="24"/>
          <w:szCs w:val="24"/>
        </w:rPr>
        <w:br/>
      </w:r>
      <w:r w:rsidRPr="003A252E">
        <w:rPr>
          <w:rFonts w:ascii="宋体" w:hAnsi="宋体"/>
          <w:sz w:val="24"/>
          <w:szCs w:val="24"/>
        </w:rPr>
        <w:t>38</w:t>
      </w:r>
      <w:r w:rsidRPr="003A252E">
        <w:rPr>
          <w:rFonts w:ascii="宋体" w:hAnsi="宋体" w:hint="eastAsia"/>
          <w:sz w:val="24"/>
          <w:szCs w:val="24"/>
        </w:rPr>
        <w:t>、下列行星中，会发生凌日现象的是</w:t>
      </w:r>
      <w:r w:rsidRPr="003A252E">
        <w:rPr>
          <w:rFonts w:ascii="宋体" w:hAnsi="宋体"/>
          <w:sz w:val="24"/>
          <w:szCs w:val="24"/>
        </w:rPr>
        <w:t xml:space="preserve"> ( A )</w:t>
      </w:r>
      <w:r w:rsidRPr="003A252E">
        <w:rPr>
          <w:rFonts w:ascii="宋体" w:hAnsi="宋体"/>
          <w:sz w:val="24"/>
          <w:szCs w:val="24"/>
        </w:rPr>
        <w:br/>
        <w:t>A</w:t>
      </w:r>
      <w:r w:rsidRPr="003A252E">
        <w:rPr>
          <w:rFonts w:ascii="宋体" w:hAnsi="宋体" w:hint="eastAsia"/>
          <w:sz w:val="24"/>
          <w:szCs w:val="24"/>
        </w:rPr>
        <w:t>、金星</w:t>
      </w:r>
      <w:r w:rsidRPr="003A252E">
        <w:rPr>
          <w:rFonts w:ascii="宋体" w:hAnsi="宋体"/>
          <w:sz w:val="24"/>
          <w:szCs w:val="24"/>
        </w:rPr>
        <w:t xml:space="preserve"> B</w:t>
      </w:r>
      <w:r w:rsidRPr="003A252E">
        <w:rPr>
          <w:rFonts w:ascii="宋体" w:hAnsi="宋体" w:hint="eastAsia"/>
          <w:sz w:val="24"/>
          <w:szCs w:val="24"/>
        </w:rPr>
        <w:t>、火星</w:t>
      </w:r>
      <w:r w:rsidRPr="003A252E">
        <w:rPr>
          <w:rFonts w:ascii="宋体" w:hAnsi="宋体"/>
          <w:sz w:val="24"/>
          <w:szCs w:val="24"/>
        </w:rPr>
        <w:t xml:space="preserve"> C</w:t>
      </w:r>
      <w:r w:rsidRPr="003A252E">
        <w:rPr>
          <w:rFonts w:ascii="宋体" w:hAnsi="宋体" w:hint="eastAsia"/>
          <w:sz w:val="24"/>
          <w:szCs w:val="24"/>
        </w:rPr>
        <w:t>木星</w:t>
      </w:r>
      <w:r w:rsidRPr="003A252E">
        <w:rPr>
          <w:rFonts w:ascii="宋体" w:hAnsi="宋体"/>
          <w:sz w:val="24"/>
          <w:szCs w:val="24"/>
        </w:rPr>
        <w:t xml:space="preserve"> D</w:t>
      </w:r>
      <w:r w:rsidRPr="003A252E">
        <w:rPr>
          <w:rFonts w:ascii="宋体" w:hAnsi="宋体" w:hint="eastAsia"/>
          <w:sz w:val="24"/>
          <w:szCs w:val="24"/>
        </w:rPr>
        <w:t>、土星</w:t>
      </w:r>
      <w:r w:rsidRPr="003A252E">
        <w:rPr>
          <w:rFonts w:ascii="宋体"/>
          <w:sz w:val="24"/>
          <w:szCs w:val="24"/>
        </w:rPr>
        <w:br/>
      </w:r>
      <w:r w:rsidRPr="003A252E">
        <w:rPr>
          <w:rFonts w:ascii="宋体" w:hAnsi="宋体"/>
          <w:sz w:val="24"/>
          <w:szCs w:val="24"/>
        </w:rPr>
        <w:t>39</w:t>
      </w:r>
      <w:r w:rsidRPr="003A252E">
        <w:rPr>
          <w:rFonts w:ascii="宋体" w:hAnsi="宋体" w:hint="eastAsia"/>
          <w:sz w:val="24"/>
          <w:szCs w:val="24"/>
        </w:rPr>
        <w:t>、下列行星中，会发生冲日现象的是</w:t>
      </w:r>
      <w:r w:rsidRPr="003A252E">
        <w:rPr>
          <w:rFonts w:ascii="宋体" w:hAnsi="宋体"/>
          <w:sz w:val="24"/>
          <w:szCs w:val="24"/>
        </w:rPr>
        <w:t xml:space="preserve"> ( D )</w:t>
      </w:r>
      <w:r w:rsidRPr="003A252E">
        <w:rPr>
          <w:rFonts w:ascii="宋体" w:hAnsi="宋体"/>
          <w:sz w:val="24"/>
          <w:szCs w:val="24"/>
        </w:rPr>
        <w:br/>
        <w:t>A</w:t>
      </w:r>
      <w:r w:rsidRPr="003A252E">
        <w:rPr>
          <w:rFonts w:ascii="宋体" w:hAnsi="宋体" w:hint="eastAsia"/>
          <w:sz w:val="24"/>
          <w:szCs w:val="24"/>
        </w:rPr>
        <w:t>、水星</w:t>
      </w:r>
      <w:r w:rsidRPr="003A252E">
        <w:rPr>
          <w:rFonts w:ascii="宋体" w:hAnsi="宋体"/>
          <w:sz w:val="24"/>
          <w:szCs w:val="24"/>
        </w:rPr>
        <w:t xml:space="preserve"> B</w:t>
      </w:r>
      <w:r w:rsidRPr="003A252E">
        <w:rPr>
          <w:rFonts w:ascii="宋体" w:hAnsi="宋体" w:hint="eastAsia"/>
          <w:sz w:val="24"/>
          <w:szCs w:val="24"/>
        </w:rPr>
        <w:t>、金星</w:t>
      </w:r>
      <w:r w:rsidRPr="003A252E">
        <w:rPr>
          <w:rFonts w:ascii="宋体" w:hAnsi="宋体"/>
          <w:sz w:val="24"/>
          <w:szCs w:val="24"/>
        </w:rPr>
        <w:t xml:space="preserve"> C</w:t>
      </w:r>
      <w:r w:rsidRPr="003A252E">
        <w:rPr>
          <w:rFonts w:ascii="宋体" w:hAnsi="宋体" w:hint="eastAsia"/>
          <w:sz w:val="24"/>
          <w:szCs w:val="24"/>
        </w:rPr>
        <w:t>、地球</w:t>
      </w:r>
      <w:r w:rsidRPr="003A252E">
        <w:rPr>
          <w:rFonts w:ascii="宋体" w:hAnsi="宋体"/>
          <w:sz w:val="24"/>
          <w:szCs w:val="24"/>
        </w:rPr>
        <w:t xml:space="preserve"> D</w:t>
      </w:r>
      <w:r w:rsidRPr="003A252E">
        <w:rPr>
          <w:rFonts w:ascii="宋体" w:hAnsi="宋体" w:hint="eastAsia"/>
          <w:sz w:val="24"/>
          <w:szCs w:val="24"/>
        </w:rPr>
        <w:t>、木星</w:t>
      </w:r>
      <w:r w:rsidRPr="003A252E">
        <w:rPr>
          <w:rFonts w:ascii="宋体"/>
          <w:sz w:val="24"/>
          <w:szCs w:val="24"/>
        </w:rPr>
        <w:br/>
      </w:r>
      <w:r w:rsidRPr="003A252E">
        <w:rPr>
          <w:rFonts w:ascii="宋体" w:hAnsi="宋体"/>
          <w:sz w:val="24"/>
          <w:szCs w:val="24"/>
        </w:rPr>
        <w:t>40</w:t>
      </w:r>
      <w:r w:rsidRPr="003A252E">
        <w:rPr>
          <w:rFonts w:ascii="宋体" w:hAnsi="宋体" w:hint="eastAsia"/>
          <w:sz w:val="24"/>
          <w:szCs w:val="24"/>
        </w:rPr>
        <w:t>、近地小行星中，穿越地球轨道的称为</w:t>
      </w:r>
      <w:r w:rsidRPr="003A252E">
        <w:rPr>
          <w:rFonts w:ascii="宋体" w:hAnsi="宋体"/>
          <w:sz w:val="24"/>
          <w:szCs w:val="24"/>
        </w:rPr>
        <w:t xml:space="preserve"> ( B )</w:t>
      </w:r>
      <w:r w:rsidRPr="003A252E">
        <w:rPr>
          <w:rFonts w:ascii="宋体" w:hAnsi="宋体"/>
          <w:sz w:val="24"/>
          <w:szCs w:val="24"/>
        </w:rPr>
        <w:br/>
        <w:t>A</w:t>
      </w:r>
      <w:r w:rsidRPr="003A252E">
        <w:rPr>
          <w:rFonts w:ascii="宋体" w:hAnsi="宋体" w:hint="eastAsia"/>
          <w:sz w:val="24"/>
          <w:szCs w:val="24"/>
        </w:rPr>
        <w:t>、阿莫尔型</w:t>
      </w:r>
      <w:r w:rsidRPr="003A252E">
        <w:rPr>
          <w:rFonts w:ascii="宋体" w:hAnsi="宋体"/>
          <w:sz w:val="24"/>
          <w:szCs w:val="24"/>
        </w:rPr>
        <w:t xml:space="preserve"> B</w:t>
      </w:r>
      <w:r w:rsidRPr="003A252E">
        <w:rPr>
          <w:rFonts w:ascii="宋体" w:hAnsi="宋体" w:hint="eastAsia"/>
          <w:sz w:val="24"/>
          <w:szCs w:val="24"/>
        </w:rPr>
        <w:t>、阿波罗型</w:t>
      </w:r>
      <w:r w:rsidRPr="003A252E">
        <w:rPr>
          <w:rFonts w:ascii="宋体" w:hAnsi="宋体"/>
          <w:sz w:val="24"/>
          <w:szCs w:val="24"/>
        </w:rPr>
        <w:t xml:space="preserve"> C</w:t>
      </w:r>
      <w:r w:rsidRPr="003A252E">
        <w:rPr>
          <w:rFonts w:ascii="宋体" w:hAnsi="宋体" w:hint="eastAsia"/>
          <w:sz w:val="24"/>
          <w:szCs w:val="24"/>
        </w:rPr>
        <w:t>、阿姆斯特朗型</w:t>
      </w:r>
      <w:r w:rsidRPr="003A252E">
        <w:rPr>
          <w:rFonts w:ascii="宋体" w:hAnsi="宋体"/>
          <w:sz w:val="24"/>
          <w:szCs w:val="24"/>
        </w:rPr>
        <w:t xml:space="preserve"> D</w:t>
      </w:r>
      <w:r w:rsidRPr="003A252E">
        <w:rPr>
          <w:rFonts w:ascii="宋体" w:hAnsi="宋体" w:hint="eastAsia"/>
          <w:sz w:val="24"/>
          <w:szCs w:val="24"/>
        </w:rPr>
        <w:t>、阿耆尼型</w:t>
      </w:r>
    </w:p>
    <w:p w:rsidR="004D1912" w:rsidRPr="003A252E" w:rsidRDefault="004D1912" w:rsidP="003A252E">
      <w:pPr>
        <w:jc w:val="left"/>
        <w:rPr>
          <w:rFonts w:ascii="宋体" w:hAnsi="宋体"/>
          <w:sz w:val="24"/>
          <w:szCs w:val="24"/>
        </w:rPr>
      </w:pPr>
      <w:r w:rsidRPr="003A252E">
        <w:rPr>
          <w:rFonts w:ascii="宋体" w:hAnsi="宋体"/>
          <w:sz w:val="24"/>
          <w:szCs w:val="24"/>
        </w:rPr>
        <w:t>1</w:t>
      </w:r>
      <w:r w:rsidRPr="003A252E">
        <w:rPr>
          <w:rFonts w:ascii="宋体" w:hAnsi="宋体" w:hint="eastAsia"/>
          <w:sz w:val="24"/>
          <w:szCs w:val="24"/>
        </w:rPr>
        <w:t>，</w:t>
      </w:r>
      <w:r w:rsidRPr="003A252E">
        <w:rPr>
          <w:rFonts w:ascii="宋体" w:hAnsi="宋体"/>
          <w:sz w:val="24"/>
          <w:szCs w:val="24"/>
        </w:rPr>
        <w:t>1994</w:t>
      </w:r>
      <w:r w:rsidRPr="003A252E">
        <w:rPr>
          <w:rFonts w:ascii="宋体" w:hAnsi="宋体" w:hint="eastAsia"/>
          <w:sz w:val="24"/>
          <w:szCs w:val="24"/>
        </w:rPr>
        <w:t>年撞击木星的彗星名叫</w:t>
      </w:r>
      <w:r w:rsidRPr="003A252E">
        <w:rPr>
          <w:rFonts w:ascii="宋体" w:hAnsi="宋体"/>
          <w:sz w:val="24"/>
          <w:szCs w:val="24"/>
        </w:rPr>
        <w:t xml:space="preserve"> (</w:t>
      </w:r>
      <w:r w:rsidRPr="003A252E">
        <w:rPr>
          <w:rFonts w:ascii="宋体" w:hAnsi="宋体" w:hint="eastAsia"/>
          <w:sz w:val="24"/>
          <w:szCs w:val="24"/>
          <w:shd w:val="clear" w:color="auto" w:fill="FFFF00"/>
        </w:rPr>
        <w:t>苏梅克</w:t>
      </w:r>
      <w:r w:rsidRPr="003A252E">
        <w:rPr>
          <w:rFonts w:ascii="宋体"/>
          <w:sz w:val="24"/>
          <w:szCs w:val="24"/>
          <w:shd w:val="clear" w:color="auto" w:fill="FFFF00"/>
        </w:rPr>
        <w:t>-</w:t>
      </w:r>
      <w:r w:rsidRPr="003A252E">
        <w:rPr>
          <w:rFonts w:ascii="宋体" w:hAnsi="宋体" w:hint="eastAsia"/>
          <w:sz w:val="24"/>
          <w:szCs w:val="24"/>
          <w:shd w:val="clear" w:color="auto" w:fill="FFFF00"/>
        </w:rPr>
        <w:t>列维</w:t>
      </w:r>
      <w:r w:rsidRPr="003A252E">
        <w:rPr>
          <w:rFonts w:ascii="宋体" w:hAnsi="宋体"/>
          <w:sz w:val="24"/>
          <w:szCs w:val="24"/>
          <w:shd w:val="clear" w:color="auto" w:fill="FFFF00"/>
        </w:rPr>
        <w:t>9</w:t>
      </w:r>
      <w:r w:rsidRPr="003A252E">
        <w:rPr>
          <w:rFonts w:ascii="宋体" w:hAnsi="宋体" w:hint="eastAsia"/>
          <w:sz w:val="24"/>
          <w:szCs w:val="24"/>
          <w:shd w:val="clear" w:color="auto" w:fill="FFFF00"/>
        </w:rPr>
        <w:t>号</w:t>
      </w:r>
      <w:r w:rsidRPr="003A252E">
        <w:rPr>
          <w:rFonts w:ascii="宋体" w:hAnsi="宋体"/>
          <w:sz w:val="24"/>
          <w:szCs w:val="24"/>
        </w:rPr>
        <w:t xml:space="preserve">  ) </w:t>
      </w:r>
    </w:p>
    <w:p w:rsidR="004D1912" w:rsidRPr="003A252E" w:rsidRDefault="004D1912" w:rsidP="003A252E">
      <w:pPr>
        <w:jc w:val="left"/>
        <w:rPr>
          <w:rFonts w:ascii="宋体"/>
          <w:sz w:val="24"/>
          <w:szCs w:val="24"/>
        </w:rPr>
      </w:pPr>
      <w:r w:rsidRPr="003A252E">
        <w:rPr>
          <w:rFonts w:ascii="宋体" w:hAnsi="宋体"/>
          <w:sz w:val="24"/>
          <w:szCs w:val="24"/>
        </w:rPr>
        <w:t>2</w:t>
      </w:r>
      <w:r w:rsidRPr="003A252E">
        <w:rPr>
          <w:rFonts w:ascii="宋体" w:hAnsi="宋体" w:hint="eastAsia"/>
          <w:sz w:val="24"/>
          <w:szCs w:val="24"/>
        </w:rPr>
        <w:t>，第一颗由中国人发现并命名的小行星是（</w:t>
      </w:r>
      <w:r w:rsidRPr="003A252E">
        <w:rPr>
          <w:rFonts w:ascii="宋体" w:hAnsi="宋体" w:hint="eastAsia"/>
          <w:sz w:val="24"/>
          <w:szCs w:val="24"/>
          <w:shd w:val="clear" w:color="auto" w:fill="FFFF00"/>
        </w:rPr>
        <w:t>中华</w:t>
      </w:r>
      <w:r w:rsidRPr="003A252E">
        <w:rPr>
          <w:rFonts w:ascii="宋体" w:hAnsi="宋体"/>
          <w:sz w:val="24"/>
          <w:szCs w:val="24"/>
          <w:shd w:val="clear" w:color="auto" w:fill="FFFF00"/>
        </w:rPr>
        <w:t xml:space="preserve"> </w:t>
      </w:r>
      <w:r w:rsidRPr="003A252E">
        <w:rPr>
          <w:rFonts w:ascii="宋体" w:hAnsi="宋体"/>
          <w:sz w:val="24"/>
          <w:szCs w:val="24"/>
        </w:rPr>
        <w:t xml:space="preserve"> </w:t>
      </w:r>
      <w:r w:rsidRPr="003A252E">
        <w:rPr>
          <w:rFonts w:ascii="宋体" w:hAnsi="宋体" w:hint="eastAsia"/>
          <w:sz w:val="24"/>
          <w:szCs w:val="24"/>
        </w:rPr>
        <w:t>），发现者是张钰哲</w:t>
      </w:r>
    </w:p>
    <w:p w:rsidR="004D1912" w:rsidRPr="003A252E" w:rsidRDefault="004D1912" w:rsidP="003A252E">
      <w:pPr>
        <w:jc w:val="left"/>
        <w:rPr>
          <w:rFonts w:ascii="宋体"/>
          <w:sz w:val="24"/>
          <w:szCs w:val="24"/>
        </w:rPr>
      </w:pPr>
      <w:r w:rsidRPr="003A252E">
        <w:rPr>
          <w:rFonts w:ascii="宋体" w:hAnsi="宋体"/>
          <w:sz w:val="24"/>
          <w:szCs w:val="24"/>
        </w:rPr>
        <w:t>3</w:t>
      </w:r>
      <w:r w:rsidRPr="003A252E">
        <w:rPr>
          <w:rFonts w:ascii="宋体" w:hAnsi="宋体" w:hint="eastAsia"/>
          <w:sz w:val="24"/>
          <w:szCs w:val="24"/>
        </w:rPr>
        <w:t>根据天体运动规律来定义，我国传统历法中的二十四节气属于（</w:t>
      </w:r>
      <w:r w:rsidRPr="003A252E">
        <w:rPr>
          <w:rFonts w:ascii="宋体" w:hAnsi="宋体" w:hint="eastAsia"/>
          <w:sz w:val="24"/>
          <w:szCs w:val="24"/>
          <w:shd w:val="clear" w:color="auto" w:fill="FFFF00"/>
        </w:rPr>
        <w:t>太阳历</w:t>
      </w:r>
      <w:r w:rsidRPr="003A252E">
        <w:rPr>
          <w:rFonts w:ascii="宋体" w:hAnsi="宋体" w:hint="eastAsia"/>
          <w:sz w:val="24"/>
          <w:szCs w:val="24"/>
        </w:rPr>
        <w:t>）</w:t>
      </w:r>
    </w:p>
    <w:p w:rsidR="004D1912" w:rsidRPr="003A252E" w:rsidRDefault="004D1912" w:rsidP="003A252E">
      <w:pPr>
        <w:jc w:val="left"/>
        <w:rPr>
          <w:rFonts w:ascii="宋体"/>
          <w:color w:val="000000"/>
          <w:sz w:val="24"/>
          <w:szCs w:val="24"/>
          <w:shd w:val="clear" w:color="auto" w:fill="FFFF00"/>
        </w:rPr>
      </w:pPr>
      <w:r w:rsidRPr="003A252E">
        <w:rPr>
          <w:rFonts w:ascii="宋体" w:hAnsi="宋体"/>
          <w:sz w:val="24"/>
          <w:szCs w:val="24"/>
        </w:rPr>
        <w:t>4</w:t>
      </w:r>
      <w:r w:rsidRPr="003A252E">
        <w:rPr>
          <w:rFonts w:ascii="宋体" w:hAnsi="宋体" w:hint="eastAsia"/>
          <w:sz w:val="24"/>
          <w:szCs w:val="24"/>
        </w:rPr>
        <w:t>，</w:t>
      </w:r>
      <w:r w:rsidRPr="003A252E">
        <w:rPr>
          <w:rFonts w:ascii="宋体" w:hAnsi="宋体" w:hint="eastAsia"/>
          <w:color w:val="000000"/>
          <w:sz w:val="24"/>
          <w:szCs w:val="24"/>
        </w:rPr>
        <w:t>黄山云海出现最多的季节是</w:t>
      </w:r>
      <w:r w:rsidRPr="003A252E">
        <w:rPr>
          <w:rFonts w:ascii="宋体" w:hAnsi="宋体" w:hint="eastAsia"/>
          <w:color w:val="000000"/>
          <w:sz w:val="24"/>
          <w:szCs w:val="24"/>
          <w:shd w:val="clear" w:color="auto" w:fill="FFFF00"/>
        </w:rPr>
        <w:t>冬季</w:t>
      </w:r>
    </w:p>
    <w:p w:rsidR="004D1912" w:rsidRPr="003A252E" w:rsidRDefault="004D1912" w:rsidP="003A252E">
      <w:pPr>
        <w:jc w:val="left"/>
        <w:rPr>
          <w:rFonts w:ascii="宋体"/>
          <w:sz w:val="24"/>
          <w:szCs w:val="24"/>
        </w:rPr>
      </w:pPr>
      <w:r w:rsidRPr="003A252E">
        <w:rPr>
          <w:rFonts w:ascii="宋体" w:hAnsi="宋体"/>
          <w:color w:val="000000"/>
          <w:sz w:val="24"/>
          <w:szCs w:val="24"/>
          <w:shd w:val="clear" w:color="auto" w:fill="FFFF00"/>
        </w:rPr>
        <w:t>5</w:t>
      </w:r>
      <w:r w:rsidRPr="003A252E">
        <w:rPr>
          <w:rFonts w:ascii="宋体" w:hAnsi="宋体" w:hint="eastAsia"/>
          <w:color w:val="000000"/>
          <w:sz w:val="24"/>
          <w:szCs w:val="24"/>
          <w:shd w:val="clear" w:color="auto" w:fill="FFFF00"/>
        </w:rPr>
        <w:t>，</w:t>
      </w:r>
      <w:r w:rsidRPr="003A252E">
        <w:rPr>
          <w:rFonts w:ascii="宋体" w:hAnsi="宋体" w:hint="eastAsia"/>
          <w:sz w:val="24"/>
          <w:szCs w:val="24"/>
        </w:rPr>
        <w:t>香港境内被誉为世界三大良港的港口是（</w:t>
      </w:r>
      <w:r w:rsidRPr="003A252E">
        <w:rPr>
          <w:rFonts w:ascii="宋体" w:hAnsi="宋体" w:hint="eastAsia"/>
          <w:sz w:val="24"/>
          <w:szCs w:val="24"/>
          <w:shd w:val="clear" w:color="auto" w:fill="FFFF00"/>
        </w:rPr>
        <w:t>维多利亚港口</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hint="eastAsia"/>
          <w:sz w:val="24"/>
          <w:szCs w:val="24"/>
        </w:rPr>
        <w:t>不定向选择题</w:t>
      </w:r>
    </w:p>
    <w:p w:rsidR="004D1912" w:rsidRPr="003A252E" w:rsidRDefault="004D1912" w:rsidP="003A252E">
      <w:pPr>
        <w:jc w:val="left"/>
        <w:rPr>
          <w:rFonts w:ascii="宋体" w:hAnsi="宋体"/>
          <w:sz w:val="24"/>
          <w:szCs w:val="24"/>
        </w:rPr>
      </w:pPr>
      <w:r w:rsidRPr="003A252E">
        <w:rPr>
          <w:rFonts w:ascii="宋体" w:hAnsi="宋体"/>
          <w:sz w:val="24"/>
          <w:szCs w:val="24"/>
        </w:rPr>
        <w:t>1</w:t>
      </w:r>
      <w:r w:rsidRPr="003A252E">
        <w:rPr>
          <w:rFonts w:ascii="宋体" w:hAnsi="宋体" w:hint="eastAsia"/>
          <w:sz w:val="24"/>
          <w:szCs w:val="24"/>
        </w:rPr>
        <w:t>，俄罗斯海岸线虽然漫长，但大部分航运价值不高，下列关于这一特点的成因分析中，正确的是：（</w:t>
      </w:r>
      <w:r w:rsidRPr="003A252E">
        <w:rPr>
          <w:rFonts w:ascii="宋体" w:hAnsi="宋体"/>
          <w:sz w:val="24"/>
          <w:szCs w:val="24"/>
        </w:rPr>
        <w:t>ACD</w:t>
      </w:r>
      <w:r w:rsidRPr="003A252E">
        <w:rPr>
          <w:rFonts w:ascii="宋体" w:hAnsi="宋体" w:hint="eastAsia"/>
          <w:sz w:val="24"/>
          <w:szCs w:val="24"/>
        </w:rPr>
        <w:t>）</w:t>
      </w:r>
      <w:r w:rsidRPr="003A252E">
        <w:rPr>
          <w:rFonts w:ascii="宋体" w:hAnsi="宋体"/>
          <w:sz w:val="24"/>
          <w:szCs w:val="24"/>
        </w:rPr>
        <w:t xml:space="preserve"> A</w:t>
      </w:r>
      <w:r w:rsidRPr="003A252E">
        <w:rPr>
          <w:rFonts w:ascii="宋体" w:hAnsi="宋体" w:hint="eastAsia"/>
          <w:sz w:val="24"/>
          <w:szCs w:val="24"/>
        </w:rPr>
        <w:t>．东部沿岸经济发达</w:t>
      </w:r>
      <w:r w:rsidRPr="003A252E">
        <w:rPr>
          <w:rFonts w:ascii="宋体" w:hAnsi="宋体"/>
          <w:sz w:val="24"/>
          <w:szCs w:val="24"/>
        </w:rPr>
        <w:t>B</w:t>
      </w:r>
      <w:r w:rsidRPr="003A252E">
        <w:rPr>
          <w:rFonts w:ascii="宋体" w:hAnsi="宋体" w:hint="eastAsia"/>
          <w:sz w:val="24"/>
          <w:szCs w:val="24"/>
        </w:rPr>
        <w:t>．北部沿岸冰封期长，无不冻港</w:t>
      </w:r>
      <w:r w:rsidRPr="003A252E">
        <w:rPr>
          <w:rFonts w:ascii="宋体" w:hAnsi="宋体"/>
          <w:sz w:val="24"/>
          <w:szCs w:val="24"/>
        </w:rPr>
        <w:t xml:space="preserve"> C</w:t>
      </w:r>
      <w:r w:rsidRPr="003A252E">
        <w:rPr>
          <w:rFonts w:ascii="宋体" w:hAnsi="宋体" w:hint="eastAsia"/>
          <w:sz w:val="24"/>
          <w:szCs w:val="24"/>
        </w:rPr>
        <w:t>．西部海岸线较短</w:t>
      </w:r>
      <w:r w:rsidRPr="003A252E">
        <w:rPr>
          <w:rFonts w:ascii="宋体" w:hAnsi="宋体"/>
          <w:sz w:val="24"/>
          <w:szCs w:val="24"/>
        </w:rPr>
        <w:t>D</w:t>
      </w:r>
      <w:r w:rsidRPr="003A252E">
        <w:rPr>
          <w:rFonts w:ascii="宋体" w:hAnsi="宋体" w:hint="eastAsia"/>
          <w:sz w:val="24"/>
          <w:szCs w:val="24"/>
        </w:rPr>
        <w:t>．最大港口通往大西洋需经它国海域</w:t>
      </w:r>
      <w:r w:rsidRPr="003A252E">
        <w:rPr>
          <w:rFonts w:ascii="宋体" w:hAnsi="宋体"/>
          <w:sz w:val="24"/>
          <w:szCs w:val="24"/>
        </w:rPr>
        <w:t xml:space="preserve"> E</w:t>
      </w:r>
      <w:r w:rsidRPr="003A252E">
        <w:rPr>
          <w:rFonts w:ascii="宋体" w:hAnsi="宋体" w:hint="eastAsia"/>
          <w:sz w:val="24"/>
          <w:szCs w:val="24"/>
        </w:rPr>
        <w:t>、大西洋沿岸冰封期较长</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2</w:t>
      </w:r>
      <w:r w:rsidRPr="003A252E">
        <w:rPr>
          <w:rFonts w:ascii="宋体" w:hAnsi="宋体" w:hint="eastAsia"/>
          <w:sz w:val="24"/>
          <w:szCs w:val="24"/>
        </w:rPr>
        <w:t>，下列属于</w:t>
      </w:r>
      <w:r w:rsidRPr="003A252E">
        <w:rPr>
          <w:rFonts w:ascii="宋体" w:hint="eastAsia"/>
          <w:sz w:val="24"/>
          <w:szCs w:val="24"/>
        </w:rPr>
        <w:t>“</w:t>
      </w:r>
      <w:r w:rsidRPr="003A252E">
        <w:rPr>
          <w:rFonts w:ascii="宋体" w:hAnsi="宋体" w:hint="eastAsia"/>
          <w:sz w:val="24"/>
          <w:szCs w:val="24"/>
        </w:rPr>
        <w:t>海洋农牧业</w:t>
      </w:r>
      <w:r w:rsidRPr="003A252E">
        <w:rPr>
          <w:rFonts w:ascii="宋体" w:hint="eastAsia"/>
          <w:sz w:val="24"/>
          <w:szCs w:val="24"/>
        </w:rPr>
        <w:t>”</w:t>
      </w:r>
      <w:r w:rsidRPr="003A252E">
        <w:rPr>
          <w:rFonts w:ascii="宋体" w:hAnsi="宋体" w:hint="eastAsia"/>
          <w:sz w:val="24"/>
          <w:szCs w:val="24"/>
        </w:rPr>
        <w:t>的是（</w:t>
      </w:r>
      <w:r w:rsidRPr="003A252E">
        <w:rPr>
          <w:rFonts w:ascii="宋体" w:hAnsi="宋体"/>
          <w:sz w:val="24"/>
          <w:szCs w:val="24"/>
        </w:rPr>
        <w:t>BC</w:t>
      </w:r>
      <w:r w:rsidRPr="003A252E">
        <w:rPr>
          <w:rFonts w:ascii="宋体" w:hAnsi="宋体" w:hint="eastAsia"/>
          <w:sz w:val="24"/>
          <w:szCs w:val="24"/>
        </w:rPr>
        <w:t>）</w:t>
      </w:r>
      <w:r w:rsidRPr="003A252E">
        <w:rPr>
          <w:rFonts w:ascii="宋体" w:hAnsi="宋体"/>
          <w:sz w:val="24"/>
          <w:szCs w:val="24"/>
        </w:rPr>
        <w:t xml:space="preserve"> A</w:t>
      </w:r>
      <w:r w:rsidRPr="003A252E">
        <w:rPr>
          <w:rFonts w:ascii="宋体" w:hAnsi="宋体" w:hint="eastAsia"/>
          <w:sz w:val="24"/>
          <w:szCs w:val="24"/>
        </w:rPr>
        <w:t>、在近海捕捞多种经济鱼类</w:t>
      </w:r>
      <w:r w:rsidRPr="003A252E">
        <w:rPr>
          <w:rFonts w:ascii="宋体" w:hAnsi="宋体"/>
          <w:sz w:val="24"/>
          <w:szCs w:val="24"/>
        </w:rPr>
        <w:t>?B</w:t>
      </w:r>
      <w:r w:rsidRPr="003A252E">
        <w:rPr>
          <w:rFonts w:ascii="宋体" w:hAnsi="宋体" w:hint="eastAsia"/>
          <w:sz w:val="24"/>
          <w:szCs w:val="24"/>
        </w:rPr>
        <w:t>、海上</w:t>
      </w:r>
      <w:r w:rsidRPr="003A252E">
        <w:rPr>
          <w:rFonts w:ascii="宋体" w:hint="eastAsia"/>
          <w:sz w:val="24"/>
          <w:szCs w:val="24"/>
        </w:rPr>
        <w:t>“</w:t>
      </w:r>
      <w:r w:rsidRPr="003A252E">
        <w:rPr>
          <w:rFonts w:ascii="宋体" w:hAnsi="宋体" w:hint="eastAsia"/>
          <w:sz w:val="24"/>
          <w:szCs w:val="24"/>
        </w:rPr>
        <w:t>种植</w:t>
      </w:r>
      <w:r w:rsidRPr="003A252E">
        <w:rPr>
          <w:rFonts w:ascii="宋体" w:hint="eastAsia"/>
          <w:sz w:val="24"/>
          <w:szCs w:val="24"/>
        </w:rPr>
        <w:t>”</w:t>
      </w:r>
      <w:r w:rsidRPr="003A252E">
        <w:rPr>
          <w:rFonts w:ascii="宋体" w:hAnsi="宋体" w:hint="eastAsia"/>
          <w:sz w:val="24"/>
          <w:szCs w:val="24"/>
        </w:rPr>
        <w:t>海带</w:t>
      </w:r>
      <w:r w:rsidRPr="003A252E">
        <w:rPr>
          <w:rFonts w:ascii="宋体" w:hAnsi="宋体"/>
          <w:sz w:val="24"/>
          <w:szCs w:val="24"/>
        </w:rPr>
        <w:t>C</w:t>
      </w:r>
      <w:r w:rsidRPr="003A252E">
        <w:rPr>
          <w:rFonts w:ascii="宋体" w:hAnsi="宋体" w:hint="eastAsia"/>
          <w:sz w:val="24"/>
          <w:szCs w:val="24"/>
        </w:rPr>
        <w:t>、在海上</w:t>
      </w:r>
      <w:r w:rsidRPr="003A252E">
        <w:rPr>
          <w:rFonts w:ascii="宋体" w:hint="eastAsia"/>
          <w:sz w:val="24"/>
          <w:szCs w:val="24"/>
        </w:rPr>
        <w:t>“</w:t>
      </w:r>
      <w:r w:rsidRPr="003A252E">
        <w:rPr>
          <w:rFonts w:ascii="宋体" w:hAnsi="宋体" w:hint="eastAsia"/>
          <w:sz w:val="24"/>
          <w:szCs w:val="24"/>
        </w:rPr>
        <w:t>放牧</w:t>
      </w:r>
      <w:r w:rsidRPr="003A252E">
        <w:rPr>
          <w:rFonts w:ascii="宋体" w:hint="eastAsia"/>
          <w:sz w:val="24"/>
          <w:szCs w:val="24"/>
        </w:rPr>
        <w:t>”</w:t>
      </w:r>
      <w:r w:rsidRPr="003A252E">
        <w:rPr>
          <w:rFonts w:ascii="宋体" w:hAnsi="宋体" w:hint="eastAsia"/>
          <w:sz w:val="24"/>
          <w:szCs w:val="24"/>
        </w:rPr>
        <w:t>虾群</w:t>
      </w:r>
      <w:r w:rsidRPr="003A252E">
        <w:rPr>
          <w:rFonts w:ascii="宋体" w:hAnsi="宋体"/>
          <w:sz w:val="24"/>
          <w:szCs w:val="24"/>
        </w:rPr>
        <w:t>? D</w:t>
      </w:r>
      <w:r w:rsidRPr="003A252E">
        <w:rPr>
          <w:rFonts w:ascii="宋体" w:hAnsi="宋体" w:hint="eastAsia"/>
          <w:sz w:val="24"/>
          <w:szCs w:val="24"/>
        </w:rPr>
        <w:t>、远海捕捞</w:t>
      </w:r>
      <w:r w:rsidRPr="003A252E">
        <w:rPr>
          <w:rFonts w:ascii="宋体" w:hAnsi="宋体"/>
          <w:sz w:val="24"/>
          <w:szCs w:val="24"/>
        </w:rPr>
        <w:t>E</w:t>
      </w:r>
      <w:r w:rsidRPr="003A252E">
        <w:rPr>
          <w:rFonts w:ascii="宋体" w:hAnsi="宋体" w:hint="eastAsia"/>
          <w:sz w:val="24"/>
          <w:szCs w:val="24"/>
        </w:rPr>
        <w:t>、发展海产品加工业</w:t>
      </w:r>
      <w:r w:rsidRPr="003A252E">
        <w:rPr>
          <w:rFonts w:ascii="宋体" w:hAnsi="宋体"/>
          <w:sz w:val="24"/>
          <w:szCs w:val="24"/>
        </w:rPr>
        <w:t xml:space="preserve"> </w:t>
      </w:r>
    </w:p>
    <w:p w:rsidR="004D1912" w:rsidRPr="003A252E" w:rsidRDefault="004D1912" w:rsidP="003A252E">
      <w:pPr>
        <w:autoSpaceDE w:val="0"/>
        <w:autoSpaceDN w:val="0"/>
        <w:jc w:val="left"/>
        <w:rPr>
          <w:rFonts w:ascii="宋体"/>
          <w:color w:val="000000"/>
          <w:sz w:val="24"/>
          <w:szCs w:val="24"/>
        </w:rPr>
      </w:pPr>
      <w:r w:rsidRPr="003A252E">
        <w:rPr>
          <w:rFonts w:ascii="宋体" w:hAnsi="宋体"/>
          <w:sz w:val="24"/>
          <w:szCs w:val="24"/>
        </w:rPr>
        <w:t>3</w:t>
      </w:r>
      <w:r w:rsidRPr="003A252E">
        <w:rPr>
          <w:rFonts w:ascii="宋体" w:hAnsi="宋体" w:hint="eastAsia"/>
          <w:color w:val="000000"/>
          <w:sz w:val="24"/>
          <w:szCs w:val="24"/>
        </w:rPr>
        <w:t>下列关于太阳系的卫星的说法中正确的是（</w:t>
      </w:r>
      <w:r w:rsidRPr="003A252E">
        <w:rPr>
          <w:rFonts w:ascii="宋体" w:hAnsi="宋体"/>
          <w:color w:val="000000"/>
          <w:sz w:val="24"/>
          <w:szCs w:val="24"/>
        </w:rPr>
        <w:t>BCD</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、太阳系的卫星都没有大气</w:t>
      </w:r>
      <w:r w:rsidRPr="003A252E">
        <w:rPr>
          <w:rFonts w:ascii="宋体" w:hAnsi="宋体"/>
          <w:color w:val="000000"/>
          <w:sz w:val="24"/>
          <w:szCs w:val="24"/>
        </w:rPr>
        <w:t>B</w:t>
      </w:r>
      <w:r w:rsidRPr="003A252E">
        <w:rPr>
          <w:rFonts w:ascii="宋体" w:hAnsi="宋体" w:hint="eastAsia"/>
          <w:color w:val="000000"/>
          <w:sz w:val="24"/>
          <w:szCs w:val="24"/>
        </w:rPr>
        <w:t>、海卫一的轨道公转方向与自转方向相反</w:t>
      </w:r>
    </w:p>
    <w:p w:rsidR="004D1912" w:rsidRPr="003A252E" w:rsidRDefault="004D1912" w:rsidP="003A252E">
      <w:pPr>
        <w:jc w:val="left"/>
        <w:rPr>
          <w:rFonts w:ascii="宋体"/>
          <w:color w:val="000000"/>
          <w:sz w:val="24"/>
          <w:szCs w:val="24"/>
        </w:rPr>
      </w:pPr>
      <w:r w:rsidRPr="003A252E">
        <w:rPr>
          <w:rFonts w:ascii="宋体" w:hAnsi="宋体"/>
          <w:color w:val="000000"/>
          <w:sz w:val="24"/>
          <w:szCs w:val="24"/>
        </w:rPr>
        <w:t>C</w:t>
      </w:r>
      <w:r w:rsidRPr="003A252E">
        <w:rPr>
          <w:rFonts w:ascii="宋体" w:hAnsi="宋体" w:hint="eastAsia"/>
          <w:color w:val="000000"/>
          <w:sz w:val="24"/>
          <w:szCs w:val="24"/>
        </w:rPr>
        <w:t>、太阳系中最大的卫星是木卫三</w:t>
      </w:r>
      <w:r w:rsidRPr="003A252E">
        <w:rPr>
          <w:rFonts w:ascii="宋体" w:hAnsi="宋体"/>
          <w:color w:val="000000"/>
          <w:sz w:val="24"/>
          <w:szCs w:val="24"/>
        </w:rPr>
        <w:t>D</w:t>
      </w:r>
      <w:r w:rsidRPr="003A252E">
        <w:rPr>
          <w:rFonts w:ascii="宋体" w:hAnsi="宋体" w:hint="eastAsia"/>
          <w:color w:val="000000"/>
          <w:sz w:val="24"/>
          <w:szCs w:val="24"/>
        </w:rPr>
        <w:t>、木星有四颗伽利略卫星</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4</w:t>
      </w:r>
      <w:r w:rsidRPr="003A252E">
        <w:rPr>
          <w:rFonts w:ascii="宋体" w:hAnsi="宋体" w:hint="eastAsia"/>
          <w:color w:val="000000"/>
          <w:sz w:val="24"/>
          <w:szCs w:val="24"/>
        </w:rPr>
        <w:t>，银河是银河系投影于天上时，地球上所看到的、环绕天球伸展的一条宽窄不一的发亮的不规则光带。在天球上位于或部分位于银河里的有（</w:t>
      </w:r>
      <w:r w:rsidRPr="003A252E">
        <w:rPr>
          <w:rFonts w:ascii="宋体" w:hAnsi="宋体"/>
          <w:color w:val="000000"/>
          <w:sz w:val="24"/>
          <w:szCs w:val="24"/>
        </w:rPr>
        <w:t>ABCD</w:t>
      </w:r>
      <w:r w:rsidRPr="003A252E">
        <w:rPr>
          <w:rFonts w:ascii="宋体" w:hAnsi="宋体" w:hint="eastAsia"/>
          <w:color w:val="000000"/>
          <w:sz w:val="24"/>
          <w:szCs w:val="24"/>
        </w:rPr>
        <w:t>）</w:t>
      </w:r>
    </w:p>
    <w:p w:rsidR="004D1912" w:rsidRPr="003A252E" w:rsidRDefault="004D1912" w:rsidP="003A252E">
      <w:pPr>
        <w:numPr>
          <w:ilvl w:val="0"/>
          <w:numId w:val="5"/>
        </w:numPr>
        <w:autoSpaceDE w:val="0"/>
        <w:autoSpaceDN w:val="0"/>
        <w:jc w:val="left"/>
        <w:rPr>
          <w:rFonts w:ascii="宋体"/>
          <w:color w:val="000000"/>
          <w:sz w:val="24"/>
          <w:szCs w:val="24"/>
        </w:rPr>
      </w:pPr>
      <w:r w:rsidRPr="003A252E">
        <w:rPr>
          <w:rFonts w:ascii="宋体" w:hAnsi="宋体" w:hint="eastAsia"/>
          <w:color w:val="000000"/>
          <w:sz w:val="24"/>
          <w:szCs w:val="24"/>
        </w:rPr>
        <w:t>南十字座</w:t>
      </w:r>
      <w:r w:rsidRPr="003A252E">
        <w:rPr>
          <w:rFonts w:ascii="宋体" w:hAnsi="宋体"/>
          <w:color w:val="000000"/>
          <w:sz w:val="24"/>
          <w:szCs w:val="24"/>
        </w:rPr>
        <w:t>B</w:t>
      </w:r>
      <w:r w:rsidRPr="003A252E">
        <w:rPr>
          <w:rFonts w:ascii="宋体" w:hAnsi="宋体" w:hint="eastAsia"/>
          <w:color w:val="000000"/>
          <w:sz w:val="24"/>
          <w:szCs w:val="24"/>
        </w:rPr>
        <w:t>、天鹅座</w:t>
      </w:r>
      <w:r w:rsidRPr="003A252E">
        <w:rPr>
          <w:rFonts w:ascii="宋体" w:hAnsi="宋体"/>
          <w:color w:val="000000"/>
          <w:sz w:val="24"/>
          <w:szCs w:val="24"/>
        </w:rPr>
        <w:t>C</w:t>
      </w:r>
      <w:r w:rsidRPr="003A252E">
        <w:rPr>
          <w:rFonts w:ascii="宋体" w:hAnsi="宋体" w:hint="eastAsia"/>
          <w:color w:val="000000"/>
          <w:sz w:val="24"/>
          <w:szCs w:val="24"/>
        </w:rPr>
        <w:t>、人马座</w:t>
      </w:r>
      <w:r w:rsidRPr="003A252E">
        <w:rPr>
          <w:rFonts w:ascii="宋体" w:hAnsi="宋体"/>
          <w:color w:val="000000"/>
          <w:sz w:val="24"/>
          <w:szCs w:val="24"/>
        </w:rPr>
        <w:t>D</w:t>
      </w:r>
      <w:r w:rsidRPr="003A252E">
        <w:rPr>
          <w:rFonts w:ascii="宋体" w:hAnsi="宋体" w:hint="eastAsia"/>
          <w:color w:val="000000"/>
          <w:sz w:val="24"/>
          <w:szCs w:val="24"/>
        </w:rPr>
        <w:t>、天蝎座</w:t>
      </w:r>
      <w:r w:rsidRPr="003A252E">
        <w:rPr>
          <w:rFonts w:ascii="宋体"/>
          <w:color w:val="000000"/>
          <w:sz w:val="24"/>
          <w:szCs w:val="24"/>
        </w:rPr>
        <w:t>,</w:t>
      </w:r>
    </w:p>
    <w:p w:rsidR="004D1912" w:rsidRPr="003A252E" w:rsidRDefault="004D1912" w:rsidP="003A252E">
      <w:pPr>
        <w:jc w:val="left"/>
        <w:rPr>
          <w:rFonts w:ascii="宋体"/>
          <w:sz w:val="24"/>
          <w:szCs w:val="24"/>
        </w:rPr>
      </w:pPr>
      <w:r w:rsidRPr="003A252E">
        <w:rPr>
          <w:rFonts w:ascii="宋体" w:hAnsi="宋体"/>
          <w:color w:val="000000"/>
          <w:sz w:val="24"/>
          <w:szCs w:val="24"/>
        </w:rPr>
        <w:t>5</w:t>
      </w:r>
      <w:r w:rsidRPr="003A252E">
        <w:rPr>
          <w:rFonts w:ascii="宋体" w:hAnsi="宋体" w:hint="eastAsia"/>
          <w:color w:val="000000"/>
          <w:sz w:val="24"/>
          <w:szCs w:val="24"/>
        </w:rPr>
        <w:t>，</w:t>
      </w:r>
      <w:r w:rsidRPr="003A252E">
        <w:rPr>
          <w:rFonts w:ascii="宋体" w:hAnsi="宋体" w:hint="eastAsia"/>
          <w:sz w:val="24"/>
          <w:szCs w:val="24"/>
        </w:rPr>
        <w:t>以下哪颗星与冬季大三角无关</w:t>
      </w:r>
      <w:r w:rsidRPr="003A252E">
        <w:rPr>
          <w:rFonts w:ascii="宋体" w:hAnsi="宋体"/>
          <w:sz w:val="24"/>
          <w:szCs w:val="24"/>
        </w:rPr>
        <w:t>? ( B )</w:t>
      </w:r>
      <w:r w:rsidRPr="003A252E">
        <w:rPr>
          <w:rFonts w:ascii="宋体" w:hAnsi="宋体"/>
          <w:sz w:val="24"/>
          <w:szCs w:val="24"/>
        </w:rPr>
        <w:br/>
        <w:t xml:space="preserve">A. </w:t>
      </w:r>
      <w:r w:rsidRPr="003A252E">
        <w:rPr>
          <w:rFonts w:ascii="宋体" w:hAnsi="宋体" w:hint="eastAsia"/>
          <w:sz w:val="24"/>
          <w:szCs w:val="24"/>
        </w:rPr>
        <w:t>参宿四</w:t>
      </w:r>
      <w:r w:rsidRPr="003A252E">
        <w:rPr>
          <w:rFonts w:ascii="宋体" w:hAnsi="宋体"/>
          <w:sz w:val="24"/>
          <w:szCs w:val="24"/>
        </w:rPr>
        <w:t xml:space="preserve"> B. </w:t>
      </w:r>
      <w:r w:rsidRPr="003A252E">
        <w:rPr>
          <w:rFonts w:ascii="宋体" w:hAnsi="宋体" w:hint="eastAsia"/>
          <w:sz w:val="24"/>
          <w:szCs w:val="24"/>
        </w:rPr>
        <w:t>心宿二</w:t>
      </w:r>
      <w:r w:rsidRPr="003A252E">
        <w:rPr>
          <w:rFonts w:ascii="宋体" w:hAnsi="宋体"/>
          <w:sz w:val="24"/>
          <w:szCs w:val="24"/>
        </w:rPr>
        <w:t xml:space="preserve"> C. </w:t>
      </w:r>
      <w:r w:rsidRPr="003A252E">
        <w:rPr>
          <w:rFonts w:ascii="宋体" w:hAnsi="宋体" w:hint="eastAsia"/>
          <w:sz w:val="24"/>
          <w:szCs w:val="24"/>
        </w:rPr>
        <w:t>南河三</w:t>
      </w:r>
      <w:r w:rsidRPr="003A252E">
        <w:rPr>
          <w:rFonts w:ascii="宋体"/>
          <w:sz w:val="24"/>
          <w:szCs w:val="24"/>
        </w:rPr>
        <w:br/>
      </w:r>
      <w:r w:rsidRPr="003A252E">
        <w:rPr>
          <w:rFonts w:ascii="宋体" w:hAnsi="宋体"/>
          <w:sz w:val="24"/>
          <w:szCs w:val="24"/>
        </w:rPr>
        <w:t>1</w:t>
      </w:r>
      <w:r w:rsidRPr="003A252E">
        <w:rPr>
          <w:rFonts w:ascii="宋体" w:hAnsi="宋体" w:hint="eastAsia"/>
          <w:sz w:val="24"/>
          <w:szCs w:val="24"/>
        </w:rPr>
        <w:t>、银河系的大小约（</w:t>
      </w:r>
      <w:r w:rsidRPr="003A252E">
        <w:rPr>
          <w:rFonts w:ascii="宋体" w:hAnsi="宋体"/>
          <w:sz w:val="24"/>
          <w:szCs w:val="24"/>
        </w:rPr>
        <w:t xml:space="preserve"> </w:t>
      </w:r>
      <w:r w:rsidRPr="003A252E">
        <w:rPr>
          <w:rFonts w:ascii="宋体" w:hAnsi="宋体" w:hint="eastAsia"/>
          <w:sz w:val="24"/>
          <w:szCs w:val="24"/>
        </w:rPr>
        <w:t>）光年。</w:t>
      </w:r>
      <w:r w:rsidRPr="003A252E">
        <w:rPr>
          <w:rFonts w:ascii="宋体" w:hAnsi="宋体"/>
          <w:sz w:val="24"/>
          <w:szCs w:val="24"/>
        </w:rPr>
        <w:t>c</w:t>
      </w:r>
    </w:p>
    <w:p w:rsidR="004D1912" w:rsidRPr="003A252E" w:rsidRDefault="004D1912" w:rsidP="003A252E">
      <w:pPr>
        <w:jc w:val="left"/>
        <w:rPr>
          <w:rFonts w:ascii="宋体" w:hAnsi="宋体"/>
          <w:sz w:val="24"/>
          <w:szCs w:val="24"/>
        </w:rPr>
      </w:pPr>
      <w:r w:rsidRPr="003A252E">
        <w:rPr>
          <w:rFonts w:ascii="宋体" w:hAnsi="宋体"/>
          <w:sz w:val="24"/>
          <w:szCs w:val="24"/>
        </w:rPr>
        <w:t xml:space="preserve">(A) </w:t>
      </w:r>
      <w:r w:rsidRPr="003A252E">
        <w:rPr>
          <w:rFonts w:ascii="宋体" w:hAnsi="宋体" w:hint="eastAsia"/>
          <w:sz w:val="24"/>
          <w:szCs w:val="24"/>
        </w:rPr>
        <w:t>不足</w:t>
      </w:r>
      <w:r w:rsidRPr="003A252E">
        <w:rPr>
          <w:rFonts w:ascii="宋体" w:hAnsi="宋体"/>
          <w:sz w:val="24"/>
          <w:szCs w:val="24"/>
        </w:rPr>
        <w:t xml:space="preserve">10  (B) 1000  </w:t>
      </w:r>
      <w:r w:rsidRPr="003A252E">
        <w:rPr>
          <w:rFonts w:ascii="宋体" w:hAnsi="宋体"/>
          <w:color w:val="FF0000"/>
          <w:sz w:val="24"/>
          <w:szCs w:val="24"/>
        </w:rPr>
        <w:t>(C)</w:t>
      </w:r>
      <w:r w:rsidRPr="003A252E">
        <w:rPr>
          <w:rFonts w:ascii="宋体" w:hAnsi="宋体"/>
          <w:sz w:val="24"/>
          <w:szCs w:val="24"/>
        </w:rPr>
        <w:t xml:space="preserve"> 10</w:t>
      </w:r>
      <w:r w:rsidRPr="003A252E">
        <w:rPr>
          <w:rFonts w:ascii="宋体" w:hAnsi="宋体" w:hint="eastAsia"/>
          <w:sz w:val="24"/>
          <w:szCs w:val="24"/>
        </w:rPr>
        <w:t>万</w:t>
      </w:r>
      <w:r w:rsidRPr="003A252E">
        <w:rPr>
          <w:rFonts w:ascii="宋体" w:hAnsi="宋体"/>
          <w:sz w:val="24"/>
          <w:szCs w:val="24"/>
        </w:rPr>
        <w:t xml:space="preserve">  (D) </w:t>
      </w:r>
      <w:r w:rsidRPr="003A252E">
        <w:rPr>
          <w:rFonts w:ascii="宋体" w:hAnsi="宋体" w:hint="eastAsia"/>
          <w:sz w:val="24"/>
          <w:szCs w:val="24"/>
        </w:rPr>
        <w:t>大于</w:t>
      </w:r>
      <w:r w:rsidRPr="003A252E">
        <w:rPr>
          <w:rFonts w:ascii="宋体" w:hAnsi="宋体"/>
          <w:sz w:val="24"/>
          <w:szCs w:val="24"/>
        </w:rPr>
        <w:t>1000</w:t>
      </w:r>
      <w:r w:rsidRPr="003A252E">
        <w:rPr>
          <w:rFonts w:ascii="宋体" w:hAnsi="宋体" w:hint="eastAsia"/>
          <w:sz w:val="24"/>
          <w:szCs w:val="24"/>
        </w:rPr>
        <w:t>万</w:t>
      </w:r>
      <w:r w:rsidRPr="003A252E">
        <w:rPr>
          <w:rFonts w:ascii="宋体" w:hAnsi="宋体"/>
          <w:sz w:val="24"/>
          <w:szCs w:val="24"/>
        </w:rPr>
        <w:t xml:space="preserve"> </w:t>
      </w:r>
    </w:p>
    <w:p w:rsidR="004D1912" w:rsidRPr="003A252E" w:rsidRDefault="004D1912" w:rsidP="003A252E">
      <w:pPr>
        <w:jc w:val="left"/>
        <w:rPr>
          <w:rFonts w:ascii="宋体"/>
          <w:sz w:val="24"/>
          <w:szCs w:val="24"/>
        </w:rPr>
      </w:pPr>
      <w:r w:rsidRPr="003A252E">
        <w:rPr>
          <w:rFonts w:ascii="宋体" w:hAnsi="宋体"/>
          <w:sz w:val="24"/>
          <w:szCs w:val="24"/>
        </w:rPr>
        <w:t>2</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牛郎星位于（</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b</w:t>
      </w:r>
    </w:p>
    <w:p w:rsidR="004D1912" w:rsidRPr="003A252E" w:rsidRDefault="004D1912" w:rsidP="003A252E">
      <w:pPr>
        <w:jc w:val="left"/>
        <w:rPr>
          <w:rFonts w:ascii="宋体" w:hAnsi="宋体"/>
          <w:sz w:val="24"/>
          <w:szCs w:val="24"/>
        </w:rPr>
      </w:pPr>
      <w:r w:rsidRPr="003A252E">
        <w:rPr>
          <w:rFonts w:ascii="宋体" w:hAnsi="宋体"/>
          <w:sz w:val="24"/>
          <w:szCs w:val="24"/>
        </w:rPr>
        <w:t xml:space="preserve">(A) </w:t>
      </w:r>
      <w:r w:rsidRPr="003A252E">
        <w:rPr>
          <w:rFonts w:ascii="宋体" w:hAnsi="宋体" w:hint="eastAsia"/>
          <w:sz w:val="24"/>
          <w:szCs w:val="24"/>
        </w:rPr>
        <w:t>金牛座</w:t>
      </w:r>
      <w:r w:rsidRPr="003A252E">
        <w:rPr>
          <w:rFonts w:ascii="宋体" w:hAnsi="宋体"/>
          <w:sz w:val="24"/>
          <w:szCs w:val="24"/>
        </w:rPr>
        <w:t xml:space="preserve"> </w:t>
      </w:r>
      <w:r w:rsidRPr="003A252E">
        <w:rPr>
          <w:rFonts w:ascii="宋体" w:hAnsi="宋体"/>
          <w:color w:val="FF0000"/>
          <w:sz w:val="24"/>
          <w:szCs w:val="24"/>
        </w:rPr>
        <w:t xml:space="preserve"> (B) </w:t>
      </w:r>
      <w:r w:rsidRPr="003A252E">
        <w:rPr>
          <w:rFonts w:ascii="宋体" w:hAnsi="宋体" w:hint="eastAsia"/>
          <w:sz w:val="24"/>
          <w:szCs w:val="24"/>
        </w:rPr>
        <w:t>天鹰座</w:t>
      </w:r>
      <w:r w:rsidRPr="003A252E">
        <w:rPr>
          <w:rFonts w:ascii="宋体" w:hAnsi="宋体"/>
          <w:sz w:val="24"/>
          <w:szCs w:val="24"/>
        </w:rPr>
        <w:t xml:space="preserve">  (C) </w:t>
      </w:r>
      <w:r w:rsidRPr="003A252E">
        <w:rPr>
          <w:rFonts w:ascii="宋体" w:hAnsi="宋体" w:hint="eastAsia"/>
          <w:sz w:val="24"/>
          <w:szCs w:val="24"/>
        </w:rPr>
        <w:t>飞马座</w:t>
      </w:r>
      <w:r w:rsidRPr="003A252E">
        <w:rPr>
          <w:rFonts w:ascii="宋体" w:hAnsi="宋体"/>
          <w:sz w:val="24"/>
          <w:szCs w:val="24"/>
        </w:rPr>
        <w:t xml:space="preserve">  (D) </w:t>
      </w:r>
      <w:r w:rsidRPr="003A252E">
        <w:rPr>
          <w:rFonts w:ascii="宋体" w:hAnsi="宋体" w:hint="eastAsia"/>
          <w:sz w:val="24"/>
          <w:szCs w:val="24"/>
        </w:rPr>
        <w:t>天鹅座</w:t>
      </w:r>
      <w:r w:rsidRPr="003A252E">
        <w:rPr>
          <w:rFonts w:ascii="宋体" w:hAnsi="宋体"/>
          <w:sz w:val="24"/>
          <w:szCs w:val="24"/>
        </w:rPr>
        <w:t xml:space="preserve"> </w:t>
      </w:r>
    </w:p>
    <w:p w:rsidR="004D1912" w:rsidRPr="003A252E" w:rsidRDefault="004D1912" w:rsidP="003A252E">
      <w:pPr>
        <w:jc w:val="left"/>
        <w:rPr>
          <w:rFonts w:ascii="宋体"/>
          <w:sz w:val="24"/>
          <w:szCs w:val="24"/>
        </w:rPr>
      </w:pPr>
      <w:r w:rsidRPr="003A252E">
        <w:rPr>
          <w:rFonts w:ascii="宋体" w:hAnsi="宋体"/>
          <w:sz w:val="24"/>
          <w:szCs w:val="24"/>
        </w:rPr>
        <w:t>3</w:t>
      </w:r>
      <w:r w:rsidRPr="003A252E">
        <w:rPr>
          <w:rFonts w:ascii="宋体" w:hAnsi="宋体" w:hint="eastAsia"/>
          <w:sz w:val="24"/>
          <w:szCs w:val="24"/>
        </w:rPr>
        <w:t>、天狼星位于（</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d</w:t>
      </w:r>
    </w:p>
    <w:p w:rsidR="004D1912" w:rsidRPr="003A252E" w:rsidRDefault="004D1912" w:rsidP="003A252E">
      <w:pPr>
        <w:jc w:val="left"/>
        <w:rPr>
          <w:rFonts w:ascii="宋体" w:hAnsi="宋体"/>
          <w:sz w:val="24"/>
          <w:szCs w:val="24"/>
        </w:rPr>
      </w:pPr>
      <w:r w:rsidRPr="003A252E">
        <w:rPr>
          <w:rFonts w:ascii="宋体" w:hAnsi="宋体"/>
          <w:sz w:val="24"/>
          <w:szCs w:val="24"/>
        </w:rPr>
        <w:t xml:space="preserve">(A) </w:t>
      </w:r>
      <w:r w:rsidRPr="003A252E">
        <w:rPr>
          <w:rFonts w:ascii="宋体" w:hAnsi="宋体" w:hint="eastAsia"/>
          <w:sz w:val="24"/>
          <w:szCs w:val="24"/>
        </w:rPr>
        <w:t>小熊座</w:t>
      </w:r>
      <w:r w:rsidRPr="003A252E">
        <w:rPr>
          <w:rFonts w:ascii="宋体" w:hAnsi="宋体"/>
          <w:sz w:val="24"/>
          <w:szCs w:val="24"/>
        </w:rPr>
        <w:t xml:space="preserve">  (B) </w:t>
      </w:r>
      <w:r w:rsidRPr="003A252E">
        <w:rPr>
          <w:rFonts w:ascii="宋体" w:hAnsi="宋体" w:hint="eastAsia"/>
          <w:sz w:val="24"/>
          <w:szCs w:val="24"/>
        </w:rPr>
        <w:t>大熊座</w:t>
      </w:r>
      <w:r w:rsidRPr="003A252E">
        <w:rPr>
          <w:rFonts w:ascii="宋体" w:hAnsi="宋体"/>
          <w:sz w:val="24"/>
          <w:szCs w:val="24"/>
        </w:rPr>
        <w:t xml:space="preserve">  (C) </w:t>
      </w:r>
      <w:r w:rsidRPr="003A252E">
        <w:rPr>
          <w:rFonts w:ascii="宋体" w:hAnsi="宋体" w:hint="eastAsia"/>
          <w:sz w:val="24"/>
          <w:szCs w:val="24"/>
        </w:rPr>
        <w:t>小犬座</w:t>
      </w:r>
      <w:r w:rsidRPr="003A252E">
        <w:rPr>
          <w:rFonts w:ascii="宋体" w:hAnsi="宋体"/>
          <w:sz w:val="24"/>
          <w:szCs w:val="24"/>
        </w:rPr>
        <w:t xml:space="preserve">  </w:t>
      </w:r>
      <w:r w:rsidRPr="003A252E">
        <w:rPr>
          <w:rFonts w:ascii="宋体" w:hAnsi="宋体"/>
          <w:color w:val="FF0000"/>
          <w:sz w:val="24"/>
          <w:szCs w:val="24"/>
        </w:rPr>
        <w:t>(D)</w:t>
      </w:r>
      <w:r w:rsidRPr="003A252E">
        <w:rPr>
          <w:rFonts w:ascii="宋体" w:hAnsi="宋体"/>
          <w:sz w:val="24"/>
          <w:szCs w:val="24"/>
        </w:rPr>
        <w:t xml:space="preserve"> </w:t>
      </w:r>
      <w:r w:rsidRPr="003A252E">
        <w:rPr>
          <w:rFonts w:ascii="宋体" w:hAnsi="宋体" w:hint="eastAsia"/>
          <w:sz w:val="24"/>
          <w:szCs w:val="24"/>
        </w:rPr>
        <w:t>大犬座</w:t>
      </w:r>
      <w:r w:rsidRPr="003A252E">
        <w:rPr>
          <w:rFonts w:ascii="宋体" w:hAnsi="宋体"/>
          <w:sz w:val="24"/>
          <w:szCs w:val="24"/>
        </w:rPr>
        <w:t xml:space="preserve"> </w:t>
      </w:r>
    </w:p>
    <w:p w:rsidR="004D1912" w:rsidRPr="003A252E" w:rsidRDefault="004D1912" w:rsidP="003A252E">
      <w:pPr>
        <w:jc w:val="left"/>
        <w:rPr>
          <w:rFonts w:ascii="宋体"/>
          <w:sz w:val="24"/>
          <w:szCs w:val="24"/>
        </w:rPr>
      </w:pPr>
      <w:r w:rsidRPr="003A252E">
        <w:rPr>
          <w:rFonts w:ascii="宋体" w:hAnsi="宋体"/>
          <w:sz w:val="24"/>
          <w:szCs w:val="24"/>
        </w:rPr>
        <w:t>4</w:t>
      </w:r>
      <w:r w:rsidRPr="003A252E">
        <w:rPr>
          <w:rFonts w:ascii="宋体" w:hAnsi="宋体" w:hint="eastAsia"/>
          <w:sz w:val="24"/>
          <w:szCs w:val="24"/>
        </w:rPr>
        <w:t>、昴星团位于（</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d</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武仙座</w:t>
      </w:r>
      <w:r w:rsidRPr="003A252E">
        <w:rPr>
          <w:rFonts w:ascii="宋体" w:hAnsi="宋体"/>
          <w:sz w:val="24"/>
          <w:szCs w:val="24"/>
        </w:rPr>
        <w:t xml:space="preserve">  (B) </w:t>
      </w:r>
      <w:r w:rsidRPr="003A252E">
        <w:rPr>
          <w:rFonts w:ascii="宋体" w:hAnsi="宋体" w:hint="eastAsia"/>
          <w:sz w:val="24"/>
          <w:szCs w:val="24"/>
        </w:rPr>
        <w:t>仙女座</w:t>
      </w:r>
      <w:r w:rsidRPr="003A252E">
        <w:rPr>
          <w:rFonts w:ascii="宋体" w:hAnsi="宋体"/>
          <w:sz w:val="24"/>
          <w:szCs w:val="24"/>
        </w:rPr>
        <w:t xml:space="preserve">  (C) </w:t>
      </w:r>
      <w:r w:rsidRPr="003A252E">
        <w:rPr>
          <w:rFonts w:ascii="宋体" w:hAnsi="宋体" w:hint="eastAsia"/>
          <w:sz w:val="24"/>
          <w:szCs w:val="24"/>
        </w:rPr>
        <w:t>双子座</w:t>
      </w:r>
      <w:r w:rsidRPr="003A252E">
        <w:rPr>
          <w:rFonts w:ascii="宋体" w:hAnsi="宋体"/>
          <w:sz w:val="24"/>
          <w:szCs w:val="24"/>
        </w:rPr>
        <w:t xml:space="preserve"> </w:t>
      </w:r>
      <w:r w:rsidRPr="003A252E">
        <w:rPr>
          <w:rFonts w:ascii="宋体" w:hAnsi="宋体"/>
          <w:color w:val="FF0000"/>
          <w:sz w:val="24"/>
          <w:szCs w:val="24"/>
        </w:rPr>
        <w:t xml:space="preserve"> (D)</w:t>
      </w:r>
      <w:r w:rsidRPr="003A252E">
        <w:rPr>
          <w:rFonts w:ascii="宋体" w:hAnsi="宋体"/>
          <w:sz w:val="24"/>
          <w:szCs w:val="24"/>
        </w:rPr>
        <w:t xml:space="preserve"> </w:t>
      </w:r>
      <w:r w:rsidRPr="003A252E">
        <w:rPr>
          <w:rFonts w:ascii="宋体" w:hAnsi="宋体" w:hint="eastAsia"/>
          <w:sz w:val="24"/>
          <w:szCs w:val="24"/>
        </w:rPr>
        <w:t>金牛座</w:t>
      </w:r>
    </w:p>
    <w:p w:rsidR="004D1912" w:rsidRPr="003A252E" w:rsidRDefault="004D1912" w:rsidP="003A252E">
      <w:pPr>
        <w:jc w:val="left"/>
        <w:rPr>
          <w:rFonts w:ascii="宋体"/>
          <w:sz w:val="24"/>
          <w:szCs w:val="24"/>
        </w:rPr>
      </w:pPr>
      <w:r w:rsidRPr="003A252E">
        <w:rPr>
          <w:rFonts w:ascii="宋体" w:hAnsi="宋体"/>
          <w:sz w:val="24"/>
          <w:szCs w:val="24"/>
        </w:rPr>
        <w:t>5</w:t>
      </w:r>
      <w:r w:rsidRPr="003A252E">
        <w:rPr>
          <w:rFonts w:ascii="宋体" w:hAnsi="宋体" w:hint="eastAsia"/>
          <w:sz w:val="24"/>
          <w:szCs w:val="24"/>
        </w:rPr>
        <w:t>、一光年大约是（</w:t>
      </w:r>
      <w:r w:rsidRPr="003A252E">
        <w:rPr>
          <w:rFonts w:ascii="宋体" w:hAnsi="宋体"/>
          <w:sz w:val="24"/>
          <w:szCs w:val="24"/>
        </w:rPr>
        <w:t xml:space="preserve"> </w:t>
      </w:r>
      <w:r w:rsidRPr="003A252E">
        <w:rPr>
          <w:rFonts w:ascii="宋体" w:hAnsi="宋体" w:hint="eastAsia"/>
          <w:sz w:val="24"/>
          <w:szCs w:val="24"/>
        </w:rPr>
        <w:t>）天文单位。（</w:t>
      </w:r>
      <w:r w:rsidRPr="003A252E">
        <w:rPr>
          <w:rFonts w:ascii="宋体" w:hAnsi="宋体"/>
          <w:sz w:val="24"/>
          <w:szCs w:val="24"/>
        </w:rPr>
        <w:t>63240</w:t>
      </w:r>
      <w:r w:rsidRPr="003A252E">
        <w:rPr>
          <w:rFonts w:ascii="宋体" w:hAnsi="宋体" w:hint="eastAsia"/>
          <w:sz w:val="24"/>
          <w:szCs w:val="24"/>
        </w:rPr>
        <w:t>）</w:t>
      </w:r>
      <w:r w:rsidRPr="003A252E">
        <w:rPr>
          <w:rFonts w:ascii="宋体" w:hAnsi="宋体"/>
          <w:sz w:val="24"/>
          <w:szCs w:val="24"/>
        </w:rPr>
        <w:t>c</w:t>
      </w:r>
    </w:p>
    <w:p w:rsidR="004D1912" w:rsidRPr="003A252E" w:rsidRDefault="004D1912" w:rsidP="003A252E">
      <w:pPr>
        <w:jc w:val="left"/>
        <w:rPr>
          <w:rFonts w:ascii="宋体" w:hAnsi="宋体"/>
          <w:sz w:val="24"/>
          <w:szCs w:val="24"/>
        </w:rPr>
      </w:pPr>
      <w:r w:rsidRPr="003A252E">
        <w:rPr>
          <w:rFonts w:ascii="宋体" w:hAnsi="宋体"/>
          <w:sz w:val="24"/>
          <w:szCs w:val="24"/>
        </w:rPr>
        <w:t xml:space="preserve">(A) 3.3  (B) 38  </w:t>
      </w:r>
      <w:r w:rsidRPr="003A252E">
        <w:rPr>
          <w:rFonts w:ascii="宋体" w:hAnsi="宋体"/>
          <w:color w:val="FF0000"/>
          <w:sz w:val="24"/>
          <w:szCs w:val="24"/>
        </w:rPr>
        <w:t>(C)</w:t>
      </w:r>
      <w:r w:rsidRPr="003A252E">
        <w:rPr>
          <w:rFonts w:ascii="宋体" w:hAnsi="宋体"/>
          <w:sz w:val="24"/>
          <w:szCs w:val="24"/>
        </w:rPr>
        <w:t xml:space="preserve"> 6.3</w:t>
      </w:r>
      <w:r w:rsidRPr="003A252E">
        <w:rPr>
          <w:rFonts w:ascii="宋体" w:hAnsi="宋体" w:hint="eastAsia"/>
          <w:sz w:val="24"/>
          <w:szCs w:val="24"/>
        </w:rPr>
        <w:t>万</w:t>
      </w:r>
      <w:r w:rsidRPr="003A252E">
        <w:rPr>
          <w:rFonts w:ascii="宋体" w:hAnsi="宋体"/>
          <w:sz w:val="24"/>
          <w:szCs w:val="24"/>
        </w:rPr>
        <w:t xml:space="preserve">  (D) 1.5</w:t>
      </w:r>
      <w:r w:rsidRPr="003A252E">
        <w:rPr>
          <w:rFonts w:ascii="宋体" w:hAnsi="宋体" w:hint="eastAsia"/>
          <w:sz w:val="24"/>
          <w:szCs w:val="24"/>
        </w:rPr>
        <w:t>亿</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6</w:t>
      </w:r>
      <w:r w:rsidRPr="003A252E">
        <w:rPr>
          <w:rFonts w:ascii="宋体" w:hAnsi="宋体" w:hint="eastAsia"/>
          <w:sz w:val="24"/>
          <w:szCs w:val="24"/>
        </w:rPr>
        <w:t>、每年</w:t>
      </w:r>
      <w:r w:rsidRPr="003A252E">
        <w:rPr>
          <w:rFonts w:ascii="宋体" w:hAnsi="宋体"/>
          <w:sz w:val="24"/>
          <w:szCs w:val="24"/>
        </w:rPr>
        <w:t>10</w:t>
      </w:r>
      <w:r w:rsidRPr="003A252E">
        <w:rPr>
          <w:rFonts w:ascii="宋体" w:hAnsi="宋体" w:hint="eastAsia"/>
          <w:sz w:val="24"/>
          <w:szCs w:val="24"/>
        </w:rPr>
        <w:t>月</w:t>
      </w:r>
      <w:r w:rsidRPr="003A252E">
        <w:rPr>
          <w:rFonts w:ascii="宋体" w:hAnsi="宋体"/>
          <w:sz w:val="24"/>
          <w:szCs w:val="24"/>
        </w:rPr>
        <w:t>9</w:t>
      </w:r>
      <w:r w:rsidRPr="003A252E">
        <w:rPr>
          <w:rFonts w:ascii="宋体" w:hAnsi="宋体" w:hint="eastAsia"/>
          <w:sz w:val="24"/>
          <w:szCs w:val="24"/>
        </w:rPr>
        <w:t>日左右有可能出现极大的是（</w:t>
      </w:r>
      <w:r w:rsidRPr="003A252E">
        <w:rPr>
          <w:rFonts w:ascii="宋体" w:hAnsi="宋体"/>
          <w:sz w:val="24"/>
          <w:szCs w:val="24"/>
        </w:rPr>
        <w:t xml:space="preserve"> </w:t>
      </w:r>
      <w:r w:rsidRPr="003A252E">
        <w:rPr>
          <w:rFonts w:ascii="宋体" w:hAnsi="宋体" w:hint="eastAsia"/>
          <w:sz w:val="24"/>
          <w:szCs w:val="24"/>
        </w:rPr>
        <w:t>）流星雨。</w:t>
      </w:r>
      <w:r w:rsidRPr="003A252E">
        <w:rPr>
          <w:rFonts w:ascii="宋体" w:hAnsi="宋体"/>
          <w:sz w:val="24"/>
          <w:szCs w:val="24"/>
        </w:rPr>
        <w:t xml:space="preserve">a </w:t>
      </w:r>
    </w:p>
    <w:p w:rsidR="004D1912" w:rsidRPr="003A252E" w:rsidRDefault="004D1912" w:rsidP="003A252E">
      <w:pPr>
        <w:jc w:val="left"/>
        <w:rPr>
          <w:rFonts w:ascii="宋体"/>
          <w:sz w:val="24"/>
          <w:szCs w:val="24"/>
        </w:rPr>
      </w:pPr>
      <w:r w:rsidRPr="003A252E">
        <w:rPr>
          <w:rFonts w:ascii="宋体" w:hAnsi="宋体"/>
          <w:color w:val="FF0000"/>
          <w:sz w:val="24"/>
          <w:szCs w:val="24"/>
        </w:rPr>
        <w:t>(A)</w:t>
      </w:r>
      <w:r w:rsidRPr="003A252E">
        <w:rPr>
          <w:rFonts w:ascii="宋体" w:hAnsi="宋体"/>
          <w:sz w:val="24"/>
          <w:szCs w:val="24"/>
        </w:rPr>
        <w:t xml:space="preserve"> </w:t>
      </w:r>
      <w:r w:rsidRPr="003A252E">
        <w:rPr>
          <w:rFonts w:ascii="宋体" w:hAnsi="宋体" w:hint="eastAsia"/>
          <w:sz w:val="24"/>
          <w:szCs w:val="24"/>
        </w:rPr>
        <w:t>天龙座</w:t>
      </w:r>
      <w:r w:rsidRPr="003A252E">
        <w:rPr>
          <w:rFonts w:ascii="宋体" w:hAnsi="宋体"/>
          <w:sz w:val="24"/>
          <w:szCs w:val="24"/>
        </w:rPr>
        <w:t xml:space="preserve">  (B) </w:t>
      </w:r>
      <w:r w:rsidRPr="003A252E">
        <w:rPr>
          <w:rFonts w:ascii="宋体" w:hAnsi="宋体" w:hint="eastAsia"/>
          <w:sz w:val="24"/>
          <w:szCs w:val="24"/>
        </w:rPr>
        <w:t>双子座</w:t>
      </w:r>
      <w:r w:rsidRPr="003A252E">
        <w:rPr>
          <w:rFonts w:ascii="宋体" w:hAnsi="宋体"/>
          <w:sz w:val="24"/>
          <w:szCs w:val="24"/>
        </w:rPr>
        <w:t xml:space="preserve">  (C) </w:t>
      </w:r>
      <w:r w:rsidRPr="003A252E">
        <w:rPr>
          <w:rFonts w:ascii="宋体" w:hAnsi="宋体" w:hint="eastAsia"/>
          <w:sz w:val="24"/>
          <w:szCs w:val="24"/>
        </w:rPr>
        <w:t>猎户座</w:t>
      </w:r>
      <w:r w:rsidRPr="003A252E">
        <w:rPr>
          <w:rFonts w:ascii="宋体" w:hAnsi="宋体"/>
          <w:sz w:val="24"/>
          <w:szCs w:val="24"/>
        </w:rPr>
        <w:t xml:space="preserve">   (D) </w:t>
      </w:r>
      <w:r w:rsidRPr="003A252E">
        <w:rPr>
          <w:rFonts w:ascii="宋体" w:hAnsi="宋体" w:hint="eastAsia"/>
          <w:sz w:val="24"/>
          <w:szCs w:val="24"/>
        </w:rPr>
        <w:t>英仙座</w:t>
      </w:r>
    </w:p>
    <w:p w:rsidR="004D1912" w:rsidRPr="003A252E" w:rsidRDefault="004D1912" w:rsidP="003A252E">
      <w:pPr>
        <w:jc w:val="left"/>
        <w:rPr>
          <w:rFonts w:ascii="宋体"/>
          <w:sz w:val="24"/>
          <w:szCs w:val="24"/>
        </w:rPr>
      </w:pPr>
      <w:r w:rsidRPr="003A252E">
        <w:rPr>
          <w:rFonts w:ascii="宋体" w:hAnsi="宋体"/>
          <w:sz w:val="24"/>
          <w:szCs w:val="24"/>
        </w:rPr>
        <w:t>7</w:t>
      </w:r>
      <w:r w:rsidRPr="003A252E">
        <w:rPr>
          <w:rFonts w:ascii="宋体" w:hAnsi="宋体" w:hint="eastAsia"/>
          <w:sz w:val="24"/>
          <w:szCs w:val="24"/>
        </w:rPr>
        <w:t>、北斗七星大多数的亮度约为（</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b</w:t>
      </w:r>
    </w:p>
    <w:p w:rsidR="004D1912" w:rsidRPr="003A252E" w:rsidRDefault="004D1912" w:rsidP="003A252E">
      <w:pPr>
        <w:jc w:val="left"/>
        <w:rPr>
          <w:rFonts w:ascii="宋体"/>
          <w:sz w:val="24"/>
          <w:szCs w:val="24"/>
        </w:rPr>
      </w:pPr>
      <w:r w:rsidRPr="003A252E">
        <w:rPr>
          <w:rFonts w:ascii="宋体" w:hAnsi="宋体"/>
          <w:sz w:val="24"/>
          <w:szCs w:val="24"/>
        </w:rPr>
        <w:t>(A) 0</w:t>
      </w:r>
      <w:r w:rsidRPr="003A252E">
        <w:rPr>
          <w:rFonts w:ascii="宋体" w:hAnsi="宋体" w:hint="eastAsia"/>
          <w:sz w:val="24"/>
          <w:szCs w:val="24"/>
        </w:rPr>
        <w:t>等左右</w:t>
      </w:r>
      <w:r w:rsidRPr="003A252E">
        <w:rPr>
          <w:rFonts w:ascii="宋体" w:hAnsi="宋体"/>
          <w:sz w:val="24"/>
          <w:szCs w:val="24"/>
        </w:rPr>
        <w:t xml:space="preserve"> </w:t>
      </w:r>
      <w:r w:rsidRPr="003A252E">
        <w:rPr>
          <w:rFonts w:ascii="宋体" w:hAnsi="宋体"/>
          <w:color w:val="FF0000"/>
          <w:sz w:val="24"/>
          <w:szCs w:val="24"/>
        </w:rPr>
        <w:t xml:space="preserve"> (B) </w:t>
      </w:r>
      <w:r w:rsidRPr="003A252E">
        <w:rPr>
          <w:rFonts w:ascii="宋体" w:hAnsi="宋体"/>
          <w:sz w:val="24"/>
          <w:szCs w:val="24"/>
        </w:rPr>
        <w:t>2</w:t>
      </w:r>
      <w:r w:rsidRPr="003A252E">
        <w:rPr>
          <w:rFonts w:ascii="宋体" w:hAnsi="宋体" w:hint="eastAsia"/>
          <w:sz w:val="24"/>
          <w:szCs w:val="24"/>
        </w:rPr>
        <w:t>等左右</w:t>
      </w:r>
      <w:r w:rsidRPr="003A252E">
        <w:rPr>
          <w:rFonts w:ascii="宋体" w:hAnsi="宋体"/>
          <w:sz w:val="24"/>
          <w:szCs w:val="24"/>
        </w:rPr>
        <w:t xml:space="preserve">  (C) 3</w:t>
      </w:r>
      <w:r w:rsidRPr="003A252E">
        <w:rPr>
          <w:rFonts w:ascii="宋体" w:hAnsi="宋体" w:hint="eastAsia"/>
          <w:sz w:val="24"/>
          <w:szCs w:val="24"/>
        </w:rPr>
        <w:t>等左右</w:t>
      </w:r>
      <w:r w:rsidRPr="003A252E">
        <w:rPr>
          <w:rFonts w:ascii="宋体" w:hAnsi="宋体"/>
          <w:sz w:val="24"/>
          <w:szCs w:val="24"/>
        </w:rPr>
        <w:t xml:space="preserve">   (D) 4</w:t>
      </w:r>
      <w:r w:rsidRPr="003A252E">
        <w:rPr>
          <w:rFonts w:ascii="宋体" w:hAnsi="宋体" w:hint="eastAsia"/>
          <w:sz w:val="24"/>
          <w:szCs w:val="24"/>
        </w:rPr>
        <w:t>等及以上</w:t>
      </w:r>
    </w:p>
    <w:p w:rsidR="004D1912" w:rsidRPr="003A252E" w:rsidRDefault="004D1912" w:rsidP="003A252E">
      <w:pPr>
        <w:jc w:val="left"/>
        <w:rPr>
          <w:rFonts w:ascii="宋体"/>
          <w:sz w:val="24"/>
          <w:szCs w:val="24"/>
        </w:rPr>
      </w:pPr>
      <w:r w:rsidRPr="003A252E">
        <w:rPr>
          <w:rFonts w:ascii="宋体" w:hAnsi="宋体"/>
          <w:sz w:val="24"/>
          <w:szCs w:val="24"/>
        </w:rPr>
        <w:t>8</w:t>
      </w:r>
      <w:r w:rsidRPr="003A252E">
        <w:rPr>
          <w:rFonts w:ascii="宋体" w:hAnsi="宋体" w:hint="eastAsia"/>
          <w:sz w:val="24"/>
          <w:szCs w:val="24"/>
        </w:rPr>
        <w:t>、地球静止轨道卫星的高度大致是（</w:t>
      </w:r>
      <w:r w:rsidRPr="003A252E">
        <w:rPr>
          <w:rFonts w:ascii="宋体" w:hAnsi="宋体"/>
          <w:sz w:val="24"/>
          <w:szCs w:val="24"/>
        </w:rPr>
        <w:t xml:space="preserve"> </w:t>
      </w:r>
      <w:r w:rsidRPr="003A252E">
        <w:rPr>
          <w:rFonts w:ascii="宋体" w:hAnsi="宋体" w:hint="eastAsia"/>
          <w:sz w:val="24"/>
          <w:szCs w:val="24"/>
        </w:rPr>
        <w:t>）公里。</w:t>
      </w:r>
      <w:r w:rsidRPr="003A252E">
        <w:rPr>
          <w:rFonts w:ascii="宋体" w:hAnsi="宋体"/>
          <w:sz w:val="24"/>
          <w:szCs w:val="24"/>
        </w:rPr>
        <w:t>c</w:t>
      </w:r>
    </w:p>
    <w:p w:rsidR="004D1912" w:rsidRPr="003A252E" w:rsidRDefault="004D1912" w:rsidP="003A252E">
      <w:pPr>
        <w:jc w:val="left"/>
        <w:rPr>
          <w:rFonts w:ascii="宋体"/>
          <w:sz w:val="24"/>
          <w:szCs w:val="24"/>
        </w:rPr>
      </w:pPr>
      <w:r w:rsidRPr="003A252E">
        <w:rPr>
          <w:rFonts w:ascii="宋体" w:hAnsi="宋体"/>
          <w:sz w:val="24"/>
          <w:szCs w:val="24"/>
        </w:rPr>
        <w:t xml:space="preserve">(A) 200  (B) 3000  </w:t>
      </w:r>
      <w:r w:rsidRPr="003A252E">
        <w:rPr>
          <w:rFonts w:ascii="宋体" w:hAnsi="宋体"/>
          <w:color w:val="FF0000"/>
          <w:sz w:val="24"/>
          <w:szCs w:val="24"/>
        </w:rPr>
        <w:t xml:space="preserve">(C) </w:t>
      </w:r>
      <w:r w:rsidRPr="003A252E">
        <w:rPr>
          <w:rFonts w:ascii="宋体" w:hAnsi="宋体"/>
          <w:sz w:val="24"/>
          <w:szCs w:val="24"/>
        </w:rPr>
        <w:t>3.5</w:t>
      </w:r>
      <w:r w:rsidRPr="003A252E">
        <w:rPr>
          <w:rFonts w:ascii="宋体" w:hAnsi="宋体" w:hint="eastAsia"/>
          <w:sz w:val="24"/>
          <w:szCs w:val="24"/>
        </w:rPr>
        <w:t>万</w:t>
      </w:r>
      <w:r w:rsidRPr="003A252E">
        <w:rPr>
          <w:rFonts w:ascii="宋体" w:hAnsi="宋体"/>
          <w:sz w:val="24"/>
          <w:szCs w:val="24"/>
        </w:rPr>
        <w:t xml:space="preserve">  (D) 50</w:t>
      </w:r>
      <w:r w:rsidRPr="003A252E">
        <w:rPr>
          <w:rFonts w:ascii="宋体" w:hAnsi="宋体" w:hint="eastAsia"/>
          <w:sz w:val="24"/>
          <w:szCs w:val="24"/>
        </w:rPr>
        <w:t>万</w:t>
      </w:r>
    </w:p>
    <w:p w:rsidR="004D1912" w:rsidRPr="003A252E" w:rsidRDefault="004D1912" w:rsidP="003A252E">
      <w:pPr>
        <w:jc w:val="left"/>
        <w:rPr>
          <w:rFonts w:ascii="宋体"/>
          <w:sz w:val="24"/>
          <w:szCs w:val="24"/>
        </w:rPr>
      </w:pPr>
      <w:r w:rsidRPr="003A252E">
        <w:rPr>
          <w:rFonts w:ascii="宋体" w:hAnsi="宋体"/>
          <w:sz w:val="24"/>
          <w:szCs w:val="24"/>
        </w:rPr>
        <w:t>9</w:t>
      </w:r>
      <w:r w:rsidRPr="003A252E">
        <w:rPr>
          <w:rFonts w:ascii="宋体" w:hAnsi="宋体" w:hint="eastAsia"/>
          <w:sz w:val="24"/>
          <w:szCs w:val="24"/>
        </w:rPr>
        <w:t>、离地球最近的行星是</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a</w:t>
      </w:r>
    </w:p>
    <w:p w:rsidR="004D1912" w:rsidRPr="003A252E" w:rsidRDefault="004D1912" w:rsidP="003A252E">
      <w:pPr>
        <w:jc w:val="left"/>
        <w:rPr>
          <w:rFonts w:ascii="宋体"/>
          <w:sz w:val="24"/>
          <w:szCs w:val="24"/>
        </w:rPr>
      </w:pPr>
      <w:r w:rsidRPr="003A252E">
        <w:rPr>
          <w:rFonts w:ascii="宋体" w:hAnsi="宋体"/>
          <w:color w:val="FF0000"/>
          <w:sz w:val="24"/>
          <w:szCs w:val="24"/>
        </w:rPr>
        <w:t xml:space="preserve">(A) </w:t>
      </w:r>
      <w:r w:rsidRPr="003A252E">
        <w:rPr>
          <w:rFonts w:ascii="宋体" w:hAnsi="宋体" w:hint="eastAsia"/>
          <w:sz w:val="24"/>
          <w:szCs w:val="24"/>
        </w:rPr>
        <w:t>金星</w:t>
      </w:r>
      <w:r w:rsidRPr="003A252E">
        <w:rPr>
          <w:rFonts w:ascii="宋体" w:hAnsi="宋体"/>
          <w:sz w:val="24"/>
          <w:szCs w:val="24"/>
        </w:rPr>
        <w:t xml:space="preserve"> (B) </w:t>
      </w:r>
      <w:r w:rsidRPr="003A252E">
        <w:rPr>
          <w:rFonts w:ascii="宋体" w:hAnsi="宋体" w:hint="eastAsia"/>
          <w:sz w:val="24"/>
          <w:szCs w:val="24"/>
        </w:rPr>
        <w:t>水星</w:t>
      </w:r>
      <w:r w:rsidRPr="003A252E">
        <w:rPr>
          <w:rFonts w:ascii="宋体" w:hAnsi="宋体"/>
          <w:sz w:val="24"/>
          <w:szCs w:val="24"/>
        </w:rPr>
        <w:t xml:space="preserve"> (C) </w:t>
      </w:r>
      <w:r w:rsidRPr="003A252E">
        <w:rPr>
          <w:rFonts w:ascii="宋体" w:hAnsi="宋体" w:hint="eastAsia"/>
          <w:sz w:val="24"/>
          <w:szCs w:val="24"/>
        </w:rPr>
        <w:t>火星</w:t>
      </w:r>
      <w:r w:rsidRPr="003A252E">
        <w:rPr>
          <w:rFonts w:ascii="宋体" w:hAnsi="宋体"/>
          <w:sz w:val="24"/>
          <w:szCs w:val="24"/>
        </w:rPr>
        <w:t xml:space="preserve"> (D)</w:t>
      </w:r>
      <w:r w:rsidRPr="003A252E">
        <w:rPr>
          <w:rFonts w:ascii="宋体" w:hAnsi="宋体" w:hint="eastAsia"/>
          <w:sz w:val="24"/>
          <w:szCs w:val="24"/>
        </w:rPr>
        <w:t>月球</w:t>
      </w:r>
    </w:p>
    <w:p w:rsidR="004D1912" w:rsidRPr="003A252E" w:rsidRDefault="004D1912" w:rsidP="003A252E">
      <w:pPr>
        <w:jc w:val="left"/>
        <w:rPr>
          <w:rFonts w:ascii="宋体"/>
          <w:sz w:val="24"/>
          <w:szCs w:val="24"/>
        </w:rPr>
      </w:pPr>
      <w:r w:rsidRPr="003A252E">
        <w:rPr>
          <w:rFonts w:ascii="宋体" w:hAnsi="宋体"/>
          <w:sz w:val="24"/>
          <w:szCs w:val="24"/>
        </w:rPr>
        <w:t>10</w:t>
      </w:r>
      <w:r w:rsidRPr="003A252E">
        <w:rPr>
          <w:rFonts w:ascii="宋体" w:hAnsi="宋体" w:hint="eastAsia"/>
          <w:sz w:val="24"/>
          <w:szCs w:val="24"/>
        </w:rPr>
        <w:t>、太阳系中质量最大的行星是（</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c</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火星</w:t>
      </w:r>
      <w:r w:rsidRPr="003A252E">
        <w:rPr>
          <w:rFonts w:ascii="宋体" w:hAnsi="宋体"/>
          <w:sz w:val="24"/>
          <w:szCs w:val="24"/>
        </w:rPr>
        <w:t xml:space="preserve">  (B) </w:t>
      </w:r>
      <w:r w:rsidRPr="003A252E">
        <w:rPr>
          <w:rFonts w:ascii="宋体" w:hAnsi="宋体" w:hint="eastAsia"/>
          <w:sz w:val="24"/>
          <w:szCs w:val="24"/>
        </w:rPr>
        <w:t>土星</w:t>
      </w:r>
      <w:r w:rsidRPr="003A252E">
        <w:rPr>
          <w:rFonts w:ascii="宋体" w:hAnsi="宋体"/>
          <w:color w:val="FF0000"/>
          <w:sz w:val="24"/>
          <w:szCs w:val="24"/>
        </w:rPr>
        <w:t xml:space="preserve"> (C)</w:t>
      </w:r>
      <w:r w:rsidRPr="003A252E">
        <w:rPr>
          <w:rFonts w:ascii="宋体" w:hAnsi="宋体"/>
          <w:sz w:val="24"/>
          <w:szCs w:val="24"/>
        </w:rPr>
        <w:t xml:space="preserve"> </w:t>
      </w:r>
      <w:r w:rsidRPr="003A252E">
        <w:rPr>
          <w:rFonts w:ascii="宋体" w:hAnsi="宋体" w:hint="eastAsia"/>
          <w:sz w:val="24"/>
          <w:szCs w:val="24"/>
        </w:rPr>
        <w:t>木星</w:t>
      </w:r>
      <w:r w:rsidRPr="003A252E">
        <w:rPr>
          <w:rFonts w:ascii="宋体" w:hAnsi="宋体"/>
          <w:sz w:val="24"/>
          <w:szCs w:val="24"/>
        </w:rPr>
        <w:t xml:space="preserve"> (D) </w:t>
      </w:r>
      <w:r w:rsidRPr="003A252E">
        <w:rPr>
          <w:rFonts w:ascii="宋体" w:hAnsi="宋体" w:hint="eastAsia"/>
          <w:sz w:val="24"/>
          <w:szCs w:val="24"/>
        </w:rPr>
        <w:t>天王星</w:t>
      </w:r>
    </w:p>
    <w:p w:rsidR="004D1912" w:rsidRPr="003A252E" w:rsidRDefault="004D1912" w:rsidP="003A252E">
      <w:pPr>
        <w:jc w:val="left"/>
        <w:rPr>
          <w:rFonts w:ascii="宋体"/>
          <w:sz w:val="24"/>
          <w:szCs w:val="24"/>
        </w:rPr>
      </w:pPr>
      <w:r w:rsidRPr="003A252E">
        <w:rPr>
          <w:rFonts w:ascii="宋体" w:hAnsi="宋体"/>
          <w:sz w:val="24"/>
          <w:szCs w:val="24"/>
        </w:rPr>
        <w:t>11</w:t>
      </w:r>
      <w:r w:rsidRPr="003A252E">
        <w:rPr>
          <w:rFonts w:ascii="宋体" w:hAnsi="宋体" w:hint="eastAsia"/>
          <w:sz w:val="24"/>
          <w:szCs w:val="24"/>
        </w:rPr>
        <w:t>、太阳的能量来自于（</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w:t>
      </w:r>
      <w:r w:rsidRPr="003A252E">
        <w:rPr>
          <w:rFonts w:ascii="宋体" w:hAnsi="宋体"/>
          <w:color w:val="FF0000"/>
          <w:sz w:val="24"/>
          <w:szCs w:val="24"/>
        </w:rPr>
        <w:t>(A)</w:t>
      </w:r>
      <w:r w:rsidRPr="003A252E">
        <w:rPr>
          <w:rFonts w:ascii="宋体" w:hAnsi="宋体"/>
          <w:sz w:val="24"/>
          <w:szCs w:val="24"/>
        </w:rPr>
        <w:t xml:space="preserve"> </w:t>
      </w:r>
      <w:r w:rsidRPr="003A252E">
        <w:rPr>
          <w:rFonts w:ascii="宋体" w:hAnsi="宋体" w:hint="eastAsia"/>
          <w:sz w:val="24"/>
          <w:szCs w:val="24"/>
        </w:rPr>
        <w:t>核聚变</w:t>
      </w:r>
      <w:r w:rsidRPr="003A252E">
        <w:rPr>
          <w:rFonts w:ascii="宋体" w:hAnsi="宋体"/>
          <w:sz w:val="24"/>
          <w:szCs w:val="24"/>
        </w:rPr>
        <w:t xml:space="preserve">  (B) </w:t>
      </w:r>
      <w:r w:rsidRPr="003A252E">
        <w:rPr>
          <w:rFonts w:ascii="宋体" w:hAnsi="宋体" w:hint="eastAsia"/>
          <w:sz w:val="24"/>
          <w:szCs w:val="24"/>
        </w:rPr>
        <w:t>核裂变</w:t>
      </w:r>
      <w:r w:rsidRPr="003A252E">
        <w:rPr>
          <w:rFonts w:ascii="宋体" w:hAnsi="宋体"/>
          <w:sz w:val="24"/>
          <w:szCs w:val="24"/>
        </w:rPr>
        <w:t xml:space="preserve">  (C) </w:t>
      </w:r>
      <w:r w:rsidRPr="003A252E">
        <w:rPr>
          <w:rFonts w:ascii="宋体" w:hAnsi="宋体" w:hint="eastAsia"/>
          <w:sz w:val="24"/>
          <w:szCs w:val="24"/>
        </w:rPr>
        <w:t>化合反应</w:t>
      </w:r>
      <w:r w:rsidRPr="003A252E">
        <w:rPr>
          <w:rFonts w:ascii="宋体" w:hAnsi="宋体"/>
          <w:sz w:val="24"/>
          <w:szCs w:val="24"/>
        </w:rPr>
        <w:t xml:space="preserve">  (D) </w:t>
      </w:r>
      <w:r w:rsidRPr="003A252E">
        <w:rPr>
          <w:rFonts w:ascii="宋体" w:hAnsi="宋体" w:hint="eastAsia"/>
          <w:sz w:val="24"/>
          <w:szCs w:val="24"/>
        </w:rPr>
        <w:t>正反物质湮灭</w:t>
      </w:r>
    </w:p>
    <w:p w:rsidR="004D1912" w:rsidRPr="003A252E" w:rsidRDefault="004D1912" w:rsidP="003A252E">
      <w:pPr>
        <w:jc w:val="left"/>
        <w:rPr>
          <w:rFonts w:ascii="宋体"/>
          <w:sz w:val="24"/>
          <w:szCs w:val="24"/>
        </w:rPr>
      </w:pPr>
      <w:r w:rsidRPr="003A252E">
        <w:rPr>
          <w:rFonts w:ascii="宋体" w:hAnsi="宋体"/>
          <w:sz w:val="24"/>
          <w:szCs w:val="24"/>
        </w:rPr>
        <w:t>12</w:t>
      </w:r>
      <w:r w:rsidRPr="003A252E">
        <w:rPr>
          <w:rFonts w:ascii="宋体" w:hAnsi="宋体" w:hint="eastAsia"/>
          <w:sz w:val="24"/>
          <w:szCs w:val="24"/>
        </w:rPr>
        <w:t>、太阳系行星中在地球上看起来最亮的是（</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b</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水星</w:t>
      </w:r>
      <w:r w:rsidRPr="003A252E">
        <w:rPr>
          <w:rFonts w:ascii="宋体" w:hAnsi="宋体"/>
          <w:sz w:val="24"/>
          <w:szCs w:val="24"/>
        </w:rPr>
        <w:t xml:space="preserve"> </w:t>
      </w:r>
      <w:r w:rsidRPr="003A252E">
        <w:rPr>
          <w:rFonts w:ascii="宋体" w:hAnsi="宋体"/>
          <w:color w:val="FF0000"/>
          <w:sz w:val="24"/>
          <w:szCs w:val="24"/>
        </w:rPr>
        <w:t xml:space="preserve">(B) </w:t>
      </w:r>
      <w:r w:rsidRPr="003A252E">
        <w:rPr>
          <w:rFonts w:ascii="宋体" w:hAnsi="宋体" w:hint="eastAsia"/>
          <w:sz w:val="24"/>
          <w:szCs w:val="24"/>
        </w:rPr>
        <w:t>金星</w:t>
      </w:r>
      <w:r w:rsidRPr="003A252E">
        <w:rPr>
          <w:rFonts w:ascii="宋体" w:hAnsi="宋体"/>
          <w:sz w:val="24"/>
          <w:szCs w:val="24"/>
        </w:rPr>
        <w:t xml:space="preserve"> (C) </w:t>
      </w:r>
      <w:r w:rsidRPr="003A252E">
        <w:rPr>
          <w:rFonts w:ascii="宋体" w:hAnsi="宋体" w:hint="eastAsia"/>
          <w:sz w:val="24"/>
          <w:szCs w:val="24"/>
        </w:rPr>
        <w:t>火星</w:t>
      </w:r>
      <w:r w:rsidRPr="003A252E">
        <w:rPr>
          <w:rFonts w:ascii="宋体" w:hAnsi="宋体"/>
          <w:sz w:val="24"/>
          <w:szCs w:val="24"/>
        </w:rPr>
        <w:t xml:space="preserve"> (D) </w:t>
      </w:r>
      <w:r w:rsidRPr="003A252E">
        <w:rPr>
          <w:rFonts w:ascii="宋体" w:hAnsi="宋体" w:hint="eastAsia"/>
          <w:sz w:val="24"/>
          <w:szCs w:val="24"/>
        </w:rPr>
        <w:t>木星</w:t>
      </w:r>
    </w:p>
    <w:p w:rsidR="004D1912" w:rsidRPr="003A252E" w:rsidRDefault="004D1912" w:rsidP="003A252E">
      <w:pPr>
        <w:jc w:val="left"/>
        <w:rPr>
          <w:rFonts w:ascii="宋体"/>
          <w:color w:val="000000"/>
          <w:sz w:val="24"/>
          <w:szCs w:val="24"/>
        </w:rPr>
      </w:pPr>
      <w:r w:rsidRPr="003A252E">
        <w:rPr>
          <w:rFonts w:ascii="宋体" w:hAnsi="宋体"/>
          <w:color w:val="000000"/>
          <w:sz w:val="24"/>
          <w:szCs w:val="24"/>
        </w:rPr>
        <w:t>13</w:t>
      </w:r>
      <w:r w:rsidRPr="003A252E">
        <w:rPr>
          <w:rFonts w:ascii="宋体" w:hAnsi="宋体" w:hint="eastAsia"/>
          <w:color w:val="000000"/>
          <w:sz w:val="24"/>
          <w:szCs w:val="24"/>
        </w:rPr>
        <w:t>、肉眼看来，星空中最亮的恒星是（</w:t>
      </w:r>
      <w:r w:rsidRPr="003A252E">
        <w:rPr>
          <w:rFonts w:ascii="宋体" w:hAnsi="宋体"/>
          <w:color w:val="000000"/>
          <w:sz w:val="24"/>
          <w:szCs w:val="24"/>
        </w:rPr>
        <w:t xml:space="preserve"> </w:t>
      </w:r>
      <w:r w:rsidRPr="003A252E">
        <w:rPr>
          <w:rFonts w:ascii="宋体" w:hAnsi="宋体" w:hint="eastAsia"/>
          <w:color w:val="000000"/>
          <w:sz w:val="24"/>
          <w:szCs w:val="24"/>
        </w:rPr>
        <w:t>）。</w:t>
      </w:r>
      <w:r w:rsidRPr="003A252E">
        <w:rPr>
          <w:rFonts w:ascii="宋体" w:hAnsi="宋体"/>
          <w:color w:val="000000"/>
          <w:sz w:val="24"/>
          <w:szCs w:val="24"/>
        </w:rPr>
        <w:t xml:space="preserve"> c</w:t>
      </w:r>
    </w:p>
    <w:p w:rsidR="004D1912" w:rsidRPr="003A252E" w:rsidRDefault="004D1912" w:rsidP="003A252E">
      <w:pPr>
        <w:pStyle w:val="PlainText"/>
        <w:jc w:val="left"/>
        <w:rPr>
          <w:rFonts w:hAnsi="宋体"/>
          <w:sz w:val="24"/>
          <w:szCs w:val="24"/>
        </w:rPr>
      </w:pPr>
      <w:r w:rsidRPr="003A252E">
        <w:rPr>
          <w:rFonts w:hAnsi="宋体"/>
          <w:color w:val="000000"/>
          <w:sz w:val="24"/>
          <w:szCs w:val="24"/>
        </w:rPr>
        <w:t xml:space="preserve">(A) </w:t>
      </w:r>
      <w:r w:rsidRPr="003A252E">
        <w:rPr>
          <w:rFonts w:hAnsi="宋体" w:hint="eastAsia"/>
          <w:color w:val="000000"/>
          <w:sz w:val="24"/>
          <w:szCs w:val="24"/>
        </w:rPr>
        <w:t>大角星</w:t>
      </w:r>
      <w:r w:rsidRPr="003A252E">
        <w:rPr>
          <w:rFonts w:hAnsi="宋体"/>
          <w:color w:val="000000"/>
          <w:sz w:val="24"/>
          <w:szCs w:val="24"/>
        </w:rPr>
        <w:t xml:space="preserve">  (B) </w:t>
      </w:r>
      <w:r w:rsidRPr="003A252E">
        <w:rPr>
          <w:rFonts w:hAnsi="宋体" w:hint="eastAsia"/>
          <w:color w:val="000000"/>
          <w:sz w:val="24"/>
          <w:szCs w:val="24"/>
        </w:rPr>
        <w:t>织女星</w:t>
      </w:r>
      <w:r w:rsidRPr="003A252E">
        <w:rPr>
          <w:rFonts w:hAnsi="宋体"/>
          <w:color w:val="000000"/>
          <w:sz w:val="24"/>
          <w:szCs w:val="24"/>
        </w:rPr>
        <w:t xml:space="preserve">  </w:t>
      </w:r>
      <w:r w:rsidRPr="003A252E">
        <w:rPr>
          <w:rFonts w:hAnsi="宋体"/>
          <w:color w:val="FF0000"/>
          <w:sz w:val="24"/>
          <w:szCs w:val="24"/>
        </w:rPr>
        <w:t>(C)</w:t>
      </w:r>
      <w:r w:rsidRPr="003A252E">
        <w:rPr>
          <w:rFonts w:hAnsi="宋体"/>
          <w:color w:val="000000"/>
          <w:sz w:val="24"/>
          <w:szCs w:val="24"/>
        </w:rPr>
        <w:t xml:space="preserve"> </w:t>
      </w:r>
      <w:r w:rsidRPr="003A252E">
        <w:rPr>
          <w:rFonts w:hAnsi="宋体" w:hint="eastAsia"/>
          <w:color w:val="000000"/>
          <w:sz w:val="24"/>
          <w:szCs w:val="24"/>
        </w:rPr>
        <w:t>天狼星</w:t>
      </w:r>
      <w:r w:rsidRPr="003A252E">
        <w:rPr>
          <w:rFonts w:hAnsi="宋体"/>
          <w:color w:val="000000"/>
          <w:sz w:val="24"/>
          <w:szCs w:val="24"/>
        </w:rPr>
        <w:t xml:space="preserve">  (D) </w:t>
      </w:r>
      <w:r w:rsidRPr="003A252E">
        <w:rPr>
          <w:rFonts w:hAnsi="宋体" w:hint="eastAsia"/>
          <w:color w:val="000000"/>
          <w:sz w:val="24"/>
          <w:szCs w:val="24"/>
        </w:rPr>
        <w:t>北极星</w:t>
      </w:r>
      <w:r w:rsidRPr="003A252E">
        <w:rPr>
          <w:rFonts w:hAnsi="宋体"/>
          <w:color w:val="000000"/>
          <w:sz w:val="24"/>
          <w:szCs w:val="24"/>
        </w:rPr>
        <w:br/>
        <w:t>13</w:t>
      </w:r>
      <w:r w:rsidRPr="003A252E">
        <w:rPr>
          <w:rFonts w:hAnsi="宋体" w:hint="eastAsia"/>
          <w:color w:val="000000"/>
          <w:sz w:val="24"/>
          <w:szCs w:val="24"/>
        </w:rPr>
        <w:t>、仙女座大星系</w:t>
      </w:r>
      <w:r w:rsidRPr="003A252E">
        <w:rPr>
          <w:rFonts w:hAnsi="宋体"/>
          <w:color w:val="000000"/>
          <w:sz w:val="24"/>
          <w:szCs w:val="24"/>
        </w:rPr>
        <w:t>M31</w:t>
      </w:r>
      <w:r w:rsidRPr="003A252E">
        <w:rPr>
          <w:rFonts w:hAnsi="宋体" w:hint="eastAsia"/>
          <w:color w:val="000000"/>
          <w:sz w:val="24"/>
          <w:szCs w:val="24"/>
        </w:rPr>
        <w:t>距我们的距离大约是（</w:t>
      </w:r>
      <w:r w:rsidRPr="003A252E">
        <w:rPr>
          <w:rFonts w:hAnsi="宋体"/>
          <w:color w:val="000000"/>
          <w:sz w:val="24"/>
          <w:szCs w:val="24"/>
        </w:rPr>
        <w:t xml:space="preserve"> </w:t>
      </w:r>
      <w:r w:rsidRPr="003A252E">
        <w:rPr>
          <w:rFonts w:hAnsi="宋体" w:hint="eastAsia"/>
          <w:color w:val="000000"/>
          <w:sz w:val="24"/>
          <w:szCs w:val="24"/>
        </w:rPr>
        <w:t>）。</w:t>
      </w:r>
      <w:r w:rsidRPr="003A252E">
        <w:rPr>
          <w:rFonts w:hAnsi="宋体"/>
          <w:color w:val="000000"/>
          <w:sz w:val="24"/>
          <w:szCs w:val="24"/>
        </w:rPr>
        <w:t xml:space="preserve">a </w:t>
      </w:r>
      <w:r w:rsidRPr="003A252E">
        <w:rPr>
          <w:rFonts w:hAnsi="宋体"/>
          <w:color w:val="000000"/>
          <w:sz w:val="24"/>
          <w:szCs w:val="24"/>
        </w:rPr>
        <w:br/>
      </w:r>
      <w:r w:rsidRPr="003A252E">
        <w:rPr>
          <w:rFonts w:hAnsi="宋体"/>
          <w:color w:val="FF0000"/>
          <w:sz w:val="24"/>
          <w:szCs w:val="24"/>
        </w:rPr>
        <w:t>(A)</w:t>
      </w:r>
      <w:r w:rsidRPr="003A252E">
        <w:rPr>
          <w:rFonts w:hAnsi="宋体"/>
          <w:color w:val="000000"/>
          <w:sz w:val="24"/>
          <w:szCs w:val="24"/>
        </w:rPr>
        <w:t xml:space="preserve"> 3</w:t>
      </w:r>
      <w:r w:rsidRPr="003A252E">
        <w:rPr>
          <w:rFonts w:hAnsi="宋体" w:hint="eastAsia"/>
          <w:color w:val="000000"/>
          <w:sz w:val="24"/>
          <w:szCs w:val="24"/>
        </w:rPr>
        <w:t>百万光年</w:t>
      </w:r>
      <w:r w:rsidRPr="003A252E">
        <w:rPr>
          <w:rFonts w:hAnsi="宋体"/>
          <w:color w:val="000000"/>
          <w:sz w:val="24"/>
          <w:szCs w:val="24"/>
        </w:rPr>
        <w:t xml:space="preserve">  (B) 2</w:t>
      </w:r>
      <w:r w:rsidRPr="003A252E">
        <w:rPr>
          <w:rFonts w:hAnsi="宋体" w:hint="eastAsia"/>
          <w:color w:val="000000"/>
          <w:sz w:val="24"/>
          <w:szCs w:val="24"/>
        </w:rPr>
        <w:t>亿天文单位</w:t>
      </w:r>
      <w:r w:rsidRPr="003A252E">
        <w:rPr>
          <w:rFonts w:hAnsi="宋体"/>
          <w:color w:val="000000"/>
          <w:sz w:val="24"/>
          <w:szCs w:val="24"/>
        </w:rPr>
        <w:t xml:space="preserve">  (C) 1</w:t>
      </w:r>
      <w:r w:rsidRPr="003A252E">
        <w:rPr>
          <w:rFonts w:hAnsi="宋体" w:hint="eastAsia"/>
          <w:color w:val="000000"/>
          <w:sz w:val="24"/>
          <w:szCs w:val="24"/>
        </w:rPr>
        <w:t>千万秒差距</w:t>
      </w:r>
      <w:r w:rsidRPr="003A252E">
        <w:rPr>
          <w:rFonts w:hAnsi="宋体"/>
          <w:color w:val="000000"/>
          <w:sz w:val="24"/>
          <w:szCs w:val="24"/>
        </w:rPr>
        <w:t xml:space="preserve">  (D) 5</w:t>
      </w:r>
      <w:r w:rsidRPr="003A252E">
        <w:rPr>
          <w:rFonts w:hAnsi="宋体" w:hint="eastAsia"/>
          <w:color w:val="000000"/>
          <w:sz w:val="24"/>
          <w:szCs w:val="24"/>
        </w:rPr>
        <w:t>亿亿千米</w:t>
      </w:r>
      <w:r w:rsidRPr="003A252E">
        <w:rPr>
          <w:rFonts w:hAnsi="宋体"/>
          <w:color w:val="000000"/>
          <w:sz w:val="24"/>
          <w:szCs w:val="24"/>
        </w:rPr>
        <w:t xml:space="preserve"> </w:t>
      </w:r>
      <w:r w:rsidRPr="003A252E">
        <w:rPr>
          <w:rFonts w:hAnsi="宋体"/>
          <w:color w:val="000000"/>
          <w:sz w:val="24"/>
          <w:szCs w:val="24"/>
        </w:rPr>
        <w:br/>
      </w:r>
      <w:r w:rsidRPr="003A252E">
        <w:rPr>
          <w:rFonts w:hAnsi="宋体"/>
          <w:sz w:val="24"/>
          <w:szCs w:val="24"/>
        </w:rPr>
        <w:t>14</w:t>
      </w:r>
      <w:r w:rsidRPr="003A252E">
        <w:rPr>
          <w:rFonts w:hAnsi="宋体" w:hint="eastAsia"/>
          <w:sz w:val="24"/>
          <w:szCs w:val="24"/>
        </w:rPr>
        <w:t>、</w:t>
      </w:r>
      <w:r w:rsidRPr="003A252E">
        <w:rPr>
          <w:rFonts w:hAnsi="宋体"/>
          <w:sz w:val="24"/>
          <w:szCs w:val="24"/>
        </w:rPr>
        <w:t xml:space="preserve"> </w:t>
      </w:r>
      <w:r w:rsidRPr="003A252E">
        <w:rPr>
          <w:rFonts w:hAnsi="宋体" w:hint="eastAsia"/>
          <w:sz w:val="24"/>
          <w:szCs w:val="24"/>
        </w:rPr>
        <w:t>著名的狮子座流星雨与哪颗彗星有关？（</w:t>
      </w:r>
      <w:r w:rsidRPr="003A252E">
        <w:rPr>
          <w:rFonts w:hAnsi="宋体"/>
          <w:sz w:val="24"/>
          <w:szCs w:val="24"/>
        </w:rPr>
        <w:t xml:space="preserve"> </w:t>
      </w:r>
      <w:r w:rsidRPr="003A252E">
        <w:rPr>
          <w:rFonts w:hAnsi="宋体" w:hint="eastAsia"/>
          <w:sz w:val="24"/>
          <w:szCs w:val="24"/>
        </w:rPr>
        <w:t>）</w:t>
      </w:r>
      <w:r w:rsidRPr="003A252E">
        <w:rPr>
          <w:rFonts w:hAnsi="宋体"/>
          <w:sz w:val="24"/>
          <w:szCs w:val="24"/>
        </w:rPr>
        <w:t>d</w:t>
      </w:r>
    </w:p>
    <w:p w:rsidR="004D1912" w:rsidRPr="003A252E" w:rsidRDefault="004D1912" w:rsidP="003A252E">
      <w:pPr>
        <w:pStyle w:val="PlainText"/>
        <w:jc w:val="left"/>
        <w:rPr>
          <w:rFonts w:hAnsi="宋体"/>
          <w:sz w:val="24"/>
          <w:szCs w:val="24"/>
        </w:rPr>
      </w:pPr>
      <w:r w:rsidRPr="003A252E">
        <w:rPr>
          <w:rFonts w:hAnsi="宋体"/>
          <w:sz w:val="24"/>
          <w:szCs w:val="24"/>
        </w:rPr>
        <w:t xml:space="preserve">(A) </w:t>
      </w:r>
      <w:r w:rsidRPr="003A252E">
        <w:rPr>
          <w:rFonts w:hAnsi="宋体" w:hint="eastAsia"/>
          <w:sz w:val="24"/>
          <w:szCs w:val="24"/>
        </w:rPr>
        <w:t>比拉彗星</w:t>
      </w:r>
      <w:r w:rsidRPr="003A252E">
        <w:rPr>
          <w:rFonts w:hAnsi="宋体"/>
          <w:sz w:val="24"/>
          <w:szCs w:val="24"/>
        </w:rPr>
        <w:t xml:space="preserve">  (B) </w:t>
      </w:r>
      <w:r w:rsidRPr="003A252E">
        <w:rPr>
          <w:rFonts w:hAnsi="宋体" w:hint="eastAsia"/>
          <w:sz w:val="24"/>
          <w:szCs w:val="24"/>
        </w:rPr>
        <w:t>恩克彗星</w:t>
      </w:r>
      <w:r w:rsidRPr="003A252E">
        <w:rPr>
          <w:rFonts w:hAnsi="宋体"/>
          <w:sz w:val="24"/>
          <w:szCs w:val="24"/>
        </w:rPr>
        <w:t xml:space="preserve">  (C) </w:t>
      </w:r>
      <w:r w:rsidRPr="003A252E">
        <w:rPr>
          <w:rFonts w:hAnsi="宋体" w:hint="eastAsia"/>
          <w:sz w:val="24"/>
          <w:szCs w:val="24"/>
        </w:rPr>
        <w:t>哈雷彗星</w:t>
      </w:r>
      <w:r w:rsidRPr="003A252E">
        <w:rPr>
          <w:rFonts w:hAnsi="宋体"/>
          <w:sz w:val="24"/>
          <w:szCs w:val="24"/>
        </w:rPr>
        <w:t xml:space="preserve">  </w:t>
      </w:r>
      <w:r w:rsidRPr="003A252E">
        <w:rPr>
          <w:rFonts w:hAnsi="宋体"/>
          <w:color w:val="FF0000"/>
          <w:sz w:val="24"/>
          <w:szCs w:val="24"/>
        </w:rPr>
        <w:t>(D)</w:t>
      </w:r>
      <w:r w:rsidRPr="003A252E">
        <w:rPr>
          <w:rFonts w:hAnsi="宋体"/>
          <w:color w:val="000000"/>
          <w:sz w:val="24"/>
          <w:szCs w:val="24"/>
        </w:rPr>
        <w:t xml:space="preserve"> </w:t>
      </w:r>
      <w:r w:rsidRPr="003A252E">
        <w:rPr>
          <w:rFonts w:hAnsi="宋体" w:hint="eastAsia"/>
          <w:sz w:val="24"/>
          <w:szCs w:val="24"/>
        </w:rPr>
        <w:t>坦普尔－塔特尔彗星</w:t>
      </w:r>
    </w:p>
    <w:p w:rsidR="004D1912" w:rsidRPr="003A252E" w:rsidRDefault="004D1912" w:rsidP="003A252E">
      <w:pPr>
        <w:jc w:val="left"/>
        <w:rPr>
          <w:rFonts w:ascii="宋体"/>
          <w:sz w:val="24"/>
          <w:szCs w:val="24"/>
        </w:rPr>
      </w:pPr>
      <w:r w:rsidRPr="003A252E">
        <w:rPr>
          <w:rFonts w:ascii="宋体" w:hAnsi="宋体"/>
          <w:sz w:val="24"/>
          <w:szCs w:val="24"/>
        </w:rPr>
        <w:t>15</w:t>
      </w:r>
      <w:r w:rsidRPr="003A252E">
        <w:rPr>
          <w:rFonts w:ascii="宋体" w:hAnsi="宋体" w:hint="eastAsia"/>
          <w:sz w:val="24"/>
          <w:szCs w:val="24"/>
        </w:rPr>
        <w:t>、</w:t>
      </w:r>
      <w:r w:rsidRPr="003A252E">
        <w:rPr>
          <w:rFonts w:ascii="宋体" w:hAnsi="宋体"/>
          <w:sz w:val="24"/>
          <w:szCs w:val="24"/>
        </w:rPr>
        <w:t>1994</w:t>
      </w:r>
      <w:r w:rsidRPr="003A252E">
        <w:rPr>
          <w:rFonts w:ascii="宋体" w:hAnsi="宋体" w:hint="eastAsia"/>
          <w:sz w:val="24"/>
          <w:szCs w:val="24"/>
        </w:rPr>
        <w:t>年撞击木星的彗星名叫</w:t>
      </w:r>
      <w:r w:rsidRPr="003A252E">
        <w:rPr>
          <w:rFonts w:ascii="宋体" w:hAnsi="宋体"/>
          <w:sz w:val="24"/>
          <w:szCs w:val="24"/>
        </w:rPr>
        <w:t xml:space="preserve"> (  ) d</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百武彗星</w:t>
      </w:r>
      <w:r w:rsidRPr="003A252E">
        <w:rPr>
          <w:rFonts w:ascii="宋体" w:hAnsi="宋体"/>
          <w:sz w:val="24"/>
          <w:szCs w:val="24"/>
        </w:rPr>
        <w:t xml:space="preserve"> (B) </w:t>
      </w:r>
      <w:r w:rsidRPr="003A252E">
        <w:rPr>
          <w:rFonts w:ascii="宋体" w:hAnsi="宋体" w:hint="eastAsia"/>
          <w:sz w:val="24"/>
          <w:szCs w:val="24"/>
        </w:rPr>
        <w:t>哈雷彗星</w:t>
      </w:r>
      <w:r w:rsidRPr="003A252E">
        <w:rPr>
          <w:rFonts w:ascii="宋体" w:hAnsi="宋体"/>
          <w:sz w:val="24"/>
          <w:szCs w:val="24"/>
        </w:rPr>
        <w:t xml:space="preserve">  (C) </w:t>
      </w:r>
      <w:r w:rsidRPr="003A252E">
        <w:rPr>
          <w:rFonts w:ascii="宋体" w:hAnsi="宋体" w:hint="eastAsia"/>
          <w:sz w:val="24"/>
          <w:szCs w:val="24"/>
        </w:rPr>
        <w:t>海尔</w:t>
      </w:r>
      <w:r w:rsidRPr="003A252E">
        <w:rPr>
          <w:rFonts w:ascii="宋体"/>
          <w:sz w:val="24"/>
          <w:szCs w:val="24"/>
        </w:rPr>
        <w:t>-</w:t>
      </w:r>
      <w:r w:rsidRPr="003A252E">
        <w:rPr>
          <w:rFonts w:ascii="宋体" w:hAnsi="宋体" w:hint="eastAsia"/>
          <w:sz w:val="24"/>
          <w:szCs w:val="24"/>
        </w:rPr>
        <w:t>波普彗星</w:t>
      </w:r>
      <w:r w:rsidRPr="003A252E">
        <w:rPr>
          <w:rFonts w:ascii="宋体" w:hAnsi="宋体"/>
          <w:sz w:val="24"/>
          <w:szCs w:val="24"/>
        </w:rPr>
        <w:t xml:space="preserve"> </w:t>
      </w:r>
      <w:r w:rsidRPr="003A252E">
        <w:rPr>
          <w:rFonts w:ascii="宋体" w:hAnsi="宋体"/>
          <w:color w:val="FF0000"/>
          <w:sz w:val="24"/>
          <w:szCs w:val="24"/>
        </w:rPr>
        <w:t>(D)</w:t>
      </w:r>
      <w:r w:rsidRPr="003A252E">
        <w:rPr>
          <w:rFonts w:ascii="宋体" w:hAnsi="宋体"/>
          <w:color w:val="000000"/>
          <w:sz w:val="24"/>
          <w:szCs w:val="24"/>
        </w:rPr>
        <w:t xml:space="preserve"> </w:t>
      </w:r>
      <w:r w:rsidRPr="003A252E">
        <w:rPr>
          <w:rFonts w:ascii="宋体" w:hAnsi="宋体" w:hint="eastAsia"/>
          <w:sz w:val="24"/>
          <w:szCs w:val="24"/>
        </w:rPr>
        <w:t>苏梅克</w:t>
      </w:r>
      <w:r w:rsidRPr="003A252E">
        <w:rPr>
          <w:rFonts w:ascii="宋体"/>
          <w:sz w:val="24"/>
          <w:szCs w:val="24"/>
        </w:rPr>
        <w:t>-</w:t>
      </w:r>
      <w:r w:rsidRPr="003A252E">
        <w:rPr>
          <w:rFonts w:ascii="宋体" w:hAnsi="宋体" w:hint="eastAsia"/>
          <w:sz w:val="24"/>
          <w:szCs w:val="24"/>
        </w:rPr>
        <w:t>列维</w:t>
      </w:r>
      <w:r w:rsidRPr="003A252E">
        <w:rPr>
          <w:rFonts w:ascii="宋体" w:hAnsi="宋体"/>
          <w:sz w:val="24"/>
          <w:szCs w:val="24"/>
        </w:rPr>
        <w:t>9</w:t>
      </w:r>
      <w:r w:rsidRPr="003A252E">
        <w:rPr>
          <w:rFonts w:ascii="宋体" w:hAnsi="宋体" w:hint="eastAsia"/>
          <w:sz w:val="24"/>
          <w:szCs w:val="24"/>
        </w:rPr>
        <w:t>号</w:t>
      </w:r>
    </w:p>
    <w:p w:rsidR="004D1912" w:rsidRPr="003A252E" w:rsidRDefault="004D1912" w:rsidP="003A252E">
      <w:pPr>
        <w:jc w:val="left"/>
        <w:rPr>
          <w:rFonts w:ascii="宋体"/>
          <w:sz w:val="24"/>
          <w:szCs w:val="24"/>
        </w:rPr>
      </w:pPr>
      <w:r w:rsidRPr="003A252E">
        <w:rPr>
          <w:rFonts w:ascii="宋体" w:hAnsi="宋体"/>
          <w:sz w:val="24"/>
          <w:szCs w:val="24"/>
        </w:rPr>
        <w:t>16</w:t>
      </w:r>
      <w:r w:rsidRPr="003A252E">
        <w:rPr>
          <w:rFonts w:ascii="宋体" w:hAnsi="宋体" w:hint="eastAsia"/>
          <w:sz w:val="24"/>
          <w:szCs w:val="24"/>
        </w:rPr>
        <w:t>、太阳直射北回归线是</w:t>
      </w:r>
      <w:r w:rsidRPr="003A252E">
        <w:rPr>
          <w:rFonts w:ascii="宋体" w:hAnsi="宋体"/>
          <w:sz w:val="24"/>
          <w:szCs w:val="24"/>
        </w:rPr>
        <w:t>24</w:t>
      </w:r>
      <w:r w:rsidRPr="003A252E">
        <w:rPr>
          <w:rFonts w:ascii="宋体" w:hAnsi="宋体" w:hint="eastAsia"/>
          <w:sz w:val="24"/>
          <w:szCs w:val="24"/>
        </w:rPr>
        <w:t>节气中的（</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c</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春分</w:t>
      </w:r>
      <w:r w:rsidRPr="003A252E">
        <w:rPr>
          <w:rFonts w:ascii="宋体" w:hAnsi="宋体"/>
          <w:sz w:val="24"/>
          <w:szCs w:val="24"/>
        </w:rPr>
        <w:t xml:space="preserve">  (B) </w:t>
      </w:r>
      <w:r w:rsidRPr="003A252E">
        <w:rPr>
          <w:rFonts w:ascii="宋体" w:hAnsi="宋体" w:hint="eastAsia"/>
          <w:sz w:val="24"/>
          <w:szCs w:val="24"/>
        </w:rPr>
        <w:t>秋分</w:t>
      </w:r>
      <w:r w:rsidRPr="003A252E">
        <w:rPr>
          <w:rFonts w:ascii="宋体" w:hAnsi="宋体"/>
          <w:sz w:val="24"/>
          <w:szCs w:val="24"/>
        </w:rPr>
        <w:t xml:space="preserve">  </w:t>
      </w:r>
      <w:r w:rsidRPr="003A252E">
        <w:rPr>
          <w:rFonts w:ascii="宋体" w:hAnsi="宋体"/>
          <w:color w:val="FF0000"/>
          <w:sz w:val="24"/>
          <w:szCs w:val="24"/>
        </w:rPr>
        <w:t xml:space="preserve">(C) </w:t>
      </w:r>
      <w:r w:rsidRPr="003A252E">
        <w:rPr>
          <w:rFonts w:ascii="宋体" w:hAnsi="宋体" w:hint="eastAsia"/>
          <w:sz w:val="24"/>
          <w:szCs w:val="24"/>
        </w:rPr>
        <w:t>夏至</w:t>
      </w:r>
      <w:r w:rsidRPr="003A252E">
        <w:rPr>
          <w:rFonts w:ascii="宋体" w:hAnsi="宋体"/>
          <w:sz w:val="24"/>
          <w:szCs w:val="24"/>
        </w:rPr>
        <w:t xml:space="preserve">  </w:t>
      </w:r>
      <w:r w:rsidRPr="003A252E">
        <w:rPr>
          <w:rFonts w:ascii="宋体" w:hAnsi="宋体"/>
          <w:color w:val="000000"/>
          <w:sz w:val="24"/>
          <w:szCs w:val="24"/>
        </w:rPr>
        <w:t xml:space="preserve">(D) </w:t>
      </w:r>
      <w:r w:rsidRPr="003A252E">
        <w:rPr>
          <w:rFonts w:ascii="宋体" w:hAnsi="宋体" w:hint="eastAsia"/>
          <w:sz w:val="24"/>
          <w:szCs w:val="24"/>
        </w:rPr>
        <w:t>冬至</w:t>
      </w:r>
    </w:p>
    <w:p w:rsidR="004D1912" w:rsidRPr="003A252E" w:rsidRDefault="004D1912" w:rsidP="003A252E">
      <w:pPr>
        <w:jc w:val="left"/>
        <w:rPr>
          <w:rFonts w:ascii="宋体"/>
          <w:sz w:val="24"/>
          <w:szCs w:val="24"/>
        </w:rPr>
      </w:pPr>
      <w:r w:rsidRPr="003A252E">
        <w:rPr>
          <w:rFonts w:ascii="宋体" w:hAnsi="宋体"/>
          <w:sz w:val="24"/>
          <w:szCs w:val="24"/>
        </w:rPr>
        <w:t>17</w:t>
      </w:r>
      <w:r w:rsidRPr="003A252E">
        <w:rPr>
          <w:rFonts w:ascii="宋体" w:hAnsi="宋体" w:hint="eastAsia"/>
          <w:sz w:val="24"/>
          <w:szCs w:val="24"/>
        </w:rPr>
        <w:t>、冬夜星空中最具代表性的星座是</w:t>
      </w:r>
      <w:r w:rsidRPr="003A252E">
        <w:rPr>
          <w:rFonts w:ascii="宋体" w:hAnsi="宋体"/>
          <w:sz w:val="24"/>
          <w:szCs w:val="24"/>
        </w:rPr>
        <w:t xml:space="preserve"> (  ) b</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大犬座</w:t>
      </w:r>
      <w:r w:rsidRPr="003A252E">
        <w:rPr>
          <w:rFonts w:ascii="宋体" w:hAnsi="宋体"/>
          <w:sz w:val="24"/>
          <w:szCs w:val="24"/>
        </w:rPr>
        <w:t xml:space="preserve">  </w:t>
      </w:r>
      <w:r w:rsidRPr="003A252E">
        <w:rPr>
          <w:rFonts w:ascii="宋体" w:hAnsi="宋体"/>
          <w:color w:val="FF0000"/>
          <w:sz w:val="24"/>
          <w:szCs w:val="24"/>
        </w:rPr>
        <w:t>(B)</w:t>
      </w:r>
      <w:r w:rsidRPr="003A252E">
        <w:rPr>
          <w:rFonts w:ascii="宋体" w:hAnsi="宋体"/>
          <w:sz w:val="24"/>
          <w:szCs w:val="24"/>
        </w:rPr>
        <w:t xml:space="preserve"> </w:t>
      </w:r>
      <w:r w:rsidRPr="003A252E">
        <w:rPr>
          <w:rFonts w:ascii="宋体" w:hAnsi="宋体" w:hint="eastAsia"/>
          <w:sz w:val="24"/>
          <w:szCs w:val="24"/>
        </w:rPr>
        <w:t>猎户座</w:t>
      </w:r>
      <w:r w:rsidRPr="003A252E">
        <w:rPr>
          <w:rFonts w:ascii="宋体" w:hAnsi="宋体"/>
          <w:sz w:val="24"/>
          <w:szCs w:val="24"/>
        </w:rPr>
        <w:t xml:space="preserve">  </w:t>
      </w:r>
      <w:r w:rsidRPr="003A252E">
        <w:rPr>
          <w:rFonts w:ascii="宋体" w:hAnsi="宋体"/>
          <w:color w:val="000000"/>
          <w:sz w:val="24"/>
          <w:szCs w:val="24"/>
        </w:rPr>
        <w:t xml:space="preserve">(C) </w:t>
      </w:r>
      <w:r w:rsidRPr="003A252E">
        <w:rPr>
          <w:rFonts w:ascii="宋体" w:hAnsi="宋体" w:hint="eastAsia"/>
          <w:sz w:val="24"/>
          <w:szCs w:val="24"/>
        </w:rPr>
        <w:t>双子座</w:t>
      </w:r>
      <w:r w:rsidRPr="003A252E">
        <w:rPr>
          <w:rFonts w:ascii="宋体" w:hAnsi="宋体"/>
          <w:sz w:val="24"/>
          <w:szCs w:val="24"/>
        </w:rPr>
        <w:t xml:space="preserve">  </w:t>
      </w:r>
      <w:r w:rsidRPr="003A252E">
        <w:rPr>
          <w:rFonts w:ascii="宋体" w:hAnsi="宋体"/>
          <w:color w:val="000000"/>
          <w:sz w:val="24"/>
          <w:szCs w:val="24"/>
        </w:rPr>
        <w:t xml:space="preserve">(D) </w:t>
      </w:r>
      <w:r w:rsidRPr="003A252E">
        <w:rPr>
          <w:rFonts w:ascii="宋体" w:hAnsi="宋体" w:hint="eastAsia"/>
          <w:sz w:val="24"/>
          <w:szCs w:val="24"/>
        </w:rPr>
        <w:t>金牛座</w:t>
      </w:r>
    </w:p>
    <w:p w:rsidR="004D1912" w:rsidRPr="003A252E" w:rsidRDefault="004D1912" w:rsidP="003A252E">
      <w:pPr>
        <w:jc w:val="left"/>
        <w:rPr>
          <w:rFonts w:ascii="宋体"/>
          <w:sz w:val="24"/>
          <w:szCs w:val="24"/>
        </w:rPr>
      </w:pPr>
      <w:r w:rsidRPr="003A252E">
        <w:rPr>
          <w:rFonts w:ascii="宋体" w:hAnsi="宋体"/>
          <w:sz w:val="24"/>
          <w:szCs w:val="24"/>
        </w:rPr>
        <w:t>18</w:t>
      </w:r>
      <w:r w:rsidRPr="003A252E">
        <w:rPr>
          <w:rFonts w:ascii="宋体" w:hAnsi="宋体" w:hint="eastAsia"/>
          <w:sz w:val="24"/>
          <w:szCs w:val="24"/>
        </w:rPr>
        <w:t>、古诗十九首：迢迢牵牛星，皎皎河汉女。请问织女星位于哪一个星座</w:t>
      </w:r>
      <w:r w:rsidRPr="003A252E">
        <w:rPr>
          <w:rFonts w:ascii="宋体" w:hAnsi="宋体"/>
          <w:sz w:val="24"/>
          <w:szCs w:val="24"/>
        </w:rPr>
        <w:t>? ( ) a</w:t>
      </w:r>
    </w:p>
    <w:p w:rsidR="004D1912" w:rsidRPr="003A252E" w:rsidRDefault="004D1912" w:rsidP="003A252E">
      <w:pPr>
        <w:jc w:val="left"/>
        <w:rPr>
          <w:rFonts w:ascii="宋体"/>
          <w:sz w:val="24"/>
          <w:szCs w:val="24"/>
        </w:rPr>
      </w:pPr>
      <w:r w:rsidRPr="003A252E">
        <w:rPr>
          <w:rFonts w:ascii="宋体" w:hAnsi="宋体"/>
          <w:color w:val="FF0000"/>
          <w:sz w:val="24"/>
          <w:szCs w:val="24"/>
        </w:rPr>
        <w:t>(A)</w:t>
      </w:r>
      <w:r w:rsidRPr="003A252E">
        <w:rPr>
          <w:rFonts w:ascii="宋体" w:hAnsi="宋体"/>
          <w:sz w:val="24"/>
          <w:szCs w:val="24"/>
        </w:rPr>
        <w:t xml:space="preserve"> </w:t>
      </w:r>
      <w:r w:rsidRPr="003A252E">
        <w:rPr>
          <w:rFonts w:ascii="宋体" w:hAnsi="宋体" w:hint="eastAsia"/>
          <w:sz w:val="24"/>
          <w:szCs w:val="24"/>
        </w:rPr>
        <w:t>天琴座</w:t>
      </w:r>
      <w:r w:rsidRPr="003A252E">
        <w:rPr>
          <w:rFonts w:ascii="宋体" w:hAnsi="宋体"/>
          <w:sz w:val="24"/>
          <w:szCs w:val="24"/>
        </w:rPr>
        <w:t xml:space="preserve">  (B) </w:t>
      </w:r>
      <w:r w:rsidRPr="003A252E">
        <w:rPr>
          <w:rFonts w:ascii="宋体" w:hAnsi="宋体" w:hint="eastAsia"/>
          <w:sz w:val="24"/>
          <w:szCs w:val="24"/>
        </w:rPr>
        <w:t>室女座</w:t>
      </w:r>
      <w:r w:rsidRPr="003A252E">
        <w:rPr>
          <w:rFonts w:ascii="宋体" w:hAnsi="宋体"/>
          <w:sz w:val="24"/>
          <w:szCs w:val="24"/>
        </w:rPr>
        <w:t xml:space="preserve">  (C) </w:t>
      </w:r>
      <w:r w:rsidRPr="003A252E">
        <w:rPr>
          <w:rFonts w:ascii="宋体" w:hAnsi="宋体" w:hint="eastAsia"/>
          <w:sz w:val="24"/>
          <w:szCs w:val="24"/>
        </w:rPr>
        <w:t>仙女座</w:t>
      </w:r>
      <w:r w:rsidRPr="003A252E">
        <w:rPr>
          <w:rFonts w:ascii="宋体" w:hAnsi="宋体"/>
          <w:sz w:val="24"/>
          <w:szCs w:val="24"/>
        </w:rPr>
        <w:t xml:space="preserve">  </w:t>
      </w:r>
      <w:r w:rsidRPr="003A252E">
        <w:rPr>
          <w:rFonts w:ascii="宋体" w:hAnsi="宋体"/>
          <w:color w:val="000000"/>
          <w:sz w:val="24"/>
          <w:szCs w:val="24"/>
        </w:rPr>
        <w:t xml:space="preserve">(D) </w:t>
      </w:r>
      <w:r w:rsidRPr="003A252E">
        <w:rPr>
          <w:rFonts w:ascii="宋体" w:hAnsi="宋体" w:hint="eastAsia"/>
          <w:sz w:val="24"/>
          <w:szCs w:val="24"/>
        </w:rPr>
        <w:t>天鹅座</w:t>
      </w:r>
    </w:p>
    <w:p w:rsidR="004D1912" w:rsidRPr="003A252E" w:rsidRDefault="004D1912" w:rsidP="003A252E">
      <w:pPr>
        <w:jc w:val="left"/>
        <w:rPr>
          <w:rFonts w:ascii="宋体"/>
          <w:sz w:val="24"/>
          <w:szCs w:val="24"/>
        </w:rPr>
      </w:pPr>
      <w:r w:rsidRPr="003A252E">
        <w:rPr>
          <w:rFonts w:ascii="宋体" w:hAnsi="宋体"/>
          <w:sz w:val="24"/>
          <w:szCs w:val="24"/>
        </w:rPr>
        <w:t>22</w:t>
      </w:r>
      <w:r w:rsidRPr="003A252E">
        <w:rPr>
          <w:rFonts w:ascii="宋体" w:hAnsi="宋体" w:hint="eastAsia"/>
          <w:sz w:val="24"/>
          <w:szCs w:val="24"/>
        </w:rPr>
        <w:t>、下列星体中体积比月球大的是（）</w:t>
      </w:r>
      <w:r w:rsidRPr="003A252E">
        <w:rPr>
          <w:rFonts w:ascii="宋体" w:hAnsi="宋体"/>
          <w:sz w:val="24"/>
          <w:szCs w:val="24"/>
        </w:rPr>
        <w:t>c</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冥王星</w:t>
      </w:r>
      <w:r w:rsidRPr="003A252E">
        <w:rPr>
          <w:rFonts w:ascii="宋体" w:hAnsi="宋体"/>
          <w:sz w:val="24"/>
          <w:szCs w:val="24"/>
        </w:rPr>
        <w:t xml:space="preserve">      (B)</w:t>
      </w:r>
      <w:r w:rsidRPr="003A252E">
        <w:rPr>
          <w:rFonts w:ascii="宋体" w:hAnsi="宋体" w:hint="eastAsia"/>
          <w:sz w:val="24"/>
          <w:szCs w:val="24"/>
        </w:rPr>
        <w:t>木卫二</w:t>
      </w:r>
      <w:r w:rsidRPr="003A252E">
        <w:rPr>
          <w:rFonts w:ascii="宋体" w:hAnsi="宋体"/>
          <w:sz w:val="24"/>
          <w:szCs w:val="24"/>
        </w:rPr>
        <w:t xml:space="preserve">      </w:t>
      </w:r>
      <w:r w:rsidRPr="003A252E">
        <w:rPr>
          <w:rFonts w:ascii="宋体" w:hAnsi="宋体"/>
          <w:color w:val="FF0000"/>
          <w:sz w:val="24"/>
          <w:szCs w:val="24"/>
        </w:rPr>
        <w:t xml:space="preserve"> (C)</w:t>
      </w:r>
      <w:r w:rsidRPr="003A252E">
        <w:rPr>
          <w:rFonts w:ascii="宋体" w:hAnsi="宋体" w:hint="eastAsia"/>
          <w:sz w:val="24"/>
          <w:szCs w:val="24"/>
        </w:rPr>
        <w:t>水星</w:t>
      </w:r>
      <w:r w:rsidRPr="003A252E">
        <w:rPr>
          <w:rFonts w:ascii="宋体" w:hAnsi="宋体"/>
          <w:sz w:val="24"/>
          <w:szCs w:val="24"/>
        </w:rPr>
        <w:t xml:space="preserve">       (D)</w:t>
      </w:r>
      <w:r w:rsidRPr="003A252E">
        <w:rPr>
          <w:rFonts w:ascii="宋体" w:hAnsi="宋体" w:hint="eastAsia"/>
          <w:sz w:val="24"/>
          <w:szCs w:val="24"/>
        </w:rPr>
        <w:t>海卫一</w:t>
      </w:r>
    </w:p>
    <w:p w:rsidR="004D1912" w:rsidRPr="003A252E" w:rsidRDefault="004D1912" w:rsidP="003A252E">
      <w:pPr>
        <w:jc w:val="left"/>
        <w:rPr>
          <w:rFonts w:ascii="宋体"/>
          <w:sz w:val="24"/>
          <w:szCs w:val="24"/>
        </w:rPr>
      </w:pPr>
      <w:r w:rsidRPr="003A252E">
        <w:rPr>
          <w:rFonts w:ascii="宋体" w:hAnsi="宋体"/>
          <w:sz w:val="24"/>
          <w:szCs w:val="24"/>
        </w:rPr>
        <w:t>23</w:t>
      </w:r>
      <w:r w:rsidRPr="003A252E">
        <w:rPr>
          <w:rFonts w:ascii="宋体" w:hAnsi="宋体" w:hint="eastAsia"/>
          <w:sz w:val="24"/>
          <w:szCs w:val="24"/>
        </w:rPr>
        <w:t>、太阳系密度最大的天体是什么？</w:t>
      </w:r>
      <w:r w:rsidRPr="003A252E">
        <w:rPr>
          <w:rFonts w:ascii="宋体"/>
          <w:sz w:val="24"/>
          <w:szCs w:val="24"/>
        </w:rPr>
        <w:t>-------------</w:t>
      </w:r>
      <w:r w:rsidRPr="003A252E">
        <w:rPr>
          <w:rFonts w:ascii="宋体" w:hAnsi="宋体" w:hint="eastAsia"/>
          <w:sz w:val="24"/>
          <w:szCs w:val="24"/>
        </w:rPr>
        <w:t>地球。那么太阳系密度第二大的天体是什么？</w:t>
      </w:r>
      <w:r w:rsidRPr="003A252E">
        <w:rPr>
          <w:rFonts w:ascii="宋体" w:hAnsi="宋体"/>
          <w:sz w:val="24"/>
          <w:szCs w:val="24"/>
        </w:rPr>
        <w:t>d</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火星</w:t>
      </w:r>
      <w:r w:rsidRPr="003A252E">
        <w:rPr>
          <w:rFonts w:ascii="宋体" w:hAnsi="宋体"/>
          <w:sz w:val="24"/>
          <w:szCs w:val="24"/>
        </w:rPr>
        <w:t xml:space="preserve">      (B) </w:t>
      </w:r>
      <w:r w:rsidRPr="003A252E">
        <w:rPr>
          <w:rFonts w:ascii="宋体" w:hAnsi="宋体" w:hint="eastAsia"/>
          <w:sz w:val="24"/>
          <w:szCs w:val="24"/>
        </w:rPr>
        <w:t>木星</w:t>
      </w:r>
      <w:r w:rsidRPr="003A252E">
        <w:rPr>
          <w:rFonts w:ascii="宋体" w:hAnsi="宋体"/>
          <w:sz w:val="24"/>
          <w:szCs w:val="24"/>
        </w:rPr>
        <w:t xml:space="preserve">        (C) </w:t>
      </w:r>
      <w:r w:rsidRPr="003A252E">
        <w:rPr>
          <w:rFonts w:ascii="宋体" w:hAnsi="宋体" w:hint="eastAsia"/>
          <w:sz w:val="24"/>
          <w:szCs w:val="24"/>
        </w:rPr>
        <w:t>金星</w:t>
      </w:r>
      <w:r w:rsidRPr="003A252E">
        <w:rPr>
          <w:rFonts w:ascii="宋体" w:hAnsi="宋体"/>
          <w:sz w:val="24"/>
          <w:szCs w:val="24"/>
        </w:rPr>
        <w:t xml:space="preserve">      </w:t>
      </w:r>
      <w:r w:rsidRPr="003A252E">
        <w:rPr>
          <w:rFonts w:ascii="宋体" w:hAnsi="宋体"/>
          <w:color w:val="FF0000"/>
          <w:sz w:val="24"/>
          <w:szCs w:val="24"/>
        </w:rPr>
        <w:t>(D)</w:t>
      </w:r>
      <w:r w:rsidRPr="003A252E">
        <w:rPr>
          <w:rFonts w:ascii="宋体" w:hAnsi="宋体" w:hint="eastAsia"/>
          <w:sz w:val="24"/>
          <w:szCs w:val="24"/>
        </w:rPr>
        <w:t>水星</w:t>
      </w:r>
    </w:p>
    <w:p w:rsidR="004D1912" w:rsidRPr="003A252E" w:rsidRDefault="004D1912" w:rsidP="003A252E">
      <w:pPr>
        <w:jc w:val="left"/>
        <w:rPr>
          <w:rFonts w:ascii="宋体"/>
          <w:sz w:val="24"/>
          <w:szCs w:val="24"/>
        </w:rPr>
      </w:pPr>
      <w:r w:rsidRPr="003A252E">
        <w:rPr>
          <w:rFonts w:ascii="宋体" w:hAnsi="宋体"/>
          <w:sz w:val="24"/>
          <w:szCs w:val="24"/>
        </w:rPr>
        <w:t>24</w:t>
      </w:r>
      <w:r w:rsidRPr="003A252E">
        <w:rPr>
          <w:rFonts w:ascii="宋体" w:hAnsi="宋体" w:hint="eastAsia"/>
          <w:sz w:val="24"/>
          <w:szCs w:val="24"/>
        </w:rPr>
        <w:t>、在利用风力航行的年代，从中国到东非行走图中的航线，冬季最易航行的路线是：（</w:t>
      </w:r>
      <w:r w:rsidRPr="003A252E">
        <w:rPr>
          <w:rFonts w:ascii="宋体" w:hAnsi="宋体"/>
          <w:sz w:val="24"/>
          <w:szCs w:val="24"/>
        </w:rPr>
        <w:t xml:space="preserve">  </w:t>
      </w:r>
      <w:r w:rsidRPr="003A252E">
        <w:rPr>
          <w:rFonts w:ascii="宋体" w:hAnsi="宋体"/>
          <w:color w:val="0000FF"/>
          <w:sz w:val="24"/>
          <w:szCs w:val="24"/>
        </w:rPr>
        <w:t>A</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、中国闽南至中南半岛东侧</w:t>
      </w:r>
      <w:r w:rsidRPr="003A252E">
        <w:rPr>
          <w:rFonts w:ascii="宋体" w:hAnsi="宋体"/>
          <w:sz w:val="24"/>
          <w:szCs w:val="24"/>
        </w:rPr>
        <w:t xml:space="preserve">          B</w:t>
      </w:r>
      <w:r w:rsidRPr="003A252E">
        <w:rPr>
          <w:rFonts w:ascii="宋体" w:hAnsi="宋体" w:hint="eastAsia"/>
          <w:sz w:val="24"/>
          <w:szCs w:val="24"/>
        </w:rPr>
        <w:t>、新加坡出马六甲海峡</w:t>
      </w:r>
    </w:p>
    <w:p w:rsidR="004D1912" w:rsidRPr="003A252E" w:rsidRDefault="004D1912" w:rsidP="003A252E">
      <w:pPr>
        <w:ind w:firstLineChars="200" w:firstLine="31680"/>
        <w:jc w:val="left"/>
        <w:rPr>
          <w:rFonts w:ascii="宋体"/>
          <w:sz w:val="24"/>
          <w:szCs w:val="24"/>
        </w:rPr>
      </w:pPr>
      <w:r w:rsidRPr="003A252E">
        <w:rPr>
          <w:rFonts w:ascii="宋体" w:hAnsi="宋体"/>
          <w:sz w:val="24"/>
          <w:szCs w:val="24"/>
        </w:rPr>
        <w:t>C</w:t>
      </w:r>
      <w:r w:rsidRPr="003A252E">
        <w:rPr>
          <w:rFonts w:ascii="宋体" w:hAnsi="宋体" w:hint="eastAsia"/>
          <w:sz w:val="24"/>
          <w:szCs w:val="24"/>
        </w:rPr>
        <w:t>、爪哇岛东侧至印度半岛西侧</w:t>
      </w:r>
      <w:r w:rsidRPr="003A252E">
        <w:rPr>
          <w:rFonts w:ascii="宋体" w:hAnsi="宋体"/>
          <w:sz w:val="24"/>
          <w:szCs w:val="24"/>
        </w:rPr>
        <w:t xml:space="preserve">        D</w:t>
      </w:r>
      <w:r w:rsidRPr="003A252E">
        <w:rPr>
          <w:rFonts w:ascii="宋体" w:hAnsi="宋体" w:hint="eastAsia"/>
          <w:sz w:val="24"/>
          <w:szCs w:val="24"/>
        </w:rPr>
        <w:t>、印度半岛西侧至阿拉伯半岛东侧</w:t>
      </w:r>
    </w:p>
    <w:p w:rsidR="004D1912" w:rsidRPr="003A252E" w:rsidRDefault="004D1912" w:rsidP="003A252E">
      <w:pPr>
        <w:ind w:firstLineChars="200" w:firstLine="31680"/>
        <w:jc w:val="left"/>
        <w:rPr>
          <w:rFonts w:ascii="宋体"/>
          <w:sz w:val="24"/>
          <w:szCs w:val="24"/>
        </w:rPr>
      </w:pPr>
      <w:r w:rsidRPr="003A252E">
        <w:rPr>
          <w:rFonts w:ascii="宋体" w:hAnsi="宋体"/>
          <w:sz w:val="24"/>
          <w:szCs w:val="24"/>
        </w:rPr>
        <w:t>25</w:t>
      </w:r>
      <w:r w:rsidRPr="003A252E">
        <w:rPr>
          <w:rFonts w:ascii="宋体" w:hAnsi="宋体" w:hint="eastAsia"/>
          <w:sz w:val="24"/>
          <w:szCs w:val="24"/>
        </w:rPr>
        <w:t>，下列四组地形中，全部属于西部大开发区域的是：（</w:t>
      </w:r>
      <w:r w:rsidRPr="003A252E">
        <w:rPr>
          <w:rFonts w:ascii="宋体" w:hAnsi="宋体"/>
          <w:sz w:val="24"/>
          <w:szCs w:val="24"/>
        </w:rPr>
        <w:t xml:space="preserve">  </w:t>
      </w:r>
      <w:r w:rsidRPr="003A252E">
        <w:rPr>
          <w:rFonts w:ascii="宋体" w:hAnsi="宋体"/>
          <w:color w:val="0000FF"/>
          <w:sz w:val="24"/>
          <w:szCs w:val="24"/>
        </w:rPr>
        <w:t>A</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、四川盆地～阿尔泰山～云贵高原～祁连山</w:t>
      </w:r>
    </w:p>
    <w:p w:rsidR="004D1912" w:rsidRPr="003A252E" w:rsidRDefault="004D1912" w:rsidP="003A252E">
      <w:pPr>
        <w:jc w:val="left"/>
        <w:rPr>
          <w:rFonts w:ascii="宋体"/>
          <w:sz w:val="24"/>
          <w:szCs w:val="24"/>
        </w:rPr>
      </w:pPr>
      <w:r w:rsidRPr="003A252E">
        <w:rPr>
          <w:rFonts w:ascii="宋体" w:hAnsi="宋体"/>
          <w:sz w:val="24"/>
          <w:szCs w:val="24"/>
        </w:rPr>
        <w:t xml:space="preserve">    B</w:t>
      </w:r>
      <w:r w:rsidRPr="003A252E">
        <w:rPr>
          <w:rFonts w:ascii="宋体" w:hAnsi="宋体" w:hint="eastAsia"/>
          <w:sz w:val="24"/>
          <w:szCs w:val="24"/>
        </w:rPr>
        <w:t>、柴达木盆地～天山～江南丘陵～云贵高原</w:t>
      </w:r>
    </w:p>
    <w:p w:rsidR="004D1912" w:rsidRPr="003A252E" w:rsidRDefault="004D1912" w:rsidP="003A252E">
      <w:pPr>
        <w:jc w:val="left"/>
        <w:rPr>
          <w:rFonts w:ascii="宋体"/>
          <w:sz w:val="24"/>
          <w:szCs w:val="24"/>
        </w:rPr>
      </w:pPr>
      <w:r w:rsidRPr="003A252E">
        <w:rPr>
          <w:rFonts w:ascii="宋体" w:hAnsi="宋体"/>
          <w:sz w:val="24"/>
          <w:szCs w:val="24"/>
        </w:rPr>
        <w:t xml:space="preserve">    C</w:t>
      </w:r>
      <w:r w:rsidRPr="003A252E">
        <w:rPr>
          <w:rFonts w:ascii="宋体" w:hAnsi="宋体" w:hint="eastAsia"/>
          <w:sz w:val="24"/>
          <w:szCs w:val="24"/>
        </w:rPr>
        <w:t>、准噶尔盆地～长白山～青藏高原～横断山</w:t>
      </w:r>
    </w:p>
    <w:p w:rsidR="004D1912" w:rsidRPr="003A252E" w:rsidRDefault="004D1912" w:rsidP="003A252E">
      <w:pPr>
        <w:jc w:val="left"/>
        <w:rPr>
          <w:rFonts w:ascii="宋体"/>
          <w:sz w:val="24"/>
          <w:szCs w:val="24"/>
        </w:rPr>
      </w:pPr>
      <w:r w:rsidRPr="003A252E">
        <w:rPr>
          <w:rFonts w:ascii="宋体" w:hAnsi="宋体"/>
          <w:sz w:val="24"/>
          <w:szCs w:val="24"/>
        </w:rPr>
        <w:t xml:space="preserve">    D</w:t>
      </w:r>
      <w:r w:rsidRPr="003A252E">
        <w:rPr>
          <w:rFonts w:ascii="宋体" w:hAnsi="宋体" w:hint="eastAsia"/>
          <w:sz w:val="24"/>
          <w:szCs w:val="24"/>
        </w:rPr>
        <w:t>、塔里木盆地～云贵高原～黄土高原～太行山</w:t>
      </w:r>
    </w:p>
    <w:p w:rsidR="004D1912" w:rsidRPr="003A252E" w:rsidRDefault="004D1912" w:rsidP="003A252E">
      <w:pPr>
        <w:ind w:firstLineChars="200" w:firstLine="31680"/>
        <w:jc w:val="left"/>
        <w:rPr>
          <w:rFonts w:ascii="宋体"/>
          <w:sz w:val="24"/>
          <w:szCs w:val="24"/>
        </w:rPr>
      </w:pPr>
      <w:r w:rsidRPr="003A252E">
        <w:rPr>
          <w:rFonts w:ascii="宋体" w:hAnsi="宋体"/>
          <w:sz w:val="24"/>
          <w:szCs w:val="24"/>
        </w:rPr>
        <w:t>25</w:t>
      </w:r>
      <w:r w:rsidRPr="003A252E">
        <w:rPr>
          <w:rFonts w:ascii="宋体" w:hAnsi="宋体" w:hint="eastAsia"/>
          <w:sz w:val="24"/>
          <w:szCs w:val="24"/>
        </w:rPr>
        <w:t>、西部地区正在大力发展水电事业，其中已经建成并在最近开始向上海输送电能的水电站是：（</w:t>
      </w:r>
      <w:r w:rsidRPr="003A252E">
        <w:rPr>
          <w:rFonts w:ascii="宋体" w:hAnsi="宋体"/>
          <w:sz w:val="24"/>
          <w:szCs w:val="24"/>
        </w:rPr>
        <w:t xml:space="preserve"> </w:t>
      </w:r>
      <w:r w:rsidRPr="003A252E">
        <w:rPr>
          <w:rFonts w:ascii="宋体" w:hAnsi="宋体"/>
          <w:color w:val="0000FF"/>
          <w:sz w:val="24"/>
          <w:szCs w:val="24"/>
        </w:rPr>
        <w:t xml:space="preserve"> A</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、二滩水电站</w:t>
      </w:r>
      <w:r w:rsidRPr="003A252E">
        <w:rPr>
          <w:rFonts w:ascii="宋体" w:hAnsi="宋体"/>
          <w:sz w:val="24"/>
          <w:szCs w:val="24"/>
        </w:rPr>
        <w:t xml:space="preserve">     B</w:t>
      </w:r>
      <w:r w:rsidRPr="003A252E">
        <w:rPr>
          <w:rFonts w:ascii="宋体" w:hAnsi="宋体" w:hint="eastAsia"/>
          <w:sz w:val="24"/>
          <w:szCs w:val="24"/>
        </w:rPr>
        <w:t>、丹江口水电站</w:t>
      </w:r>
      <w:r w:rsidRPr="003A252E">
        <w:rPr>
          <w:rFonts w:ascii="宋体" w:hAnsi="宋体"/>
          <w:sz w:val="24"/>
          <w:szCs w:val="24"/>
        </w:rPr>
        <w:t xml:space="preserve">    C</w:t>
      </w:r>
      <w:r w:rsidRPr="003A252E">
        <w:rPr>
          <w:rFonts w:ascii="宋体" w:hAnsi="宋体" w:hint="eastAsia"/>
          <w:sz w:val="24"/>
          <w:szCs w:val="24"/>
        </w:rPr>
        <w:t>、龙羊峡水电站</w:t>
      </w:r>
      <w:r w:rsidRPr="003A252E">
        <w:rPr>
          <w:rFonts w:ascii="宋体" w:hAnsi="宋体"/>
          <w:sz w:val="24"/>
          <w:szCs w:val="24"/>
        </w:rPr>
        <w:t xml:space="preserve">    D</w:t>
      </w:r>
      <w:r w:rsidRPr="003A252E">
        <w:rPr>
          <w:rFonts w:ascii="宋体" w:hAnsi="宋体" w:hint="eastAsia"/>
          <w:sz w:val="24"/>
          <w:szCs w:val="24"/>
        </w:rPr>
        <w:t>、新安江水电站</w:t>
      </w:r>
    </w:p>
    <w:p w:rsidR="004D1912" w:rsidRPr="003A252E" w:rsidRDefault="004D1912" w:rsidP="003A252E">
      <w:pPr>
        <w:ind w:firstLineChars="200" w:firstLine="31680"/>
        <w:jc w:val="left"/>
        <w:rPr>
          <w:rFonts w:ascii="宋体"/>
          <w:sz w:val="24"/>
          <w:szCs w:val="24"/>
        </w:rPr>
      </w:pPr>
      <w:r w:rsidRPr="003A252E">
        <w:rPr>
          <w:rFonts w:ascii="宋体" w:hAnsi="宋体"/>
          <w:sz w:val="24"/>
          <w:szCs w:val="24"/>
        </w:rPr>
        <w:t>26</w:t>
      </w:r>
      <w:r w:rsidRPr="003A252E">
        <w:rPr>
          <w:rFonts w:ascii="宋体" w:hAnsi="宋体" w:hint="eastAsia"/>
          <w:sz w:val="24"/>
          <w:szCs w:val="24"/>
        </w:rPr>
        <w:t>、青藏铁路将经过三江源</w:t>
      </w:r>
      <w:r w:rsidRPr="003A252E">
        <w:rPr>
          <w:rFonts w:ascii="宋体" w:hAnsi="宋体"/>
          <w:sz w:val="24"/>
          <w:szCs w:val="24"/>
        </w:rPr>
        <w:t>(</w:t>
      </w:r>
      <w:r w:rsidRPr="003A252E">
        <w:rPr>
          <w:rFonts w:ascii="宋体" w:hAnsi="宋体" w:hint="eastAsia"/>
          <w:sz w:val="24"/>
          <w:szCs w:val="24"/>
        </w:rPr>
        <w:t>长江、黄河、澜沧江之源</w:t>
      </w:r>
      <w:r w:rsidRPr="003A252E">
        <w:rPr>
          <w:rFonts w:ascii="宋体" w:hAnsi="宋体"/>
          <w:sz w:val="24"/>
          <w:szCs w:val="24"/>
        </w:rPr>
        <w:t>)</w:t>
      </w:r>
      <w:r w:rsidRPr="003A252E">
        <w:rPr>
          <w:rFonts w:ascii="宋体" w:hAnsi="宋体" w:hint="eastAsia"/>
          <w:sz w:val="24"/>
          <w:szCs w:val="24"/>
        </w:rPr>
        <w:t>地区。下列关于该地区地理环境特点的叙述，正确的是：（</w:t>
      </w:r>
      <w:r w:rsidRPr="003A252E">
        <w:rPr>
          <w:rFonts w:ascii="宋体" w:hAnsi="宋体"/>
          <w:sz w:val="24"/>
          <w:szCs w:val="24"/>
        </w:rPr>
        <w:t xml:space="preserve">  </w:t>
      </w:r>
      <w:r w:rsidRPr="003A252E">
        <w:rPr>
          <w:rFonts w:ascii="宋体" w:hAnsi="宋体"/>
          <w:color w:val="0000FF"/>
          <w:sz w:val="24"/>
          <w:szCs w:val="24"/>
        </w:rPr>
        <w:t>C</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、山高坡陡，地势起伏大</w:t>
      </w:r>
      <w:r w:rsidRPr="003A252E">
        <w:rPr>
          <w:rFonts w:ascii="宋体" w:hAnsi="宋体"/>
          <w:sz w:val="24"/>
          <w:szCs w:val="24"/>
        </w:rPr>
        <w:t xml:space="preserve">            B</w:t>
      </w:r>
      <w:r w:rsidRPr="003A252E">
        <w:rPr>
          <w:rFonts w:ascii="宋体" w:hAnsi="宋体" w:hint="eastAsia"/>
          <w:sz w:val="24"/>
          <w:szCs w:val="24"/>
        </w:rPr>
        <w:t>、太阳辐射强，日照时间长，热量充足</w:t>
      </w:r>
    </w:p>
    <w:p w:rsidR="004D1912" w:rsidRPr="003A252E" w:rsidRDefault="004D1912" w:rsidP="003A252E">
      <w:pPr>
        <w:ind w:firstLineChars="200" w:firstLine="31680"/>
        <w:jc w:val="left"/>
        <w:rPr>
          <w:rFonts w:ascii="宋体"/>
          <w:sz w:val="24"/>
          <w:szCs w:val="24"/>
        </w:rPr>
      </w:pPr>
      <w:r w:rsidRPr="003A252E">
        <w:rPr>
          <w:rFonts w:ascii="宋体" w:hAnsi="宋体"/>
          <w:sz w:val="24"/>
          <w:szCs w:val="24"/>
        </w:rPr>
        <w:t>C</w:t>
      </w:r>
      <w:r w:rsidRPr="003A252E">
        <w:rPr>
          <w:rFonts w:ascii="宋体" w:hAnsi="宋体" w:hint="eastAsia"/>
          <w:sz w:val="24"/>
          <w:szCs w:val="24"/>
        </w:rPr>
        <w:t>、气温低，牧草矮，生态环境脆弱</w:t>
      </w:r>
      <w:r w:rsidRPr="003A252E">
        <w:rPr>
          <w:rFonts w:ascii="宋体" w:hAnsi="宋体"/>
          <w:sz w:val="24"/>
          <w:szCs w:val="24"/>
        </w:rPr>
        <w:t xml:space="preserve">    D</w:t>
      </w:r>
      <w:r w:rsidRPr="003A252E">
        <w:rPr>
          <w:rFonts w:ascii="宋体" w:hAnsi="宋体" w:hint="eastAsia"/>
          <w:sz w:val="24"/>
          <w:szCs w:val="24"/>
        </w:rPr>
        <w:t>、积雪冰川多，水资源和水能资源丰富</w:t>
      </w:r>
    </w:p>
    <w:p w:rsidR="004D1912" w:rsidRPr="003A252E" w:rsidRDefault="004D1912" w:rsidP="003A252E">
      <w:pPr>
        <w:ind w:firstLineChars="200" w:firstLine="31680"/>
        <w:jc w:val="left"/>
        <w:rPr>
          <w:rFonts w:ascii="宋体"/>
          <w:sz w:val="24"/>
          <w:szCs w:val="24"/>
        </w:rPr>
      </w:pPr>
      <w:r w:rsidRPr="003A252E">
        <w:rPr>
          <w:rFonts w:ascii="宋体" w:hAnsi="宋体" w:hint="eastAsia"/>
          <w:sz w:val="24"/>
          <w:szCs w:val="24"/>
        </w:rPr>
        <w:t>中国海军环球航行舰艇编队于北京时间</w:t>
      </w:r>
      <w:r w:rsidRPr="003A252E">
        <w:rPr>
          <w:rFonts w:ascii="宋体" w:hAnsi="宋体"/>
          <w:sz w:val="24"/>
          <w:szCs w:val="24"/>
        </w:rPr>
        <w:t>7</w:t>
      </w:r>
      <w:r w:rsidRPr="003A252E">
        <w:rPr>
          <w:rFonts w:ascii="宋体" w:hAnsi="宋体" w:hint="eastAsia"/>
          <w:sz w:val="24"/>
          <w:szCs w:val="24"/>
        </w:rPr>
        <w:t>月</w:t>
      </w:r>
      <w:r w:rsidRPr="003A252E">
        <w:rPr>
          <w:rFonts w:ascii="宋体" w:hAnsi="宋体"/>
          <w:sz w:val="24"/>
          <w:szCs w:val="24"/>
        </w:rPr>
        <w:t>22</w:t>
      </w:r>
      <w:r w:rsidRPr="003A252E">
        <w:rPr>
          <w:rFonts w:ascii="宋体" w:hAnsi="宋体" w:hint="eastAsia"/>
          <w:sz w:val="24"/>
          <w:szCs w:val="24"/>
        </w:rPr>
        <w:t>日凌晨</w:t>
      </w:r>
      <w:r w:rsidRPr="003A252E">
        <w:rPr>
          <w:rFonts w:ascii="宋体" w:hAnsi="宋体"/>
          <w:sz w:val="24"/>
          <w:szCs w:val="24"/>
        </w:rPr>
        <w:t>2</w:t>
      </w:r>
      <w:r w:rsidRPr="003A252E">
        <w:rPr>
          <w:rFonts w:ascii="宋体" w:hAnsi="宋体" w:hint="eastAsia"/>
          <w:sz w:val="24"/>
          <w:szCs w:val="24"/>
        </w:rPr>
        <w:t>时，在西经</w:t>
      </w:r>
      <w:r w:rsidRPr="003A252E">
        <w:rPr>
          <w:rFonts w:ascii="宋体" w:hAnsi="宋体"/>
          <w:sz w:val="24"/>
          <w:szCs w:val="24"/>
        </w:rPr>
        <w:t>32</w:t>
      </w:r>
      <w:r w:rsidRPr="003A252E">
        <w:rPr>
          <w:rFonts w:ascii="宋体" w:hAnsi="宋体" w:hint="eastAsia"/>
          <w:sz w:val="24"/>
          <w:szCs w:val="24"/>
        </w:rPr>
        <w:t>度～</w:t>
      </w:r>
      <w:r w:rsidRPr="003A252E">
        <w:rPr>
          <w:rFonts w:ascii="宋体" w:hAnsi="宋体"/>
          <w:sz w:val="24"/>
          <w:szCs w:val="24"/>
        </w:rPr>
        <w:t>35</w:t>
      </w:r>
      <w:r w:rsidRPr="003A252E">
        <w:rPr>
          <w:rFonts w:ascii="宋体" w:hAnsi="宋体" w:hint="eastAsia"/>
          <w:sz w:val="24"/>
          <w:szCs w:val="24"/>
        </w:rPr>
        <w:t>度海域穿越赤道进入南半球，此后一段时间，海军官兵发现舰艇上国旗飘向：（</w:t>
      </w:r>
      <w:r w:rsidRPr="003A252E">
        <w:rPr>
          <w:rFonts w:ascii="宋体" w:hAnsi="宋体"/>
          <w:sz w:val="24"/>
          <w:szCs w:val="24"/>
        </w:rPr>
        <w:t xml:space="preserve"> A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 A</w:t>
      </w:r>
      <w:r w:rsidRPr="003A252E">
        <w:rPr>
          <w:rFonts w:ascii="宋体" w:hAnsi="宋体" w:hint="eastAsia"/>
          <w:sz w:val="24"/>
          <w:szCs w:val="24"/>
        </w:rPr>
        <w:t>、西北方</w:t>
      </w:r>
      <w:r w:rsidRPr="003A252E">
        <w:rPr>
          <w:rFonts w:ascii="宋体" w:hAnsi="宋体"/>
          <w:sz w:val="24"/>
          <w:szCs w:val="24"/>
        </w:rPr>
        <w:t xml:space="preserve"> B</w:t>
      </w:r>
      <w:r w:rsidRPr="003A252E">
        <w:rPr>
          <w:rFonts w:ascii="宋体" w:hAnsi="宋体" w:hint="eastAsia"/>
          <w:sz w:val="24"/>
          <w:szCs w:val="24"/>
        </w:rPr>
        <w:t>、东北方</w:t>
      </w:r>
      <w:r w:rsidRPr="003A252E">
        <w:rPr>
          <w:rFonts w:ascii="宋体" w:hAnsi="宋体"/>
          <w:sz w:val="24"/>
          <w:szCs w:val="24"/>
        </w:rPr>
        <w:t xml:space="preserve"> C</w:t>
      </w:r>
      <w:r w:rsidRPr="003A252E">
        <w:rPr>
          <w:rFonts w:ascii="宋体" w:hAnsi="宋体" w:hint="eastAsia"/>
          <w:sz w:val="24"/>
          <w:szCs w:val="24"/>
        </w:rPr>
        <w:t>、西南方</w:t>
      </w:r>
      <w:r w:rsidRPr="003A252E">
        <w:rPr>
          <w:rFonts w:ascii="宋体" w:hAnsi="宋体"/>
          <w:sz w:val="24"/>
          <w:szCs w:val="24"/>
        </w:rPr>
        <w:t xml:space="preserve"> D</w:t>
      </w:r>
      <w:r w:rsidRPr="003A252E">
        <w:rPr>
          <w:rFonts w:ascii="宋体" w:hAnsi="宋体" w:hint="eastAsia"/>
          <w:sz w:val="24"/>
          <w:szCs w:val="24"/>
        </w:rPr>
        <w:t>、东南方</w:t>
      </w:r>
      <w:r w:rsidRPr="003A252E">
        <w:rPr>
          <w:rFonts w:ascii="宋体"/>
          <w:sz w:val="24"/>
          <w:szCs w:val="24"/>
        </w:rPr>
        <w:br/>
      </w:r>
      <w:r w:rsidRPr="003A252E">
        <w:rPr>
          <w:rFonts w:ascii="宋体" w:hAnsi="宋体"/>
          <w:sz w:val="24"/>
          <w:szCs w:val="24"/>
        </w:rPr>
        <w:t xml:space="preserve"> 27</w:t>
      </w:r>
      <w:r w:rsidRPr="003A252E">
        <w:rPr>
          <w:rFonts w:ascii="宋体" w:hAnsi="宋体" w:hint="eastAsia"/>
          <w:sz w:val="24"/>
          <w:szCs w:val="24"/>
        </w:rPr>
        <w:t>、中国海军环球航行舰艇编队在南太平洋海域航行时，在一瞬间由北京时间</w:t>
      </w:r>
      <w:r w:rsidRPr="003A252E">
        <w:rPr>
          <w:rFonts w:ascii="宋体" w:hAnsi="宋体"/>
          <w:sz w:val="24"/>
          <w:szCs w:val="24"/>
        </w:rPr>
        <w:t>9</w:t>
      </w:r>
      <w:r w:rsidRPr="003A252E">
        <w:rPr>
          <w:rFonts w:ascii="宋体" w:hAnsi="宋体" w:hint="eastAsia"/>
          <w:sz w:val="24"/>
          <w:szCs w:val="24"/>
        </w:rPr>
        <w:t>月</w:t>
      </w:r>
      <w:r w:rsidRPr="003A252E">
        <w:rPr>
          <w:rFonts w:ascii="宋体" w:hAnsi="宋体"/>
          <w:sz w:val="24"/>
          <w:szCs w:val="24"/>
        </w:rPr>
        <w:t>8</w:t>
      </w:r>
      <w:r w:rsidRPr="003A252E">
        <w:rPr>
          <w:rFonts w:ascii="宋体" w:hAnsi="宋体" w:hint="eastAsia"/>
          <w:sz w:val="24"/>
          <w:szCs w:val="24"/>
        </w:rPr>
        <w:t>日</w:t>
      </w:r>
      <w:r w:rsidRPr="003A252E">
        <w:rPr>
          <w:rFonts w:ascii="宋体" w:hAnsi="宋体"/>
          <w:sz w:val="24"/>
          <w:szCs w:val="24"/>
        </w:rPr>
        <w:t>8</w:t>
      </w:r>
      <w:r w:rsidRPr="003A252E">
        <w:rPr>
          <w:rFonts w:ascii="宋体" w:hAnsi="宋体" w:hint="eastAsia"/>
          <w:sz w:val="24"/>
          <w:szCs w:val="24"/>
        </w:rPr>
        <w:t>时</w:t>
      </w:r>
      <w:r w:rsidRPr="003A252E">
        <w:rPr>
          <w:rFonts w:ascii="宋体" w:hAnsi="宋体"/>
          <w:sz w:val="24"/>
          <w:szCs w:val="24"/>
        </w:rPr>
        <w:t>18</w:t>
      </w:r>
      <w:r w:rsidRPr="003A252E">
        <w:rPr>
          <w:rFonts w:ascii="宋体" w:hAnsi="宋体" w:hint="eastAsia"/>
          <w:sz w:val="24"/>
          <w:szCs w:val="24"/>
        </w:rPr>
        <w:t>分直接跳人</w:t>
      </w:r>
      <w:r w:rsidRPr="003A252E">
        <w:rPr>
          <w:rFonts w:ascii="宋体" w:hAnsi="宋体"/>
          <w:sz w:val="24"/>
          <w:szCs w:val="24"/>
        </w:rPr>
        <w:t>9</w:t>
      </w:r>
      <w:r w:rsidRPr="003A252E">
        <w:rPr>
          <w:rFonts w:ascii="宋体" w:hAnsi="宋体" w:hint="eastAsia"/>
          <w:sz w:val="24"/>
          <w:szCs w:val="24"/>
        </w:rPr>
        <w:t>月</w:t>
      </w:r>
      <w:r w:rsidRPr="003A252E">
        <w:rPr>
          <w:rFonts w:ascii="宋体" w:hAnsi="宋体"/>
          <w:sz w:val="24"/>
          <w:szCs w:val="24"/>
        </w:rPr>
        <w:t>9</w:t>
      </w:r>
      <w:r w:rsidRPr="003A252E">
        <w:rPr>
          <w:rFonts w:ascii="宋体" w:hAnsi="宋体" w:hint="eastAsia"/>
          <w:sz w:val="24"/>
          <w:szCs w:val="24"/>
        </w:rPr>
        <w:t>日</w:t>
      </w:r>
      <w:r w:rsidRPr="003A252E">
        <w:rPr>
          <w:rFonts w:ascii="宋体" w:hAnsi="宋体"/>
          <w:sz w:val="24"/>
          <w:szCs w:val="24"/>
        </w:rPr>
        <w:t>8</w:t>
      </w:r>
      <w:r w:rsidRPr="003A252E">
        <w:rPr>
          <w:rFonts w:ascii="宋体" w:hAnsi="宋体" w:hint="eastAsia"/>
          <w:sz w:val="24"/>
          <w:szCs w:val="24"/>
        </w:rPr>
        <w:t>时</w:t>
      </w:r>
      <w:r w:rsidRPr="003A252E">
        <w:rPr>
          <w:rFonts w:ascii="宋体" w:hAnsi="宋体"/>
          <w:sz w:val="24"/>
          <w:szCs w:val="24"/>
        </w:rPr>
        <w:t>18</w:t>
      </w:r>
      <w:r w:rsidRPr="003A252E">
        <w:rPr>
          <w:rFonts w:ascii="宋体" w:hAnsi="宋体" w:hint="eastAsia"/>
          <w:sz w:val="24"/>
          <w:szCs w:val="24"/>
        </w:rPr>
        <w:t>分。此时，全球处于</w:t>
      </w:r>
      <w:r w:rsidRPr="003A252E">
        <w:rPr>
          <w:rFonts w:ascii="宋体" w:hAnsi="宋体"/>
          <w:sz w:val="24"/>
          <w:szCs w:val="24"/>
        </w:rPr>
        <w:t>9</w:t>
      </w:r>
      <w:r w:rsidRPr="003A252E">
        <w:rPr>
          <w:rFonts w:ascii="宋体" w:hAnsi="宋体" w:hint="eastAsia"/>
          <w:sz w:val="24"/>
          <w:szCs w:val="24"/>
        </w:rPr>
        <w:t>月</w:t>
      </w:r>
      <w:r w:rsidRPr="003A252E">
        <w:rPr>
          <w:rFonts w:ascii="宋体" w:hAnsi="宋体"/>
          <w:sz w:val="24"/>
          <w:szCs w:val="24"/>
        </w:rPr>
        <w:t>9</w:t>
      </w:r>
      <w:r w:rsidRPr="003A252E">
        <w:rPr>
          <w:rFonts w:ascii="宋体" w:hAnsi="宋体" w:hint="eastAsia"/>
          <w:sz w:val="24"/>
          <w:szCs w:val="24"/>
        </w:rPr>
        <w:t>日的范围：（</w:t>
      </w:r>
      <w:r w:rsidRPr="003A252E">
        <w:rPr>
          <w:rFonts w:ascii="宋体" w:hAnsi="宋体"/>
          <w:sz w:val="24"/>
          <w:szCs w:val="24"/>
        </w:rPr>
        <w:t xml:space="preserve"> C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 A</w:t>
      </w:r>
      <w:r w:rsidRPr="003A252E">
        <w:rPr>
          <w:rFonts w:ascii="宋体" w:hAnsi="宋体" w:hint="eastAsia"/>
          <w:sz w:val="24"/>
          <w:szCs w:val="24"/>
        </w:rPr>
        <w:t>、正好一半地区</w:t>
      </w:r>
      <w:r w:rsidRPr="003A252E">
        <w:rPr>
          <w:rFonts w:ascii="宋体" w:hAnsi="宋体"/>
          <w:sz w:val="24"/>
          <w:szCs w:val="24"/>
        </w:rPr>
        <w:t xml:space="preserve"> B</w:t>
      </w:r>
      <w:r w:rsidRPr="003A252E">
        <w:rPr>
          <w:rFonts w:ascii="宋体" w:hAnsi="宋体" w:hint="eastAsia"/>
          <w:sz w:val="24"/>
          <w:szCs w:val="24"/>
        </w:rPr>
        <w:t>、大于一半地区</w:t>
      </w:r>
      <w:r w:rsidRPr="003A252E">
        <w:rPr>
          <w:rFonts w:ascii="宋体" w:hAnsi="宋体"/>
          <w:sz w:val="24"/>
          <w:szCs w:val="24"/>
        </w:rPr>
        <w:t xml:space="preserve"> C</w:t>
      </w:r>
      <w:r w:rsidRPr="003A252E">
        <w:rPr>
          <w:rFonts w:ascii="宋体" w:hAnsi="宋体" w:hint="eastAsia"/>
          <w:sz w:val="24"/>
          <w:szCs w:val="24"/>
        </w:rPr>
        <w:t>、小于一半地区</w:t>
      </w:r>
      <w:r w:rsidRPr="003A252E">
        <w:rPr>
          <w:rFonts w:ascii="宋体" w:hAnsi="宋体"/>
          <w:sz w:val="24"/>
          <w:szCs w:val="24"/>
        </w:rPr>
        <w:t xml:space="preserve"> D</w:t>
      </w:r>
      <w:r w:rsidRPr="003A252E">
        <w:rPr>
          <w:rFonts w:ascii="宋体" w:hAnsi="宋体" w:hint="eastAsia"/>
          <w:sz w:val="24"/>
          <w:szCs w:val="24"/>
        </w:rPr>
        <w:t>、全球所有地区</w:t>
      </w:r>
      <w:r w:rsidRPr="003A252E">
        <w:rPr>
          <w:rFonts w:ascii="宋体"/>
          <w:sz w:val="24"/>
          <w:szCs w:val="24"/>
        </w:rPr>
        <w:br/>
      </w:r>
      <w:r w:rsidRPr="003A252E">
        <w:rPr>
          <w:rFonts w:ascii="宋体" w:hAnsi="宋体"/>
          <w:sz w:val="24"/>
          <w:szCs w:val="24"/>
        </w:rPr>
        <w:t xml:space="preserve"> 28</w:t>
      </w:r>
      <w:r w:rsidRPr="003A252E">
        <w:rPr>
          <w:rFonts w:ascii="宋体" w:hAnsi="宋体" w:hint="eastAsia"/>
          <w:sz w:val="24"/>
          <w:szCs w:val="24"/>
        </w:rPr>
        <w:t>、</w:t>
      </w:r>
      <w:r w:rsidRPr="003A252E">
        <w:rPr>
          <w:rFonts w:ascii="宋体" w:hAnsi="宋体"/>
          <w:sz w:val="24"/>
          <w:szCs w:val="24"/>
        </w:rPr>
        <w:t>2003</w:t>
      </w:r>
      <w:r w:rsidRPr="003A252E">
        <w:rPr>
          <w:rFonts w:ascii="宋体" w:hAnsi="宋体" w:hint="eastAsia"/>
          <w:sz w:val="24"/>
          <w:szCs w:val="24"/>
        </w:rPr>
        <w:t>年</w:t>
      </w:r>
      <w:r w:rsidRPr="003A252E">
        <w:rPr>
          <w:rFonts w:ascii="宋体" w:hAnsi="宋体"/>
          <w:sz w:val="24"/>
          <w:szCs w:val="24"/>
        </w:rPr>
        <w:t>4</w:t>
      </w:r>
      <w:r w:rsidRPr="003A252E">
        <w:rPr>
          <w:rFonts w:ascii="宋体" w:hAnsi="宋体" w:hint="eastAsia"/>
          <w:sz w:val="24"/>
          <w:szCs w:val="24"/>
        </w:rPr>
        <w:t>月</w:t>
      </w:r>
      <w:r w:rsidRPr="003A252E">
        <w:rPr>
          <w:rFonts w:ascii="宋体" w:hAnsi="宋体"/>
          <w:sz w:val="24"/>
          <w:szCs w:val="24"/>
        </w:rPr>
        <w:t>22</w:t>
      </w:r>
      <w:r w:rsidRPr="003A252E">
        <w:rPr>
          <w:rFonts w:ascii="宋体" w:hAnsi="宋体" w:hint="eastAsia"/>
          <w:sz w:val="24"/>
          <w:szCs w:val="24"/>
        </w:rPr>
        <w:t>日是第</w:t>
      </w:r>
      <w:r w:rsidRPr="003A252E">
        <w:rPr>
          <w:rFonts w:ascii="宋体" w:hAnsi="宋体"/>
          <w:sz w:val="24"/>
          <w:szCs w:val="24"/>
        </w:rPr>
        <w:t>34</w:t>
      </w:r>
      <w:r w:rsidRPr="003A252E">
        <w:rPr>
          <w:rFonts w:ascii="宋体" w:hAnsi="宋体" w:hint="eastAsia"/>
          <w:sz w:val="24"/>
          <w:szCs w:val="24"/>
        </w:rPr>
        <w:t>个地球日，今年地球日的主题是：（</w:t>
      </w:r>
      <w:r w:rsidRPr="003A252E">
        <w:rPr>
          <w:rFonts w:ascii="宋体" w:hAnsi="宋体"/>
          <w:sz w:val="24"/>
          <w:szCs w:val="24"/>
        </w:rPr>
        <w:t xml:space="preserve"> B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 A</w:t>
      </w:r>
      <w:r w:rsidRPr="003A252E">
        <w:rPr>
          <w:rFonts w:ascii="宋体" w:hAnsi="宋体" w:hint="eastAsia"/>
          <w:sz w:val="24"/>
          <w:szCs w:val="24"/>
        </w:rPr>
        <w:t>、地球是我们唯一的家园</w:t>
      </w:r>
      <w:r w:rsidRPr="003A252E">
        <w:rPr>
          <w:rFonts w:ascii="宋体" w:hAnsi="宋体"/>
          <w:sz w:val="24"/>
          <w:szCs w:val="24"/>
        </w:rPr>
        <w:t xml:space="preserve"> B</w:t>
      </w:r>
      <w:r w:rsidRPr="003A252E">
        <w:rPr>
          <w:rFonts w:ascii="宋体" w:hAnsi="宋体" w:hint="eastAsia"/>
          <w:sz w:val="24"/>
          <w:szCs w:val="24"/>
        </w:rPr>
        <w:t>、善待地球</w:t>
      </w:r>
      <w:r w:rsidRPr="003A252E">
        <w:rPr>
          <w:rFonts w:ascii="宋体" w:hAnsi="宋体"/>
          <w:sz w:val="24"/>
          <w:szCs w:val="24"/>
        </w:rPr>
        <w:t>——</w:t>
      </w:r>
      <w:r w:rsidRPr="003A252E">
        <w:rPr>
          <w:rFonts w:ascii="宋体" w:hAnsi="宋体" w:hint="eastAsia"/>
          <w:sz w:val="24"/>
          <w:szCs w:val="24"/>
        </w:rPr>
        <w:t>保护资源</w:t>
      </w:r>
      <w:r w:rsidRPr="003A252E">
        <w:rPr>
          <w:rFonts w:ascii="宋体"/>
          <w:sz w:val="24"/>
          <w:szCs w:val="24"/>
        </w:rPr>
        <w:br/>
      </w:r>
      <w:r w:rsidRPr="003A252E">
        <w:rPr>
          <w:rFonts w:ascii="宋体" w:hAnsi="宋体"/>
          <w:sz w:val="24"/>
          <w:szCs w:val="24"/>
        </w:rPr>
        <w:t xml:space="preserve"> C</w:t>
      </w:r>
      <w:r w:rsidRPr="003A252E">
        <w:rPr>
          <w:rFonts w:ascii="宋体" w:hAnsi="宋体" w:hint="eastAsia"/>
          <w:sz w:val="24"/>
          <w:szCs w:val="24"/>
        </w:rPr>
        <w:t>、善待地球</w:t>
      </w:r>
      <w:r w:rsidRPr="003A252E">
        <w:rPr>
          <w:rFonts w:ascii="宋体" w:hAnsi="宋体"/>
          <w:sz w:val="24"/>
          <w:szCs w:val="24"/>
        </w:rPr>
        <w:t xml:space="preserve"> D</w:t>
      </w:r>
      <w:r w:rsidRPr="003A252E">
        <w:rPr>
          <w:rFonts w:ascii="宋体" w:hAnsi="宋体" w:hint="eastAsia"/>
          <w:sz w:val="24"/>
          <w:szCs w:val="24"/>
        </w:rPr>
        <w:t>、保护我们的家园</w:t>
      </w:r>
      <w:r w:rsidRPr="003A252E">
        <w:rPr>
          <w:rFonts w:ascii="宋体"/>
          <w:sz w:val="24"/>
          <w:szCs w:val="24"/>
        </w:rPr>
        <w:br/>
      </w:r>
      <w:r w:rsidRPr="003A252E">
        <w:rPr>
          <w:rFonts w:ascii="宋体" w:hAnsi="宋体"/>
          <w:sz w:val="24"/>
          <w:szCs w:val="24"/>
        </w:rPr>
        <w:t xml:space="preserve"> 29</w:t>
      </w:r>
      <w:r w:rsidRPr="003A252E">
        <w:rPr>
          <w:rFonts w:ascii="宋体" w:hAnsi="宋体" w:hint="eastAsia"/>
          <w:sz w:val="24"/>
          <w:szCs w:val="24"/>
        </w:rPr>
        <w:t>、进入</w:t>
      </w:r>
      <w:r w:rsidRPr="003A252E">
        <w:rPr>
          <w:rFonts w:ascii="宋体" w:hAnsi="宋体"/>
          <w:sz w:val="24"/>
          <w:szCs w:val="24"/>
        </w:rPr>
        <w:t>20</w:t>
      </w:r>
      <w:r w:rsidRPr="003A252E">
        <w:rPr>
          <w:rFonts w:ascii="宋体" w:hAnsi="宋体" w:hint="eastAsia"/>
          <w:sz w:val="24"/>
          <w:szCs w:val="24"/>
        </w:rPr>
        <w:t>世纪以来，申办世博会的国家日益增多，到目前为止，世界博览会共举办了几届：（</w:t>
      </w:r>
      <w:r w:rsidRPr="003A252E">
        <w:rPr>
          <w:rFonts w:ascii="宋体" w:hAnsi="宋体"/>
          <w:sz w:val="24"/>
          <w:szCs w:val="24"/>
        </w:rPr>
        <w:t xml:space="preserve"> C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 A</w:t>
      </w:r>
      <w:r w:rsidRPr="003A252E">
        <w:rPr>
          <w:rFonts w:ascii="宋体" w:hAnsi="宋体" w:hint="eastAsia"/>
          <w:sz w:val="24"/>
          <w:szCs w:val="24"/>
        </w:rPr>
        <w:t>、</w:t>
      </w:r>
      <w:r w:rsidRPr="003A252E">
        <w:rPr>
          <w:rFonts w:ascii="宋体" w:hAnsi="宋体"/>
          <w:sz w:val="24"/>
          <w:szCs w:val="24"/>
        </w:rPr>
        <w:t>28 B</w:t>
      </w:r>
      <w:r w:rsidRPr="003A252E">
        <w:rPr>
          <w:rFonts w:ascii="宋体" w:hAnsi="宋体" w:hint="eastAsia"/>
          <w:sz w:val="24"/>
          <w:szCs w:val="24"/>
        </w:rPr>
        <w:t>、</w:t>
      </w:r>
      <w:r w:rsidRPr="003A252E">
        <w:rPr>
          <w:rFonts w:ascii="宋体" w:hAnsi="宋体"/>
          <w:sz w:val="24"/>
          <w:szCs w:val="24"/>
        </w:rPr>
        <w:t>38 C</w:t>
      </w:r>
      <w:r w:rsidRPr="003A252E">
        <w:rPr>
          <w:rFonts w:ascii="宋体" w:hAnsi="宋体" w:hint="eastAsia"/>
          <w:sz w:val="24"/>
          <w:szCs w:val="24"/>
        </w:rPr>
        <w:t>、</w:t>
      </w:r>
      <w:r w:rsidRPr="003A252E">
        <w:rPr>
          <w:rFonts w:ascii="宋体" w:hAnsi="宋体"/>
          <w:sz w:val="24"/>
          <w:szCs w:val="24"/>
        </w:rPr>
        <w:t>40 D</w:t>
      </w:r>
      <w:r w:rsidRPr="003A252E">
        <w:rPr>
          <w:rFonts w:ascii="宋体" w:hAnsi="宋体" w:hint="eastAsia"/>
          <w:sz w:val="24"/>
          <w:szCs w:val="24"/>
        </w:rPr>
        <w:t>、</w:t>
      </w:r>
      <w:r w:rsidRPr="003A252E">
        <w:rPr>
          <w:rFonts w:ascii="宋体" w:hAnsi="宋体"/>
          <w:sz w:val="24"/>
          <w:szCs w:val="24"/>
        </w:rPr>
        <w:t>41</w:t>
      </w:r>
      <w:r w:rsidRPr="003A252E">
        <w:rPr>
          <w:rFonts w:ascii="宋体" w:hAnsi="宋体"/>
          <w:sz w:val="24"/>
          <w:szCs w:val="24"/>
        </w:rPr>
        <w:br/>
        <w:t xml:space="preserve">  30</w:t>
      </w:r>
      <w:r w:rsidRPr="003A252E">
        <w:rPr>
          <w:rFonts w:ascii="宋体" w:hAnsi="宋体" w:hint="eastAsia"/>
          <w:sz w:val="24"/>
          <w:szCs w:val="24"/>
        </w:rPr>
        <w:t>、下列港口与所临海域相符合的是：（</w:t>
      </w:r>
      <w:r w:rsidRPr="003A252E">
        <w:rPr>
          <w:rFonts w:ascii="宋体" w:hAnsi="宋体"/>
          <w:sz w:val="24"/>
          <w:szCs w:val="24"/>
        </w:rPr>
        <w:t xml:space="preserve"> B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 A</w:t>
      </w:r>
      <w:r w:rsidRPr="003A252E">
        <w:rPr>
          <w:rFonts w:ascii="宋体" w:hAnsi="宋体" w:hint="eastAsia"/>
          <w:sz w:val="24"/>
          <w:szCs w:val="24"/>
        </w:rPr>
        <w:t>、马赛～太平洋</w:t>
      </w:r>
      <w:r w:rsidRPr="003A252E">
        <w:rPr>
          <w:rFonts w:ascii="宋体" w:hAnsi="宋体"/>
          <w:sz w:val="24"/>
          <w:szCs w:val="24"/>
        </w:rPr>
        <w:t xml:space="preserve"> B</w:t>
      </w:r>
      <w:r w:rsidRPr="003A252E">
        <w:rPr>
          <w:rFonts w:ascii="宋体" w:hAnsi="宋体" w:hint="eastAsia"/>
          <w:sz w:val="24"/>
          <w:szCs w:val="24"/>
        </w:rPr>
        <w:t>、鹿特丹～北海</w:t>
      </w:r>
      <w:r w:rsidRPr="003A252E">
        <w:rPr>
          <w:rFonts w:ascii="宋体"/>
          <w:sz w:val="24"/>
          <w:szCs w:val="24"/>
        </w:rPr>
        <w:br/>
      </w:r>
      <w:r w:rsidRPr="003A252E">
        <w:rPr>
          <w:rFonts w:ascii="宋体" w:hAnsi="宋体"/>
          <w:sz w:val="24"/>
          <w:szCs w:val="24"/>
        </w:rPr>
        <w:t xml:space="preserve"> C</w:t>
      </w:r>
      <w:r w:rsidRPr="003A252E">
        <w:rPr>
          <w:rFonts w:ascii="宋体" w:hAnsi="宋体" w:hint="eastAsia"/>
          <w:sz w:val="24"/>
          <w:szCs w:val="24"/>
        </w:rPr>
        <w:t>、汉堡～地中海</w:t>
      </w:r>
      <w:r w:rsidRPr="003A252E">
        <w:rPr>
          <w:rFonts w:ascii="宋体" w:hAnsi="宋体"/>
          <w:sz w:val="24"/>
          <w:szCs w:val="24"/>
        </w:rPr>
        <w:t xml:space="preserve"> D</w:t>
      </w:r>
      <w:r w:rsidRPr="003A252E">
        <w:rPr>
          <w:rFonts w:ascii="宋体" w:hAnsi="宋体" w:hint="eastAsia"/>
          <w:sz w:val="24"/>
          <w:szCs w:val="24"/>
        </w:rPr>
        <w:t>、符拉迪沃斯托克～北冰洋</w:t>
      </w:r>
      <w:r w:rsidRPr="003A252E">
        <w:rPr>
          <w:rFonts w:ascii="宋体"/>
          <w:sz w:val="24"/>
          <w:szCs w:val="24"/>
        </w:rPr>
        <w:br/>
      </w:r>
      <w:r w:rsidRPr="003A252E">
        <w:rPr>
          <w:rFonts w:ascii="宋体" w:hAnsi="宋体"/>
          <w:sz w:val="24"/>
          <w:szCs w:val="24"/>
        </w:rPr>
        <w:t xml:space="preserve"> 31</w:t>
      </w:r>
      <w:r w:rsidRPr="003A252E">
        <w:rPr>
          <w:rFonts w:ascii="宋体" w:hAnsi="宋体" w:hint="eastAsia"/>
          <w:sz w:val="24"/>
          <w:szCs w:val="24"/>
        </w:rPr>
        <w:t>、世界上最大的区域性贸易集团是：（</w:t>
      </w:r>
      <w:r w:rsidRPr="003A252E">
        <w:rPr>
          <w:rFonts w:ascii="宋体" w:hAnsi="宋体"/>
          <w:sz w:val="24"/>
          <w:szCs w:val="24"/>
        </w:rPr>
        <w:t xml:space="preserve"> A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 A</w:t>
      </w:r>
      <w:r w:rsidRPr="003A252E">
        <w:rPr>
          <w:rFonts w:ascii="宋体" w:hAnsi="宋体" w:hint="eastAsia"/>
          <w:sz w:val="24"/>
          <w:szCs w:val="24"/>
        </w:rPr>
        <w:t>、欧洲联盟</w:t>
      </w:r>
      <w:r w:rsidRPr="003A252E">
        <w:rPr>
          <w:rFonts w:ascii="宋体" w:hAnsi="宋体"/>
          <w:sz w:val="24"/>
          <w:szCs w:val="24"/>
        </w:rPr>
        <w:t>(UN) B</w:t>
      </w:r>
      <w:r w:rsidRPr="003A252E">
        <w:rPr>
          <w:rFonts w:ascii="宋体" w:hAnsi="宋体" w:hint="eastAsia"/>
          <w:sz w:val="24"/>
          <w:szCs w:val="24"/>
        </w:rPr>
        <w:t>、世界贸易组织</w:t>
      </w:r>
      <w:r w:rsidRPr="003A252E">
        <w:rPr>
          <w:rFonts w:ascii="宋体" w:hAnsi="宋体"/>
          <w:sz w:val="24"/>
          <w:szCs w:val="24"/>
        </w:rPr>
        <w:t>(WTO)</w:t>
      </w:r>
      <w:r w:rsidRPr="003A252E">
        <w:rPr>
          <w:rFonts w:ascii="宋体" w:hAnsi="宋体"/>
          <w:sz w:val="24"/>
          <w:szCs w:val="24"/>
        </w:rPr>
        <w:br/>
        <w:t xml:space="preserve"> C</w:t>
      </w:r>
      <w:r w:rsidRPr="003A252E">
        <w:rPr>
          <w:rFonts w:ascii="宋体" w:hAnsi="宋体" w:hint="eastAsia"/>
          <w:sz w:val="24"/>
          <w:szCs w:val="24"/>
        </w:rPr>
        <w:t>、石油输出国组织</w:t>
      </w:r>
      <w:r w:rsidRPr="003A252E">
        <w:rPr>
          <w:rFonts w:ascii="宋体" w:hAnsi="宋体"/>
          <w:sz w:val="24"/>
          <w:szCs w:val="24"/>
        </w:rPr>
        <w:t>(OPEC) D</w:t>
      </w:r>
      <w:r w:rsidRPr="003A252E">
        <w:rPr>
          <w:rFonts w:ascii="宋体" w:hAnsi="宋体" w:hint="eastAsia"/>
          <w:sz w:val="24"/>
          <w:szCs w:val="24"/>
        </w:rPr>
        <w:t>、东南亚国家联盟</w:t>
      </w:r>
      <w:r w:rsidRPr="003A252E">
        <w:rPr>
          <w:rFonts w:ascii="宋体" w:hAnsi="宋体"/>
          <w:sz w:val="24"/>
          <w:szCs w:val="24"/>
        </w:rPr>
        <w:t>(ASEAN)</w:t>
      </w:r>
      <w:r w:rsidRPr="003A252E">
        <w:rPr>
          <w:rFonts w:ascii="宋体" w:hAnsi="宋体"/>
          <w:sz w:val="24"/>
          <w:szCs w:val="24"/>
        </w:rPr>
        <w:br/>
        <w:t xml:space="preserve"> 32</w:t>
      </w:r>
      <w:r w:rsidRPr="003A252E">
        <w:rPr>
          <w:rFonts w:ascii="宋体" w:hAnsi="宋体" w:hint="eastAsia"/>
          <w:sz w:val="24"/>
          <w:szCs w:val="24"/>
        </w:rPr>
        <w:t>、下列组合中，两地主要产业部门不相一致的是：（</w:t>
      </w:r>
      <w:r w:rsidRPr="003A252E">
        <w:rPr>
          <w:rFonts w:ascii="宋体" w:hAnsi="宋体"/>
          <w:sz w:val="24"/>
          <w:szCs w:val="24"/>
        </w:rPr>
        <w:t xml:space="preserve"> D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 A</w:t>
      </w:r>
      <w:r w:rsidRPr="003A252E">
        <w:rPr>
          <w:rFonts w:ascii="宋体" w:hAnsi="宋体" w:hint="eastAsia"/>
          <w:sz w:val="24"/>
          <w:szCs w:val="24"/>
        </w:rPr>
        <w:t>、福山</w:t>
      </w:r>
      <w:r w:rsidRPr="003A252E">
        <w:rPr>
          <w:rFonts w:ascii="宋体" w:hAnsi="宋体"/>
          <w:sz w:val="24"/>
          <w:szCs w:val="24"/>
        </w:rPr>
        <w:t>——</w:t>
      </w:r>
      <w:r w:rsidRPr="003A252E">
        <w:rPr>
          <w:rFonts w:ascii="宋体" w:hAnsi="宋体" w:hint="eastAsia"/>
          <w:sz w:val="24"/>
          <w:szCs w:val="24"/>
        </w:rPr>
        <w:t>匹兹堡</w:t>
      </w:r>
      <w:r w:rsidRPr="003A252E">
        <w:rPr>
          <w:rFonts w:ascii="宋体" w:hAnsi="宋体"/>
          <w:sz w:val="24"/>
          <w:szCs w:val="24"/>
        </w:rPr>
        <w:t xml:space="preserve"> B</w:t>
      </w:r>
      <w:r w:rsidRPr="003A252E">
        <w:rPr>
          <w:rFonts w:ascii="宋体" w:hAnsi="宋体" w:hint="eastAsia"/>
          <w:sz w:val="24"/>
          <w:szCs w:val="24"/>
        </w:rPr>
        <w:t>、丰田</w:t>
      </w:r>
      <w:r w:rsidRPr="003A252E">
        <w:rPr>
          <w:rFonts w:ascii="宋体" w:hAnsi="宋体"/>
          <w:sz w:val="24"/>
          <w:szCs w:val="24"/>
        </w:rPr>
        <w:t>——</w:t>
      </w:r>
      <w:r w:rsidRPr="003A252E">
        <w:rPr>
          <w:rFonts w:ascii="宋体" w:hAnsi="宋体" w:hint="eastAsia"/>
          <w:sz w:val="24"/>
          <w:szCs w:val="24"/>
        </w:rPr>
        <w:t>底特律</w:t>
      </w:r>
      <w:r w:rsidRPr="003A252E">
        <w:rPr>
          <w:rFonts w:ascii="宋体"/>
          <w:sz w:val="24"/>
          <w:szCs w:val="24"/>
        </w:rPr>
        <w:br/>
      </w:r>
      <w:r w:rsidRPr="003A252E">
        <w:rPr>
          <w:rFonts w:ascii="宋体" w:hAnsi="宋体"/>
          <w:sz w:val="24"/>
          <w:szCs w:val="24"/>
        </w:rPr>
        <w:t xml:space="preserve"> C</w:t>
      </w:r>
      <w:r w:rsidRPr="003A252E">
        <w:rPr>
          <w:rFonts w:ascii="宋体" w:hAnsi="宋体" w:hint="eastAsia"/>
          <w:sz w:val="24"/>
          <w:szCs w:val="24"/>
        </w:rPr>
        <w:t>、硅谷</w:t>
      </w:r>
      <w:r w:rsidRPr="003A252E">
        <w:rPr>
          <w:rFonts w:ascii="宋体" w:hAnsi="宋体"/>
          <w:sz w:val="24"/>
          <w:szCs w:val="24"/>
        </w:rPr>
        <w:t>——</w:t>
      </w:r>
      <w:r w:rsidRPr="003A252E">
        <w:rPr>
          <w:rFonts w:ascii="宋体" w:hAnsi="宋体" w:hint="eastAsia"/>
          <w:sz w:val="24"/>
          <w:szCs w:val="24"/>
        </w:rPr>
        <w:t>九州岛</w:t>
      </w:r>
      <w:r w:rsidRPr="003A252E">
        <w:rPr>
          <w:rFonts w:ascii="宋体" w:hAnsi="宋体"/>
          <w:sz w:val="24"/>
          <w:szCs w:val="24"/>
        </w:rPr>
        <w:t xml:space="preserve"> D</w:t>
      </w:r>
      <w:r w:rsidRPr="003A252E">
        <w:rPr>
          <w:rFonts w:ascii="宋体" w:hAnsi="宋体" w:hint="eastAsia"/>
          <w:sz w:val="24"/>
          <w:szCs w:val="24"/>
        </w:rPr>
        <w:t>、休斯敦</w:t>
      </w:r>
      <w:r w:rsidRPr="003A252E">
        <w:rPr>
          <w:rFonts w:ascii="宋体" w:hAnsi="宋体"/>
          <w:sz w:val="24"/>
          <w:szCs w:val="24"/>
        </w:rPr>
        <w:t>——</w:t>
      </w:r>
      <w:r w:rsidRPr="003A252E">
        <w:rPr>
          <w:rFonts w:ascii="宋体" w:hAnsi="宋体" w:hint="eastAsia"/>
          <w:sz w:val="24"/>
          <w:szCs w:val="24"/>
        </w:rPr>
        <w:t>长崎</w:t>
      </w:r>
      <w:r w:rsidRPr="003A252E">
        <w:rPr>
          <w:rFonts w:ascii="宋体"/>
          <w:sz w:val="24"/>
          <w:szCs w:val="24"/>
        </w:rPr>
        <w:br/>
      </w:r>
      <w:r w:rsidRPr="003A252E">
        <w:rPr>
          <w:rFonts w:ascii="宋体" w:hAnsi="宋体"/>
          <w:sz w:val="24"/>
          <w:szCs w:val="24"/>
        </w:rPr>
        <w:t xml:space="preserve"> 33</w:t>
      </w:r>
      <w:r w:rsidRPr="003A252E">
        <w:rPr>
          <w:rFonts w:ascii="宋体" w:hAnsi="宋体" w:hint="eastAsia"/>
          <w:sz w:val="24"/>
          <w:szCs w:val="24"/>
        </w:rPr>
        <w:t>、</w:t>
      </w:r>
      <w:r w:rsidRPr="003A252E">
        <w:rPr>
          <w:rFonts w:ascii="宋体" w:hAnsi="宋体"/>
          <w:sz w:val="24"/>
          <w:szCs w:val="24"/>
        </w:rPr>
        <w:t>2002</w:t>
      </w:r>
      <w:r w:rsidRPr="003A252E">
        <w:rPr>
          <w:rFonts w:ascii="宋体" w:hAnsi="宋体" w:hint="eastAsia"/>
          <w:sz w:val="24"/>
          <w:szCs w:val="24"/>
        </w:rPr>
        <w:t>世界杯足球赛表现优异的国家有：巴西、土耳其、韩国、德国与塞内加尔等国。大家除了欣赏球员们精湛的球技外，也来关心这些国家的人口问题。五个国家中，人口最多的是：（</w:t>
      </w:r>
      <w:r w:rsidRPr="003A252E">
        <w:rPr>
          <w:rFonts w:ascii="宋体" w:hAnsi="宋体"/>
          <w:sz w:val="24"/>
          <w:szCs w:val="24"/>
        </w:rPr>
        <w:t xml:space="preserve"> C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 A</w:t>
      </w:r>
      <w:r w:rsidRPr="003A252E">
        <w:rPr>
          <w:rFonts w:ascii="宋体" w:hAnsi="宋体" w:hint="eastAsia"/>
          <w:sz w:val="24"/>
          <w:szCs w:val="24"/>
        </w:rPr>
        <w:t>、韩国</w:t>
      </w:r>
      <w:r w:rsidRPr="003A252E">
        <w:rPr>
          <w:rFonts w:ascii="宋体" w:hAnsi="宋体"/>
          <w:sz w:val="24"/>
          <w:szCs w:val="24"/>
        </w:rPr>
        <w:t xml:space="preserve"> B</w:t>
      </w:r>
      <w:r w:rsidRPr="003A252E">
        <w:rPr>
          <w:rFonts w:ascii="宋体" w:hAnsi="宋体" w:hint="eastAsia"/>
          <w:sz w:val="24"/>
          <w:szCs w:val="24"/>
        </w:rPr>
        <w:t>、土耳其</w:t>
      </w:r>
      <w:r w:rsidRPr="003A252E">
        <w:rPr>
          <w:rFonts w:ascii="宋体" w:hAnsi="宋体"/>
          <w:sz w:val="24"/>
          <w:szCs w:val="24"/>
        </w:rPr>
        <w:t xml:space="preserve"> C</w:t>
      </w:r>
      <w:r w:rsidRPr="003A252E">
        <w:rPr>
          <w:rFonts w:ascii="宋体" w:hAnsi="宋体" w:hint="eastAsia"/>
          <w:sz w:val="24"/>
          <w:szCs w:val="24"/>
        </w:rPr>
        <w:t>、巴西</w:t>
      </w:r>
      <w:r w:rsidRPr="003A252E">
        <w:rPr>
          <w:rFonts w:ascii="宋体" w:hAnsi="宋体"/>
          <w:sz w:val="24"/>
          <w:szCs w:val="24"/>
        </w:rPr>
        <w:t xml:space="preserve"> D</w:t>
      </w:r>
      <w:r w:rsidRPr="003A252E">
        <w:rPr>
          <w:rFonts w:ascii="宋体" w:hAnsi="宋体" w:hint="eastAsia"/>
          <w:sz w:val="24"/>
          <w:szCs w:val="24"/>
        </w:rPr>
        <w:t>、德国</w:t>
      </w:r>
      <w:r w:rsidRPr="003A252E">
        <w:rPr>
          <w:rFonts w:ascii="宋体" w:hAnsi="宋体"/>
          <w:sz w:val="24"/>
          <w:szCs w:val="24"/>
        </w:rPr>
        <w:t xml:space="preserve"> E</w:t>
      </w:r>
      <w:r w:rsidRPr="003A252E">
        <w:rPr>
          <w:rFonts w:ascii="宋体" w:hAnsi="宋体" w:hint="eastAsia"/>
          <w:sz w:val="24"/>
          <w:szCs w:val="24"/>
        </w:rPr>
        <w:t>、塞内加尔</w:t>
      </w:r>
      <w:r w:rsidRPr="003A252E">
        <w:rPr>
          <w:rFonts w:ascii="宋体"/>
          <w:sz w:val="24"/>
          <w:szCs w:val="24"/>
        </w:rPr>
        <w:br/>
      </w:r>
      <w:r w:rsidRPr="003A252E">
        <w:rPr>
          <w:rFonts w:ascii="宋体" w:hAnsi="宋体"/>
          <w:sz w:val="24"/>
          <w:szCs w:val="24"/>
        </w:rPr>
        <w:t xml:space="preserve"> 34</w:t>
      </w:r>
      <w:r w:rsidRPr="003A252E">
        <w:rPr>
          <w:rFonts w:ascii="宋体" w:hAnsi="宋体" w:hint="eastAsia"/>
          <w:sz w:val="24"/>
          <w:szCs w:val="24"/>
        </w:rPr>
        <w:t>、有关尼罗河、阿姆河、印度河的下列说法，正确的是：（</w:t>
      </w:r>
      <w:r w:rsidRPr="003A252E">
        <w:rPr>
          <w:rFonts w:ascii="宋体" w:hAnsi="宋体"/>
          <w:sz w:val="24"/>
          <w:szCs w:val="24"/>
        </w:rPr>
        <w:t xml:space="preserve"> C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 A</w:t>
      </w:r>
      <w:r w:rsidRPr="003A252E">
        <w:rPr>
          <w:rFonts w:ascii="宋体" w:hAnsi="宋体" w:hint="eastAsia"/>
          <w:sz w:val="24"/>
          <w:szCs w:val="24"/>
        </w:rPr>
        <w:t>、都是外流河</w:t>
      </w:r>
      <w:r w:rsidRPr="003A252E">
        <w:rPr>
          <w:rFonts w:ascii="宋体" w:hAnsi="宋体"/>
          <w:sz w:val="24"/>
          <w:szCs w:val="24"/>
        </w:rPr>
        <w:t xml:space="preserve"> B</w:t>
      </w:r>
      <w:r w:rsidRPr="003A252E">
        <w:rPr>
          <w:rFonts w:ascii="宋体" w:hAnsi="宋体" w:hint="eastAsia"/>
          <w:sz w:val="24"/>
          <w:szCs w:val="24"/>
        </w:rPr>
        <w:t>、都流经热带沙漠地区</w:t>
      </w:r>
      <w:r w:rsidRPr="003A252E">
        <w:rPr>
          <w:rFonts w:ascii="宋体"/>
          <w:sz w:val="24"/>
          <w:szCs w:val="24"/>
        </w:rPr>
        <w:br/>
      </w:r>
      <w:r w:rsidRPr="003A252E">
        <w:rPr>
          <w:rFonts w:ascii="宋体" w:hAnsi="宋体"/>
          <w:sz w:val="24"/>
          <w:szCs w:val="24"/>
        </w:rPr>
        <w:t xml:space="preserve"> C</w:t>
      </w:r>
      <w:r w:rsidRPr="003A252E">
        <w:rPr>
          <w:rFonts w:ascii="宋体" w:hAnsi="宋体" w:hint="eastAsia"/>
          <w:sz w:val="24"/>
          <w:szCs w:val="24"/>
        </w:rPr>
        <w:t>、都是沿岸地区，重要的灌溉水源</w:t>
      </w:r>
      <w:r w:rsidRPr="003A252E">
        <w:rPr>
          <w:rFonts w:ascii="宋体" w:hAnsi="宋体"/>
          <w:sz w:val="24"/>
          <w:szCs w:val="24"/>
        </w:rPr>
        <w:t xml:space="preserve"> D</w:t>
      </w:r>
      <w:r w:rsidRPr="003A252E">
        <w:rPr>
          <w:rFonts w:ascii="宋体" w:hAnsi="宋体" w:hint="eastAsia"/>
          <w:sz w:val="24"/>
          <w:szCs w:val="24"/>
        </w:rPr>
        <w:t>、都是古代文明的摇篮</w:t>
      </w:r>
    </w:p>
    <w:p w:rsidR="004D1912" w:rsidRPr="003A252E" w:rsidRDefault="004D1912" w:rsidP="003A252E">
      <w:pPr>
        <w:ind w:firstLineChars="200" w:firstLine="31680"/>
        <w:jc w:val="left"/>
        <w:rPr>
          <w:rFonts w:ascii="宋体"/>
          <w:sz w:val="24"/>
          <w:szCs w:val="24"/>
        </w:rPr>
      </w:pPr>
      <w:r w:rsidRPr="003A252E">
        <w:rPr>
          <w:rFonts w:ascii="宋体" w:hAnsi="宋体"/>
          <w:sz w:val="24"/>
          <w:szCs w:val="24"/>
        </w:rPr>
        <w:t>35</w:t>
      </w:r>
      <w:r w:rsidRPr="003A252E">
        <w:rPr>
          <w:rFonts w:ascii="宋体" w:hAnsi="宋体" w:hint="eastAsia"/>
          <w:sz w:val="24"/>
          <w:szCs w:val="24"/>
        </w:rPr>
        <w:t>，中亚、西亚和北非比较，下列说法不正确的是：（</w:t>
      </w:r>
      <w:r w:rsidRPr="003A252E">
        <w:rPr>
          <w:rFonts w:ascii="宋体" w:hAnsi="宋体"/>
          <w:sz w:val="24"/>
          <w:szCs w:val="24"/>
        </w:rPr>
        <w:t xml:space="preserve"> B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 A</w:t>
      </w:r>
      <w:r w:rsidRPr="003A252E">
        <w:rPr>
          <w:rFonts w:ascii="宋体" w:hAnsi="宋体" w:hint="eastAsia"/>
          <w:sz w:val="24"/>
          <w:szCs w:val="24"/>
        </w:rPr>
        <w:t>、居民大多信仰伊斯兰教</w:t>
      </w:r>
      <w:r w:rsidRPr="003A252E">
        <w:rPr>
          <w:rFonts w:ascii="宋体" w:hAnsi="宋体"/>
          <w:sz w:val="24"/>
          <w:szCs w:val="24"/>
        </w:rPr>
        <w:t xml:space="preserve"> B</w:t>
      </w:r>
      <w:r w:rsidRPr="003A252E">
        <w:rPr>
          <w:rFonts w:ascii="宋体" w:hAnsi="宋体" w:hint="eastAsia"/>
          <w:sz w:val="24"/>
          <w:szCs w:val="24"/>
        </w:rPr>
        <w:t>、居民都以阿拉伯人为主</w:t>
      </w:r>
      <w:r w:rsidRPr="003A252E">
        <w:rPr>
          <w:rFonts w:ascii="宋体"/>
          <w:sz w:val="24"/>
          <w:szCs w:val="24"/>
        </w:rPr>
        <w:br/>
      </w:r>
      <w:r w:rsidRPr="003A252E">
        <w:rPr>
          <w:rFonts w:ascii="宋体" w:hAnsi="宋体"/>
          <w:sz w:val="24"/>
          <w:szCs w:val="24"/>
        </w:rPr>
        <w:t xml:space="preserve"> C</w:t>
      </w:r>
      <w:r w:rsidRPr="003A252E">
        <w:rPr>
          <w:rFonts w:ascii="宋体" w:hAnsi="宋体" w:hint="eastAsia"/>
          <w:sz w:val="24"/>
          <w:szCs w:val="24"/>
        </w:rPr>
        <w:t>、石油是三地重要的矿产</w:t>
      </w:r>
      <w:r w:rsidRPr="003A252E">
        <w:rPr>
          <w:rFonts w:ascii="宋体" w:hAnsi="宋体"/>
          <w:sz w:val="24"/>
          <w:szCs w:val="24"/>
        </w:rPr>
        <w:t xml:space="preserve"> D</w:t>
      </w:r>
      <w:r w:rsidRPr="003A252E">
        <w:rPr>
          <w:rFonts w:ascii="宋体" w:hAnsi="宋体" w:hint="eastAsia"/>
          <w:sz w:val="24"/>
          <w:szCs w:val="24"/>
        </w:rPr>
        <w:t>、农业主要为畜牧业和灌溉农业</w:t>
      </w:r>
      <w:r w:rsidRPr="003A252E">
        <w:rPr>
          <w:rFonts w:ascii="宋体"/>
          <w:sz w:val="24"/>
          <w:szCs w:val="24"/>
        </w:rPr>
        <w:br/>
      </w:r>
      <w:r w:rsidRPr="003A252E">
        <w:rPr>
          <w:rFonts w:ascii="宋体" w:hAnsi="宋体"/>
          <w:sz w:val="24"/>
          <w:szCs w:val="24"/>
        </w:rPr>
        <w:t xml:space="preserve"> 36</w:t>
      </w:r>
      <w:r w:rsidRPr="003A252E">
        <w:rPr>
          <w:rFonts w:ascii="宋体" w:hAnsi="宋体" w:hint="eastAsia"/>
          <w:sz w:val="24"/>
          <w:szCs w:val="24"/>
        </w:rPr>
        <w:t>、巴西人最喜爱的一种舞蹈是：（</w:t>
      </w:r>
      <w:r w:rsidRPr="003A252E">
        <w:rPr>
          <w:rFonts w:ascii="宋体" w:hAnsi="宋体"/>
          <w:sz w:val="24"/>
          <w:szCs w:val="24"/>
        </w:rPr>
        <w:t xml:space="preserve"> B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 A</w:t>
      </w:r>
      <w:r w:rsidRPr="003A252E">
        <w:rPr>
          <w:rFonts w:ascii="宋体" w:hAnsi="宋体" w:hint="eastAsia"/>
          <w:sz w:val="24"/>
          <w:szCs w:val="24"/>
        </w:rPr>
        <w:t>、华尔兹</w:t>
      </w:r>
      <w:r w:rsidRPr="003A252E">
        <w:rPr>
          <w:rFonts w:ascii="宋体" w:hAnsi="宋体"/>
          <w:sz w:val="24"/>
          <w:szCs w:val="24"/>
        </w:rPr>
        <w:t xml:space="preserve"> B</w:t>
      </w:r>
      <w:r w:rsidRPr="003A252E">
        <w:rPr>
          <w:rFonts w:ascii="宋体" w:hAnsi="宋体" w:hint="eastAsia"/>
          <w:sz w:val="24"/>
          <w:szCs w:val="24"/>
        </w:rPr>
        <w:t>、桑巴</w:t>
      </w:r>
      <w:r w:rsidRPr="003A252E">
        <w:rPr>
          <w:rFonts w:ascii="宋体" w:hAnsi="宋体"/>
          <w:sz w:val="24"/>
          <w:szCs w:val="24"/>
        </w:rPr>
        <w:t xml:space="preserve"> C</w:t>
      </w:r>
      <w:r w:rsidRPr="003A252E">
        <w:rPr>
          <w:rFonts w:ascii="宋体" w:hAnsi="宋体" w:hint="eastAsia"/>
          <w:sz w:val="24"/>
          <w:szCs w:val="24"/>
        </w:rPr>
        <w:t>、探戈</w:t>
      </w:r>
      <w:r w:rsidRPr="003A252E">
        <w:rPr>
          <w:rFonts w:ascii="宋体" w:hAnsi="宋体"/>
          <w:sz w:val="24"/>
          <w:szCs w:val="24"/>
        </w:rPr>
        <w:t xml:space="preserve"> D</w:t>
      </w:r>
      <w:r w:rsidRPr="003A252E">
        <w:rPr>
          <w:rFonts w:ascii="宋体" w:hAnsi="宋体" w:hint="eastAsia"/>
          <w:sz w:val="24"/>
          <w:szCs w:val="24"/>
        </w:rPr>
        <w:t>、踢踏</w:t>
      </w:r>
      <w:r w:rsidRPr="003A252E">
        <w:rPr>
          <w:rFonts w:ascii="宋体"/>
          <w:sz w:val="24"/>
          <w:szCs w:val="24"/>
        </w:rPr>
        <w:br/>
      </w:r>
      <w:r w:rsidRPr="003A252E">
        <w:rPr>
          <w:rFonts w:ascii="宋体" w:hAnsi="宋体"/>
          <w:sz w:val="24"/>
          <w:szCs w:val="24"/>
        </w:rPr>
        <w:t xml:space="preserve"> 37</w:t>
      </w:r>
      <w:r w:rsidRPr="003A252E">
        <w:rPr>
          <w:rFonts w:ascii="宋体" w:hAnsi="宋体" w:hint="eastAsia"/>
          <w:sz w:val="24"/>
          <w:szCs w:val="24"/>
        </w:rPr>
        <w:t>、地跨两大洲，首都在西半球的是：（</w:t>
      </w:r>
      <w:r w:rsidRPr="003A252E">
        <w:rPr>
          <w:rFonts w:ascii="宋体" w:hAnsi="宋体"/>
          <w:sz w:val="24"/>
          <w:szCs w:val="24"/>
        </w:rPr>
        <w:t xml:space="preserve"> C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 A</w:t>
      </w:r>
      <w:r w:rsidRPr="003A252E">
        <w:rPr>
          <w:rFonts w:ascii="宋体" w:hAnsi="宋体" w:hint="eastAsia"/>
          <w:sz w:val="24"/>
          <w:szCs w:val="24"/>
        </w:rPr>
        <w:t>、埃及</w:t>
      </w:r>
      <w:r w:rsidRPr="003A252E">
        <w:rPr>
          <w:rFonts w:ascii="宋体" w:hAnsi="宋体"/>
          <w:sz w:val="24"/>
          <w:szCs w:val="24"/>
        </w:rPr>
        <w:t xml:space="preserve"> B</w:t>
      </w:r>
      <w:r w:rsidRPr="003A252E">
        <w:rPr>
          <w:rFonts w:ascii="宋体" w:hAnsi="宋体" w:hint="eastAsia"/>
          <w:sz w:val="24"/>
          <w:szCs w:val="24"/>
        </w:rPr>
        <w:t>、俄罗斯</w:t>
      </w:r>
      <w:r w:rsidRPr="003A252E">
        <w:rPr>
          <w:rFonts w:ascii="宋体" w:hAnsi="宋体"/>
          <w:sz w:val="24"/>
          <w:szCs w:val="24"/>
        </w:rPr>
        <w:t xml:space="preserve"> C</w:t>
      </w:r>
      <w:r w:rsidRPr="003A252E">
        <w:rPr>
          <w:rFonts w:ascii="宋体" w:hAnsi="宋体" w:hint="eastAsia"/>
          <w:sz w:val="24"/>
          <w:szCs w:val="24"/>
        </w:rPr>
        <w:t>、美国</w:t>
      </w:r>
      <w:r w:rsidRPr="003A252E">
        <w:rPr>
          <w:rFonts w:ascii="宋体" w:hAnsi="宋体"/>
          <w:sz w:val="24"/>
          <w:szCs w:val="24"/>
        </w:rPr>
        <w:t xml:space="preserve"> D</w:t>
      </w:r>
      <w:r w:rsidRPr="003A252E">
        <w:rPr>
          <w:rFonts w:ascii="宋体" w:hAnsi="宋体" w:hint="eastAsia"/>
          <w:sz w:val="24"/>
          <w:szCs w:val="24"/>
        </w:rPr>
        <w:t>、土耳其</w:t>
      </w:r>
      <w:r w:rsidRPr="003A252E">
        <w:rPr>
          <w:rFonts w:ascii="宋体"/>
          <w:sz w:val="24"/>
          <w:szCs w:val="24"/>
        </w:rPr>
        <w:br/>
      </w:r>
      <w:r w:rsidRPr="003A252E">
        <w:rPr>
          <w:rFonts w:ascii="宋体" w:hAnsi="宋体"/>
          <w:sz w:val="24"/>
          <w:szCs w:val="24"/>
        </w:rPr>
        <w:t xml:space="preserve"> 38</w:t>
      </w:r>
      <w:r w:rsidRPr="003A252E">
        <w:rPr>
          <w:rFonts w:ascii="宋体" w:hAnsi="宋体" w:hint="eastAsia"/>
          <w:sz w:val="24"/>
          <w:szCs w:val="24"/>
        </w:rPr>
        <w:t>、公众参与是实现可持续发展的一个重要方面，下面的公众行为符合可持续发展思想的是：（</w:t>
      </w:r>
      <w:r w:rsidRPr="003A252E">
        <w:rPr>
          <w:rFonts w:ascii="宋体" w:hAnsi="宋体"/>
          <w:sz w:val="24"/>
          <w:szCs w:val="24"/>
        </w:rPr>
        <w:t xml:space="preserve"> A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 </w:t>
      </w:r>
      <w:r w:rsidRPr="003A252E">
        <w:rPr>
          <w:rFonts w:ascii="宋体" w:hAnsi="宋体" w:cs="宋体" w:hint="eastAsia"/>
          <w:sz w:val="24"/>
          <w:szCs w:val="24"/>
        </w:rPr>
        <w:t>①</w:t>
      </w:r>
      <w:r w:rsidRPr="003A252E">
        <w:rPr>
          <w:rFonts w:ascii="宋体" w:hAnsi="宋体" w:hint="eastAsia"/>
          <w:sz w:val="24"/>
          <w:szCs w:val="24"/>
        </w:rPr>
        <w:t>使用公共交通工具</w:t>
      </w:r>
      <w:r w:rsidRPr="003A252E">
        <w:rPr>
          <w:rFonts w:ascii="宋体" w:hAnsi="宋体"/>
          <w:sz w:val="24"/>
          <w:szCs w:val="24"/>
        </w:rPr>
        <w:t xml:space="preserve"> </w:t>
      </w:r>
      <w:r w:rsidRPr="003A252E">
        <w:rPr>
          <w:rFonts w:ascii="宋体" w:hAnsi="宋体" w:cs="宋体" w:hint="eastAsia"/>
          <w:sz w:val="24"/>
          <w:szCs w:val="24"/>
        </w:rPr>
        <w:t>②</w:t>
      </w:r>
      <w:r w:rsidRPr="003A252E">
        <w:rPr>
          <w:rFonts w:ascii="宋体" w:hAnsi="宋体" w:hint="eastAsia"/>
          <w:sz w:val="24"/>
          <w:szCs w:val="24"/>
        </w:rPr>
        <w:t>追求计算机的更新换代</w:t>
      </w:r>
      <w:r w:rsidRPr="003A252E">
        <w:rPr>
          <w:rFonts w:ascii="宋体"/>
          <w:sz w:val="24"/>
          <w:szCs w:val="24"/>
        </w:rPr>
        <w:br/>
      </w:r>
      <w:r w:rsidRPr="003A252E">
        <w:rPr>
          <w:rFonts w:ascii="宋体" w:hAnsi="宋体"/>
          <w:sz w:val="24"/>
          <w:szCs w:val="24"/>
        </w:rPr>
        <w:t xml:space="preserve"> </w:t>
      </w:r>
      <w:r w:rsidRPr="003A252E">
        <w:rPr>
          <w:rFonts w:ascii="宋体" w:hAnsi="宋体" w:cs="宋体" w:hint="eastAsia"/>
          <w:sz w:val="24"/>
          <w:szCs w:val="24"/>
        </w:rPr>
        <w:t>③</w:t>
      </w:r>
      <w:r w:rsidRPr="003A252E">
        <w:rPr>
          <w:rFonts w:ascii="宋体" w:hAnsi="宋体" w:hint="eastAsia"/>
          <w:sz w:val="24"/>
          <w:szCs w:val="24"/>
        </w:rPr>
        <w:t>垃圾分类回收利用</w:t>
      </w:r>
      <w:r w:rsidRPr="003A252E">
        <w:rPr>
          <w:rFonts w:ascii="宋体" w:hAnsi="宋体"/>
          <w:sz w:val="24"/>
          <w:szCs w:val="24"/>
        </w:rPr>
        <w:t xml:space="preserve"> </w:t>
      </w:r>
      <w:r w:rsidRPr="003A252E">
        <w:rPr>
          <w:rFonts w:ascii="宋体" w:hAnsi="宋体" w:cs="宋体" w:hint="eastAsia"/>
          <w:sz w:val="24"/>
          <w:szCs w:val="24"/>
        </w:rPr>
        <w:t>④</w:t>
      </w:r>
      <w:r w:rsidRPr="003A252E">
        <w:rPr>
          <w:rFonts w:ascii="宋体" w:hAnsi="宋体" w:hint="eastAsia"/>
          <w:sz w:val="24"/>
          <w:szCs w:val="24"/>
        </w:rPr>
        <w:t>农田灌溉采用大水漫灌</w:t>
      </w:r>
      <w:r w:rsidRPr="003A252E">
        <w:rPr>
          <w:rFonts w:ascii="宋体" w:hAnsi="宋体"/>
          <w:sz w:val="24"/>
          <w:szCs w:val="24"/>
        </w:rPr>
        <w:t xml:space="preserve"> </w:t>
      </w:r>
      <w:r w:rsidRPr="003A252E">
        <w:rPr>
          <w:rFonts w:ascii="宋体" w:hAnsi="宋体" w:cs="宋体" w:hint="eastAsia"/>
          <w:sz w:val="24"/>
          <w:szCs w:val="24"/>
        </w:rPr>
        <w:t>⑤</w:t>
      </w:r>
      <w:r w:rsidRPr="003A252E">
        <w:rPr>
          <w:rFonts w:ascii="宋体" w:hAnsi="宋体" w:hint="eastAsia"/>
          <w:sz w:val="24"/>
          <w:szCs w:val="24"/>
        </w:rPr>
        <w:t>自备篮子买菜</w:t>
      </w:r>
      <w:r w:rsidRPr="003A252E">
        <w:rPr>
          <w:rFonts w:ascii="宋体"/>
          <w:sz w:val="24"/>
          <w:szCs w:val="24"/>
        </w:rPr>
        <w:br/>
      </w:r>
      <w:r w:rsidRPr="003A252E">
        <w:rPr>
          <w:rFonts w:ascii="宋体" w:hAnsi="宋体"/>
          <w:sz w:val="24"/>
          <w:szCs w:val="24"/>
        </w:rPr>
        <w:t xml:space="preserve"> A</w:t>
      </w:r>
      <w:r w:rsidRPr="003A252E">
        <w:rPr>
          <w:rFonts w:ascii="宋体" w:hAnsi="宋体" w:hint="eastAsia"/>
          <w:sz w:val="24"/>
          <w:szCs w:val="24"/>
        </w:rPr>
        <w:t>、①③⑤</w:t>
      </w:r>
      <w:r w:rsidRPr="003A252E">
        <w:rPr>
          <w:rFonts w:ascii="宋体" w:hAnsi="宋体"/>
          <w:sz w:val="24"/>
          <w:szCs w:val="24"/>
        </w:rPr>
        <w:t xml:space="preserve"> B</w:t>
      </w:r>
      <w:r w:rsidRPr="003A252E">
        <w:rPr>
          <w:rFonts w:ascii="宋体" w:hAnsi="宋体" w:hint="eastAsia"/>
          <w:sz w:val="24"/>
          <w:szCs w:val="24"/>
        </w:rPr>
        <w:t>、②③⑤</w:t>
      </w:r>
      <w:r w:rsidRPr="003A252E">
        <w:rPr>
          <w:rFonts w:ascii="宋体" w:hAnsi="宋体"/>
          <w:sz w:val="24"/>
          <w:szCs w:val="24"/>
        </w:rPr>
        <w:t xml:space="preserve"> C</w:t>
      </w:r>
      <w:r w:rsidRPr="003A252E">
        <w:rPr>
          <w:rFonts w:ascii="宋体" w:hAnsi="宋体" w:hint="eastAsia"/>
          <w:sz w:val="24"/>
          <w:szCs w:val="24"/>
        </w:rPr>
        <w:t>、③④⑤</w:t>
      </w:r>
      <w:r w:rsidRPr="003A252E">
        <w:rPr>
          <w:rFonts w:ascii="宋体" w:hAnsi="宋体"/>
          <w:sz w:val="24"/>
          <w:szCs w:val="24"/>
        </w:rPr>
        <w:t xml:space="preserve"> D</w:t>
      </w:r>
      <w:r w:rsidRPr="003A252E">
        <w:rPr>
          <w:rFonts w:ascii="宋体" w:hAnsi="宋体" w:hint="eastAsia"/>
          <w:sz w:val="24"/>
          <w:szCs w:val="24"/>
        </w:rPr>
        <w:t>、②③④</w:t>
      </w:r>
      <w:r w:rsidRPr="003A252E">
        <w:rPr>
          <w:rFonts w:ascii="宋体"/>
          <w:sz w:val="24"/>
          <w:szCs w:val="24"/>
        </w:rPr>
        <w:br/>
      </w:r>
      <w:r w:rsidRPr="003A252E">
        <w:rPr>
          <w:rFonts w:ascii="宋体" w:hAnsi="宋体"/>
          <w:sz w:val="24"/>
          <w:szCs w:val="24"/>
        </w:rPr>
        <w:t xml:space="preserve"> 39</w:t>
      </w:r>
      <w:r w:rsidRPr="003A252E">
        <w:rPr>
          <w:rFonts w:ascii="宋体" w:hAnsi="宋体" w:hint="eastAsia"/>
          <w:sz w:val="24"/>
          <w:szCs w:val="24"/>
        </w:rPr>
        <w:t>、</w:t>
      </w:r>
      <w:r w:rsidRPr="003A252E">
        <w:rPr>
          <w:rFonts w:ascii="宋体" w:hint="eastAsia"/>
          <w:sz w:val="24"/>
          <w:szCs w:val="24"/>
        </w:rPr>
        <w:t>“</w:t>
      </w:r>
      <w:r w:rsidRPr="003A252E">
        <w:rPr>
          <w:rFonts w:ascii="宋体" w:hAnsi="宋体" w:hint="eastAsia"/>
          <w:sz w:val="24"/>
          <w:szCs w:val="24"/>
        </w:rPr>
        <w:t>地球村经济</w:t>
      </w:r>
      <w:r w:rsidRPr="003A252E">
        <w:rPr>
          <w:rFonts w:ascii="宋体" w:hint="eastAsia"/>
          <w:sz w:val="24"/>
          <w:szCs w:val="24"/>
        </w:rPr>
        <w:t>”</w:t>
      </w:r>
      <w:r w:rsidRPr="003A252E">
        <w:rPr>
          <w:rFonts w:ascii="宋体" w:hAnsi="宋体" w:hint="eastAsia"/>
          <w:sz w:val="24"/>
          <w:szCs w:val="24"/>
        </w:rPr>
        <w:t>是指：（</w:t>
      </w:r>
      <w:r w:rsidRPr="003A252E">
        <w:rPr>
          <w:rFonts w:ascii="宋体" w:hAnsi="宋体"/>
          <w:sz w:val="24"/>
          <w:szCs w:val="24"/>
        </w:rPr>
        <w:t xml:space="preserve"> B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 A</w:t>
      </w:r>
      <w:r w:rsidRPr="003A252E">
        <w:rPr>
          <w:rFonts w:ascii="宋体" w:hAnsi="宋体" w:hint="eastAsia"/>
          <w:sz w:val="24"/>
          <w:szCs w:val="24"/>
        </w:rPr>
        <w:t>、世界各国经济的差距日益缩小</w:t>
      </w:r>
      <w:r w:rsidRPr="003A252E">
        <w:rPr>
          <w:rFonts w:ascii="宋体" w:hAnsi="宋体"/>
          <w:sz w:val="24"/>
          <w:szCs w:val="24"/>
        </w:rPr>
        <w:t xml:space="preserve"> B</w:t>
      </w:r>
      <w:r w:rsidRPr="003A252E">
        <w:rPr>
          <w:rFonts w:ascii="宋体" w:hAnsi="宋体" w:hint="eastAsia"/>
          <w:sz w:val="24"/>
          <w:szCs w:val="24"/>
        </w:rPr>
        <w:t>、经济领域的联系日益紧密</w:t>
      </w:r>
      <w:r w:rsidRPr="003A252E">
        <w:rPr>
          <w:rFonts w:ascii="宋体"/>
          <w:sz w:val="24"/>
          <w:szCs w:val="24"/>
        </w:rPr>
        <w:br/>
      </w:r>
      <w:r w:rsidRPr="003A252E">
        <w:rPr>
          <w:rFonts w:ascii="宋体" w:hAnsi="宋体"/>
          <w:sz w:val="24"/>
          <w:szCs w:val="24"/>
        </w:rPr>
        <w:t xml:space="preserve"> C</w:t>
      </w:r>
      <w:r w:rsidRPr="003A252E">
        <w:rPr>
          <w:rFonts w:ascii="宋体" w:hAnsi="宋体" w:hint="eastAsia"/>
          <w:sz w:val="24"/>
          <w:szCs w:val="24"/>
        </w:rPr>
        <w:t>、世界经济规模正日益缩小</w:t>
      </w:r>
      <w:r w:rsidRPr="003A252E">
        <w:rPr>
          <w:rFonts w:ascii="宋体" w:hAnsi="宋体"/>
          <w:sz w:val="24"/>
          <w:szCs w:val="24"/>
        </w:rPr>
        <w:t xml:space="preserve"> D</w:t>
      </w:r>
      <w:r w:rsidRPr="003A252E">
        <w:rPr>
          <w:rFonts w:ascii="宋体" w:hAnsi="宋体" w:hint="eastAsia"/>
          <w:sz w:val="24"/>
          <w:szCs w:val="24"/>
        </w:rPr>
        <w:t>、国际经济新秩序已建成，各国贸易平等互利</w:t>
      </w:r>
      <w:r w:rsidRPr="003A252E">
        <w:rPr>
          <w:rFonts w:ascii="宋体"/>
          <w:sz w:val="24"/>
          <w:szCs w:val="24"/>
        </w:rPr>
        <w:br/>
      </w:r>
      <w:r w:rsidRPr="003A252E">
        <w:rPr>
          <w:rFonts w:ascii="宋体" w:hAnsi="宋体"/>
          <w:sz w:val="24"/>
          <w:szCs w:val="24"/>
        </w:rPr>
        <w:t xml:space="preserve"> 40</w:t>
      </w:r>
      <w:r w:rsidRPr="003A252E">
        <w:rPr>
          <w:rFonts w:ascii="宋体" w:hAnsi="宋体" w:hint="eastAsia"/>
          <w:sz w:val="24"/>
          <w:szCs w:val="24"/>
        </w:rPr>
        <w:t>、英国有何优越的地理位置助其发展为自</w:t>
      </w:r>
      <w:r w:rsidRPr="003A252E">
        <w:rPr>
          <w:rFonts w:ascii="宋体" w:hAnsi="宋体"/>
          <w:sz w:val="24"/>
          <w:szCs w:val="24"/>
        </w:rPr>
        <w:t>17</w:t>
      </w:r>
      <w:r w:rsidRPr="003A252E">
        <w:rPr>
          <w:rFonts w:ascii="宋体" w:hAnsi="宋体" w:hint="eastAsia"/>
          <w:sz w:val="24"/>
          <w:szCs w:val="24"/>
        </w:rPr>
        <w:t>世纪至</w:t>
      </w:r>
      <w:r w:rsidRPr="003A252E">
        <w:rPr>
          <w:rFonts w:ascii="宋体" w:hAnsi="宋体"/>
          <w:sz w:val="24"/>
          <w:szCs w:val="24"/>
        </w:rPr>
        <w:t>19</w:t>
      </w:r>
      <w:r w:rsidRPr="003A252E">
        <w:rPr>
          <w:rFonts w:ascii="宋体" w:hAnsi="宋体" w:hint="eastAsia"/>
          <w:sz w:val="24"/>
          <w:szCs w:val="24"/>
        </w:rPr>
        <w:t>世纪世界的经济强国</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B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 A</w:t>
      </w:r>
      <w:r w:rsidRPr="003A252E">
        <w:rPr>
          <w:rFonts w:ascii="宋体" w:hAnsi="宋体" w:hint="eastAsia"/>
          <w:sz w:val="24"/>
          <w:szCs w:val="24"/>
        </w:rPr>
        <w:t>、地处地中海文明中心</w:t>
      </w:r>
      <w:r w:rsidRPr="003A252E">
        <w:rPr>
          <w:rFonts w:ascii="宋体" w:hAnsi="宋体"/>
          <w:sz w:val="24"/>
          <w:szCs w:val="24"/>
        </w:rPr>
        <w:t xml:space="preserve"> B</w:t>
      </w:r>
      <w:r w:rsidRPr="003A252E">
        <w:rPr>
          <w:rFonts w:ascii="宋体" w:hAnsi="宋体" w:hint="eastAsia"/>
          <w:sz w:val="24"/>
          <w:szCs w:val="24"/>
        </w:rPr>
        <w:t>、位于西欧海外可攻守自如</w:t>
      </w:r>
      <w:r w:rsidRPr="003A252E">
        <w:rPr>
          <w:rFonts w:ascii="宋体"/>
          <w:sz w:val="24"/>
          <w:szCs w:val="24"/>
        </w:rPr>
        <w:br/>
      </w:r>
      <w:r w:rsidRPr="003A252E">
        <w:rPr>
          <w:rFonts w:ascii="宋体" w:hAnsi="宋体"/>
          <w:sz w:val="24"/>
          <w:szCs w:val="24"/>
        </w:rPr>
        <w:t xml:space="preserve"> C</w:t>
      </w:r>
      <w:r w:rsidRPr="003A252E">
        <w:rPr>
          <w:rFonts w:ascii="宋体" w:hAnsi="宋体" w:hint="eastAsia"/>
          <w:sz w:val="24"/>
          <w:szCs w:val="24"/>
        </w:rPr>
        <w:t>、蕴藏丰富的石油资源</w:t>
      </w:r>
      <w:r w:rsidRPr="003A252E">
        <w:rPr>
          <w:rFonts w:ascii="宋体" w:hAnsi="宋体"/>
          <w:sz w:val="24"/>
          <w:szCs w:val="24"/>
        </w:rPr>
        <w:t xml:space="preserve"> D</w:t>
      </w:r>
      <w:r w:rsidRPr="003A252E">
        <w:rPr>
          <w:rFonts w:ascii="宋体" w:hAnsi="宋体" w:hint="eastAsia"/>
          <w:sz w:val="24"/>
          <w:szCs w:val="24"/>
        </w:rPr>
        <w:t>、居世界最繁忙的空运枢纽</w:t>
      </w:r>
    </w:p>
    <w:p w:rsidR="004D1912" w:rsidRPr="003A252E" w:rsidRDefault="004D1912" w:rsidP="003A252E">
      <w:pPr>
        <w:ind w:firstLineChars="200" w:firstLine="31680"/>
        <w:jc w:val="left"/>
        <w:rPr>
          <w:rFonts w:ascii="宋体"/>
          <w:sz w:val="24"/>
          <w:szCs w:val="24"/>
        </w:rPr>
      </w:pPr>
      <w:r w:rsidRPr="003A252E">
        <w:rPr>
          <w:rFonts w:ascii="宋体" w:hAnsi="宋体"/>
          <w:sz w:val="24"/>
          <w:szCs w:val="24"/>
        </w:rPr>
        <w:t>1</w:t>
      </w:r>
      <w:r w:rsidRPr="003A252E">
        <w:rPr>
          <w:rFonts w:ascii="宋体" w:hAnsi="宋体" w:hint="eastAsia"/>
          <w:sz w:val="24"/>
          <w:szCs w:val="24"/>
        </w:rPr>
        <w:t>，我国测量海拔是以（</w:t>
      </w:r>
      <w:r w:rsidRPr="003A252E">
        <w:rPr>
          <w:rFonts w:ascii="宋体" w:hAnsi="宋体"/>
          <w:sz w:val="24"/>
          <w:szCs w:val="24"/>
        </w:rPr>
        <w:t xml:space="preserve"> </w:t>
      </w:r>
      <w:r w:rsidRPr="003A252E">
        <w:rPr>
          <w:rFonts w:ascii="宋体" w:hAnsi="宋体" w:hint="eastAsia"/>
          <w:sz w:val="24"/>
          <w:szCs w:val="24"/>
          <w:shd w:val="clear" w:color="auto" w:fill="FFFF00"/>
        </w:rPr>
        <w:t>黄海</w:t>
      </w:r>
      <w:r w:rsidRPr="003A252E">
        <w:rPr>
          <w:rFonts w:ascii="宋体" w:hAnsi="宋体" w:hint="eastAsia"/>
          <w:sz w:val="24"/>
          <w:szCs w:val="24"/>
        </w:rPr>
        <w:t>）一平均海平面作为零点？</w:t>
      </w:r>
    </w:p>
    <w:p w:rsidR="004D1912" w:rsidRPr="003A252E" w:rsidRDefault="004D1912" w:rsidP="003A252E">
      <w:pPr>
        <w:jc w:val="left"/>
        <w:rPr>
          <w:rFonts w:ascii="宋体"/>
          <w:sz w:val="24"/>
          <w:szCs w:val="24"/>
        </w:rPr>
      </w:pPr>
      <w:r w:rsidRPr="003A252E">
        <w:rPr>
          <w:rFonts w:ascii="宋体" w:hAnsi="宋体"/>
          <w:sz w:val="24"/>
          <w:szCs w:val="24"/>
        </w:rPr>
        <w:t xml:space="preserve"> 2</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世界上最大的区域性贸易集团是（</w:t>
      </w:r>
      <w:r w:rsidRPr="003A252E">
        <w:rPr>
          <w:rFonts w:ascii="宋体" w:hAnsi="宋体" w:hint="eastAsia"/>
          <w:sz w:val="24"/>
          <w:szCs w:val="24"/>
          <w:shd w:val="clear" w:color="auto" w:fill="FFFF00"/>
        </w:rPr>
        <w:t>欧洲联盟</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3</w:t>
      </w:r>
      <w:r w:rsidRPr="003A252E">
        <w:rPr>
          <w:rFonts w:ascii="宋体" w:hAnsi="宋体" w:hint="eastAsia"/>
          <w:sz w:val="24"/>
          <w:szCs w:val="24"/>
        </w:rPr>
        <w:t>，黑子发生于太阳大气的光球层，耀斑发生于色球层，太阳的最外层大气是日冕，那么，日冕的膨胀运动形成什么现象</w:t>
      </w:r>
      <w:r w:rsidRPr="003A252E">
        <w:rPr>
          <w:rFonts w:ascii="宋体" w:hAnsi="宋体"/>
          <w:sz w:val="24"/>
          <w:szCs w:val="24"/>
        </w:rPr>
        <w:t>________</w:t>
      </w:r>
      <w:r w:rsidRPr="003A252E">
        <w:rPr>
          <w:rFonts w:ascii="宋体" w:hAnsi="宋体" w:hint="eastAsia"/>
          <w:sz w:val="24"/>
          <w:szCs w:val="24"/>
        </w:rPr>
        <w:t>。</w:t>
      </w:r>
    </w:p>
    <w:p w:rsidR="004D1912" w:rsidRPr="003A252E" w:rsidRDefault="004D1912" w:rsidP="003A252E">
      <w:pPr>
        <w:jc w:val="left"/>
        <w:rPr>
          <w:rFonts w:ascii="宋体"/>
          <w:sz w:val="24"/>
          <w:szCs w:val="24"/>
          <w:shd w:val="clear" w:color="auto" w:fill="FFFF00"/>
        </w:rPr>
      </w:pPr>
      <w:r w:rsidRPr="003A252E">
        <w:rPr>
          <w:rFonts w:ascii="宋体" w:hAnsi="宋体" w:hint="eastAsia"/>
          <w:sz w:val="24"/>
          <w:szCs w:val="24"/>
        </w:rPr>
        <w:t>参考答案：</w:t>
      </w:r>
      <w:r w:rsidRPr="003A252E">
        <w:rPr>
          <w:rFonts w:ascii="宋体" w:hAnsi="宋体" w:hint="eastAsia"/>
          <w:sz w:val="24"/>
          <w:szCs w:val="24"/>
          <w:shd w:val="clear" w:color="auto" w:fill="FFFF00"/>
        </w:rPr>
        <w:t>太阳风</w:t>
      </w:r>
    </w:p>
    <w:p w:rsidR="004D1912" w:rsidRPr="003A252E" w:rsidRDefault="004D1912" w:rsidP="003A252E">
      <w:pPr>
        <w:jc w:val="left"/>
        <w:rPr>
          <w:rFonts w:ascii="宋体"/>
          <w:color w:val="000000"/>
          <w:sz w:val="24"/>
          <w:szCs w:val="24"/>
        </w:rPr>
      </w:pPr>
      <w:r w:rsidRPr="003A252E">
        <w:rPr>
          <w:rFonts w:ascii="宋体" w:hAnsi="宋体"/>
          <w:sz w:val="24"/>
          <w:szCs w:val="24"/>
          <w:shd w:val="clear" w:color="auto" w:fill="FFFF00"/>
        </w:rPr>
        <w:t>4</w:t>
      </w:r>
      <w:r w:rsidRPr="003A252E">
        <w:rPr>
          <w:rFonts w:ascii="宋体" w:hAnsi="宋体" w:hint="eastAsia"/>
          <w:color w:val="000000"/>
          <w:sz w:val="24"/>
          <w:szCs w:val="24"/>
        </w:rPr>
        <w:t>在地球的夜空中，南门二是全天第三亮的恒星，仅次于</w:t>
      </w:r>
      <w:r w:rsidRPr="003A252E">
        <w:rPr>
          <w:rFonts w:ascii="宋体" w:hAnsi="宋体"/>
          <w:color w:val="000000"/>
          <w:sz w:val="24"/>
          <w:szCs w:val="24"/>
        </w:rPr>
        <w:t>__</w:t>
      </w:r>
      <w:r w:rsidRPr="003A252E">
        <w:rPr>
          <w:rFonts w:ascii="宋体" w:hAnsi="宋体"/>
          <w:color w:val="000000"/>
          <w:sz w:val="24"/>
          <w:szCs w:val="24"/>
          <w:shd w:val="clear" w:color="auto" w:fill="FFFF00"/>
        </w:rPr>
        <w:t>_</w:t>
      </w:r>
      <w:r w:rsidRPr="003A252E">
        <w:rPr>
          <w:rFonts w:ascii="宋体" w:hAnsi="宋体" w:hint="eastAsia"/>
          <w:color w:val="000000"/>
          <w:sz w:val="24"/>
          <w:szCs w:val="24"/>
          <w:shd w:val="clear" w:color="auto" w:fill="FFFF00"/>
        </w:rPr>
        <w:t>天狼</w:t>
      </w:r>
      <w:r w:rsidRPr="003A252E">
        <w:rPr>
          <w:rFonts w:ascii="宋体" w:hAnsi="宋体"/>
          <w:color w:val="000000"/>
          <w:sz w:val="24"/>
          <w:szCs w:val="24"/>
        </w:rPr>
        <w:t>__</w:t>
      </w:r>
      <w:r w:rsidRPr="003A252E">
        <w:rPr>
          <w:rFonts w:ascii="宋体" w:hAnsi="宋体" w:hint="eastAsia"/>
          <w:color w:val="000000"/>
          <w:sz w:val="24"/>
          <w:szCs w:val="24"/>
        </w:rPr>
        <w:t>星和老人星。</w:t>
      </w:r>
    </w:p>
    <w:p w:rsidR="004D1912" w:rsidRPr="003A252E" w:rsidRDefault="004D1912" w:rsidP="003A252E">
      <w:pPr>
        <w:jc w:val="left"/>
        <w:rPr>
          <w:rFonts w:ascii="宋体"/>
          <w:color w:val="000000"/>
          <w:sz w:val="24"/>
          <w:szCs w:val="24"/>
        </w:rPr>
      </w:pPr>
      <w:r w:rsidRPr="003A252E">
        <w:rPr>
          <w:rFonts w:ascii="宋体" w:hAnsi="宋体"/>
          <w:color w:val="000000"/>
          <w:sz w:val="24"/>
          <w:szCs w:val="24"/>
        </w:rPr>
        <w:t xml:space="preserve">5  </w:t>
      </w:r>
      <w:r w:rsidRPr="003A252E">
        <w:rPr>
          <w:rFonts w:ascii="宋体" w:hAnsi="宋体" w:hint="eastAsia"/>
          <w:color w:val="000000"/>
          <w:sz w:val="24"/>
          <w:szCs w:val="24"/>
        </w:rPr>
        <w:t>南门二位于半人马座。南门二的天球坐标约为赤经</w:t>
      </w:r>
      <w:r w:rsidRPr="003A252E">
        <w:rPr>
          <w:rFonts w:ascii="宋体" w:hAnsi="宋体"/>
          <w:color w:val="000000"/>
          <w:sz w:val="24"/>
          <w:szCs w:val="24"/>
        </w:rPr>
        <w:t>14h39m</w:t>
      </w:r>
      <w:r w:rsidRPr="003A252E">
        <w:rPr>
          <w:rFonts w:ascii="宋体" w:hAnsi="宋体" w:hint="eastAsia"/>
          <w:color w:val="000000"/>
          <w:sz w:val="24"/>
          <w:szCs w:val="24"/>
        </w:rPr>
        <w:t>，赤纬﹣</w:t>
      </w:r>
      <w:r w:rsidRPr="003A252E">
        <w:rPr>
          <w:rFonts w:ascii="宋体" w:hAnsi="宋体"/>
          <w:color w:val="000000"/>
          <w:sz w:val="24"/>
          <w:szCs w:val="24"/>
        </w:rPr>
        <w:t>61</w:t>
      </w:r>
      <w:r w:rsidRPr="003A252E">
        <w:rPr>
          <w:rFonts w:ascii="宋体" w:hAnsi="宋体" w:hint="eastAsia"/>
          <w:color w:val="000000"/>
          <w:sz w:val="24"/>
          <w:szCs w:val="24"/>
        </w:rPr>
        <w:t>°，所以只有居住在纬度为北纬</w:t>
      </w:r>
      <w:r w:rsidRPr="003A252E">
        <w:rPr>
          <w:rFonts w:ascii="宋体" w:hAnsi="宋体"/>
          <w:color w:val="000000"/>
          <w:sz w:val="24"/>
          <w:szCs w:val="24"/>
        </w:rPr>
        <w:t>_</w:t>
      </w:r>
      <w:r w:rsidRPr="003A252E">
        <w:rPr>
          <w:rFonts w:ascii="宋体" w:hAnsi="宋体"/>
          <w:color w:val="000000"/>
          <w:sz w:val="24"/>
          <w:szCs w:val="24"/>
          <w:shd w:val="clear" w:color="auto" w:fill="FFFF00"/>
        </w:rPr>
        <w:t>__29</w:t>
      </w:r>
      <w:r w:rsidRPr="003A252E">
        <w:rPr>
          <w:rFonts w:ascii="宋体" w:hAnsi="宋体" w:hint="eastAsia"/>
          <w:color w:val="000000"/>
          <w:sz w:val="24"/>
          <w:szCs w:val="24"/>
          <w:shd w:val="clear" w:color="auto" w:fill="FFFF00"/>
        </w:rPr>
        <w:t>°</w:t>
      </w:r>
      <w:r w:rsidRPr="003A252E">
        <w:rPr>
          <w:rFonts w:ascii="宋体" w:hAnsi="宋体"/>
          <w:color w:val="000000"/>
          <w:sz w:val="24"/>
          <w:szCs w:val="24"/>
        </w:rPr>
        <w:t>__</w:t>
      </w:r>
      <w:r w:rsidRPr="003A252E">
        <w:rPr>
          <w:rFonts w:ascii="宋体" w:hAnsi="宋体" w:hint="eastAsia"/>
          <w:color w:val="000000"/>
          <w:sz w:val="24"/>
          <w:szCs w:val="24"/>
        </w:rPr>
        <w:t>与南纬</w:t>
      </w:r>
      <w:r w:rsidRPr="003A252E">
        <w:rPr>
          <w:rFonts w:ascii="宋体" w:hAnsi="宋体"/>
          <w:color w:val="000000"/>
          <w:sz w:val="24"/>
          <w:szCs w:val="24"/>
        </w:rPr>
        <w:t>_</w:t>
      </w:r>
      <w:r w:rsidRPr="003A252E">
        <w:rPr>
          <w:rFonts w:ascii="宋体" w:hAnsi="宋体"/>
          <w:color w:val="000000"/>
          <w:sz w:val="24"/>
          <w:szCs w:val="24"/>
          <w:shd w:val="clear" w:color="auto" w:fill="FFFF00"/>
        </w:rPr>
        <w:t>__90</w:t>
      </w:r>
      <w:r w:rsidRPr="003A252E">
        <w:rPr>
          <w:rFonts w:ascii="宋体" w:hAnsi="宋体" w:hint="eastAsia"/>
          <w:color w:val="000000"/>
          <w:sz w:val="24"/>
          <w:szCs w:val="24"/>
        </w:rPr>
        <w:t>°</w:t>
      </w:r>
      <w:r w:rsidRPr="003A252E">
        <w:rPr>
          <w:rFonts w:ascii="宋体" w:hAnsi="宋体"/>
          <w:color w:val="000000"/>
          <w:sz w:val="24"/>
          <w:szCs w:val="24"/>
        </w:rPr>
        <w:t>__</w:t>
      </w:r>
      <w:r w:rsidRPr="003A252E">
        <w:rPr>
          <w:rFonts w:ascii="宋体" w:hAnsi="宋体" w:hint="eastAsia"/>
          <w:color w:val="000000"/>
          <w:sz w:val="24"/>
          <w:szCs w:val="24"/>
        </w:rPr>
        <w:t>之间的人在夜里才能看到它</w:t>
      </w:r>
    </w:p>
    <w:p w:rsidR="004D1912" w:rsidRPr="003A252E" w:rsidRDefault="004D1912" w:rsidP="003A252E">
      <w:pPr>
        <w:ind w:firstLineChars="200" w:firstLine="31680"/>
        <w:jc w:val="left"/>
        <w:rPr>
          <w:rFonts w:ascii="宋体"/>
          <w:color w:val="000000"/>
          <w:sz w:val="24"/>
          <w:szCs w:val="24"/>
        </w:rPr>
      </w:pPr>
      <w:r w:rsidRPr="003A252E">
        <w:rPr>
          <w:rFonts w:ascii="宋体" w:hAnsi="宋体" w:hint="eastAsia"/>
          <w:color w:val="000000"/>
          <w:sz w:val="24"/>
          <w:szCs w:val="24"/>
        </w:rPr>
        <w:t>不定向选择题：</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1</w:t>
      </w:r>
      <w:r w:rsidRPr="003A252E">
        <w:rPr>
          <w:rFonts w:ascii="宋体" w:hAnsi="宋体" w:hint="eastAsia"/>
          <w:color w:val="000000"/>
          <w:sz w:val="24"/>
          <w:szCs w:val="24"/>
        </w:rPr>
        <w:t>对火星上的观测者来说，下列现象中可能发生的是（</w:t>
      </w:r>
      <w:r w:rsidRPr="003A252E">
        <w:rPr>
          <w:rFonts w:ascii="宋体" w:hAnsi="宋体"/>
          <w:color w:val="000000"/>
          <w:sz w:val="24"/>
          <w:szCs w:val="24"/>
        </w:rPr>
        <w:t>ABC</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、金星凌日</w:t>
      </w:r>
      <w:r w:rsidRPr="003A252E">
        <w:rPr>
          <w:rFonts w:ascii="宋体" w:hAnsi="宋体"/>
          <w:color w:val="000000"/>
          <w:sz w:val="24"/>
          <w:szCs w:val="24"/>
        </w:rPr>
        <w:t>B</w:t>
      </w:r>
      <w:r w:rsidRPr="003A252E">
        <w:rPr>
          <w:rFonts w:ascii="宋体" w:hAnsi="宋体" w:hint="eastAsia"/>
          <w:color w:val="000000"/>
          <w:sz w:val="24"/>
          <w:szCs w:val="24"/>
        </w:rPr>
        <w:t>、地球东大距</w:t>
      </w:r>
      <w:r w:rsidRPr="003A252E">
        <w:rPr>
          <w:rFonts w:ascii="宋体" w:hAnsi="宋体"/>
          <w:color w:val="000000"/>
          <w:sz w:val="24"/>
          <w:szCs w:val="24"/>
        </w:rPr>
        <w:t>C</w:t>
      </w:r>
      <w:r w:rsidRPr="003A252E">
        <w:rPr>
          <w:rFonts w:ascii="宋体" w:hAnsi="宋体" w:hint="eastAsia"/>
          <w:color w:val="000000"/>
          <w:sz w:val="24"/>
          <w:szCs w:val="24"/>
        </w:rPr>
        <w:t>、木星合日</w:t>
      </w:r>
      <w:r w:rsidRPr="003A252E">
        <w:rPr>
          <w:rFonts w:ascii="宋体" w:hAnsi="宋体"/>
          <w:color w:val="000000"/>
          <w:sz w:val="24"/>
          <w:szCs w:val="24"/>
        </w:rPr>
        <w:t>D</w:t>
      </w:r>
      <w:r w:rsidRPr="003A252E">
        <w:rPr>
          <w:rFonts w:ascii="宋体" w:hAnsi="宋体" w:hint="eastAsia"/>
          <w:color w:val="000000"/>
          <w:sz w:val="24"/>
          <w:szCs w:val="24"/>
        </w:rPr>
        <w:t>、地球冲日</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2</w:t>
      </w:r>
      <w:r w:rsidRPr="003A252E">
        <w:rPr>
          <w:rFonts w:ascii="宋体" w:hAnsi="宋体" w:hint="eastAsia"/>
          <w:color w:val="000000"/>
          <w:sz w:val="24"/>
          <w:szCs w:val="24"/>
        </w:rPr>
        <w:t>、下列恒星中，构成夏季大三角的有：（</w:t>
      </w:r>
      <w:r w:rsidRPr="003A252E">
        <w:rPr>
          <w:rFonts w:ascii="宋体" w:hAnsi="宋体"/>
          <w:color w:val="000000"/>
          <w:sz w:val="24"/>
          <w:szCs w:val="24"/>
        </w:rPr>
        <w:t>ACD</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、织女</w:t>
      </w:r>
      <w:r w:rsidRPr="003A252E">
        <w:rPr>
          <w:rFonts w:ascii="宋体" w:hAnsi="宋体"/>
          <w:color w:val="000000"/>
          <w:sz w:val="24"/>
          <w:szCs w:val="24"/>
        </w:rPr>
        <w:t>B</w:t>
      </w:r>
      <w:r w:rsidRPr="003A252E">
        <w:rPr>
          <w:rFonts w:ascii="宋体" w:hAnsi="宋体" w:hint="eastAsia"/>
          <w:color w:val="000000"/>
          <w:sz w:val="24"/>
          <w:szCs w:val="24"/>
        </w:rPr>
        <w:t>、河鼓三</w:t>
      </w:r>
      <w:r w:rsidRPr="003A252E">
        <w:rPr>
          <w:rFonts w:ascii="宋体" w:hAnsi="宋体"/>
          <w:color w:val="000000"/>
          <w:sz w:val="24"/>
          <w:szCs w:val="24"/>
        </w:rPr>
        <w:t>C</w:t>
      </w:r>
      <w:r w:rsidRPr="003A252E">
        <w:rPr>
          <w:rFonts w:ascii="宋体" w:hAnsi="宋体" w:hint="eastAsia"/>
          <w:color w:val="000000"/>
          <w:sz w:val="24"/>
          <w:szCs w:val="24"/>
        </w:rPr>
        <w:t>、牛郎</w:t>
      </w:r>
      <w:r w:rsidRPr="003A252E">
        <w:rPr>
          <w:rFonts w:ascii="宋体" w:hAnsi="宋体"/>
          <w:color w:val="000000"/>
          <w:sz w:val="24"/>
          <w:szCs w:val="24"/>
        </w:rPr>
        <w:t>D</w:t>
      </w:r>
      <w:r w:rsidRPr="003A252E">
        <w:rPr>
          <w:rFonts w:ascii="宋体" w:hAnsi="宋体" w:hint="eastAsia"/>
          <w:color w:val="000000"/>
          <w:sz w:val="24"/>
          <w:szCs w:val="24"/>
        </w:rPr>
        <w:t>、天津四</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3</w:t>
      </w:r>
      <w:r w:rsidRPr="003A252E">
        <w:rPr>
          <w:rFonts w:ascii="宋体" w:hAnsi="宋体" w:hint="eastAsia"/>
          <w:color w:val="000000"/>
          <w:sz w:val="24"/>
          <w:szCs w:val="24"/>
        </w:rPr>
        <w:t>，下列关于太阳系的卫星的说法中正确的是（</w:t>
      </w:r>
      <w:r w:rsidRPr="003A252E">
        <w:rPr>
          <w:rFonts w:ascii="宋体" w:hAnsi="宋体"/>
          <w:color w:val="000000"/>
          <w:sz w:val="24"/>
          <w:szCs w:val="24"/>
        </w:rPr>
        <w:t>BCD</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、太阳系的卫星都没有大气</w:t>
      </w:r>
      <w:r w:rsidRPr="003A252E">
        <w:rPr>
          <w:rFonts w:ascii="宋体" w:hAnsi="宋体"/>
          <w:color w:val="000000"/>
          <w:sz w:val="24"/>
          <w:szCs w:val="24"/>
        </w:rPr>
        <w:t>B</w:t>
      </w:r>
      <w:r w:rsidRPr="003A252E">
        <w:rPr>
          <w:rFonts w:ascii="宋体" w:hAnsi="宋体" w:hint="eastAsia"/>
          <w:color w:val="000000"/>
          <w:sz w:val="24"/>
          <w:szCs w:val="24"/>
        </w:rPr>
        <w:t>、海卫一的轨道公转方向与自转方向相反</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C</w:t>
      </w:r>
      <w:r w:rsidRPr="003A252E">
        <w:rPr>
          <w:rFonts w:ascii="宋体" w:hAnsi="宋体" w:hint="eastAsia"/>
          <w:color w:val="000000"/>
          <w:sz w:val="24"/>
          <w:szCs w:val="24"/>
        </w:rPr>
        <w:t>、太阳系中最大的卫星是木卫三</w:t>
      </w:r>
      <w:r w:rsidRPr="003A252E">
        <w:rPr>
          <w:rFonts w:ascii="宋体" w:hAnsi="宋体"/>
          <w:color w:val="000000"/>
          <w:sz w:val="24"/>
          <w:szCs w:val="24"/>
        </w:rPr>
        <w:t>D</w:t>
      </w:r>
      <w:r w:rsidRPr="003A252E">
        <w:rPr>
          <w:rFonts w:ascii="宋体" w:hAnsi="宋体" w:hint="eastAsia"/>
          <w:color w:val="000000"/>
          <w:sz w:val="24"/>
          <w:szCs w:val="24"/>
        </w:rPr>
        <w:t>、木星有四颗伽利略卫星</w:t>
      </w:r>
    </w:p>
    <w:p w:rsidR="004D1912" w:rsidRPr="003A252E" w:rsidRDefault="004D1912" w:rsidP="003A252E">
      <w:pPr>
        <w:jc w:val="left"/>
        <w:rPr>
          <w:rFonts w:ascii="宋体" w:hAnsi="宋体"/>
          <w:sz w:val="24"/>
          <w:szCs w:val="24"/>
        </w:rPr>
      </w:pPr>
      <w:r w:rsidRPr="003A252E">
        <w:rPr>
          <w:rFonts w:ascii="宋体" w:hAnsi="宋体"/>
          <w:sz w:val="24"/>
          <w:szCs w:val="24"/>
        </w:rPr>
        <w:t>4</w:t>
      </w:r>
      <w:r w:rsidRPr="003A252E">
        <w:rPr>
          <w:rFonts w:ascii="宋体" w:hAnsi="宋体" w:hint="eastAsia"/>
          <w:sz w:val="24"/>
          <w:szCs w:val="24"/>
        </w:rPr>
        <w:t>，下列自然风景中不属于气象景观的是（</w:t>
      </w:r>
      <w:r w:rsidRPr="003A252E">
        <w:rPr>
          <w:rFonts w:ascii="宋体" w:hAnsi="宋体"/>
          <w:sz w:val="24"/>
          <w:szCs w:val="24"/>
        </w:rPr>
        <w:t>D</w:t>
      </w:r>
      <w:r w:rsidRPr="003A252E">
        <w:rPr>
          <w:rFonts w:ascii="宋体" w:hAnsi="宋体" w:hint="eastAsia"/>
          <w:sz w:val="24"/>
          <w:szCs w:val="24"/>
        </w:rPr>
        <w:t>）</w:t>
      </w:r>
      <w:r w:rsidRPr="003A252E">
        <w:rPr>
          <w:rFonts w:ascii="宋体" w:hAnsi="宋体"/>
          <w:sz w:val="24"/>
          <w:szCs w:val="24"/>
        </w:rPr>
        <w:t xml:space="preserve"> A</w:t>
      </w:r>
      <w:r w:rsidRPr="003A252E">
        <w:rPr>
          <w:rFonts w:ascii="宋体" w:hAnsi="宋体" w:hint="eastAsia"/>
          <w:sz w:val="24"/>
          <w:szCs w:val="24"/>
        </w:rPr>
        <w:t xml:space="preserve">．吉林雾淞　　</w:t>
      </w:r>
      <w:r w:rsidRPr="003A252E">
        <w:rPr>
          <w:rFonts w:ascii="宋体" w:hAnsi="宋体"/>
          <w:sz w:val="24"/>
          <w:szCs w:val="24"/>
        </w:rPr>
        <w:t>B.</w:t>
      </w:r>
      <w:r w:rsidRPr="003A252E">
        <w:rPr>
          <w:rFonts w:ascii="宋体" w:hAnsi="宋体" w:hint="eastAsia"/>
          <w:sz w:val="24"/>
          <w:szCs w:val="24"/>
        </w:rPr>
        <w:t xml:space="preserve">海市蜃楼　　　</w:t>
      </w:r>
      <w:r w:rsidRPr="003A252E">
        <w:rPr>
          <w:rFonts w:ascii="宋体" w:hAnsi="宋体"/>
          <w:sz w:val="24"/>
          <w:szCs w:val="24"/>
        </w:rPr>
        <w:t>C</w:t>
      </w:r>
      <w:r w:rsidRPr="003A252E">
        <w:rPr>
          <w:rFonts w:ascii="宋体" w:hAnsi="宋体" w:hint="eastAsia"/>
          <w:sz w:val="24"/>
          <w:szCs w:val="24"/>
        </w:rPr>
        <w:t xml:space="preserve">、黄山云海　　</w:t>
      </w:r>
      <w:r w:rsidRPr="003A252E">
        <w:rPr>
          <w:rFonts w:ascii="宋体" w:hAnsi="宋体"/>
          <w:sz w:val="24"/>
          <w:szCs w:val="24"/>
        </w:rPr>
        <w:t xml:space="preserve"> D</w:t>
      </w:r>
      <w:r w:rsidRPr="003A252E">
        <w:rPr>
          <w:rFonts w:ascii="宋体" w:hAnsi="宋体" w:hint="eastAsia"/>
          <w:sz w:val="24"/>
          <w:szCs w:val="24"/>
        </w:rPr>
        <w:t>、三峡风光</w:t>
      </w:r>
      <w:r w:rsidRPr="003A252E">
        <w:rPr>
          <w:rFonts w:ascii="宋体" w:hAnsi="宋体"/>
          <w:sz w:val="24"/>
          <w:szCs w:val="24"/>
        </w:rPr>
        <w:t>E</w:t>
      </w:r>
      <w:r w:rsidRPr="003A252E">
        <w:rPr>
          <w:rFonts w:ascii="宋体" w:hAnsi="宋体" w:hint="eastAsia"/>
          <w:sz w:val="24"/>
          <w:szCs w:val="24"/>
        </w:rPr>
        <w:t>、峨眉山金顶佛光</w:t>
      </w:r>
      <w:r w:rsidRPr="003A252E">
        <w:rPr>
          <w:rFonts w:ascii="宋体" w:hAnsi="宋体"/>
          <w:sz w:val="24"/>
          <w:szCs w:val="24"/>
        </w:rPr>
        <w:t xml:space="preserve"> </w:t>
      </w:r>
    </w:p>
    <w:p w:rsidR="004D1912" w:rsidRPr="003A252E" w:rsidRDefault="004D1912" w:rsidP="003A252E">
      <w:pPr>
        <w:jc w:val="left"/>
        <w:rPr>
          <w:rFonts w:ascii="宋体"/>
          <w:sz w:val="24"/>
          <w:szCs w:val="24"/>
        </w:rPr>
      </w:pPr>
      <w:r w:rsidRPr="003A252E">
        <w:rPr>
          <w:rFonts w:ascii="宋体" w:hAnsi="宋体"/>
          <w:sz w:val="24"/>
          <w:szCs w:val="24"/>
        </w:rPr>
        <w:t>5</w:t>
      </w:r>
      <w:r w:rsidRPr="003A252E">
        <w:rPr>
          <w:rFonts w:ascii="宋体" w:hAnsi="宋体" w:hint="eastAsia"/>
          <w:sz w:val="24"/>
          <w:szCs w:val="24"/>
        </w:rPr>
        <w:t>，下列地区与其发生的生态破坏搭配正确的是（</w:t>
      </w:r>
      <w:r w:rsidRPr="003A252E">
        <w:rPr>
          <w:rFonts w:ascii="宋体" w:hAnsi="宋体"/>
          <w:sz w:val="24"/>
          <w:szCs w:val="24"/>
        </w:rPr>
        <w:t>ABCE</w:t>
      </w:r>
      <w:r w:rsidRPr="003A252E">
        <w:rPr>
          <w:rFonts w:ascii="宋体" w:hAnsi="宋体" w:hint="eastAsia"/>
          <w:sz w:val="24"/>
          <w:szCs w:val="24"/>
        </w:rPr>
        <w:t>）</w:t>
      </w:r>
      <w:r w:rsidRPr="003A252E">
        <w:rPr>
          <w:rFonts w:ascii="宋体" w:hAnsi="宋体"/>
          <w:sz w:val="24"/>
          <w:szCs w:val="24"/>
        </w:rPr>
        <w:t xml:space="preserve"> A</w:t>
      </w:r>
      <w:r w:rsidRPr="003A252E">
        <w:rPr>
          <w:rFonts w:ascii="宋体" w:hAnsi="宋体" w:hint="eastAsia"/>
          <w:sz w:val="24"/>
          <w:szCs w:val="24"/>
        </w:rPr>
        <w:t>、黄土高原</w:t>
      </w:r>
      <w:r w:rsidRPr="003A252E">
        <w:rPr>
          <w:rFonts w:ascii="宋体" w:hAnsi="宋体"/>
          <w:sz w:val="24"/>
          <w:szCs w:val="24"/>
        </w:rPr>
        <w:t>—</w:t>
      </w:r>
      <w:r w:rsidRPr="003A252E">
        <w:rPr>
          <w:rFonts w:ascii="宋体" w:hAnsi="宋体" w:hint="eastAsia"/>
          <w:sz w:val="24"/>
          <w:szCs w:val="24"/>
        </w:rPr>
        <w:t>水土流失</w:t>
      </w:r>
      <w:r w:rsidRPr="003A252E">
        <w:rPr>
          <w:rFonts w:ascii="宋体" w:hAnsi="宋体"/>
          <w:sz w:val="24"/>
          <w:szCs w:val="24"/>
        </w:rPr>
        <w:t>B</w:t>
      </w:r>
      <w:r w:rsidRPr="003A252E">
        <w:rPr>
          <w:rFonts w:ascii="宋体" w:hAnsi="宋体" w:hint="eastAsia"/>
          <w:sz w:val="24"/>
          <w:szCs w:val="24"/>
        </w:rPr>
        <w:t>、内蒙古高原</w:t>
      </w:r>
      <w:r w:rsidRPr="003A252E">
        <w:rPr>
          <w:rFonts w:ascii="宋体" w:hAnsi="宋体"/>
          <w:sz w:val="24"/>
          <w:szCs w:val="24"/>
        </w:rPr>
        <w:t>—</w:t>
      </w:r>
      <w:r w:rsidRPr="003A252E">
        <w:rPr>
          <w:rFonts w:ascii="宋体" w:hAnsi="宋体" w:hint="eastAsia"/>
          <w:sz w:val="24"/>
          <w:szCs w:val="24"/>
        </w:rPr>
        <w:t>荒漠化</w:t>
      </w:r>
      <w:r w:rsidRPr="003A252E">
        <w:rPr>
          <w:rFonts w:ascii="宋体" w:hAnsi="宋体"/>
          <w:sz w:val="24"/>
          <w:szCs w:val="24"/>
        </w:rPr>
        <w:t>C</w:t>
      </w:r>
      <w:r w:rsidRPr="003A252E">
        <w:rPr>
          <w:rFonts w:ascii="宋体" w:hAnsi="宋体" w:hint="eastAsia"/>
          <w:sz w:val="24"/>
          <w:szCs w:val="24"/>
        </w:rPr>
        <w:t>、华北平原</w:t>
      </w:r>
      <w:r w:rsidRPr="003A252E">
        <w:rPr>
          <w:rFonts w:ascii="宋体" w:hAnsi="宋体"/>
          <w:sz w:val="24"/>
          <w:szCs w:val="24"/>
        </w:rPr>
        <w:t>—</w:t>
      </w:r>
      <w:r w:rsidRPr="003A252E">
        <w:rPr>
          <w:rFonts w:ascii="宋体" w:hAnsi="宋体" w:hint="eastAsia"/>
          <w:sz w:val="24"/>
          <w:szCs w:val="24"/>
        </w:rPr>
        <w:t>土壤盐碱化</w:t>
      </w:r>
      <w:r w:rsidRPr="003A252E">
        <w:rPr>
          <w:rFonts w:ascii="宋体" w:hAnsi="宋体"/>
          <w:sz w:val="24"/>
          <w:szCs w:val="24"/>
        </w:rPr>
        <w:t xml:space="preserve"> D</w:t>
      </w:r>
      <w:r w:rsidRPr="003A252E">
        <w:rPr>
          <w:rFonts w:ascii="宋体" w:hAnsi="宋体" w:hint="eastAsia"/>
          <w:sz w:val="24"/>
          <w:szCs w:val="24"/>
        </w:rPr>
        <w:t>、长江三角洲</w:t>
      </w:r>
      <w:r w:rsidRPr="003A252E">
        <w:rPr>
          <w:rFonts w:ascii="宋体" w:hAnsi="宋体"/>
          <w:sz w:val="24"/>
          <w:szCs w:val="24"/>
        </w:rPr>
        <w:t>—</w:t>
      </w:r>
      <w:r w:rsidRPr="003A252E">
        <w:rPr>
          <w:rFonts w:ascii="宋体" w:hAnsi="宋体" w:hint="eastAsia"/>
          <w:sz w:val="24"/>
          <w:szCs w:val="24"/>
        </w:rPr>
        <w:t>水源枯竭</w:t>
      </w:r>
      <w:r w:rsidRPr="003A252E">
        <w:rPr>
          <w:rFonts w:ascii="宋体" w:hAnsi="宋体"/>
          <w:sz w:val="24"/>
          <w:szCs w:val="24"/>
        </w:rPr>
        <w:t>??E</w:t>
      </w:r>
      <w:r w:rsidRPr="003A252E">
        <w:rPr>
          <w:rFonts w:ascii="宋体" w:hAnsi="宋体" w:hint="eastAsia"/>
          <w:sz w:val="24"/>
          <w:szCs w:val="24"/>
        </w:rPr>
        <w:t>、长江中上游</w:t>
      </w:r>
      <w:r w:rsidRPr="003A252E">
        <w:rPr>
          <w:rFonts w:ascii="宋体"/>
          <w:sz w:val="24"/>
          <w:szCs w:val="24"/>
        </w:rPr>
        <w:t>----</w:t>
      </w:r>
      <w:r w:rsidRPr="003A252E">
        <w:rPr>
          <w:rFonts w:ascii="宋体" w:hAnsi="宋体" w:hint="eastAsia"/>
          <w:sz w:val="24"/>
          <w:szCs w:val="24"/>
        </w:rPr>
        <w:t>森林的破坏</w:t>
      </w:r>
    </w:p>
    <w:p w:rsidR="004D1912" w:rsidRPr="003A252E" w:rsidRDefault="004D1912" w:rsidP="003A252E">
      <w:pPr>
        <w:ind w:firstLineChars="200" w:firstLine="31680"/>
        <w:jc w:val="left"/>
        <w:rPr>
          <w:rFonts w:ascii="宋体"/>
          <w:sz w:val="24"/>
          <w:szCs w:val="24"/>
        </w:rPr>
      </w:pPr>
    </w:p>
    <w:p w:rsidR="004D1912" w:rsidRPr="003A252E" w:rsidRDefault="004D1912" w:rsidP="003A252E">
      <w:pPr>
        <w:jc w:val="left"/>
        <w:rPr>
          <w:rFonts w:ascii="宋体" w:cs="宋体"/>
          <w:color w:val="000000"/>
          <w:kern w:val="0"/>
          <w:sz w:val="24"/>
          <w:szCs w:val="24"/>
        </w:rPr>
      </w:pPr>
      <w:r w:rsidRPr="003A252E">
        <w:rPr>
          <w:rFonts w:ascii="宋体" w:hAnsi="宋体" w:cs="宋体"/>
          <w:color w:val="000000"/>
          <w:kern w:val="0"/>
          <w:sz w:val="24"/>
          <w:szCs w:val="24"/>
        </w:rPr>
        <w:t>1</w:t>
      </w:r>
      <w:r w:rsidRPr="003A252E">
        <w:rPr>
          <w:rFonts w:ascii="宋体" w:hAnsi="宋体" w:cs="宋体" w:hint="eastAsia"/>
          <w:color w:val="000000"/>
          <w:kern w:val="0"/>
          <w:sz w:val="24"/>
          <w:szCs w:val="24"/>
        </w:rPr>
        <w:t>、</w:t>
      </w:r>
      <w:r w:rsidRPr="003A252E">
        <w:rPr>
          <w:rFonts w:ascii="宋体" w:hAnsi="宋体" w:cs="宋体"/>
          <w:color w:val="000000"/>
          <w:kern w:val="0"/>
          <w:sz w:val="24"/>
          <w:szCs w:val="24"/>
        </w:rPr>
        <w:t>2002</w:t>
      </w:r>
      <w:r w:rsidRPr="003A252E">
        <w:rPr>
          <w:rFonts w:ascii="宋体" w:hAnsi="宋体" w:cs="宋体" w:hint="eastAsia"/>
          <w:color w:val="000000"/>
          <w:kern w:val="0"/>
          <w:sz w:val="24"/>
          <w:szCs w:val="24"/>
        </w:rPr>
        <w:t>年</w:t>
      </w:r>
      <w:r w:rsidRPr="003A252E">
        <w:rPr>
          <w:rFonts w:ascii="宋体" w:hAnsi="宋体" w:cs="宋体"/>
          <w:color w:val="000000"/>
          <w:kern w:val="0"/>
          <w:sz w:val="24"/>
          <w:szCs w:val="24"/>
        </w:rPr>
        <w:t>5</w:t>
      </w:r>
      <w:r w:rsidRPr="003A252E">
        <w:rPr>
          <w:rFonts w:ascii="宋体" w:hAnsi="宋体" w:cs="宋体" w:hint="eastAsia"/>
          <w:color w:val="000000"/>
          <w:kern w:val="0"/>
          <w:sz w:val="24"/>
          <w:szCs w:val="24"/>
        </w:rPr>
        <w:t>月</w:t>
      </w:r>
      <w:r w:rsidRPr="003A252E">
        <w:rPr>
          <w:rFonts w:ascii="宋体" w:hAnsi="宋体" w:cs="宋体"/>
          <w:color w:val="000000"/>
          <w:kern w:val="0"/>
          <w:sz w:val="24"/>
          <w:szCs w:val="24"/>
        </w:rPr>
        <w:t>20</w:t>
      </w:r>
      <w:r w:rsidRPr="003A252E">
        <w:rPr>
          <w:rFonts w:ascii="宋体" w:hAnsi="宋体" w:cs="宋体" w:hint="eastAsia"/>
          <w:color w:val="000000"/>
          <w:kern w:val="0"/>
          <w:sz w:val="24"/>
          <w:szCs w:val="24"/>
        </w:rPr>
        <w:t>日宣布独立的东帝汶民主共和国位于：（</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B</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、琉球群岛</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、马来群岛</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、西印度群岛</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、阿留申群岛</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2</w:t>
      </w:r>
      <w:r w:rsidRPr="003A252E">
        <w:rPr>
          <w:rFonts w:ascii="宋体" w:hAnsi="宋体" w:cs="宋体" w:hint="eastAsia"/>
          <w:color w:val="000000"/>
          <w:kern w:val="0"/>
          <w:sz w:val="24"/>
          <w:szCs w:val="24"/>
        </w:rPr>
        <w:t>、钓鱼岛从何时开始就明确为我国的领土</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A</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、明朝</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、唐朝</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巴元朝</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、宋朝</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3</w:t>
      </w:r>
      <w:r w:rsidRPr="003A252E">
        <w:rPr>
          <w:rFonts w:ascii="宋体" w:hAnsi="宋体" w:cs="宋体" w:hint="eastAsia"/>
          <w:color w:val="000000"/>
          <w:kern w:val="0"/>
          <w:sz w:val="24"/>
          <w:szCs w:val="24"/>
        </w:rPr>
        <w:t>、我国第一座投入商业运营的核电站是：（</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A</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、大亚湾核电站</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、泰山核电站</w:t>
      </w:r>
      <w:r w:rsidRPr="003A252E">
        <w:rPr>
          <w:rFonts w:ascii="宋体" w:cs="宋体"/>
          <w:color w:val="000000"/>
          <w:kern w:val="0"/>
          <w:sz w:val="24"/>
          <w:szCs w:val="24"/>
        </w:rPr>
        <w:t>   </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、岭澳核电站</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、田湾核电站</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4</w:t>
      </w:r>
      <w:r w:rsidRPr="003A252E">
        <w:rPr>
          <w:rFonts w:ascii="宋体" w:hAnsi="宋体" w:cs="宋体" w:hint="eastAsia"/>
          <w:color w:val="000000"/>
          <w:kern w:val="0"/>
          <w:sz w:val="24"/>
          <w:szCs w:val="24"/>
        </w:rPr>
        <w:t>、世界上最大的白鹤栖息地是在：（</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A</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、鄱阳湖</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、洞庭湖</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、太湖</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、巢湖</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5</w:t>
      </w:r>
      <w:r w:rsidRPr="003A252E">
        <w:rPr>
          <w:rFonts w:ascii="宋体" w:hAnsi="宋体" w:cs="宋体" w:hint="eastAsia"/>
          <w:color w:val="000000"/>
          <w:kern w:val="0"/>
          <w:sz w:val="24"/>
          <w:szCs w:val="24"/>
        </w:rPr>
        <w:t>、长江三峡位于最西面的一个峡谷是：（</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C</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、西陵峡</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、巫峡</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、瞿塘峡</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、三门峡</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6</w:t>
      </w:r>
      <w:r w:rsidRPr="003A252E">
        <w:rPr>
          <w:rFonts w:ascii="宋体" w:hAnsi="宋体" w:cs="宋体" w:hint="eastAsia"/>
          <w:color w:val="000000"/>
          <w:kern w:val="0"/>
          <w:sz w:val="24"/>
          <w:szCs w:val="24"/>
        </w:rPr>
        <w:t>、当长江发生特大洪水时，下列城市受威胁最大的是：（</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C</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、重庆</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、郑州</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、武汉</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、杭州</w:t>
      </w:r>
    </w:p>
    <w:p w:rsidR="004D1912" w:rsidRPr="003A252E" w:rsidRDefault="004D1912" w:rsidP="003A252E">
      <w:pPr>
        <w:adjustRightInd w:val="0"/>
        <w:snapToGrid w:val="0"/>
        <w:ind w:firstLineChars="200" w:firstLine="31680"/>
        <w:jc w:val="left"/>
        <w:rPr>
          <w:rFonts w:ascii="宋体"/>
          <w:sz w:val="24"/>
          <w:szCs w:val="24"/>
        </w:rPr>
      </w:pPr>
      <w:r w:rsidRPr="003A252E">
        <w:rPr>
          <w:rFonts w:ascii="宋体" w:hAnsi="宋体"/>
          <w:sz w:val="24"/>
          <w:szCs w:val="24"/>
        </w:rPr>
        <w:t>7</w:t>
      </w:r>
      <w:r w:rsidRPr="003A252E">
        <w:rPr>
          <w:rFonts w:ascii="宋体" w:hAnsi="宋体" w:hint="eastAsia"/>
          <w:sz w:val="24"/>
          <w:szCs w:val="24"/>
        </w:rPr>
        <w:t>、下列城市中，按工矿城、农林城、旅游城顺序排列的一组专业性城市是：（</w:t>
      </w:r>
      <w:r w:rsidRPr="003A252E">
        <w:rPr>
          <w:rFonts w:ascii="宋体" w:hAnsi="宋体"/>
          <w:sz w:val="24"/>
          <w:szCs w:val="24"/>
        </w:rPr>
        <w:t xml:space="preserve">  </w:t>
      </w:r>
      <w:r w:rsidRPr="003A252E">
        <w:rPr>
          <w:rFonts w:ascii="宋体" w:hAnsi="宋体"/>
          <w:color w:val="0000FF"/>
          <w:sz w:val="24"/>
          <w:szCs w:val="24"/>
        </w:rPr>
        <w:t>B</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adjustRightInd w:val="0"/>
        <w:snapToGrid w:val="0"/>
        <w:ind w:firstLineChars="200" w:firstLine="31680"/>
        <w:jc w:val="left"/>
        <w:rPr>
          <w:rFonts w:ascii="宋体"/>
          <w:sz w:val="24"/>
          <w:szCs w:val="24"/>
        </w:rPr>
      </w:pPr>
      <w:r w:rsidRPr="003A252E">
        <w:rPr>
          <w:rFonts w:ascii="宋体" w:hAnsi="宋体"/>
          <w:sz w:val="24"/>
          <w:szCs w:val="24"/>
        </w:rPr>
        <w:t>A</w:t>
      </w:r>
      <w:r w:rsidRPr="003A252E">
        <w:rPr>
          <w:rFonts w:ascii="宋体" w:hAnsi="宋体" w:hint="eastAsia"/>
          <w:sz w:val="24"/>
          <w:szCs w:val="24"/>
        </w:rPr>
        <w:t>、徐州～郑州～杭州</w:t>
      </w:r>
      <w:r w:rsidRPr="003A252E">
        <w:rPr>
          <w:rFonts w:ascii="宋体" w:hAnsi="宋体"/>
          <w:sz w:val="24"/>
          <w:szCs w:val="24"/>
        </w:rPr>
        <w:t xml:space="preserve">    B</w:t>
      </w:r>
      <w:r w:rsidRPr="003A252E">
        <w:rPr>
          <w:rFonts w:ascii="宋体" w:hAnsi="宋体" w:hint="eastAsia"/>
          <w:sz w:val="24"/>
          <w:szCs w:val="24"/>
        </w:rPr>
        <w:t>、长春～伊春～宜春</w:t>
      </w:r>
    </w:p>
    <w:p w:rsidR="004D1912" w:rsidRPr="003A252E" w:rsidRDefault="004D1912" w:rsidP="003A252E">
      <w:pPr>
        <w:adjustRightInd w:val="0"/>
        <w:snapToGrid w:val="0"/>
        <w:ind w:firstLineChars="200" w:firstLine="31680"/>
        <w:jc w:val="left"/>
        <w:rPr>
          <w:rFonts w:ascii="宋体"/>
          <w:sz w:val="24"/>
          <w:szCs w:val="24"/>
        </w:rPr>
      </w:pPr>
      <w:r w:rsidRPr="003A252E">
        <w:rPr>
          <w:rFonts w:ascii="宋体" w:hAnsi="宋体"/>
          <w:sz w:val="24"/>
          <w:szCs w:val="24"/>
        </w:rPr>
        <w:t>C</w:t>
      </w:r>
      <w:r w:rsidRPr="003A252E">
        <w:rPr>
          <w:rFonts w:ascii="宋体" w:hAnsi="宋体" w:hint="eastAsia"/>
          <w:sz w:val="24"/>
          <w:szCs w:val="24"/>
        </w:rPr>
        <w:t>、鞍山～舟山～黄山</w:t>
      </w:r>
      <w:r w:rsidRPr="003A252E">
        <w:rPr>
          <w:rFonts w:ascii="宋体" w:hAnsi="宋体"/>
          <w:sz w:val="24"/>
          <w:szCs w:val="24"/>
        </w:rPr>
        <w:t xml:space="preserve">    D</w:t>
      </w:r>
      <w:r w:rsidRPr="003A252E">
        <w:rPr>
          <w:rFonts w:ascii="宋体" w:hAnsi="宋体" w:hint="eastAsia"/>
          <w:sz w:val="24"/>
          <w:szCs w:val="24"/>
        </w:rPr>
        <w:t>、金昌～南昌～西昌</w:t>
      </w:r>
    </w:p>
    <w:p w:rsidR="004D1912" w:rsidRPr="003A252E" w:rsidRDefault="004D1912" w:rsidP="003A252E">
      <w:pPr>
        <w:ind w:firstLineChars="200" w:firstLine="31680"/>
        <w:jc w:val="left"/>
        <w:rPr>
          <w:rFonts w:ascii="宋体"/>
          <w:sz w:val="24"/>
          <w:szCs w:val="24"/>
        </w:rPr>
      </w:pPr>
      <w:r w:rsidRPr="003A252E">
        <w:rPr>
          <w:rFonts w:ascii="宋体" w:hAnsi="宋体"/>
          <w:kern w:val="0"/>
          <w:sz w:val="24"/>
          <w:szCs w:val="24"/>
        </w:rPr>
        <w:t xml:space="preserve">  </w:t>
      </w:r>
      <w:r w:rsidRPr="003A252E">
        <w:rPr>
          <w:rFonts w:ascii="宋体" w:hAnsi="宋体" w:hint="eastAsia"/>
          <w:sz w:val="24"/>
          <w:szCs w:val="24"/>
        </w:rPr>
        <w:t>西部大开发要抓紧建设青藏铁路、西气东输、西电东送、公路国道主干线、江河上游水利枢纽等具有全局意义的战略工程。据此回答</w:t>
      </w:r>
      <w:r w:rsidRPr="003A252E">
        <w:rPr>
          <w:rFonts w:ascii="宋体" w:hAnsi="宋体"/>
          <w:sz w:val="24"/>
          <w:szCs w:val="24"/>
        </w:rPr>
        <w:t>41-44</w:t>
      </w:r>
      <w:r w:rsidRPr="003A252E">
        <w:rPr>
          <w:rFonts w:ascii="宋体" w:hAnsi="宋体" w:hint="eastAsia"/>
          <w:sz w:val="24"/>
          <w:szCs w:val="24"/>
        </w:rPr>
        <w:t>题。</w:t>
      </w:r>
    </w:p>
    <w:p w:rsidR="004D1912" w:rsidRPr="003A252E" w:rsidRDefault="004D1912" w:rsidP="003A252E">
      <w:pPr>
        <w:ind w:firstLineChars="200" w:firstLine="31680"/>
        <w:jc w:val="left"/>
        <w:rPr>
          <w:rFonts w:ascii="宋体"/>
          <w:sz w:val="24"/>
          <w:szCs w:val="24"/>
        </w:rPr>
      </w:pPr>
      <w:r w:rsidRPr="003A252E">
        <w:rPr>
          <w:rFonts w:ascii="宋体" w:hAnsi="宋体"/>
          <w:sz w:val="24"/>
          <w:szCs w:val="24"/>
        </w:rPr>
        <w:t>8</w:t>
      </w:r>
      <w:r w:rsidRPr="003A252E">
        <w:rPr>
          <w:rFonts w:ascii="宋体" w:hAnsi="宋体" w:hint="eastAsia"/>
          <w:sz w:val="24"/>
          <w:szCs w:val="24"/>
        </w:rPr>
        <w:t>、下列四组地形中，全部属于西部大开发区域的是：（</w:t>
      </w:r>
      <w:r w:rsidRPr="003A252E">
        <w:rPr>
          <w:rFonts w:ascii="宋体" w:hAnsi="宋体"/>
          <w:sz w:val="24"/>
          <w:szCs w:val="24"/>
        </w:rPr>
        <w:t xml:space="preserve">  </w:t>
      </w:r>
      <w:r w:rsidRPr="003A252E">
        <w:rPr>
          <w:rFonts w:ascii="宋体" w:hAnsi="宋体"/>
          <w:color w:val="0000FF"/>
          <w:sz w:val="24"/>
          <w:szCs w:val="24"/>
        </w:rPr>
        <w:t>A</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、四川盆地～阿尔泰山～云贵高原～祁连山</w:t>
      </w:r>
    </w:p>
    <w:p w:rsidR="004D1912" w:rsidRPr="003A252E" w:rsidRDefault="004D1912" w:rsidP="003A252E">
      <w:pPr>
        <w:jc w:val="left"/>
        <w:rPr>
          <w:rFonts w:ascii="宋体"/>
          <w:sz w:val="24"/>
          <w:szCs w:val="24"/>
        </w:rPr>
      </w:pPr>
      <w:r w:rsidRPr="003A252E">
        <w:rPr>
          <w:rFonts w:ascii="宋体" w:hAnsi="宋体"/>
          <w:sz w:val="24"/>
          <w:szCs w:val="24"/>
        </w:rPr>
        <w:t xml:space="preserve">    B</w:t>
      </w:r>
      <w:r w:rsidRPr="003A252E">
        <w:rPr>
          <w:rFonts w:ascii="宋体" w:hAnsi="宋体" w:hint="eastAsia"/>
          <w:sz w:val="24"/>
          <w:szCs w:val="24"/>
        </w:rPr>
        <w:t>、柴达木盆地～天山～江南丘陵～云贵高原</w:t>
      </w:r>
    </w:p>
    <w:p w:rsidR="004D1912" w:rsidRPr="003A252E" w:rsidRDefault="004D1912" w:rsidP="003A252E">
      <w:pPr>
        <w:jc w:val="left"/>
        <w:rPr>
          <w:rFonts w:ascii="宋体"/>
          <w:sz w:val="24"/>
          <w:szCs w:val="24"/>
        </w:rPr>
      </w:pPr>
      <w:r w:rsidRPr="003A252E">
        <w:rPr>
          <w:rFonts w:ascii="宋体" w:hAnsi="宋体"/>
          <w:sz w:val="24"/>
          <w:szCs w:val="24"/>
        </w:rPr>
        <w:t xml:space="preserve">    C</w:t>
      </w:r>
      <w:r w:rsidRPr="003A252E">
        <w:rPr>
          <w:rFonts w:ascii="宋体" w:hAnsi="宋体" w:hint="eastAsia"/>
          <w:sz w:val="24"/>
          <w:szCs w:val="24"/>
        </w:rPr>
        <w:t>、准噶尔盆地～长白山～青藏高原～横断山</w:t>
      </w:r>
    </w:p>
    <w:p w:rsidR="004D1912" w:rsidRPr="003A252E" w:rsidRDefault="004D1912" w:rsidP="003A252E">
      <w:pPr>
        <w:jc w:val="left"/>
        <w:rPr>
          <w:rFonts w:ascii="宋体"/>
          <w:sz w:val="24"/>
          <w:szCs w:val="24"/>
        </w:rPr>
      </w:pPr>
      <w:r w:rsidRPr="003A252E">
        <w:rPr>
          <w:rFonts w:ascii="宋体" w:hAnsi="宋体"/>
          <w:sz w:val="24"/>
          <w:szCs w:val="24"/>
        </w:rPr>
        <w:t xml:space="preserve">    D</w:t>
      </w:r>
      <w:r w:rsidRPr="003A252E">
        <w:rPr>
          <w:rFonts w:ascii="宋体" w:hAnsi="宋体" w:hint="eastAsia"/>
          <w:sz w:val="24"/>
          <w:szCs w:val="24"/>
        </w:rPr>
        <w:t>、塔里木盆地～云贵高原～黄土高原～太行山</w:t>
      </w:r>
    </w:p>
    <w:p w:rsidR="004D1912" w:rsidRPr="003A252E" w:rsidRDefault="004D1912" w:rsidP="003A252E">
      <w:pPr>
        <w:ind w:firstLineChars="200" w:firstLine="31680"/>
        <w:jc w:val="left"/>
        <w:rPr>
          <w:rFonts w:ascii="宋体"/>
          <w:sz w:val="24"/>
          <w:szCs w:val="24"/>
        </w:rPr>
      </w:pPr>
      <w:r w:rsidRPr="003A252E">
        <w:rPr>
          <w:rFonts w:ascii="宋体" w:hAnsi="宋体"/>
          <w:sz w:val="24"/>
          <w:szCs w:val="24"/>
        </w:rPr>
        <w:t>9</w:t>
      </w:r>
      <w:r w:rsidRPr="003A252E">
        <w:rPr>
          <w:rFonts w:ascii="宋体" w:hAnsi="宋体" w:hint="eastAsia"/>
          <w:sz w:val="24"/>
          <w:szCs w:val="24"/>
        </w:rPr>
        <w:t>、西部地区正在大力发展水电事业，其中已经建成并在最近开始向上海输送电能的水电站是：（</w:t>
      </w:r>
      <w:r w:rsidRPr="003A252E">
        <w:rPr>
          <w:rFonts w:ascii="宋体" w:hAnsi="宋体"/>
          <w:sz w:val="24"/>
          <w:szCs w:val="24"/>
        </w:rPr>
        <w:t xml:space="preserve"> </w:t>
      </w:r>
      <w:r w:rsidRPr="003A252E">
        <w:rPr>
          <w:rFonts w:ascii="宋体" w:hAnsi="宋体"/>
          <w:color w:val="0000FF"/>
          <w:sz w:val="24"/>
          <w:szCs w:val="24"/>
        </w:rPr>
        <w:t xml:space="preserve"> A</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、二滩水电站</w:t>
      </w:r>
      <w:r w:rsidRPr="003A252E">
        <w:rPr>
          <w:rFonts w:ascii="宋体" w:hAnsi="宋体"/>
          <w:sz w:val="24"/>
          <w:szCs w:val="24"/>
        </w:rPr>
        <w:t xml:space="preserve">     B</w:t>
      </w:r>
      <w:r w:rsidRPr="003A252E">
        <w:rPr>
          <w:rFonts w:ascii="宋体" w:hAnsi="宋体" w:hint="eastAsia"/>
          <w:sz w:val="24"/>
          <w:szCs w:val="24"/>
        </w:rPr>
        <w:t>、丹江口水电站</w:t>
      </w:r>
      <w:r w:rsidRPr="003A252E">
        <w:rPr>
          <w:rFonts w:ascii="宋体" w:hAnsi="宋体"/>
          <w:sz w:val="24"/>
          <w:szCs w:val="24"/>
        </w:rPr>
        <w:t xml:space="preserve">    C</w:t>
      </w:r>
      <w:r w:rsidRPr="003A252E">
        <w:rPr>
          <w:rFonts w:ascii="宋体" w:hAnsi="宋体" w:hint="eastAsia"/>
          <w:sz w:val="24"/>
          <w:szCs w:val="24"/>
        </w:rPr>
        <w:t>、龙羊峡水电站</w:t>
      </w:r>
      <w:r w:rsidRPr="003A252E">
        <w:rPr>
          <w:rFonts w:ascii="宋体" w:hAnsi="宋体"/>
          <w:sz w:val="24"/>
          <w:szCs w:val="24"/>
        </w:rPr>
        <w:t xml:space="preserve">    D</w:t>
      </w:r>
      <w:r w:rsidRPr="003A252E">
        <w:rPr>
          <w:rFonts w:ascii="宋体" w:hAnsi="宋体" w:hint="eastAsia"/>
          <w:sz w:val="24"/>
          <w:szCs w:val="24"/>
        </w:rPr>
        <w:t>、新安江水电站</w:t>
      </w:r>
    </w:p>
    <w:p w:rsidR="004D1912" w:rsidRPr="003A252E" w:rsidRDefault="004D1912" w:rsidP="003A252E">
      <w:pPr>
        <w:ind w:firstLineChars="200" w:firstLine="31680"/>
        <w:jc w:val="left"/>
        <w:rPr>
          <w:rFonts w:ascii="宋体"/>
          <w:sz w:val="24"/>
          <w:szCs w:val="24"/>
        </w:rPr>
      </w:pPr>
      <w:r w:rsidRPr="003A252E">
        <w:rPr>
          <w:rFonts w:ascii="宋体" w:hAnsi="宋体"/>
          <w:sz w:val="24"/>
          <w:szCs w:val="24"/>
        </w:rPr>
        <w:t>10</w:t>
      </w:r>
      <w:r w:rsidRPr="003A252E">
        <w:rPr>
          <w:rFonts w:ascii="宋体" w:hAnsi="宋体" w:hint="eastAsia"/>
          <w:sz w:val="24"/>
          <w:szCs w:val="24"/>
        </w:rPr>
        <w:t>、青藏铁路将经过三江源</w:t>
      </w:r>
      <w:r w:rsidRPr="003A252E">
        <w:rPr>
          <w:rFonts w:ascii="宋体" w:hAnsi="宋体"/>
          <w:sz w:val="24"/>
          <w:szCs w:val="24"/>
        </w:rPr>
        <w:t>(</w:t>
      </w:r>
      <w:r w:rsidRPr="003A252E">
        <w:rPr>
          <w:rFonts w:ascii="宋体" w:hAnsi="宋体" w:hint="eastAsia"/>
          <w:sz w:val="24"/>
          <w:szCs w:val="24"/>
        </w:rPr>
        <w:t>长江、黄河、澜沧江之源</w:t>
      </w:r>
      <w:r w:rsidRPr="003A252E">
        <w:rPr>
          <w:rFonts w:ascii="宋体" w:hAnsi="宋体"/>
          <w:sz w:val="24"/>
          <w:szCs w:val="24"/>
        </w:rPr>
        <w:t>)</w:t>
      </w:r>
      <w:r w:rsidRPr="003A252E">
        <w:rPr>
          <w:rFonts w:ascii="宋体" w:hAnsi="宋体" w:hint="eastAsia"/>
          <w:sz w:val="24"/>
          <w:szCs w:val="24"/>
        </w:rPr>
        <w:t>地区。下列关于该地区地理环境特点的叙述，正确的是：（</w:t>
      </w:r>
      <w:r w:rsidRPr="003A252E">
        <w:rPr>
          <w:rFonts w:ascii="宋体" w:hAnsi="宋体"/>
          <w:sz w:val="24"/>
          <w:szCs w:val="24"/>
        </w:rPr>
        <w:t xml:space="preserve">  </w:t>
      </w:r>
      <w:r w:rsidRPr="003A252E">
        <w:rPr>
          <w:rFonts w:ascii="宋体" w:hAnsi="宋体"/>
          <w:color w:val="0000FF"/>
          <w:sz w:val="24"/>
          <w:szCs w:val="24"/>
        </w:rPr>
        <w:t>C</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、山高坡陡，地势起伏大</w:t>
      </w:r>
      <w:r w:rsidRPr="003A252E">
        <w:rPr>
          <w:rFonts w:ascii="宋体" w:hAnsi="宋体"/>
          <w:sz w:val="24"/>
          <w:szCs w:val="24"/>
        </w:rPr>
        <w:t xml:space="preserve">            B</w:t>
      </w:r>
      <w:r w:rsidRPr="003A252E">
        <w:rPr>
          <w:rFonts w:ascii="宋体" w:hAnsi="宋体" w:hint="eastAsia"/>
          <w:sz w:val="24"/>
          <w:szCs w:val="24"/>
        </w:rPr>
        <w:t>、太阳辐射强，日照时间长，热量充足</w:t>
      </w:r>
    </w:p>
    <w:p w:rsidR="004D1912" w:rsidRPr="003A252E" w:rsidRDefault="004D1912" w:rsidP="003A252E">
      <w:pPr>
        <w:jc w:val="left"/>
        <w:rPr>
          <w:rFonts w:ascii="宋体"/>
          <w:sz w:val="24"/>
          <w:szCs w:val="24"/>
        </w:rPr>
      </w:pPr>
      <w:r w:rsidRPr="003A252E">
        <w:rPr>
          <w:rFonts w:ascii="宋体" w:hAnsi="宋体"/>
          <w:sz w:val="24"/>
          <w:szCs w:val="24"/>
        </w:rPr>
        <w:t xml:space="preserve">    C</w:t>
      </w:r>
      <w:r w:rsidRPr="003A252E">
        <w:rPr>
          <w:rFonts w:ascii="宋体" w:hAnsi="宋体" w:hint="eastAsia"/>
          <w:sz w:val="24"/>
          <w:szCs w:val="24"/>
        </w:rPr>
        <w:t>、气温低，牧草矮，生态环境脆弱</w:t>
      </w:r>
      <w:r w:rsidRPr="003A252E">
        <w:rPr>
          <w:rFonts w:ascii="宋体" w:hAnsi="宋体"/>
          <w:sz w:val="24"/>
          <w:szCs w:val="24"/>
        </w:rPr>
        <w:t xml:space="preserve">    D</w:t>
      </w:r>
      <w:r w:rsidRPr="003A252E">
        <w:rPr>
          <w:rFonts w:ascii="宋体" w:hAnsi="宋体" w:hint="eastAsia"/>
          <w:sz w:val="24"/>
          <w:szCs w:val="24"/>
        </w:rPr>
        <w:t>、积雪冰川多，水资源和水能资源丰富</w:t>
      </w:r>
    </w:p>
    <w:p w:rsidR="004D1912" w:rsidRPr="003A252E" w:rsidRDefault="004D1912" w:rsidP="003A252E">
      <w:pPr>
        <w:ind w:firstLineChars="200" w:firstLine="31680"/>
        <w:jc w:val="left"/>
        <w:rPr>
          <w:rFonts w:ascii="宋体"/>
          <w:sz w:val="24"/>
          <w:szCs w:val="24"/>
        </w:rPr>
      </w:pPr>
      <w:r w:rsidRPr="003A252E">
        <w:rPr>
          <w:rFonts w:ascii="宋体" w:hAnsi="宋体"/>
          <w:sz w:val="24"/>
          <w:szCs w:val="24"/>
        </w:rPr>
        <w:t>11</w:t>
      </w:r>
      <w:r w:rsidRPr="003A252E">
        <w:rPr>
          <w:rFonts w:ascii="宋体" w:hAnsi="宋体" w:hint="eastAsia"/>
          <w:sz w:val="24"/>
          <w:szCs w:val="24"/>
        </w:rPr>
        <w:t>、在</w:t>
      </w:r>
      <w:r w:rsidRPr="003A252E">
        <w:rPr>
          <w:rFonts w:ascii="宋体" w:hAnsi="宋体"/>
          <w:sz w:val="24"/>
          <w:szCs w:val="24"/>
        </w:rPr>
        <w:t>30~N</w:t>
      </w:r>
      <w:r w:rsidRPr="003A252E">
        <w:rPr>
          <w:rFonts w:ascii="宋体" w:hAnsi="宋体" w:hint="eastAsia"/>
          <w:sz w:val="24"/>
          <w:szCs w:val="24"/>
        </w:rPr>
        <w:t>附近的日光城</w:t>
      </w:r>
      <w:r w:rsidRPr="003A252E">
        <w:rPr>
          <w:rFonts w:ascii="宋体" w:hAnsi="宋体"/>
          <w:sz w:val="24"/>
          <w:szCs w:val="24"/>
        </w:rPr>
        <w:t>——</w:t>
      </w:r>
      <w:r w:rsidRPr="003A252E">
        <w:rPr>
          <w:rFonts w:ascii="宋体" w:hAnsi="宋体" w:hint="eastAsia"/>
          <w:sz w:val="24"/>
          <w:szCs w:val="24"/>
        </w:rPr>
        <w:t>拉萨安装太阳能热水器，为了充分利用太阳能，尽可能使一年内正午太阳光线与集热板保持垂直，集热板与地面夹角的调整幅度约为：（</w:t>
      </w:r>
      <w:r w:rsidRPr="003A252E">
        <w:rPr>
          <w:rFonts w:ascii="宋体" w:hAnsi="宋体"/>
          <w:sz w:val="24"/>
          <w:szCs w:val="24"/>
        </w:rPr>
        <w:t xml:space="preserve">  </w:t>
      </w:r>
      <w:r w:rsidRPr="003A252E">
        <w:rPr>
          <w:rFonts w:ascii="宋体" w:hAnsi="宋体"/>
          <w:color w:val="0000FF"/>
          <w:sz w:val="24"/>
          <w:szCs w:val="24"/>
        </w:rPr>
        <w:t>B</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w:t>
      </w:r>
      <w:r w:rsidRPr="003A252E">
        <w:rPr>
          <w:rFonts w:ascii="宋体" w:hAnsi="宋体"/>
          <w:sz w:val="24"/>
          <w:szCs w:val="24"/>
        </w:rPr>
        <w:t>23</w:t>
      </w:r>
      <w:r w:rsidRPr="003A252E">
        <w:rPr>
          <w:rFonts w:ascii="宋体" w:hAnsi="宋体" w:hint="eastAsia"/>
          <w:sz w:val="24"/>
          <w:szCs w:val="24"/>
        </w:rPr>
        <w:t>、</w:t>
      </w:r>
      <w:r w:rsidRPr="003A252E">
        <w:rPr>
          <w:rFonts w:ascii="宋体" w:hAnsi="宋体"/>
          <w:sz w:val="24"/>
          <w:szCs w:val="24"/>
        </w:rPr>
        <w:t>5</w:t>
      </w:r>
      <w:r w:rsidRPr="003A252E">
        <w:rPr>
          <w:rFonts w:ascii="宋体" w:hAnsi="宋体" w:hint="eastAsia"/>
          <w:sz w:val="24"/>
          <w:szCs w:val="24"/>
        </w:rPr>
        <w:t>°</w:t>
      </w:r>
      <w:r w:rsidRPr="003A252E">
        <w:rPr>
          <w:rFonts w:ascii="宋体" w:hAnsi="宋体"/>
          <w:sz w:val="24"/>
          <w:szCs w:val="24"/>
        </w:rPr>
        <w:t xml:space="preserve">        B</w:t>
      </w:r>
      <w:r w:rsidRPr="003A252E">
        <w:rPr>
          <w:rFonts w:ascii="宋体" w:hAnsi="宋体" w:hint="eastAsia"/>
          <w:sz w:val="24"/>
          <w:szCs w:val="24"/>
        </w:rPr>
        <w:t>、</w:t>
      </w:r>
      <w:r w:rsidRPr="003A252E">
        <w:rPr>
          <w:rFonts w:ascii="宋体" w:hAnsi="宋体"/>
          <w:sz w:val="24"/>
          <w:szCs w:val="24"/>
        </w:rPr>
        <w:t>30</w:t>
      </w:r>
      <w:r w:rsidRPr="003A252E">
        <w:rPr>
          <w:rFonts w:ascii="宋体" w:hAnsi="宋体" w:hint="eastAsia"/>
          <w:sz w:val="24"/>
          <w:szCs w:val="24"/>
        </w:rPr>
        <w:t>°</w:t>
      </w:r>
      <w:r w:rsidRPr="003A252E">
        <w:rPr>
          <w:rFonts w:ascii="宋体" w:hAnsi="宋体"/>
          <w:sz w:val="24"/>
          <w:szCs w:val="24"/>
        </w:rPr>
        <w:t xml:space="preserve">        C</w:t>
      </w:r>
      <w:r w:rsidRPr="003A252E">
        <w:rPr>
          <w:rFonts w:ascii="宋体" w:hAnsi="宋体" w:hint="eastAsia"/>
          <w:sz w:val="24"/>
          <w:szCs w:val="24"/>
        </w:rPr>
        <w:t>、</w:t>
      </w:r>
      <w:r w:rsidRPr="003A252E">
        <w:rPr>
          <w:rFonts w:ascii="宋体" w:hAnsi="宋体"/>
          <w:sz w:val="24"/>
          <w:szCs w:val="24"/>
        </w:rPr>
        <w:t>47</w:t>
      </w:r>
      <w:r w:rsidRPr="003A252E">
        <w:rPr>
          <w:rFonts w:ascii="宋体" w:hAnsi="宋体" w:hint="eastAsia"/>
          <w:sz w:val="24"/>
          <w:szCs w:val="24"/>
        </w:rPr>
        <w:t>°</w:t>
      </w:r>
      <w:r w:rsidRPr="003A252E">
        <w:rPr>
          <w:rFonts w:ascii="宋体" w:hAnsi="宋体"/>
          <w:sz w:val="24"/>
          <w:szCs w:val="24"/>
        </w:rPr>
        <w:t xml:space="preserve">        D</w:t>
      </w:r>
      <w:r w:rsidRPr="003A252E">
        <w:rPr>
          <w:rFonts w:ascii="宋体" w:hAnsi="宋体" w:hint="eastAsia"/>
          <w:sz w:val="24"/>
          <w:szCs w:val="24"/>
        </w:rPr>
        <w:t>、</w:t>
      </w:r>
      <w:r w:rsidRPr="003A252E">
        <w:rPr>
          <w:rFonts w:ascii="宋体" w:hAnsi="宋体"/>
          <w:sz w:val="24"/>
          <w:szCs w:val="24"/>
        </w:rPr>
        <w:t>60</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12</w:t>
      </w:r>
      <w:r w:rsidRPr="003A252E">
        <w:rPr>
          <w:rFonts w:ascii="宋体" w:hAnsi="宋体" w:hint="eastAsia"/>
          <w:sz w:val="24"/>
          <w:szCs w:val="24"/>
        </w:rPr>
        <w:t>世界四大洋中面积最小的是：</w:t>
      </w:r>
    </w:p>
    <w:p w:rsidR="004D1912" w:rsidRPr="003A252E" w:rsidRDefault="004D1912" w:rsidP="003A252E">
      <w:pPr>
        <w:jc w:val="left"/>
        <w:rPr>
          <w:rFonts w:ascii="宋体"/>
          <w:sz w:val="24"/>
          <w:szCs w:val="24"/>
        </w:rPr>
      </w:pPr>
      <w:r w:rsidRPr="003A252E">
        <w:rPr>
          <w:rFonts w:ascii="宋体" w:hAnsi="宋体" w:hint="eastAsia"/>
          <w:sz w:val="24"/>
          <w:szCs w:val="24"/>
        </w:rPr>
        <w:t>太平洋</w:t>
      </w:r>
      <w:r w:rsidRPr="003A252E">
        <w:rPr>
          <w:rFonts w:ascii="宋体" w:hAnsi="宋体"/>
          <w:sz w:val="24"/>
          <w:szCs w:val="24"/>
        </w:rPr>
        <w:t xml:space="preserve">    </w:t>
      </w:r>
      <w:r w:rsidRPr="003A252E">
        <w:rPr>
          <w:rFonts w:ascii="宋体" w:hAnsi="宋体" w:hint="eastAsia"/>
          <w:sz w:val="24"/>
          <w:szCs w:val="24"/>
        </w:rPr>
        <w:t>大西洋</w:t>
      </w:r>
      <w:r w:rsidRPr="003A252E">
        <w:rPr>
          <w:rFonts w:ascii="宋体" w:hAnsi="宋体"/>
          <w:sz w:val="24"/>
          <w:szCs w:val="24"/>
        </w:rPr>
        <w:t xml:space="preserve">    </w:t>
      </w:r>
      <w:r w:rsidRPr="003A252E">
        <w:rPr>
          <w:rFonts w:ascii="宋体" w:hAnsi="宋体" w:hint="eastAsia"/>
          <w:sz w:val="24"/>
          <w:szCs w:val="24"/>
        </w:rPr>
        <w:t>印度洋</w:t>
      </w:r>
      <w:r w:rsidRPr="003A252E">
        <w:rPr>
          <w:rFonts w:ascii="宋体" w:hAnsi="宋体"/>
          <w:sz w:val="24"/>
          <w:szCs w:val="24"/>
        </w:rPr>
        <w:t xml:space="preserve">    </w:t>
      </w:r>
      <w:r w:rsidRPr="003A252E">
        <w:rPr>
          <w:rFonts w:ascii="宋体" w:hAnsi="宋体" w:hint="eastAsia"/>
          <w:sz w:val="24"/>
          <w:szCs w:val="24"/>
        </w:rPr>
        <w:t>北冰洋</w:t>
      </w:r>
      <w:r w:rsidRPr="003A252E">
        <w:rPr>
          <w:rFonts w:ascii="宋体" w:hAnsi="宋体"/>
          <w:sz w:val="24"/>
          <w:szCs w:val="24"/>
        </w:rPr>
        <w:t>D</w:t>
      </w:r>
    </w:p>
    <w:p w:rsidR="004D1912" w:rsidRPr="003A252E" w:rsidRDefault="004D1912" w:rsidP="003A252E">
      <w:pPr>
        <w:jc w:val="left"/>
        <w:rPr>
          <w:rFonts w:ascii="宋体"/>
          <w:sz w:val="24"/>
          <w:szCs w:val="24"/>
        </w:rPr>
      </w:pPr>
      <w:r w:rsidRPr="003A252E">
        <w:rPr>
          <w:rFonts w:ascii="宋体" w:hAnsi="宋体"/>
          <w:sz w:val="24"/>
          <w:szCs w:val="24"/>
        </w:rPr>
        <w:t>13</w:t>
      </w:r>
      <w:r w:rsidRPr="003A252E">
        <w:rPr>
          <w:rFonts w:ascii="宋体" w:hAnsi="宋体" w:hint="eastAsia"/>
          <w:sz w:val="24"/>
          <w:szCs w:val="24"/>
        </w:rPr>
        <w:t>世界上海拔最高的山峰是哪一座？</w:t>
      </w:r>
    </w:p>
    <w:p w:rsidR="004D1912" w:rsidRPr="003A252E" w:rsidRDefault="004D1912" w:rsidP="003A252E">
      <w:pPr>
        <w:jc w:val="left"/>
        <w:rPr>
          <w:rFonts w:ascii="宋体"/>
          <w:sz w:val="24"/>
          <w:szCs w:val="24"/>
        </w:rPr>
      </w:pPr>
      <w:r w:rsidRPr="003A252E">
        <w:rPr>
          <w:rFonts w:ascii="宋体" w:hAnsi="宋体" w:hint="eastAsia"/>
          <w:sz w:val="24"/>
          <w:szCs w:val="24"/>
        </w:rPr>
        <w:t>乔戈里峰</w:t>
      </w:r>
      <w:r w:rsidRPr="003A252E">
        <w:rPr>
          <w:rFonts w:ascii="宋体" w:hAnsi="宋体"/>
          <w:sz w:val="24"/>
          <w:szCs w:val="24"/>
        </w:rPr>
        <w:t xml:space="preserve">    </w:t>
      </w:r>
      <w:r w:rsidRPr="003A252E">
        <w:rPr>
          <w:rFonts w:ascii="宋体" w:hAnsi="宋体" w:hint="eastAsia"/>
          <w:sz w:val="24"/>
          <w:szCs w:val="24"/>
        </w:rPr>
        <w:t>珠穆朗玛峰</w:t>
      </w:r>
      <w:r w:rsidRPr="003A252E">
        <w:rPr>
          <w:rFonts w:ascii="宋体" w:hAnsi="宋体"/>
          <w:sz w:val="24"/>
          <w:szCs w:val="24"/>
        </w:rPr>
        <w:t xml:space="preserve">    </w:t>
      </w:r>
      <w:r w:rsidRPr="003A252E">
        <w:rPr>
          <w:rFonts w:ascii="宋体" w:hAnsi="宋体" w:hint="eastAsia"/>
          <w:sz w:val="24"/>
          <w:szCs w:val="24"/>
        </w:rPr>
        <w:t>干城章嘉峰</w:t>
      </w:r>
      <w:r w:rsidRPr="003A252E">
        <w:rPr>
          <w:rFonts w:ascii="宋体" w:hAnsi="宋体"/>
          <w:sz w:val="24"/>
          <w:szCs w:val="24"/>
        </w:rPr>
        <w:t xml:space="preserve">    </w:t>
      </w:r>
      <w:r w:rsidRPr="003A252E">
        <w:rPr>
          <w:rFonts w:ascii="宋体" w:hAnsi="宋体" w:hint="eastAsia"/>
          <w:sz w:val="24"/>
          <w:szCs w:val="24"/>
        </w:rPr>
        <w:t>公格尔山峰</w:t>
      </w:r>
      <w:r w:rsidRPr="003A252E">
        <w:rPr>
          <w:rFonts w:ascii="宋体" w:hAnsi="宋体"/>
          <w:sz w:val="24"/>
          <w:szCs w:val="24"/>
        </w:rPr>
        <w:t>B</w:t>
      </w:r>
    </w:p>
    <w:p w:rsidR="004D1912" w:rsidRPr="003A252E" w:rsidRDefault="004D1912" w:rsidP="003A252E">
      <w:pPr>
        <w:jc w:val="left"/>
        <w:rPr>
          <w:rFonts w:ascii="宋体"/>
          <w:sz w:val="24"/>
          <w:szCs w:val="24"/>
        </w:rPr>
      </w:pPr>
      <w:r w:rsidRPr="003A252E">
        <w:rPr>
          <w:rFonts w:ascii="宋体" w:hAnsi="宋体"/>
          <w:sz w:val="24"/>
          <w:szCs w:val="24"/>
        </w:rPr>
        <w:t>14</w:t>
      </w:r>
      <w:r w:rsidRPr="003A252E">
        <w:rPr>
          <w:rFonts w:ascii="宋体" w:hAnsi="宋体" w:hint="eastAsia"/>
          <w:sz w:val="24"/>
          <w:szCs w:val="24"/>
        </w:rPr>
        <w:t>下列海洋中哪一个是我国最大的海？</w:t>
      </w:r>
    </w:p>
    <w:p w:rsidR="004D1912" w:rsidRPr="003A252E" w:rsidRDefault="004D1912" w:rsidP="003A252E">
      <w:pPr>
        <w:jc w:val="left"/>
        <w:rPr>
          <w:rFonts w:ascii="宋体"/>
          <w:sz w:val="24"/>
          <w:szCs w:val="24"/>
        </w:rPr>
      </w:pPr>
      <w:r w:rsidRPr="003A252E">
        <w:rPr>
          <w:rFonts w:ascii="宋体" w:hAnsi="宋体" w:hint="eastAsia"/>
          <w:sz w:val="24"/>
          <w:szCs w:val="24"/>
        </w:rPr>
        <w:t>南海</w:t>
      </w:r>
      <w:r w:rsidRPr="003A252E">
        <w:rPr>
          <w:rFonts w:ascii="宋体" w:hAnsi="宋体"/>
          <w:sz w:val="24"/>
          <w:szCs w:val="24"/>
        </w:rPr>
        <w:t xml:space="preserve">    </w:t>
      </w:r>
      <w:r w:rsidRPr="003A252E">
        <w:rPr>
          <w:rFonts w:ascii="宋体" w:hAnsi="宋体" w:hint="eastAsia"/>
          <w:sz w:val="24"/>
          <w:szCs w:val="24"/>
        </w:rPr>
        <w:t>东海</w:t>
      </w:r>
      <w:r w:rsidRPr="003A252E">
        <w:rPr>
          <w:rFonts w:ascii="宋体" w:hAnsi="宋体"/>
          <w:sz w:val="24"/>
          <w:szCs w:val="24"/>
        </w:rPr>
        <w:t xml:space="preserve">    </w:t>
      </w:r>
      <w:r w:rsidRPr="003A252E">
        <w:rPr>
          <w:rFonts w:ascii="宋体" w:hAnsi="宋体" w:hint="eastAsia"/>
          <w:sz w:val="24"/>
          <w:szCs w:val="24"/>
        </w:rPr>
        <w:t>黄海</w:t>
      </w:r>
      <w:r w:rsidRPr="003A252E">
        <w:rPr>
          <w:rFonts w:ascii="宋体" w:hAnsi="宋体"/>
          <w:sz w:val="24"/>
          <w:szCs w:val="24"/>
        </w:rPr>
        <w:t xml:space="preserve">    </w:t>
      </w:r>
      <w:r w:rsidRPr="003A252E">
        <w:rPr>
          <w:rFonts w:ascii="宋体" w:hAnsi="宋体" w:hint="eastAsia"/>
          <w:sz w:val="24"/>
          <w:szCs w:val="24"/>
        </w:rPr>
        <w:t>渤海</w:t>
      </w:r>
      <w:r w:rsidRPr="003A252E">
        <w:rPr>
          <w:rFonts w:ascii="宋体" w:hAnsi="宋体"/>
          <w:sz w:val="24"/>
          <w:szCs w:val="24"/>
        </w:rPr>
        <w:t>A</w:t>
      </w:r>
    </w:p>
    <w:p w:rsidR="004D1912" w:rsidRPr="003A252E" w:rsidRDefault="004D1912" w:rsidP="003A252E">
      <w:pPr>
        <w:jc w:val="left"/>
        <w:rPr>
          <w:rFonts w:ascii="宋体"/>
          <w:sz w:val="24"/>
          <w:szCs w:val="24"/>
        </w:rPr>
      </w:pPr>
      <w:r w:rsidRPr="003A252E">
        <w:rPr>
          <w:rFonts w:ascii="宋体" w:hAnsi="宋体"/>
          <w:sz w:val="24"/>
          <w:szCs w:val="24"/>
        </w:rPr>
        <w:t>15</w:t>
      </w:r>
      <w:r w:rsidRPr="003A252E">
        <w:rPr>
          <w:rFonts w:ascii="宋体" w:hAnsi="宋体" w:hint="eastAsia"/>
          <w:sz w:val="24"/>
          <w:szCs w:val="24"/>
        </w:rPr>
        <w:t>按年呑吐量算世界最大的港口是：</w:t>
      </w:r>
    </w:p>
    <w:p w:rsidR="004D1912" w:rsidRPr="003A252E" w:rsidRDefault="004D1912" w:rsidP="003A252E">
      <w:pPr>
        <w:jc w:val="left"/>
        <w:rPr>
          <w:rFonts w:ascii="宋体"/>
          <w:sz w:val="24"/>
          <w:szCs w:val="24"/>
        </w:rPr>
      </w:pPr>
      <w:r w:rsidRPr="003A252E">
        <w:rPr>
          <w:rFonts w:ascii="宋体" w:hAnsi="宋体" w:hint="eastAsia"/>
          <w:sz w:val="24"/>
          <w:szCs w:val="24"/>
        </w:rPr>
        <w:t>纽约港</w:t>
      </w:r>
      <w:r w:rsidRPr="003A252E">
        <w:rPr>
          <w:rFonts w:ascii="宋体" w:hAnsi="宋体"/>
          <w:sz w:val="24"/>
          <w:szCs w:val="24"/>
        </w:rPr>
        <w:t xml:space="preserve">    </w:t>
      </w:r>
      <w:r w:rsidRPr="003A252E">
        <w:rPr>
          <w:rFonts w:ascii="宋体" w:hAnsi="宋体" w:hint="eastAsia"/>
          <w:sz w:val="24"/>
          <w:szCs w:val="24"/>
        </w:rPr>
        <w:t>神户港</w:t>
      </w:r>
      <w:r w:rsidRPr="003A252E">
        <w:rPr>
          <w:rFonts w:ascii="宋体" w:hAnsi="宋体"/>
          <w:sz w:val="24"/>
          <w:szCs w:val="24"/>
        </w:rPr>
        <w:t xml:space="preserve">    </w:t>
      </w:r>
      <w:r w:rsidRPr="003A252E">
        <w:rPr>
          <w:rFonts w:ascii="宋体" w:hAnsi="宋体" w:hint="eastAsia"/>
          <w:sz w:val="24"/>
          <w:szCs w:val="24"/>
        </w:rPr>
        <w:t>鹿特丹港</w:t>
      </w:r>
      <w:r w:rsidRPr="003A252E">
        <w:rPr>
          <w:rFonts w:ascii="宋体" w:hAnsi="宋体"/>
          <w:sz w:val="24"/>
          <w:szCs w:val="24"/>
        </w:rPr>
        <w:t xml:space="preserve">    </w:t>
      </w:r>
      <w:r w:rsidRPr="003A252E">
        <w:rPr>
          <w:rFonts w:ascii="宋体" w:hAnsi="宋体" w:hint="eastAsia"/>
          <w:sz w:val="24"/>
          <w:szCs w:val="24"/>
        </w:rPr>
        <w:t>上海港</w:t>
      </w:r>
      <w:r w:rsidRPr="003A252E">
        <w:rPr>
          <w:rFonts w:ascii="宋体" w:hAnsi="宋体"/>
          <w:sz w:val="24"/>
          <w:szCs w:val="24"/>
        </w:rPr>
        <w:t>C</w:t>
      </w:r>
    </w:p>
    <w:p w:rsidR="004D1912" w:rsidRPr="003A252E" w:rsidRDefault="004D1912" w:rsidP="003A252E">
      <w:pPr>
        <w:jc w:val="left"/>
        <w:rPr>
          <w:rFonts w:ascii="宋体"/>
          <w:sz w:val="24"/>
          <w:szCs w:val="24"/>
        </w:rPr>
      </w:pPr>
      <w:r w:rsidRPr="003A252E">
        <w:rPr>
          <w:rFonts w:ascii="宋体" w:hAnsi="宋体"/>
          <w:sz w:val="24"/>
          <w:szCs w:val="24"/>
        </w:rPr>
        <w:t>16</w:t>
      </w:r>
      <w:r w:rsidRPr="003A252E">
        <w:rPr>
          <w:rFonts w:ascii="宋体" w:hAnsi="宋体" w:hint="eastAsia"/>
          <w:sz w:val="24"/>
          <w:szCs w:val="24"/>
        </w:rPr>
        <w:t>美国是于哪一年宇宙飞船登月成功？</w:t>
      </w:r>
    </w:p>
    <w:p w:rsidR="004D1912" w:rsidRPr="003A252E" w:rsidRDefault="004D1912" w:rsidP="003A252E">
      <w:pPr>
        <w:jc w:val="left"/>
        <w:rPr>
          <w:rFonts w:ascii="宋体" w:hAnsi="宋体"/>
          <w:sz w:val="24"/>
          <w:szCs w:val="24"/>
        </w:rPr>
      </w:pPr>
      <w:r w:rsidRPr="003A252E">
        <w:rPr>
          <w:rFonts w:ascii="宋体" w:hAnsi="宋体"/>
          <w:sz w:val="24"/>
          <w:szCs w:val="24"/>
        </w:rPr>
        <w:t>1964    1965    1966    1967C</w:t>
      </w:r>
    </w:p>
    <w:p w:rsidR="004D1912" w:rsidRPr="003A252E" w:rsidRDefault="004D1912" w:rsidP="003A252E">
      <w:pPr>
        <w:jc w:val="left"/>
        <w:rPr>
          <w:rFonts w:ascii="宋体"/>
          <w:sz w:val="24"/>
          <w:szCs w:val="24"/>
        </w:rPr>
      </w:pPr>
      <w:r w:rsidRPr="003A252E">
        <w:rPr>
          <w:rFonts w:ascii="宋体" w:hAnsi="宋体"/>
          <w:sz w:val="24"/>
          <w:szCs w:val="24"/>
        </w:rPr>
        <w:t>17</w:t>
      </w:r>
      <w:r w:rsidRPr="003A252E">
        <w:rPr>
          <w:rFonts w:ascii="宋体" w:hAnsi="宋体" w:hint="eastAsia"/>
          <w:sz w:val="24"/>
          <w:szCs w:val="24"/>
        </w:rPr>
        <w:t>下列哪一个湖泊是在我国江西省的境内：</w:t>
      </w:r>
    </w:p>
    <w:p w:rsidR="004D1912" w:rsidRPr="003A252E" w:rsidRDefault="004D1912" w:rsidP="003A252E">
      <w:pPr>
        <w:jc w:val="left"/>
        <w:rPr>
          <w:rFonts w:ascii="宋体"/>
          <w:sz w:val="24"/>
          <w:szCs w:val="24"/>
        </w:rPr>
      </w:pPr>
      <w:r w:rsidRPr="003A252E">
        <w:rPr>
          <w:rFonts w:ascii="宋体" w:hAnsi="宋体" w:hint="eastAsia"/>
          <w:sz w:val="24"/>
          <w:szCs w:val="24"/>
        </w:rPr>
        <w:t>洞庭湖</w:t>
      </w:r>
      <w:r w:rsidRPr="003A252E">
        <w:rPr>
          <w:rFonts w:ascii="宋体" w:hAnsi="宋体"/>
          <w:sz w:val="24"/>
          <w:szCs w:val="24"/>
        </w:rPr>
        <w:t xml:space="preserve">    </w:t>
      </w:r>
      <w:r w:rsidRPr="003A252E">
        <w:rPr>
          <w:rFonts w:ascii="宋体" w:hAnsi="宋体" w:hint="eastAsia"/>
          <w:sz w:val="24"/>
          <w:szCs w:val="24"/>
        </w:rPr>
        <w:t>鄱阳湖</w:t>
      </w:r>
      <w:r w:rsidRPr="003A252E">
        <w:rPr>
          <w:rFonts w:ascii="宋体" w:hAnsi="宋体"/>
          <w:sz w:val="24"/>
          <w:szCs w:val="24"/>
        </w:rPr>
        <w:t xml:space="preserve">    </w:t>
      </w:r>
      <w:r w:rsidRPr="003A252E">
        <w:rPr>
          <w:rFonts w:ascii="宋体" w:hAnsi="宋体" w:hint="eastAsia"/>
          <w:sz w:val="24"/>
          <w:szCs w:val="24"/>
        </w:rPr>
        <w:t>太湖</w:t>
      </w:r>
      <w:r w:rsidRPr="003A252E">
        <w:rPr>
          <w:rFonts w:ascii="宋体" w:hAnsi="宋体"/>
          <w:sz w:val="24"/>
          <w:szCs w:val="24"/>
        </w:rPr>
        <w:t xml:space="preserve">    </w:t>
      </w:r>
      <w:r w:rsidRPr="003A252E">
        <w:rPr>
          <w:rFonts w:ascii="宋体" w:hAnsi="宋体" w:hint="eastAsia"/>
          <w:sz w:val="24"/>
          <w:szCs w:val="24"/>
        </w:rPr>
        <w:t>洪泽湖</w:t>
      </w:r>
      <w:r w:rsidRPr="003A252E">
        <w:rPr>
          <w:rFonts w:ascii="宋体" w:hAnsi="宋体"/>
          <w:sz w:val="24"/>
          <w:szCs w:val="24"/>
        </w:rPr>
        <w:t>B</w:t>
      </w:r>
    </w:p>
    <w:p w:rsidR="004D1912" w:rsidRPr="003A252E" w:rsidRDefault="004D1912" w:rsidP="003A252E">
      <w:pPr>
        <w:jc w:val="left"/>
        <w:rPr>
          <w:rFonts w:ascii="宋体"/>
          <w:sz w:val="24"/>
          <w:szCs w:val="24"/>
        </w:rPr>
      </w:pPr>
      <w:r w:rsidRPr="003A252E">
        <w:rPr>
          <w:rFonts w:ascii="宋体" w:hAnsi="宋体"/>
          <w:sz w:val="24"/>
          <w:szCs w:val="24"/>
        </w:rPr>
        <w:t>18</w:t>
      </w:r>
      <w:r w:rsidRPr="003A252E">
        <w:rPr>
          <w:rFonts w:ascii="宋体" w:hAnsi="宋体" w:hint="eastAsia"/>
          <w:sz w:val="24"/>
          <w:szCs w:val="24"/>
        </w:rPr>
        <w:t>下列我国名茶中哪一种是产于福建安溪：</w:t>
      </w:r>
    </w:p>
    <w:p w:rsidR="004D1912" w:rsidRPr="003A252E" w:rsidRDefault="004D1912" w:rsidP="003A252E">
      <w:pPr>
        <w:jc w:val="left"/>
        <w:rPr>
          <w:rFonts w:ascii="宋体"/>
          <w:sz w:val="24"/>
          <w:szCs w:val="24"/>
        </w:rPr>
      </w:pPr>
      <w:r w:rsidRPr="003A252E">
        <w:rPr>
          <w:rFonts w:ascii="宋体" w:hAnsi="宋体" w:hint="eastAsia"/>
          <w:sz w:val="24"/>
          <w:szCs w:val="24"/>
        </w:rPr>
        <w:t>龙井</w:t>
      </w:r>
      <w:r w:rsidRPr="003A252E">
        <w:rPr>
          <w:rFonts w:ascii="宋体" w:hAnsi="宋体"/>
          <w:sz w:val="24"/>
          <w:szCs w:val="24"/>
        </w:rPr>
        <w:t xml:space="preserve">    </w:t>
      </w:r>
      <w:r w:rsidRPr="003A252E">
        <w:rPr>
          <w:rFonts w:ascii="宋体" w:hAnsi="宋体" w:hint="eastAsia"/>
          <w:sz w:val="24"/>
          <w:szCs w:val="24"/>
        </w:rPr>
        <w:t>碧螺春</w:t>
      </w:r>
      <w:r w:rsidRPr="003A252E">
        <w:rPr>
          <w:rFonts w:ascii="宋体" w:hAnsi="宋体"/>
          <w:sz w:val="24"/>
          <w:szCs w:val="24"/>
        </w:rPr>
        <w:t xml:space="preserve">    </w:t>
      </w:r>
      <w:r w:rsidRPr="003A252E">
        <w:rPr>
          <w:rFonts w:ascii="宋体" w:hAnsi="宋体" w:hint="eastAsia"/>
          <w:sz w:val="24"/>
          <w:szCs w:val="24"/>
        </w:rPr>
        <w:t>武夷岩茶</w:t>
      </w:r>
      <w:r w:rsidRPr="003A252E">
        <w:rPr>
          <w:rFonts w:ascii="宋体" w:hAnsi="宋体"/>
          <w:sz w:val="24"/>
          <w:szCs w:val="24"/>
        </w:rPr>
        <w:t xml:space="preserve">    </w:t>
      </w:r>
      <w:r w:rsidRPr="003A252E">
        <w:rPr>
          <w:rFonts w:ascii="宋体" w:hAnsi="宋体" w:hint="eastAsia"/>
          <w:sz w:val="24"/>
          <w:szCs w:val="24"/>
        </w:rPr>
        <w:t>铁观音</w:t>
      </w:r>
      <w:r w:rsidRPr="003A252E">
        <w:rPr>
          <w:rFonts w:ascii="宋体" w:hAnsi="宋体"/>
          <w:sz w:val="24"/>
          <w:szCs w:val="24"/>
        </w:rPr>
        <w:t>D</w:t>
      </w:r>
    </w:p>
    <w:p w:rsidR="004D1912" w:rsidRPr="003A252E" w:rsidRDefault="004D1912" w:rsidP="003A252E">
      <w:pPr>
        <w:jc w:val="left"/>
        <w:rPr>
          <w:rFonts w:ascii="宋体"/>
          <w:sz w:val="24"/>
          <w:szCs w:val="24"/>
        </w:rPr>
      </w:pPr>
      <w:r w:rsidRPr="003A252E">
        <w:rPr>
          <w:rFonts w:ascii="宋体" w:hAnsi="宋体"/>
          <w:sz w:val="24"/>
          <w:szCs w:val="24"/>
        </w:rPr>
        <w:t>19</w:t>
      </w:r>
      <w:r w:rsidRPr="003A252E">
        <w:rPr>
          <w:rFonts w:ascii="宋体" w:hAnsi="宋体" w:hint="eastAsia"/>
          <w:sz w:val="24"/>
          <w:szCs w:val="24"/>
        </w:rPr>
        <w:t>吉林省抚松县被人们称为是哪种药材之乡？</w:t>
      </w:r>
    </w:p>
    <w:p w:rsidR="004D1912" w:rsidRPr="003A252E" w:rsidRDefault="004D1912" w:rsidP="003A252E">
      <w:pPr>
        <w:jc w:val="left"/>
        <w:rPr>
          <w:rFonts w:ascii="宋体"/>
          <w:sz w:val="24"/>
          <w:szCs w:val="24"/>
        </w:rPr>
      </w:pPr>
      <w:r w:rsidRPr="003A252E">
        <w:rPr>
          <w:rFonts w:ascii="宋体" w:hAnsi="宋体" w:hint="eastAsia"/>
          <w:sz w:val="24"/>
          <w:szCs w:val="24"/>
        </w:rPr>
        <w:t>当归</w:t>
      </w:r>
      <w:r w:rsidRPr="003A252E">
        <w:rPr>
          <w:rFonts w:ascii="宋体" w:hAnsi="宋体"/>
          <w:sz w:val="24"/>
          <w:szCs w:val="24"/>
        </w:rPr>
        <w:t xml:space="preserve">    </w:t>
      </w:r>
      <w:r w:rsidRPr="003A252E">
        <w:rPr>
          <w:rFonts w:ascii="宋体" w:hAnsi="宋体" w:hint="eastAsia"/>
          <w:sz w:val="24"/>
          <w:szCs w:val="24"/>
        </w:rPr>
        <w:t>枸杞</w:t>
      </w:r>
      <w:r w:rsidRPr="003A252E">
        <w:rPr>
          <w:rFonts w:ascii="宋体" w:hAnsi="宋体"/>
          <w:sz w:val="24"/>
          <w:szCs w:val="24"/>
        </w:rPr>
        <w:t xml:space="preserve">    </w:t>
      </w:r>
      <w:r w:rsidRPr="003A252E">
        <w:rPr>
          <w:rFonts w:ascii="宋体" w:hAnsi="宋体" w:hint="eastAsia"/>
          <w:sz w:val="24"/>
          <w:szCs w:val="24"/>
        </w:rPr>
        <w:t>人参</w:t>
      </w:r>
      <w:r w:rsidRPr="003A252E">
        <w:rPr>
          <w:rFonts w:ascii="宋体" w:hAnsi="宋体"/>
          <w:sz w:val="24"/>
          <w:szCs w:val="24"/>
        </w:rPr>
        <w:t xml:space="preserve">    </w:t>
      </w:r>
      <w:r w:rsidRPr="003A252E">
        <w:rPr>
          <w:rFonts w:ascii="宋体" w:hAnsi="宋体" w:hint="eastAsia"/>
          <w:sz w:val="24"/>
          <w:szCs w:val="24"/>
        </w:rPr>
        <w:t>田七</w:t>
      </w:r>
      <w:r w:rsidRPr="003A252E">
        <w:rPr>
          <w:rFonts w:ascii="宋体" w:hAnsi="宋体"/>
          <w:sz w:val="24"/>
          <w:szCs w:val="24"/>
        </w:rPr>
        <w:t>C</w:t>
      </w:r>
    </w:p>
    <w:p w:rsidR="004D1912" w:rsidRPr="003A252E" w:rsidRDefault="004D1912" w:rsidP="003A252E">
      <w:pPr>
        <w:jc w:val="left"/>
        <w:rPr>
          <w:rFonts w:ascii="宋体"/>
          <w:sz w:val="24"/>
          <w:szCs w:val="24"/>
        </w:rPr>
      </w:pPr>
      <w:r w:rsidRPr="003A252E">
        <w:rPr>
          <w:rFonts w:ascii="宋体" w:hAnsi="宋体"/>
          <w:sz w:val="24"/>
          <w:szCs w:val="24"/>
        </w:rPr>
        <w:t>20</w:t>
      </w:r>
      <w:r w:rsidRPr="003A252E">
        <w:rPr>
          <w:rFonts w:ascii="宋体" w:hAnsi="宋体" w:hint="eastAsia"/>
          <w:sz w:val="24"/>
          <w:szCs w:val="24"/>
        </w:rPr>
        <w:t>石头城是对我国哪座城市的美称？</w:t>
      </w:r>
    </w:p>
    <w:p w:rsidR="004D1912" w:rsidRPr="003A252E" w:rsidRDefault="004D1912" w:rsidP="003A252E">
      <w:pPr>
        <w:jc w:val="left"/>
        <w:rPr>
          <w:rFonts w:ascii="宋体"/>
          <w:sz w:val="24"/>
          <w:szCs w:val="24"/>
        </w:rPr>
      </w:pPr>
      <w:r w:rsidRPr="003A252E">
        <w:rPr>
          <w:rFonts w:ascii="宋体" w:hAnsi="宋体" w:hint="eastAsia"/>
          <w:sz w:val="24"/>
          <w:szCs w:val="24"/>
        </w:rPr>
        <w:t>南昌</w:t>
      </w:r>
      <w:r w:rsidRPr="003A252E">
        <w:rPr>
          <w:rFonts w:ascii="宋体" w:hAnsi="宋体"/>
          <w:sz w:val="24"/>
          <w:szCs w:val="24"/>
        </w:rPr>
        <w:t xml:space="preserve">    </w:t>
      </w:r>
      <w:r w:rsidRPr="003A252E">
        <w:rPr>
          <w:rFonts w:ascii="宋体" w:hAnsi="宋体" w:hint="eastAsia"/>
          <w:sz w:val="24"/>
          <w:szCs w:val="24"/>
        </w:rPr>
        <w:t>南京</w:t>
      </w:r>
      <w:r w:rsidRPr="003A252E">
        <w:rPr>
          <w:rFonts w:ascii="宋体" w:hAnsi="宋体"/>
          <w:sz w:val="24"/>
          <w:szCs w:val="24"/>
        </w:rPr>
        <w:t xml:space="preserve">    </w:t>
      </w:r>
      <w:r w:rsidRPr="003A252E">
        <w:rPr>
          <w:rFonts w:ascii="宋体" w:hAnsi="宋体" w:hint="eastAsia"/>
          <w:sz w:val="24"/>
          <w:szCs w:val="24"/>
        </w:rPr>
        <w:t>拉萨</w:t>
      </w:r>
      <w:r w:rsidRPr="003A252E">
        <w:rPr>
          <w:rFonts w:ascii="宋体" w:hAnsi="宋体"/>
          <w:sz w:val="24"/>
          <w:szCs w:val="24"/>
        </w:rPr>
        <w:t xml:space="preserve">    </w:t>
      </w:r>
      <w:r w:rsidRPr="003A252E">
        <w:rPr>
          <w:rFonts w:ascii="宋体" w:hAnsi="宋体" w:hint="eastAsia"/>
          <w:sz w:val="24"/>
          <w:szCs w:val="24"/>
        </w:rPr>
        <w:t>西安</w:t>
      </w:r>
      <w:r w:rsidRPr="003A252E">
        <w:rPr>
          <w:rFonts w:ascii="宋体" w:hAnsi="宋体"/>
          <w:sz w:val="24"/>
          <w:szCs w:val="24"/>
        </w:rPr>
        <w:t>B</w:t>
      </w:r>
    </w:p>
    <w:p w:rsidR="004D1912" w:rsidRPr="003A252E" w:rsidRDefault="004D1912" w:rsidP="003A252E">
      <w:pPr>
        <w:jc w:val="left"/>
        <w:rPr>
          <w:rFonts w:ascii="宋体"/>
          <w:sz w:val="24"/>
          <w:szCs w:val="24"/>
        </w:rPr>
      </w:pPr>
      <w:r w:rsidRPr="003A252E">
        <w:rPr>
          <w:rFonts w:ascii="宋体" w:hAnsi="宋体" w:hint="eastAsia"/>
          <w:sz w:val="24"/>
          <w:szCs w:val="24"/>
        </w:rPr>
        <w:t>内行星在哪一个时候最适宜观察</w:t>
      </w:r>
      <w:r w:rsidRPr="003A252E">
        <w:rPr>
          <w:rFonts w:ascii="宋体" w:hAnsi="宋体"/>
          <w:sz w:val="24"/>
          <w:szCs w:val="24"/>
        </w:rPr>
        <w:t>? ( A )</w:t>
      </w:r>
      <w:r w:rsidRPr="003A252E">
        <w:rPr>
          <w:rFonts w:ascii="宋体" w:hAnsi="宋体"/>
          <w:sz w:val="24"/>
          <w:szCs w:val="24"/>
        </w:rPr>
        <w:br/>
        <w:t xml:space="preserve">A. </w:t>
      </w:r>
      <w:r w:rsidRPr="003A252E">
        <w:rPr>
          <w:rFonts w:ascii="宋体" w:hAnsi="宋体" w:hint="eastAsia"/>
          <w:sz w:val="24"/>
          <w:szCs w:val="24"/>
        </w:rPr>
        <w:t>东大距</w:t>
      </w:r>
      <w:r w:rsidRPr="003A252E">
        <w:rPr>
          <w:rFonts w:ascii="宋体" w:hAnsi="宋体"/>
          <w:sz w:val="24"/>
          <w:szCs w:val="24"/>
        </w:rPr>
        <w:t xml:space="preserve"> B. </w:t>
      </w:r>
      <w:r w:rsidRPr="003A252E">
        <w:rPr>
          <w:rFonts w:ascii="宋体" w:hAnsi="宋体" w:hint="eastAsia"/>
          <w:sz w:val="24"/>
          <w:szCs w:val="24"/>
        </w:rPr>
        <w:t>上合</w:t>
      </w:r>
      <w:r w:rsidRPr="003A252E">
        <w:rPr>
          <w:rFonts w:ascii="宋体" w:hAnsi="宋体"/>
          <w:sz w:val="24"/>
          <w:szCs w:val="24"/>
        </w:rPr>
        <w:t xml:space="preserve"> C. </w:t>
      </w:r>
      <w:r w:rsidRPr="003A252E">
        <w:rPr>
          <w:rFonts w:ascii="宋体" w:hAnsi="宋体" w:hint="eastAsia"/>
          <w:sz w:val="24"/>
          <w:szCs w:val="24"/>
        </w:rPr>
        <w:t>西大距</w:t>
      </w:r>
      <w:r w:rsidRPr="003A252E">
        <w:rPr>
          <w:rFonts w:ascii="宋体" w:hAnsi="宋体"/>
          <w:sz w:val="24"/>
          <w:szCs w:val="24"/>
        </w:rPr>
        <w:t xml:space="preserve"> D</w:t>
      </w:r>
      <w:r w:rsidRPr="003A252E">
        <w:rPr>
          <w:rFonts w:ascii="宋体" w:hAnsi="宋体" w:hint="eastAsia"/>
          <w:sz w:val="24"/>
          <w:szCs w:val="24"/>
        </w:rPr>
        <w:t>冲</w:t>
      </w:r>
      <w:r w:rsidRPr="003A252E">
        <w:rPr>
          <w:rFonts w:ascii="宋体" w:hAnsi="宋体"/>
          <w:sz w:val="24"/>
          <w:szCs w:val="24"/>
        </w:rPr>
        <w:t xml:space="preserve"> </w:t>
      </w:r>
      <w:r w:rsidRPr="003A252E">
        <w:rPr>
          <w:rFonts w:ascii="宋体" w:hAnsi="宋体"/>
          <w:sz w:val="24"/>
          <w:szCs w:val="24"/>
        </w:rPr>
        <w:br/>
        <w:t>22</w:t>
      </w:r>
      <w:r w:rsidRPr="003A252E">
        <w:rPr>
          <w:rFonts w:ascii="宋体" w:hAnsi="宋体" w:hint="eastAsia"/>
          <w:sz w:val="24"/>
          <w:szCs w:val="24"/>
        </w:rPr>
        <w:t>、第一颗小行星是谁发现的</w:t>
      </w:r>
      <w:r w:rsidRPr="003A252E">
        <w:rPr>
          <w:rFonts w:ascii="宋体" w:hAnsi="宋体"/>
          <w:sz w:val="24"/>
          <w:szCs w:val="24"/>
        </w:rPr>
        <w:t>? ( A )</w:t>
      </w:r>
      <w:r w:rsidRPr="003A252E">
        <w:rPr>
          <w:rFonts w:ascii="宋体" w:hAnsi="宋体"/>
          <w:sz w:val="24"/>
          <w:szCs w:val="24"/>
        </w:rPr>
        <w:br/>
        <w:t xml:space="preserve">A. </w:t>
      </w:r>
      <w:r w:rsidRPr="003A252E">
        <w:rPr>
          <w:rFonts w:ascii="宋体" w:hAnsi="宋体" w:hint="eastAsia"/>
          <w:sz w:val="24"/>
          <w:szCs w:val="24"/>
        </w:rPr>
        <w:t>皮亚齐</w:t>
      </w:r>
      <w:r w:rsidRPr="003A252E">
        <w:rPr>
          <w:rFonts w:ascii="宋体" w:hAnsi="宋体"/>
          <w:sz w:val="24"/>
          <w:szCs w:val="24"/>
        </w:rPr>
        <w:t xml:space="preserve"> B. </w:t>
      </w:r>
      <w:r w:rsidRPr="003A252E">
        <w:rPr>
          <w:rFonts w:ascii="宋体" w:hAnsi="宋体" w:hint="eastAsia"/>
          <w:sz w:val="24"/>
          <w:szCs w:val="24"/>
        </w:rPr>
        <w:t>奥伯斯</w:t>
      </w:r>
      <w:r w:rsidRPr="003A252E">
        <w:rPr>
          <w:rFonts w:ascii="宋体" w:hAnsi="宋体"/>
          <w:sz w:val="24"/>
          <w:szCs w:val="24"/>
        </w:rPr>
        <w:t xml:space="preserve"> C. </w:t>
      </w:r>
      <w:r w:rsidRPr="003A252E">
        <w:rPr>
          <w:rFonts w:ascii="宋体" w:hAnsi="宋体" w:hint="eastAsia"/>
          <w:sz w:val="24"/>
          <w:szCs w:val="24"/>
        </w:rPr>
        <w:t>基普索恩</w:t>
      </w:r>
      <w:r w:rsidRPr="003A252E">
        <w:rPr>
          <w:rFonts w:ascii="宋体" w:hAnsi="宋体"/>
          <w:sz w:val="24"/>
          <w:szCs w:val="24"/>
        </w:rPr>
        <w:t xml:space="preserve"> </w:t>
      </w:r>
      <w:r w:rsidRPr="003A252E">
        <w:rPr>
          <w:rFonts w:ascii="宋体" w:hAnsi="宋体"/>
          <w:sz w:val="24"/>
          <w:szCs w:val="24"/>
        </w:rPr>
        <w:br/>
        <w:t>23</w:t>
      </w:r>
      <w:r w:rsidRPr="003A252E">
        <w:rPr>
          <w:rFonts w:ascii="宋体" w:hAnsi="宋体" w:hint="eastAsia"/>
          <w:sz w:val="24"/>
          <w:szCs w:val="24"/>
        </w:rPr>
        <w:t>、人们日常所用的时间是（</w:t>
      </w:r>
      <w:r w:rsidRPr="003A252E">
        <w:rPr>
          <w:rFonts w:ascii="宋体" w:hAnsi="宋体"/>
          <w:sz w:val="24"/>
          <w:szCs w:val="24"/>
        </w:rPr>
        <w:t>C</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A. </w:t>
      </w:r>
      <w:r w:rsidRPr="003A252E">
        <w:rPr>
          <w:rFonts w:ascii="宋体" w:hAnsi="宋体" w:hint="eastAsia"/>
          <w:sz w:val="24"/>
          <w:szCs w:val="24"/>
        </w:rPr>
        <w:t>恒星时，</w:t>
      </w:r>
      <w:r w:rsidRPr="003A252E">
        <w:rPr>
          <w:rFonts w:ascii="宋体" w:hAnsi="宋体"/>
          <w:sz w:val="24"/>
          <w:szCs w:val="24"/>
        </w:rPr>
        <w:t xml:space="preserve"> B. </w:t>
      </w:r>
      <w:r w:rsidRPr="003A252E">
        <w:rPr>
          <w:rFonts w:ascii="宋体" w:hAnsi="宋体" w:hint="eastAsia"/>
          <w:sz w:val="24"/>
          <w:szCs w:val="24"/>
        </w:rPr>
        <w:t>真太阳时</w:t>
      </w:r>
      <w:r w:rsidRPr="003A252E">
        <w:rPr>
          <w:rFonts w:ascii="宋体" w:hAnsi="宋体"/>
          <w:sz w:val="24"/>
          <w:szCs w:val="24"/>
        </w:rPr>
        <w:t xml:space="preserve">, C. </w:t>
      </w:r>
      <w:r w:rsidRPr="003A252E">
        <w:rPr>
          <w:rFonts w:ascii="宋体" w:hAnsi="宋体" w:hint="eastAsia"/>
          <w:sz w:val="24"/>
          <w:szCs w:val="24"/>
        </w:rPr>
        <w:t>平太阳时</w:t>
      </w:r>
      <w:r w:rsidRPr="003A252E">
        <w:rPr>
          <w:rFonts w:ascii="宋体"/>
          <w:sz w:val="24"/>
          <w:szCs w:val="24"/>
        </w:rPr>
        <w:br/>
      </w:r>
      <w:r w:rsidRPr="003A252E">
        <w:rPr>
          <w:rFonts w:ascii="宋体" w:hAnsi="宋体"/>
          <w:sz w:val="24"/>
          <w:szCs w:val="24"/>
        </w:rPr>
        <w:t>24</w:t>
      </w:r>
      <w:r w:rsidRPr="003A252E">
        <w:rPr>
          <w:rFonts w:ascii="宋体" w:hAnsi="宋体" w:hint="eastAsia"/>
          <w:sz w:val="24"/>
          <w:szCs w:val="24"/>
        </w:rPr>
        <w:t>、太阳直射北回归线是</w:t>
      </w:r>
      <w:r w:rsidRPr="003A252E">
        <w:rPr>
          <w:rFonts w:ascii="宋体" w:hAnsi="宋体"/>
          <w:sz w:val="24"/>
          <w:szCs w:val="24"/>
        </w:rPr>
        <w:t>24</w:t>
      </w:r>
      <w:r w:rsidRPr="003A252E">
        <w:rPr>
          <w:rFonts w:ascii="宋体" w:hAnsi="宋体" w:hint="eastAsia"/>
          <w:sz w:val="24"/>
          <w:szCs w:val="24"/>
        </w:rPr>
        <w:t>节气中的（</w:t>
      </w:r>
      <w:r w:rsidRPr="003A252E">
        <w:rPr>
          <w:rFonts w:ascii="宋体" w:hAnsi="宋体"/>
          <w:sz w:val="24"/>
          <w:szCs w:val="24"/>
        </w:rPr>
        <w:t>C</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A </w:t>
      </w:r>
      <w:r w:rsidRPr="003A252E">
        <w:rPr>
          <w:rFonts w:ascii="宋体" w:hAnsi="宋体" w:hint="eastAsia"/>
          <w:sz w:val="24"/>
          <w:szCs w:val="24"/>
        </w:rPr>
        <w:t>春分，</w:t>
      </w:r>
      <w:r w:rsidRPr="003A252E">
        <w:rPr>
          <w:rFonts w:ascii="宋体" w:hAnsi="宋体"/>
          <w:sz w:val="24"/>
          <w:szCs w:val="24"/>
        </w:rPr>
        <w:t xml:space="preserve"> B. </w:t>
      </w:r>
      <w:r w:rsidRPr="003A252E">
        <w:rPr>
          <w:rFonts w:ascii="宋体" w:hAnsi="宋体" w:hint="eastAsia"/>
          <w:sz w:val="24"/>
          <w:szCs w:val="24"/>
        </w:rPr>
        <w:t>秋分，</w:t>
      </w:r>
      <w:r w:rsidRPr="003A252E">
        <w:rPr>
          <w:rFonts w:ascii="宋体" w:hAnsi="宋体"/>
          <w:sz w:val="24"/>
          <w:szCs w:val="24"/>
        </w:rPr>
        <w:t xml:space="preserve"> C. </w:t>
      </w:r>
      <w:r w:rsidRPr="003A252E">
        <w:rPr>
          <w:rFonts w:ascii="宋体" w:hAnsi="宋体" w:hint="eastAsia"/>
          <w:sz w:val="24"/>
          <w:szCs w:val="24"/>
        </w:rPr>
        <w:t>夏至，</w:t>
      </w:r>
      <w:r w:rsidRPr="003A252E">
        <w:rPr>
          <w:rFonts w:ascii="宋体" w:hAnsi="宋体"/>
          <w:sz w:val="24"/>
          <w:szCs w:val="24"/>
        </w:rPr>
        <w:t xml:space="preserve"> D. </w:t>
      </w:r>
      <w:r w:rsidRPr="003A252E">
        <w:rPr>
          <w:rFonts w:ascii="宋体" w:hAnsi="宋体" w:hint="eastAsia"/>
          <w:sz w:val="24"/>
          <w:szCs w:val="24"/>
        </w:rPr>
        <w:t>冬至</w:t>
      </w:r>
      <w:r w:rsidRPr="003A252E">
        <w:rPr>
          <w:rFonts w:ascii="宋体"/>
          <w:sz w:val="24"/>
          <w:szCs w:val="24"/>
        </w:rPr>
        <w:br/>
      </w:r>
      <w:r w:rsidRPr="003A252E">
        <w:rPr>
          <w:rFonts w:ascii="宋体" w:hAnsi="宋体"/>
          <w:sz w:val="24"/>
          <w:szCs w:val="24"/>
        </w:rPr>
        <w:t>25</w:t>
      </w:r>
      <w:r w:rsidRPr="003A252E">
        <w:rPr>
          <w:rFonts w:ascii="宋体" w:hAnsi="宋体" w:hint="eastAsia"/>
          <w:sz w:val="24"/>
          <w:szCs w:val="24"/>
        </w:rPr>
        <w:t>、肉眼看来，星空中最亮的恒星是</w:t>
      </w:r>
      <w:r w:rsidRPr="003A252E">
        <w:rPr>
          <w:rFonts w:ascii="宋体" w:hAnsi="宋体"/>
          <w:sz w:val="24"/>
          <w:szCs w:val="24"/>
        </w:rPr>
        <w:t>___C____</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A.</w:t>
      </w:r>
      <w:r w:rsidRPr="003A252E">
        <w:rPr>
          <w:rFonts w:ascii="宋体" w:hAnsi="宋体" w:hint="eastAsia"/>
          <w:sz w:val="24"/>
          <w:szCs w:val="24"/>
        </w:rPr>
        <w:t>大角星</w:t>
      </w:r>
      <w:r w:rsidRPr="003A252E">
        <w:rPr>
          <w:rFonts w:ascii="宋体" w:hAnsi="宋体"/>
          <w:sz w:val="24"/>
          <w:szCs w:val="24"/>
        </w:rPr>
        <w:t xml:space="preserve"> B.</w:t>
      </w:r>
      <w:r w:rsidRPr="003A252E">
        <w:rPr>
          <w:rFonts w:ascii="宋体" w:hAnsi="宋体" w:hint="eastAsia"/>
          <w:sz w:val="24"/>
          <w:szCs w:val="24"/>
        </w:rPr>
        <w:t>织女星</w:t>
      </w:r>
      <w:r w:rsidRPr="003A252E">
        <w:rPr>
          <w:rFonts w:ascii="宋体" w:hAnsi="宋体"/>
          <w:sz w:val="24"/>
          <w:szCs w:val="24"/>
        </w:rPr>
        <w:t xml:space="preserve"> C.</w:t>
      </w:r>
      <w:r w:rsidRPr="003A252E">
        <w:rPr>
          <w:rFonts w:ascii="宋体" w:hAnsi="宋体" w:hint="eastAsia"/>
          <w:sz w:val="24"/>
          <w:szCs w:val="24"/>
        </w:rPr>
        <w:t>天狼星</w:t>
      </w:r>
      <w:r w:rsidRPr="003A252E">
        <w:rPr>
          <w:rFonts w:ascii="宋体"/>
          <w:sz w:val="24"/>
          <w:szCs w:val="24"/>
        </w:rPr>
        <w:br/>
      </w:r>
      <w:r w:rsidRPr="003A252E">
        <w:rPr>
          <w:rFonts w:ascii="宋体" w:hAnsi="宋体"/>
          <w:sz w:val="24"/>
          <w:szCs w:val="24"/>
        </w:rPr>
        <w:t>26</w:t>
      </w:r>
      <w:r w:rsidRPr="003A252E">
        <w:rPr>
          <w:rFonts w:ascii="宋体" w:hAnsi="宋体" w:hint="eastAsia"/>
          <w:sz w:val="24"/>
          <w:szCs w:val="24"/>
        </w:rPr>
        <w:t>、冬夜星空中最具代表性的星座是</w:t>
      </w:r>
      <w:r w:rsidRPr="003A252E">
        <w:rPr>
          <w:rFonts w:ascii="宋体" w:hAnsi="宋体"/>
          <w:sz w:val="24"/>
          <w:szCs w:val="24"/>
        </w:rPr>
        <w:t xml:space="preserve"> ( B )</w:t>
      </w:r>
      <w:r w:rsidRPr="003A252E">
        <w:rPr>
          <w:rFonts w:ascii="宋体" w:hAnsi="宋体"/>
          <w:sz w:val="24"/>
          <w:szCs w:val="24"/>
        </w:rPr>
        <w:br/>
        <w:t>A.</w:t>
      </w:r>
      <w:r w:rsidRPr="003A252E">
        <w:rPr>
          <w:rFonts w:ascii="宋体" w:hAnsi="宋体" w:hint="eastAsia"/>
          <w:sz w:val="24"/>
          <w:szCs w:val="24"/>
        </w:rPr>
        <w:t>大犬座，</w:t>
      </w:r>
      <w:r w:rsidRPr="003A252E">
        <w:rPr>
          <w:rFonts w:ascii="宋体" w:hAnsi="宋体"/>
          <w:sz w:val="24"/>
          <w:szCs w:val="24"/>
        </w:rPr>
        <w:t xml:space="preserve"> B.</w:t>
      </w:r>
      <w:r w:rsidRPr="003A252E">
        <w:rPr>
          <w:rFonts w:ascii="宋体" w:hAnsi="宋体" w:hint="eastAsia"/>
          <w:sz w:val="24"/>
          <w:szCs w:val="24"/>
        </w:rPr>
        <w:t>猎户座</w:t>
      </w:r>
      <w:r w:rsidRPr="003A252E">
        <w:rPr>
          <w:rFonts w:ascii="宋体" w:hAnsi="宋体"/>
          <w:sz w:val="24"/>
          <w:szCs w:val="24"/>
        </w:rPr>
        <w:t xml:space="preserve"> C.</w:t>
      </w:r>
      <w:r w:rsidRPr="003A252E">
        <w:rPr>
          <w:rFonts w:ascii="宋体" w:hAnsi="宋体" w:hint="eastAsia"/>
          <w:sz w:val="24"/>
          <w:szCs w:val="24"/>
        </w:rPr>
        <w:t>双子座</w:t>
      </w:r>
      <w:r w:rsidRPr="003A252E">
        <w:rPr>
          <w:rFonts w:ascii="宋体" w:hAnsi="宋体"/>
          <w:sz w:val="24"/>
          <w:szCs w:val="24"/>
        </w:rPr>
        <w:t xml:space="preserve"> D.</w:t>
      </w:r>
      <w:r w:rsidRPr="003A252E">
        <w:rPr>
          <w:rFonts w:ascii="宋体" w:hAnsi="宋体" w:hint="eastAsia"/>
          <w:sz w:val="24"/>
          <w:szCs w:val="24"/>
        </w:rPr>
        <w:t>金牛座</w:t>
      </w:r>
      <w:r w:rsidRPr="003A252E">
        <w:rPr>
          <w:rFonts w:ascii="宋体"/>
          <w:sz w:val="24"/>
          <w:szCs w:val="24"/>
        </w:rPr>
        <w:br/>
      </w:r>
      <w:r w:rsidRPr="003A252E">
        <w:rPr>
          <w:rFonts w:ascii="宋体" w:hAnsi="宋体"/>
          <w:sz w:val="24"/>
          <w:szCs w:val="24"/>
        </w:rPr>
        <w:t>27</w:t>
      </w:r>
      <w:r w:rsidRPr="003A252E">
        <w:rPr>
          <w:rFonts w:ascii="宋体" w:hAnsi="宋体" w:hint="eastAsia"/>
          <w:sz w:val="24"/>
          <w:szCs w:val="24"/>
        </w:rPr>
        <w:t>、春夜星空最突出的星座是</w:t>
      </w:r>
      <w:r w:rsidRPr="003A252E">
        <w:rPr>
          <w:rFonts w:ascii="宋体" w:hAnsi="宋体"/>
          <w:sz w:val="24"/>
          <w:szCs w:val="24"/>
        </w:rPr>
        <w:t>___A____</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A.</w:t>
      </w:r>
      <w:r w:rsidRPr="003A252E">
        <w:rPr>
          <w:rFonts w:ascii="宋体" w:hAnsi="宋体" w:hint="eastAsia"/>
          <w:sz w:val="24"/>
          <w:szCs w:val="24"/>
        </w:rPr>
        <w:t>狮子座</w:t>
      </w:r>
      <w:r w:rsidRPr="003A252E">
        <w:rPr>
          <w:rFonts w:ascii="宋体" w:hAnsi="宋体"/>
          <w:sz w:val="24"/>
          <w:szCs w:val="24"/>
        </w:rPr>
        <w:t xml:space="preserve"> B.</w:t>
      </w:r>
      <w:r w:rsidRPr="003A252E">
        <w:rPr>
          <w:rFonts w:ascii="宋体" w:hAnsi="宋体" w:hint="eastAsia"/>
          <w:sz w:val="24"/>
          <w:szCs w:val="24"/>
        </w:rPr>
        <w:t>室女座</w:t>
      </w:r>
      <w:r w:rsidRPr="003A252E">
        <w:rPr>
          <w:rFonts w:ascii="宋体" w:hAnsi="宋体"/>
          <w:sz w:val="24"/>
          <w:szCs w:val="24"/>
        </w:rPr>
        <w:t xml:space="preserve"> C.</w:t>
      </w:r>
      <w:r w:rsidRPr="003A252E">
        <w:rPr>
          <w:rFonts w:ascii="宋体" w:hAnsi="宋体" w:hint="eastAsia"/>
          <w:sz w:val="24"/>
          <w:szCs w:val="24"/>
        </w:rPr>
        <w:t>天蝎座</w:t>
      </w:r>
      <w:r w:rsidRPr="003A252E">
        <w:rPr>
          <w:rFonts w:ascii="宋体"/>
          <w:sz w:val="24"/>
          <w:szCs w:val="24"/>
        </w:rPr>
        <w:br/>
      </w:r>
      <w:r w:rsidRPr="003A252E">
        <w:rPr>
          <w:rFonts w:ascii="宋体" w:hAnsi="宋体"/>
          <w:sz w:val="24"/>
          <w:szCs w:val="24"/>
        </w:rPr>
        <w:t>28</w:t>
      </w:r>
      <w:r w:rsidRPr="003A252E">
        <w:rPr>
          <w:rFonts w:ascii="宋体" w:hAnsi="宋体" w:hint="eastAsia"/>
          <w:sz w:val="24"/>
          <w:szCs w:val="24"/>
        </w:rPr>
        <w:t>、轩辕十四位于哪一个星座</w:t>
      </w:r>
      <w:r w:rsidRPr="003A252E">
        <w:rPr>
          <w:rFonts w:ascii="宋体" w:hAnsi="宋体"/>
          <w:sz w:val="24"/>
          <w:szCs w:val="24"/>
        </w:rPr>
        <w:t>? ( C )</w:t>
      </w:r>
      <w:r w:rsidRPr="003A252E">
        <w:rPr>
          <w:rFonts w:ascii="宋体" w:hAnsi="宋体"/>
          <w:sz w:val="24"/>
          <w:szCs w:val="24"/>
        </w:rPr>
        <w:br/>
        <w:t xml:space="preserve">A. </w:t>
      </w:r>
      <w:r w:rsidRPr="003A252E">
        <w:rPr>
          <w:rFonts w:ascii="宋体" w:hAnsi="宋体" w:hint="eastAsia"/>
          <w:sz w:val="24"/>
          <w:szCs w:val="24"/>
        </w:rPr>
        <w:t>仙王座</w:t>
      </w:r>
      <w:r w:rsidRPr="003A252E">
        <w:rPr>
          <w:rFonts w:ascii="宋体" w:hAnsi="宋体"/>
          <w:sz w:val="24"/>
          <w:szCs w:val="24"/>
        </w:rPr>
        <w:t xml:space="preserve"> B. </w:t>
      </w:r>
      <w:r w:rsidRPr="003A252E">
        <w:rPr>
          <w:rFonts w:ascii="宋体" w:hAnsi="宋体" w:hint="eastAsia"/>
          <w:sz w:val="24"/>
          <w:szCs w:val="24"/>
        </w:rPr>
        <w:t>大熊座</w:t>
      </w:r>
      <w:r w:rsidRPr="003A252E">
        <w:rPr>
          <w:rFonts w:ascii="宋体" w:hAnsi="宋体"/>
          <w:sz w:val="24"/>
          <w:szCs w:val="24"/>
        </w:rPr>
        <w:t xml:space="preserve"> C</w:t>
      </w:r>
      <w:r w:rsidRPr="003A252E">
        <w:rPr>
          <w:rFonts w:ascii="宋体" w:hAnsi="宋体" w:hint="eastAsia"/>
          <w:sz w:val="24"/>
          <w:szCs w:val="24"/>
        </w:rPr>
        <w:t>狮子座</w:t>
      </w:r>
      <w:r w:rsidRPr="003A252E">
        <w:rPr>
          <w:rFonts w:ascii="宋体"/>
          <w:sz w:val="24"/>
          <w:szCs w:val="24"/>
        </w:rPr>
        <w:br/>
      </w:r>
      <w:r w:rsidRPr="003A252E">
        <w:rPr>
          <w:rFonts w:ascii="宋体" w:hAnsi="宋体"/>
          <w:sz w:val="24"/>
          <w:szCs w:val="24"/>
        </w:rPr>
        <w:t>29</w:t>
      </w:r>
      <w:r w:rsidRPr="003A252E">
        <w:rPr>
          <w:rFonts w:ascii="宋体" w:hAnsi="宋体" w:hint="eastAsia"/>
          <w:sz w:val="24"/>
          <w:szCs w:val="24"/>
        </w:rPr>
        <w:t>、以下哪颗星与冬季大三角无关</w:t>
      </w:r>
      <w:r w:rsidRPr="003A252E">
        <w:rPr>
          <w:rFonts w:ascii="宋体" w:hAnsi="宋体"/>
          <w:sz w:val="24"/>
          <w:szCs w:val="24"/>
        </w:rPr>
        <w:t>? ( B )</w:t>
      </w:r>
      <w:r w:rsidRPr="003A252E">
        <w:rPr>
          <w:rFonts w:ascii="宋体" w:hAnsi="宋体"/>
          <w:sz w:val="24"/>
          <w:szCs w:val="24"/>
        </w:rPr>
        <w:br/>
        <w:t xml:space="preserve">A. </w:t>
      </w:r>
      <w:r w:rsidRPr="003A252E">
        <w:rPr>
          <w:rFonts w:ascii="宋体" w:hAnsi="宋体" w:hint="eastAsia"/>
          <w:sz w:val="24"/>
          <w:szCs w:val="24"/>
        </w:rPr>
        <w:t>参宿四</w:t>
      </w:r>
      <w:r w:rsidRPr="003A252E">
        <w:rPr>
          <w:rFonts w:ascii="宋体" w:hAnsi="宋体"/>
          <w:sz w:val="24"/>
          <w:szCs w:val="24"/>
        </w:rPr>
        <w:t xml:space="preserve"> B. </w:t>
      </w:r>
      <w:r w:rsidRPr="003A252E">
        <w:rPr>
          <w:rFonts w:ascii="宋体" w:hAnsi="宋体" w:hint="eastAsia"/>
          <w:sz w:val="24"/>
          <w:szCs w:val="24"/>
        </w:rPr>
        <w:t>心宿二</w:t>
      </w:r>
      <w:r w:rsidRPr="003A252E">
        <w:rPr>
          <w:rFonts w:ascii="宋体" w:hAnsi="宋体"/>
          <w:sz w:val="24"/>
          <w:szCs w:val="24"/>
        </w:rPr>
        <w:t xml:space="preserve"> C. </w:t>
      </w:r>
      <w:r w:rsidRPr="003A252E">
        <w:rPr>
          <w:rFonts w:ascii="宋体" w:hAnsi="宋体" w:hint="eastAsia"/>
          <w:sz w:val="24"/>
          <w:szCs w:val="24"/>
        </w:rPr>
        <w:t>南河三</w:t>
      </w:r>
      <w:r w:rsidRPr="003A252E">
        <w:rPr>
          <w:rFonts w:ascii="宋体"/>
          <w:sz w:val="24"/>
          <w:szCs w:val="24"/>
        </w:rPr>
        <w:br/>
      </w:r>
      <w:r w:rsidRPr="003A252E">
        <w:rPr>
          <w:rFonts w:ascii="宋体" w:hAnsi="宋体"/>
          <w:sz w:val="24"/>
          <w:szCs w:val="24"/>
        </w:rPr>
        <w:t>30</w:t>
      </w:r>
      <w:r w:rsidRPr="003A252E">
        <w:rPr>
          <w:rFonts w:ascii="宋体" w:hAnsi="宋体" w:hint="eastAsia"/>
          <w:sz w:val="24"/>
          <w:szCs w:val="24"/>
        </w:rPr>
        <w:t>、古诗十九首</w:t>
      </w:r>
      <w:r w:rsidRPr="003A252E">
        <w:rPr>
          <w:rFonts w:ascii="宋体" w:hAnsi="宋体"/>
          <w:sz w:val="24"/>
          <w:szCs w:val="24"/>
        </w:rPr>
        <w:t>:</w:t>
      </w:r>
      <w:r w:rsidRPr="003A252E">
        <w:rPr>
          <w:rFonts w:ascii="宋体" w:hAnsi="宋体" w:hint="eastAsia"/>
          <w:sz w:val="24"/>
          <w:szCs w:val="24"/>
        </w:rPr>
        <w:t>迢迢牵牛星</w:t>
      </w:r>
      <w:r w:rsidRPr="003A252E">
        <w:rPr>
          <w:rFonts w:ascii="宋体"/>
          <w:sz w:val="24"/>
          <w:szCs w:val="24"/>
        </w:rPr>
        <w:t>,</w:t>
      </w:r>
      <w:r w:rsidRPr="003A252E">
        <w:rPr>
          <w:rFonts w:ascii="宋体" w:hAnsi="宋体" w:hint="eastAsia"/>
          <w:sz w:val="24"/>
          <w:szCs w:val="24"/>
        </w:rPr>
        <w:t>皎皎河汉女</w:t>
      </w:r>
      <w:r w:rsidRPr="003A252E">
        <w:rPr>
          <w:rFonts w:ascii="宋体"/>
          <w:sz w:val="24"/>
          <w:szCs w:val="24"/>
        </w:rPr>
        <w:t>.</w:t>
      </w:r>
      <w:r w:rsidRPr="003A252E">
        <w:rPr>
          <w:rFonts w:ascii="宋体" w:hAnsi="宋体" w:hint="eastAsia"/>
          <w:sz w:val="24"/>
          <w:szCs w:val="24"/>
        </w:rPr>
        <w:t>请问织女星位于哪一个星座</w:t>
      </w:r>
      <w:r w:rsidRPr="003A252E">
        <w:rPr>
          <w:rFonts w:ascii="宋体" w:hAnsi="宋体"/>
          <w:sz w:val="24"/>
          <w:szCs w:val="24"/>
        </w:rPr>
        <w:t>? (C)</w:t>
      </w:r>
      <w:r w:rsidRPr="003A252E">
        <w:rPr>
          <w:rFonts w:ascii="宋体" w:hAnsi="宋体"/>
          <w:sz w:val="24"/>
          <w:szCs w:val="24"/>
        </w:rPr>
        <w:br/>
      </w:r>
      <w:r w:rsidRPr="003A252E">
        <w:rPr>
          <w:rFonts w:ascii="宋体" w:hAnsi="宋体" w:hint="eastAsia"/>
          <w:sz w:val="24"/>
          <w:szCs w:val="24"/>
        </w:rPr>
        <w:t>仙女座</w:t>
      </w:r>
      <w:r w:rsidRPr="003A252E">
        <w:rPr>
          <w:rFonts w:ascii="宋体" w:hAnsi="宋体"/>
          <w:sz w:val="24"/>
          <w:szCs w:val="24"/>
        </w:rPr>
        <w:t xml:space="preserve"> B. </w:t>
      </w:r>
      <w:r w:rsidRPr="003A252E">
        <w:rPr>
          <w:rFonts w:ascii="宋体" w:hAnsi="宋体" w:hint="eastAsia"/>
          <w:sz w:val="24"/>
          <w:szCs w:val="24"/>
        </w:rPr>
        <w:t>室女座</w:t>
      </w:r>
      <w:r w:rsidRPr="003A252E">
        <w:rPr>
          <w:rFonts w:ascii="宋体" w:hAnsi="宋体"/>
          <w:sz w:val="24"/>
          <w:szCs w:val="24"/>
        </w:rPr>
        <w:t xml:space="preserve"> C. </w:t>
      </w:r>
      <w:r w:rsidRPr="003A252E">
        <w:rPr>
          <w:rFonts w:ascii="宋体" w:hAnsi="宋体" w:hint="eastAsia"/>
          <w:sz w:val="24"/>
          <w:szCs w:val="24"/>
        </w:rPr>
        <w:t>天琴座</w:t>
      </w:r>
      <w:r w:rsidRPr="003A252E">
        <w:rPr>
          <w:rFonts w:ascii="宋体"/>
          <w:sz w:val="24"/>
          <w:szCs w:val="24"/>
        </w:rPr>
        <w:br/>
      </w:r>
      <w:r w:rsidRPr="003A252E">
        <w:rPr>
          <w:rFonts w:ascii="宋体" w:hAnsi="宋体"/>
          <w:sz w:val="24"/>
          <w:szCs w:val="24"/>
        </w:rPr>
        <w:t>31</w:t>
      </w:r>
      <w:r w:rsidRPr="003A252E">
        <w:rPr>
          <w:rFonts w:ascii="宋体" w:hAnsi="宋体" w:hint="eastAsia"/>
          <w:sz w:val="24"/>
          <w:szCs w:val="24"/>
        </w:rPr>
        <w:t>、第一个进入太空的宇航员是</w:t>
      </w:r>
      <w:r w:rsidRPr="003A252E">
        <w:rPr>
          <w:rFonts w:ascii="宋体" w:hAnsi="宋体"/>
          <w:sz w:val="24"/>
          <w:szCs w:val="24"/>
        </w:rPr>
        <w:t>__B____</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A </w:t>
      </w:r>
      <w:r w:rsidRPr="003A252E">
        <w:rPr>
          <w:rFonts w:ascii="宋体" w:hAnsi="宋体" w:hint="eastAsia"/>
          <w:sz w:val="24"/>
          <w:szCs w:val="24"/>
        </w:rPr>
        <w:t>阿姆斯特朗</w:t>
      </w:r>
      <w:r w:rsidRPr="003A252E">
        <w:rPr>
          <w:rFonts w:ascii="宋体" w:hAnsi="宋体"/>
          <w:sz w:val="24"/>
          <w:szCs w:val="24"/>
        </w:rPr>
        <w:t xml:space="preserve"> B </w:t>
      </w:r>
      <w:r w:rsidRPr="003A252E">
        <w:rPr>
          <w:rFonts w:ascii="宋体" w:hAnsi="宋体" w:hint="eastAsia"/>
          <w:sz w:val="24"/>
          <w:szCs w:val="24"/>
        </w:rPr>
        <w:t>加加林</w:t>
      </w:r>
      <w:r w:rsidRPr="003A252E">
        <w:rPr>
          <w:rFonts w:ascii="宋体" w:hAnsi="宋体"/>
          <w:sz w:val="24"/>
          <w:szCs w:val="24"/>
        </w:rPr>
        <w:t xml:space="preserve"> C </w:t>
      </w:r>
      <w:r w:rsidRPr="003A252E">
        <w:rPr>
          <w:rFonts w:ascii="宋体" w:hAnsi="宋体" w:hint="eastAsia"/>
          <w:sz w:val="24"/>
          <w:szCs w:val="24"/>
        </w:rPr>
        <w:t>查理</w:t>
      </w:r>
      <w:r w:rsidRPr="003A252E">
        <w:rPr>
          <w:rFonts w:ascii="宋体"/>
          <w:sz w:val="24"/>
          <w:szCs w:val="24"/>
        </w:rPr>
        <w:t>.</w:t>
      </w:r>
      <w:r w:rsidRPr="003A252E">
        <w:rPr>
          <w:rFonts w:ascii="宋体" w:hAnsi="宋体" w:hint="eastAsia"/>
          <w:sz w:val="24"/>
          <w:szCs w:val="24"/>
        </w:rPr>
        <w:t>杜克</w:t>
      </w:r>
      <w:r w:rsidRPr="003A252E">
        <w:rPr>
          <w:rFonts w:ascii="宋体" w:hAnsi="宋体"/>
          <w:sz w:val="24"/>
          <w:szCs w:val="24"/>
        </w:rPr>
        <w:t xml:space="preserve"> </w:t>
      </w:r>
      <w:r w:rsidRPr="003A252E">
        <w:rPr>
          <w:rFonts w:ascii="宋体" w:hAnsi="宋体"/>
          <w:sz w:val="24"/>
          <w:szCs w:val="24"/>
        </w:rPr>
        <w:br/>
        <w:t>32</w:t>
      </w:r>
      <w:r w:rsidRPr="003A252E">
        <w:rPr>
          <w:rFonts w:ascii="宋体" w:hAnsi="宋体" w:hint="eastAsia"/>
          <w:sz w:val="24"/>
          <w:szCs w:val="24"/>
        </w:rPr>
        <w:t>．通常说某个天体的视差是多少，视差表示所观测天体的</w:t>
      </w:r>
      <w:r w:rsidRPr="003A252E">
        <w:rPr>
          <w:rFonts w:ascii="宋体" w:hAnsi="宋体"/>
          <w:sz w:val="24"/>
          <w:szCs w:val="24"/>
        </w:rPr>
        <w:t>__B___</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A </w:t>
      </w:r>
      <w:r w:rsidRPr="003A252E">
        <w:rPr>
          <w:rFonts w:ascii="宋体" w:hAnsi="宋体" w:hint="eastAsia"/>
          <w:sz w:val="24"/>
          <w:szCs w:val="24"/>
        </w:rPr>
        <w:t>角度</w:t>
      </w:r>
      <w:r w:rsidRPr="003A252E">
        <w:rPr>
          <w:rFonts w:ascii="宋体" w:hAnsi="宋体"/>
          <w:sz w:val="24"/>
          <w:szCs w:val="24"/>
        </w:rPr>
        <w:t xml:space="preserve"> B </w:t>
      </w:r>
      <w:r w:rsidRPr="003A252E">
        <w:rPr>
          <w:rFonts w:ascii="宋体" w:hAnsi="宋体" w:hint="eastAsia"/>
          <w:sz w:val="24"/>
          <w:szCs w:val="24"/>
        </w:rPr>
        <w:t>距离</w:t>
      </w:r>
      <w:r w:rsidRPr="003A252E">
        <w:rPr>
          <w:rFonts w:ascii="宋体" w:hAnsi="宋体"/>
          <w:sz w:val="24"/>
          <w:szCs w:val="24"/>
        </w:rPr>
        <w:t xml:space="preserve"> C </w:t>
      </w:r>
      <w:r w:rsidRPr="003A252E">
        <w:rPr>
          <w:rFonts w:ascii="宋体" w:hAnsi="宋体" w:hint="eastAsia"/>
          <w:sz w:val="24"/>
          <w:szCs w:val="24"/>
        </w:rPr>
        <w:t>天体大小</w:t>
      </w:r>
      <w:r w:rsidRPr="003A252E">
        <w:rPr>
          <w:rFonts w:ascii="宋体"/>
          <w:sz w:val="24"/>
          <w:szCs w:val="24"/>
        </w:rPr>
        <w:br/>
      </w:r>
      <w:r w:rsidRPr="003A252E">
        <w:rPr>
          <w:rFonts w:ascii="宋体" w:hAnsi="宋体"/>
          <w:sz w:val="24"/>
          <w:szCs w:val="24"/>
        </w:rPr>
        <w:t>33</w:t>
      </w:r>
      <w:r w:rsidRPr="003A252E">
        <w:rPr>
          <w:rFonts w:ascii="宋体" w:hAnsi="宋体" w:hint="eastAsia"/>
          <w:sz w:val="24"/>
          <w:szCs w:val="24"/>
        </w:rPr>
        <w:t>、太阳的周年视运动是</w:t>
      </w:r>
      <w:r w:rsidRPr="003A252E">
        <w:rPr>
          <w:rFonts w:ascii="宋体" w:hAnsi="宋体"/>
          <w:sz w:val="24"/>
          <w:szCs w:val="24"/>
        </w:rPr>
        <w:t>__A_____</w:t>
      </w:r>
      <w:r w:rsidRPr="003A252E">
        <w:rPr>
          <w:rFonts w:ascii="宋体" w:hAnsi="宋体" w:hint="eastAsia"/>
          <w:sz w:val="24"/>
          <w:szCs w:val="24"/>
        </w:rPr>
        <w:t>的反映。</w:t>
      </w:r>
      <w:r w:rsidRPr="003A252E">
        <w:rPr>
          <w:rFonts w:ascii="宋体"/>
          <w:sz w:val="24"/>
          <w:szCs w:val="24"/>
        </w:rPr>
        <w:br/>
      </w:r>
      <w:r w:rsidRPr="003A252E">
        <w:rPr>
          <w:rFonts w:ascii="宋体" w:hAnsi="宋体"/>
          <w:sz w:val="24"/>
          <w:szCs w:val="24"/>
        </w:rPr>
        <w:t xml:space="preserve">A </w:t>
      </w:r>
      <w:r w:rsidRPr="003A252E">
        <w:rPr>
          <w:rFonts w:ascii="宋体" w:hAnsi="宋体" w:hint="eastAsia"/>
          <w:sz w:val="24"/>
          <w:szCs w:val="24"/>
        </w:rPr>
        <w:t>地球公转</w:t>
      </w:r>
      <w:r w:rsidRPr="003A252E">
        <w:rPr>
          <w:rFonts w:ascii="宋体" w:hAnsi="宋体"/>
          <w:sz w:val="24"/>
          <w:szCs w:val="24"/>
        </w:rPr>
        <w:t xml:space="preserve"> B </w:t>
      </w:r>
      <w:r w:rsidRPr="003A252E">
        <w:rPr>
          <w:rFonts w:ascii="宋体" w:hAnsi="宋体" w:hint="eastAsia"/>
          <w:sz w:val="24"/>
          <w:szCs w:val="24"/>
        </w:rPr>
        <w:t>地球自转</w:t>
      </w:r>
      <w:r w:rsidRPr="003A252E">
        <w:rPr>
          <w:rFonts w:ascii="宋体" w:hAnsi="宋体"/>
          <w:sz w:val="24"/>
          <w:szCs w:val="24"/>
        </w:rPr>
        <w:t xml:space="preserve"> C </w:t>
      </w:r>
      <w:r w:rsidRPr="003A252E">
        <w:rPr>
          <w:rFonts w:ascii="宋体" w:hAnsi="宋体" w:hint="eastAsia"/>
          <w:sz w:val="24"/>
          <w:szCs w:val="24"/>
        </w:rPr>
        <w:t>太阳公转</w:t>
      </w:r>
      <w:r w:rsidRPr="003A252E">
        <w:rPr>
          <w:rFonts w:ascii="宋体"/>
          <w:sz w:val="24"/>
          <w:szCs w:val="24"/>
        </w:rPr>
        <w:br/>
      </w:r>
      <w:r w:rsidRPr="003A252E">
        <w:rPr>
          <w:rFonts w:ascii="宋体" w:hAnsi="宋体"/>
          <w:sz w:val="24"/>
          <w:szCs w:val="24"/>
        </w:rPr>
        <w:t>34</w:t>
      </w:r>
      <w:r w:rsidRPr="003A252E">
        <w:rPr>
          <w:rFonts w:ascii="宋体" w:hAnsi="宋体" w:hint="eastAsia"/>
          <w:sz w:val="24"/>
          <w:szCs w:val="24"/>
        </w:rPr>
        <w:t>、按星区划分，全天共有</w:t>
      </w:r>
      <w:r w:rsidRPr="003A252E">
        <w:rPr>
          <w:rFonts w:ascii="宋体" w:hAnsi="宋体"/>
          <w:sz w:val="24"/>
          <w:szCs w:val="24"/>
        </w:rPr>
        <w:t>__C___</w:t>
      </w:r>
      <w:r w:rsidRPr="003A252E">
        <w:rPr>
          <w:rFonts w:ascii="宋体" w:hAnsi="宋体" w:hint="eastAsia"/>
          <w:sz w:val="24"/>
          <w:szCs w:val="24"/>
        </w:rPr>
        <w:t>个星座。</w:t>
      </w:r>
      <w:r w:rsidRPr="003A252E">
        <w:rPr>
          <w:rFonts w:ascii="宋体"/>
          <w:sz w:val="24"/>
          <w:szCs w:val="24"/>
        </w:rPr>
        <w:br/>
      </w:r>
      <w:r w:rsidRPr="003A252E">
        <w:rPr>
          <w:rFonts w:ascii="宋体" w:hAnsi="宋体"/>
          <w:sz w:val="24"/>
          <w:szCs w:val="24"/>
        </w:rPr>
        <w:t>A 28</w:t>
      </w:r>
      <w:r w:rsidRPr="003A252E">
        <w:rPr>
          <w:rFonts w:ascii="宋体" w:hAnsi="宋体" w:hint="eastAsia"/>
          <w:sz w:val="24"/>
          <w:szCs w:val="24"/>
        </w:rPr>
        <w:t>，</w:t>
      </w:r>
      <w:r w:rsidRPr="003A252E">
        <w:rPr>
          <w:rFonts w:ascii="宋体" w:hAnsi="宋体"/>
          <w:sz w:val="24"/>
          <w:szCs w:val="24"/>
        </w:rPr>
        <w:t>B 68</w:t>
      </w:r>
      <w:r w:rsidRPr="003A252E">
        <w:rPr>
          <w:rFonts w:ascii="宋体" w:hAnsi="宋体" w:hint="eastAsia"/>
          <w:sz w:val="24"/>
          <w:szCs w:val="24"/>
        </w:rPr>
        <w:t>，</w:t>
      </w:r>
      <w:r w:rsidRPr="003A252E">
        <w:rPr>
          <w:rFonts w:ascii="宋体" w:hAnsi="宋体"/>
          <w:sz w:val="24"/>
          <w:szCs w:val="24"/>
        </w:rPr>
        <w:t>C 88</w:t>
      </w:r>
      <w:r w:rsidRPr="003A252E">
        <w:rPr>
          <w:rFonts w:ascii="宋体" w:hAnsi="宋体"/>
          <w:sz w:val="24"/>
          <w:szCs w:val="24"/>
        </w:rPr>
        <w:br/>
        <w:t>35</w:t>
      </w:r>
      <w:r w:rsidRPr="003A252E">
        <w:rPr>
          <w:rFonts w:ascii="宋体" w:hAnsi="宋体" w:hint="eastAsia"/>
          <w:sz w:val="24"/>
          <w:szCs w:val="24"/>
        </w:rPr>
        <w:t>、某地的地理纬度和北极星的地平高度之间有</w:t>
      </w:r>
      <w:r w:rsidRPr="003A252E">
        <w:rPr>
          <w:rFonts w:ascii="宋体" w:hAnsi="宋体"/>
          <w:sz w:val="24"/>
          <w:szCs w:val="24"/>
        </w:rPr>
        <w:t>_A___</w:t>
      </w:r>
      <w:r w:rsidRPr="003A252E">
        <w:rPr>
          <w:rFonts w:ascii="宋体" w:hAnsi="宋体" w:hint="eastAsia"/>
          <w:sz w:val="24"/>
          <w:szCs w:val="24"/>
        </w:rPr>
        <w:t>的关系。</w:t>
      </w:r>
      <w:r w:rsidRPr="003A252E">
        <w:rPr>
          <w:rFonts w:ascii="宋体"/>
          <w:sz w:val="24"/>
          <w:szCs w:val="24"/>
        </w:rPr>
        <w:br/>
      </w:r>
      <w:r w:rsidRPr="003A252E">
        <w:rPr>
          <w:rFonts w:ascii="宋体" w:hAnsi="宋体"/>
          <w:sz w:val="24"/>
          <w:szCs w:val="24"/>
        </w:rPr>
        <w:t xml:space="preserve">A </w:t>
      </w:r>
      <w:r w:rsidRPr="003A252E">
        <w:rPr>
          <w:rFonts w:ascii="宋体" w:hAnsi="宋体" w:hint="eastAsia"/>
          <w:sz w:val="24"/>
          <w:szCs w:val="24"/>
        </w:rPr>
        <w:t>两者相等，</w:t>
      </w:r>
      <w:r w:rsidRPr="003A252E">
        <w:rPr>
          <w:rFonts w:ascii="宋体" w:hAnsi="宋体"/>
          <w:sz w:val="24"/>
          <w:szCs w:val="24"/>
        </w:rPr>
        <w:t xml:space="preserve"> B </w:t>
      </w:r>
      <w:r w:rsidRPr="003A252E">
        <w:rPr>
          <w:rFonts w:ascii="宋体" w:hAnsi="宋体" w:hint="eastAsia"/>
          <w:sz w:val="24"/>
          <w:szCs w:val="24"/>
        </w:rPr>
        <w:t>前者大于后者，</w:t>
      </w:r>
      <w:r w:rsidRPr="003A252E">
        <w:rPr>
          <w:rFonts w:ascii="宋体"/>
          <w:sz w:val="24"/>
          <w:szCs w:val="24"/>
        </w:rPr>
        <w:br/>
      </w:r>
      <w:r w:rsidRPr="003A252E">
        <w:rPr>
          <w:rFonts w:ascii="宋体" w:hAnsi="宋体"/>
          <w:sz w:val="24"/>
          <w:szCs w:val="24"/>
        </w:rPr>
        <w:t xml:space="preserve">C </w:t>
      </w:r>
      <w:r w:rsidRPr="003A252E">
        <w:rPr>
          <w:rFonts w:ascii="宋体" w:hAnsi="宋体" w:hint="eastAsia"/>
          <w:sz w:val="24"/>
          <w:szCs w:val="24"/>
        </w:rPr>
        <w:t>前者小于后者，</w:t>
      </w:r>
      <w:r w:rsidRPr="003A252E">
        <w:rPr>
          <w:rFonts w:ascii="宋体" w:hAnsi="宋体"/>
          <w:sz w:val="24"/>
          <w:szCs w:val="24"/>
        </w:rPr>
        <w:t xml:space="preserve">D </w:t>
      </w:r>
      <w:r w:rsidRPr="003A252E">
        <w:rPr>
          <w:rFonts w:ascii="宋体" w:hAnsi="宋体" w:hint="eastAsia"/>
          <w:sz w:val="24"/>
          <w:szCs w:val="24"/>
        </w:rPr>
        <w:t>不确定</w:t>
      </w:r>
      <w:r w:rsidRPr="003A252E">
        <w:rPr>
          <w:rFonts w:ascii="宋体"/>
          <w:sz w:val="24"/>
          <w:szCs w:val="24"/>
        </w:rPr>
        <w:br/>
      </w:r>
      <w:r w:rsidRPr="003A252E">
        <w:rPr>
          <w:rFonts w:ascii="宋体" w:hAnsi="宋体"/>
          <w:sz w:val="24"/>
          <w:szCs w:val="24"/>
        </w:rPr>
        <w:t>36</w:t>
      </w:r>
      <w:r w:rsidRPr="003A252E">
        <w:rPr>
          <w:rFonts w:ascii="宋体" w:hAnsi="宋体" w:hint="eastAsia"/>
          <w:sz w:val="24"/>
          <w:szCs w:val="24"/>
        </w:rPr>
        <w:t>、埃及人利用哪一颗天体制定</w:t>
      </w:r>
      <w:r w:rsidRPr="003A252E">
        <w:rPr>
          <w:rFonts w:ascii="宋体" w:hAnsi="宋体"/>
          <w:sz w:val="24"/>
          <w:szCs w:val="24"/>
        </w:rPr>
        <w:t>365</w:t>
      </w:r>
      <w:r w:rsidRPr="003A252E">
        <w:rPr>
          <w:rFonts w:ascii="宋体" w:hAnsi="宋体" w:hint="eastAsia"/>
          <w:sz w:val="24"/>
          <w:szCs w:val="24"/>
        </w:rPr>
        <w:t>日的历法</w:t>
      </w:r>
      <w:r w:rsidRPr="003A252E">
        <w:rPr>
          <w:rFonts w:ascii="宋体" w:hAnsi="宋体"/>
          <w:sz w:val="24"/>
          <w:szCs w:val="24"/>
        </w:rPr>
        <w:t>? ( C )</w:t>
      </w:r>
      <w:r w:rsidRPr="003A252E">
        <w:rPr>
          <w:rFonts w:ascii="宋体" w:hAnsi="宋体"/>
          <w:sz w:val="24"/>
          <w:szCs w:val="24"/>
        </w:rPr>
        <w:br/>
        <w:t xml:space="preserve">A. </w:t>
      </w:r>
      <w:r w:rsidRPr="003A252E">
        <w:rPr>
          <w:rFonts w:ascii="宋体" w:hAnsi="宋体" w:hint="eastAsia"/>
          <w:sz w:val="24"/>
          <w:szCs w:val="24"/>
        </w:rPr>
        <w:t>太阳</w:t>
      </w:r>
      <w:r w:rsidRPr="003A252E">
        <w:rPr>
          <w:rFonts w:ascii="宋体" w:hAnsi="宋体"/>
          <w:sz w:val="24"/>
          <w:szCs w:val="24"/>
        </w:rPr>
        <w:t xml:space="preserve"> B. </w:t>
      </w:r>
      <w:r w:rsidRPr="003A252E">
        <w:rPr>
          <w:rFonts w:ascii="宋体" w:hAnsi="宋体" w:hint="eastAsia"/>
          <w:sz w:val="24"/>
          <w:szCs w:val="24"/>
        </w:rPr>
        <w:t>月球</w:t>
      </w:r>
      <w:r w:rsidRPr="003A252E">
        <w:rPr>
          <w:rFonts w:ascii="宋体" w:hAnsi="宋体"/>
          <w:sz w:val="24"/>
          <w:szCs w:val="24"/>
        </w:rPr>
        <w:t xml:space="preserve"> C. </w:t>
      </w:r>
      <w:r w:rsidRPr="003A252E">
        <w:rPr>
          <w:rFonts w:ascii="宋体" w:hAnsi="宋体" w:hint="eastAsia"/>
          <w:sz w:val="24"/>
          <w:szCs w:val="24"/>
        </w:rPr>
        <w:t>天狼</w:t>
      </w:r>
      <w:r w:rsidRPr="003A252E">
        <w:rPr>
          <w:rFonts w:ascii="宋体"/>
          <w:sz w:val="24"/>
          <w:szCs w:val="24"/>
        </w:rPr>
        <w:br/>
      </w:r>
      <w:r w:rsidRPr="003A252E">
        <w:rPr>
          <w:rFonts w:ascii="宋体" w:hAnsi="宋体"/>
          <w:sz w:val="24"/>
          <w:szCs w:val="24"/>
        </w:rPr>
        <w:t>37</w:t>
      </w:r>
      <w:r w:rsidRPr="003A252E">
        <w:rPr>
          <w:rFonts w:ascii="宋体" w:hAnsi="宋体" w:hint="eastAsia"/>
          <w:sz w:val="24"/>
          <w:szCs w:val="24"/>
        </w:rPr>
        <w:t>、中子星的密度高达</w:t>
      </w:r>
      <w:r w:rsidRPr="003A252E">
        <w:rPr>
          <w:rFonts w:ascii="宋体" w:hAnsi="宋体"/>
          <w:sz w:val="24"/>
          <w:szCs w:val="24"/>
        </w:rPr>
        <w:t>10</w:t>
      </w:r>
      <w:r w:rsidRPr="003A252E">
        <w:rPr>
          <w:rFonts w:ascii="宋体" w:hAnsi="宋体" w:hint="eastAsia"/>
          <w:sz w:val="24"/>
          <w:szCs w:val="24"/>
        </w:rPr>
        <w:t>亿吨</w:t>
      </w:r>
      <w:r w:rsidRPr="003A252E">
        <w:rPr>
          <w:rFonts w:ascii="宋体" w:hAnsi="宋体"/>
          <w:sz w:val="24"/>
          <w:szCs w:val="24"/>
        </w:rPr>
        <w:t>/</w:t>
      </w:r>
      <w:r w:rsidRPr="003A252E">
        <w:rPr>
          <w:rFonts w:ascii="宋体" w:hAnsi="宋体" w:hint="eastAsia"/>
          <w:sz w:val="24"/>
          <w:szCs w:val="24"/>
        </w:rPr>
        <w:t>立方厘米，它主要是由</w:t>
      </w:r>
      <w:r w:rsidRPr="003A252E">
        <w:rPr>
          <w:rFonts w:ascii="宋体" w:hAnsi="宋体"/>
          <w:sz w:val="24"/>
          <w:szCs w:val="24"/>
        </w:rPr>
        <w:t xml:space="preserve"> B </w:t>
      </w:r>
      <w:r w:rsidRPr="003A252E">
        <w:rPr>
          <w:rFonts w:ascii="宋体" w:hAnsi="宋体" w:hint="eastAsia"/>
          <w:sz w:val="24"/>
          <w:szCs w:val="24"/>
        </w:rPr>
        <w:t>组成。</w:t>
      </w:r>
      <w:r w:rsidRPr="003A252E">
        <w:rPr>
          <w:rFonts w:ascii="宋体"/>
          <w:sz w:val="24"/>
          <w:szCs w:val="24"/>
        </w:rPr>
        <w:br/>
      </w:r>
      <w:r w:rsidRPr="003A252E">
        <w:rPr>
          <w:rFonts w:ascii="宋体" w:hAnsi="宋体"/>
          <w:sz w:val="24"/>
          <w:szCs w:val="24"/>
        </w:rPr>
        <w:t xml:space="preserve">A </w:t>
      </w:r>
      <w:r w:rsidRPr="003A252E">
        <w:rPr>
          <w:rFonts w:ascii="宋体" w:hAnsi="宋体" w:hint="eastAsia"/>
          <w:sz w:val="24"/>
          <w:szCs w:val="24"/>
        </w:rPr>
        <w:t>质子，</w:t>
      </w:r>
      <w:r w:rsidRPr="003A252E">
        <w:rPr>
          <w:rFonts w:ascii="宋体" w:hAnsi="宋体"/>
          <w:sz w:val="24"/>
          <w:szCs w:val="24"/>
        </w:rPr>
        <w:t xml:space="preserve">B </w:t>
      </w:r>
      <w:r w:rsidRPr="003A252E">
        <w:rPr>
          <w:rFonts w:ascii="宋体" w:hAnsi="宋体" w:hint="eastAsia"/>
          <w:sz w:val="24"/>
          <w:szCs w:val="24"/>
        </w:rPr>
        <w:t>中子，</w:t>
      </w:r>
      <w:r w:rsidRPr="003A252E">
        <w:rPr>
          <w:rFonts w:ascii="宋体" w:hAnsi="宋体"/>
          <w:sz w:val="24"/>
          <w:szCs w:val="24"/>
        </w:rPr>
        <w:t xml:space="preserve">C </w:t>
      </w:r>
      <w:r w:rsidRPr="003A252E">
        <w:rPr>
          <w:rFonts w:ascii="宋体" w:hAnsi="宋体" w:hint="eastAsia"/>
          <w:sz w:val="24"/>
          <w:szCs w:val="24"/>
        </w:rPr>
        <w:t>电子</w:t>
      </w:r>
      <w:r w:rsidRPr="003A252E">
        <w:rPr>
          <w:rFonts w:ascii="宋体"/>
          <w:sz w:val="24"/>
          <w:szCs w:val="24"/>
        </w:rPr>
        <w:br/>
      </w:r>
      <w:r w:rsidRPr="003A252E">
        <w:rPr>
          <w:rFonts w:ascii="宋体" w:hAnsi="宋体"/>
          <w:sz w:val="24"/>
          <w:szCs w:val="24"/>
        </w:rPr>
        <w:t>38</w:t>
      </w:r>
      <w:r w:rsidRPr="003A252E">
        <w:rPr>
          <w:rFonts w:ascii="宋体" w:hAnsi="宋体" w:hint="eastAsia"/>
          <w:sz w:val="24"/>
          <w:szCs w:val="24"/>
        </w:rPr>
        <w:t>、猎犬座中的星系</w:t>
      </w:r>
      <w:r w:rsidRPr="003A252E">
        <w:rPr>
          <w:rFonts w:ascii="宋体" w:hAnsi="宋体"/>
          <w:sz w:val="24"/>
          <w:szCs w:val="24"/>
        </w:rPr>
        <w:t>M51(NGC5194)</w:t>
      </w:r>
      <w:r w:rsidRPr="003A252E">
        <w:rPr>
          <w:rFonts w:ascii="宋体" w:hAnsi="宋体" w:hint="eastAsia"/>
          <w:sz w:val="24"/>
          <w:szCs w:val="24"/>
        </w:rPr>
        <w:t>是</w:t>
      </w:r>
      <w:r w:rsidRPr="003A252E">
        <w:rPr>
          <w:rFonts w:ascii="宋体" w:hAnsi="宋体"/>
          <w:sz w:val="24"/>
          <w:szCs w:val="24"/>
        </w:rPr>
        <w:t>___A____</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A. </w:t>
      </w:r>
      <w:r w:rsidRPr="003A252E">
        <w:rPr>
          <w:rFonts w:ascii="宋体" w:hAnsi="宋体" w:hint="eastAsia"/>
          <w:sz w:val="24"/>
          <w:szCs w:val="24"/>
        </w:rPr>
        <w:t>旋涡星系</w:t>
      </w:r>
      <w:r w:rsidRPr="003A252E">
        <w:rPr>
          <w:rFonts w:ascii="宋体" w:hAnsi="宋体"/>
          <w:sz w:val="24"/>
          <w:szCs w:val="24"/>
        </w:rPr>
        <w:t xml:space="preserve"> B.</w:t>
      </w:r>
      <w:r w:rsidRPr="003A252E">
        <w:rPr>
          <w:rFonts w:ascii="宋体" w:hAnsi="宋体" w:hint="eastAsia"/>
          <w:sz w:val="24"/>
          <w:szCs w:val="24"/>
        </w:rPr>
        <w:t>椭圆星系</w:t>
      </w:r>
      <w:r w:rsidRPr="003A252E">
        <w:rPr>
          <w:rFonts w:ascii="宋体" w:hAnsi="宋体"/>
          <w:sz w:val="24"/>
          <w:szCs w:val="24"/>
        </w:rPr>
        <w:t xml:space="preserve"> C.</w:t>
      </w:r>
      <w:r w:rsidRPr="003A252E">
        <w:rPr>
          <w:rFonts w:ascii="宋体" w:hAnsi="宋体" w:hint="eastAsia"/>
          <w:sz w:val="24"/>
          <w:szCs w:val="24"/>
        </w:rPr>
        <w:t>不规则星系</w:t>
      </w:r>
      <w:r w:rsidRPr="003A252E">
        <w:rPr>
          <w:rFonts w:ascii="宋体"/>
          <w:sz w:val="24"/>
          <w:szCs w:val="24"/>
        </w:rPr>
        <w:br/>
      </w:r>
      <w:r w:rsidRPr="003A252E">
        <w:rPr>
          <w:rFonts w:ascii="宋体" w:hAnsi="宋体"/>
          <w:sz w:val="24"/>
          <w:szCs w:val="24"/>
        </w:rPr>
        <w:t>39</w:t>
      </w:r>
      <w:r w:rsidRPr="003A252E">
        <w:rPr>
          <w:rFonts w:ascii="宋体" w:hAnsi="宋体" w:hint="eastAsia"/>
          <w:sz w:val="24"/>
          <w:szCs w:val="24"/>
        </w:rPr>
        <w:t>、</w:t>
      </w:r>
      <w:r w:rsidRPr="003A252E">
        <w:rPr>
          <w:rFonts w:ascii="宋体" w:hAnsi="宋体"/>
          <w:sz w:val="24"/>
          <w:szCs w:val="24"/>
        </w:rPr>
        <w:t>M1</w:t>
      </w:r>
      <w:r w:rsidRPr="003A252E">
        <w:rPr>
          <w:rFonts w:ascii="宋体" w:hAnsi="宋体" w:hint="eastAsia"/>
          <w:sz w:val="24"/>
          <w:szCs w:val="24"/>
        </w:rPr>
        <w:t>蟹状星云</w:t>
      </w:r>
      <w:r w:rsidRPr="003A252E">
        <w:rPr>
          <w:rFonts w:ascii="宋体" w:hAnsi="宋体"/>
          <w:sz w:val="24"/>
          <w:szCs w:val="24"/>
        </w:rPr>
        <w:t>(Crab Nebula)</w:t>
      </w:r>
      <w:r w:rsidRPr="003A252E">
        <w:rPr>
          <w:rFonts w:ascii="宋体" w:hAnsi="宋体" w:hint="eastAsia"/>
          <w:sz w:val="24"/>
          <w:szCs w:val="24"/>
        </w:rPr>
        <w:t>位于哪个星座</w:t>
      </w:r>
      <w:r w:rsidRPr="003A252E">
        <w:rPr>
          <w:rFonts w:ascii="宋体" w:hAnsi="宋体"/>
          <w:sz w:val="24"/>
          <w:szCs w:val="24"/>
        </w:rPr>
        <w:t>? ( B )</w:t>
      </w:r>
      <w:r w:rsidRPr="003A252E">
        <w:rPr>
          <w:rFonts w:ascii="宋体" w:hAnsi="宋体"/>
          <w:sz w:val="24"/>
          <w:szCs w:val="24"/>
        </w:rPr>
        <w:br/>
        <w:t xml:space="preserve">A. </w:t>
      </w:r>
      <w:r w:rsidRPr="003A252E">
        <w:rPr>
          <w:rFonts w:ascii="宋体" w:hAnsi="宋体" w:hint="eastAsia"/>
          <w:sz w:val="24"/>
          <w:szCs w:val="24"/>
        </w:rPr>
        <w:t>巨蟹座</w:t>
      </w:r>
      <w:r w:rsidRPr="003A252E">
        <w:rPr>
          <w:rFonts w:ascii="宋体" w:hAnsi="宋体"/>
          <w:sz w:val="24"/>
          <w:szCs w:val="24"/>
        </w:rPr>
        <w:t xml:space="preserve"> B. </w:t>
      </w:r>
      <w:r w:rsidRPr="003A252E">
        <w:rPr>
          <w:rFonts w:ascii="宋体" w:hAnsi="宋体" w:hint="eastAsia"/>
          <w:sz w:val="24"/>
          <w:szCs w:val="24"/>
        </w:rPr>
        <w:t>金牛座</w:t>
      </w:r>
      <w:r w:rsidRPr="003A252E">
        <w:rPr>
          <w:rFonts w:ascii="宋体" w:hAnsi="宋体"/>
          <w:sz w:val="24"/>
          <w:szCs w:val="24"/>
        </w:rPr>
        <w:t xml:space="preserve"> C. </w:t>
      </w:r>
      <w:r w:rsidRPr="003A252E">
        <w:rPr>
          <w:rFonts w:ascii="宋体" w:hAnsi="宋体" w:hint="eastAsia"/>
          <w:sz w:val="24"/>
          <w:szCs w:val="24"/>
        </w:rPr>
        <w:t>天蝎座</w:t>
      </w:r>
      <w:r w:rsidRPr="003A252E">
        <w:rPr>
          <w:rFonts w:ascii="宋体"/>
          <w:sz w:val="24"/>
          <w:szCs w:val="24"/>
        </w:rPr>
        <w:br/>
      </w:r>
      <w:r w:rsidRPr="003A252E">
        <w:rPr>
          <w:rFonts w:ascii="宋体" w:hAnsi="宋体"/>
          <w:sz w:val="24"/>
          <w:szCs w:val="24"/>
        </w:rPr>
        <w:t>40</w:t>
      </w:r>
      <w:r w:rsidRPr="003A252E">
        <w:rPr>
          <w:rFonts w:ascii="宋体" w:hAnsi="宋体" w:hint="eastAsia"/>
          <w:sz w:val="24"/>
          <w:szCs w:val="24"/>
        </w:rPr>
        <w:t>、白矮星的质量不能超过钱德拉塞卡极限，钱德拉塞卡极限大约是多少个太阳质量</w:t>
      </w:r>
      <w:r w:rsidRPr="003A252E">
        <w:rPr>
          <w:rFonts w:ascii="宋体" w:hAnsi="宋体"/>
          <w:sz w:val="24"/>
          <w:szCs w:val="24"/>
        </w:rPr>
        <w:t>? ( A )</w:t>
      </w:r>
      <w:r w:rsidRPr="003A252E">
        <w:rPr>
          <w:rFonts w:ascii="宋体" w:hAnsi="宋体"/>
          <w:sz w:val="24"/>
          <w:szCs w:val="24"/>
        </w:rPr>
        <w:br/>
        <w:t>A. 1.44 B. 3.0 C. 2.4</w:t>
      </w:r>
    </w:p>
    <w:p w:rsidR="004D1912" w:rsidRPr="003A252E" w:rsidRDefault="004D1912" w:rsidP="003A252E">
      <w:pPr>
        <w:jc w:val="left"/>
        <w:rPr>
          <w:rFonts w:ascii="宋体"/>
          <w:sz w:val="24"/>
          <w:szCs w:val="24"/>
          <w:highlight w:val="yellow"/>
        </w:rPr>
      </w:pPr>
      <w:r w:rsidRPr="003A252E">
        <w:rPr>
          <w:rFonts w:ascii="宋体" w:hAnsi="宋体"/>
          <w:sz w:val="24"/>
          <w:szCs w:val="24"/>
        </w:rPr>
        <w:t>1</w:t>
      </w:r>
      <w:r w:rsidRPr="003A252E">
        <w:rPr>
          <w:rFonts w:ascii="宋体" w:hAnsi="宋体" w:hint="eastAsia"/>
          <w:sz w:val="24"/>
          <w:szCs w:val="24"/>
        </w:rPr>
        <w:t>月全食包括五个阶段，即</w:t>
      </w:r>
      <w:r w:rsidRPr="003A252E">
        <w:rPr>
          <w:rFonts w:ascii="宋体" w:hAnsi="宋体"/>
          <w:sz w:val="24"/>
          <w:szCs w:val="24"/>
        </w:rPr>
        <w:t xml:space="preserve"> </w:t>
      </w:r>
      <w:r w:rsidRPr="003A252E">
        <w:rPr>
          <w:rFonts w:ascii="宋体" w:hAnsi="宋体" w:hint="eastAsia"/>
          <w:sz w:val="24"/>
          <w:szCs w:val="24"/>
        </w:rPr>
        <w:t>初亏、食既、食甚、（</w:t>
      </w:r>
      <w:r w:rsidRPr="003A252E">
        <w:rPr>
          <w:rFonts w:ascii="宋体" w:hAnsi="宋体" w:hint="eastAsia"/>
          <w:sz w:val="24"/>
          <w:szCs w:val="24"/>
          <w:highlight w:val="yellow"/>
        </w:rPr>
        <w:t>生光</w:t>
      </w:r>
      <w:r w:rsidRPr="003A252E">
        <w:rPr>
          <w:rFonts w:ascii="宋体" w:hAnsi="宋体" w:hint="eastAsia"/>
          <w:sz w:val="24"/>
          <w:szCs w:val="24"/>
        </w:rPr>
        <w:t>）、复圆</w:t>
      </w:r>
      <w:r w:rsidRPr="003A252E">
        <w:rPr>
          <w:rFonts w:ascii="宋体" w:hAnsi="宋体"/>
          <w:sz w:val="24"/>
          <w:szCs w:val="24"/>
        </w:rPr>
        <w:t xml:space="preserve">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2</w:t>
      </w:r>
      <w:r w:rsidRPr="003A252E">
        <w:rPr>
          <w:rFonts w:ascii="宋体" w:hAnsi="宋体" w:hint="eastAsia"/>
          <w:sz w:val="24"/>
          <w:szCs w:val="24"/>
        </w:rPr>
        <w:t>、日食只能发生在</w:t>
      </w:r>
      <w:r w:rsidRPr="003A252E">
        <w:rPr>
          <w:rFonts w:ascii="宋体" w:hAnsi="宋体"/>
          <w:sz w:val="24"/>
          <w:szCs w:val="24"/>
        </w:rPr>
        <w:t xml:space="preserve"> </w:t>
      </w:r>
      <w:r w:rsidRPr="003A252E">
        <w:rPr>
          <w:rFonts w:ascii="宋体" w:hAnsi="宋体" w:hint="eastAsia"/>
          <w:sz w:val="24"/>
          <w:szCs w:val="24"/>
        </w:rPr>
        <w:t>朔</w:t>
      </w:r>
      <w:r w:rsidRPr="003A252E">
        <w:rPr>
          <w:rFonts w:ascii="宋体" w:hAnsi="宋体"/>
          <w:sz w:val="24"/>
          <w:szCs w:val="24"/>
        </w:rPr>
        <w:t xml:space="preserve"> </w:t>
      </w:r>
      <w:r w:rsidRPr="003A252E">
        <w:rPr>
          <w:rFonts w:ascii="宋体" w:hAnsi="宋体" w:hint="eastAsia"/>
          <w:sz w:val="24"/>
          <w:szCs w:val="24"/>
        </w:rPr>
        <w:t>日，即农历的</w:t>
      </w:r>
      <w:r w:rsidRPr="003A252E">
        <w:rPr>
          <w:rFonts w:ascii="宋体" w:hAnsi="宋体"/>
          <w:sz w:val="24"/>
          <w:szCs w:val="24"/>
        </w:rPr>
        <w:t xml:space="preserve"> </w:t>
      </w:r>
      <w:r w:rsidRPr="003A252E">
        <w:rPr>
          <w:rFonts w:ascii="宋体" w:hAnsi="宋体" w:hint="eastAsia"/>
          <w:sz w:val="24"/>
          <w:szCs w:val="24"/>
          <w:highlight w:val="yellow"/>
        </w:rPr>
        <w:t>初一</w:t>
      </w:r>
      <w:r w:rsidRPr="003A252E">
        <w:rPr>
          <w:rFonts w:ascii="宋体" w:hAnsi="宋体"/>
          <w:sz w:val="24"/>
          <w:szCs w:val="24"/>
        </w:rPr>
        <w:t xml:space="preserve">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3</w:t>
      </w:r>
      <w:r w:rsidRPr="003A252E">
        <w:rPr>
          <w:rFonts w:ascii="宋体" w:hAnsi="宋体" w:hint="eastAsia"/>
          <w:sz w:val="24"/>
          <w:szCs w:val="24"/>
        </w:rPr>
        <w:t>、近年来，用远紫外和</w:t>
      </w:r>
      <w:r w:rsidRPr="003A252E">
        <w:rPr>
          <w:rFonts w:ascii="宋体" w:hAnsi="宋体"/>
          <w:sz w:val="24"/>
          <w:szCs w:val="24"/>
        </w:rPr>
        <w:t>X</w:t>
      </w:r>
      <w:r w:rsidRPr="003A252E">
        <w:rPr>
          <w:rFonts w:ascii="宋体" w:hAnsi="宋体" w:hint="eastAsia"/>
          <w:sz w:val="24"/>
          <w:szCs w:val="24"/>
        </w:rPr>
        <w:t>射线观测，发现日冕的某些特殊位置上出现暗区，称为</w:t>
      </w:r>
      <w:r w:rsidRPr="003A252E">
        <w:rPr>
          <w:rFonts w:ascii="宋体" w:hAnsi="宋体"/>
          <w:sz w:val="24"/>
          <w:szCs w:val="24"/>
        </w:rPr>
        <w:t xml:space="preserve"> </w:t>
      </w:r>
      <w:r w:rsidRPr="003A252E">
        <w:rPr>
          <w:rFonts w:ascii="宋体" w:hAnsi="宋体" w:hint="eastAsia"/>
          <w:sz w:val="24"/>
          <w:szCs w:val="24"/>
          <w:highlight w:val="yellow"/>
        </w:rPr>
        <w:t>冕洞</w:t>
      </w:r>
    </w:p>
    <w:p w:rsidR="004D1912" w:rsidRPr="003A252E" w:rsidRDefault="004D1912" w:rsidP="003A252E">
      <w:pPr>
        <w:shd w:val="clear" w:color="auto" w:fill="FFFFFF"/>
        <w:jc w:val="left"/>
        <w:rPr>
          <w:rFonts w:ascii="宋体"/>
          <w:color w:val="313131"/>
          <w:sz w:val="24"/>
          <w:szCs w:val="24"/>
        </w:rPr>
      </w:pPr>
      <w:r w:rsidRPr="003A252E">
        <w:rPr>
          <w:rFonts w:ascii="宋体" w:hAnsi="宋体"/>
          <w:color w:val="000000"/>
          <w:sz w:val="24"/>
          <w:szCs w:val="24"/>
        </w:rPr>
        <w:t>4</w:t>
      </w:r>
      <w:r w:rsidRPr="003A252E">
        <w:rPr>
          <w:rFonts w:ascii="宋体" w:hAnsi="宋体" w:hint="eastAsia"/>
          <w:color w:val="000000"/>
          <w:sz w:val="24"/>
          <w:szCs w:val="24"/>
        </w:rPr>
        <w:t>，我国建立的第一个自然保护区是</w:t>
      </w:r>
      <w:r w:rsidRPr="003A252E">
        <w:rPr>
          <w:rFonts w:ascii="宋体"/>
          <w:sz w:val="24"/>
          <w:szCs w:val="24"/>
        </w:rPr>
        <w:br/>
      </w:r>
      <w:r w:rsidRPr="003A252E">
        <w:rPr>
          <w:rFonts w:ascii="宋体" w:hAnsi="宋体" w:hint="eastAsia"/>
          <w:color w:val="313131"/>
          <w:sz w:val="24"/>
          <w:szCs w:val="24"/>
        </w:rPr>
        <w:t>（</w:t>
      </w:r>
      <w:r w:rsidRPr="003A252E">
        <w:rPr>
          <w:rFonts w:ascii="宋体" w:hAnsi="宋体" w:hint="eastAsia"/>
          <w:color w:val="313131"/>
          <w:sz w:val="24"/>
          <w:szCs w:val="24"/>
          <w:shd w:val="clear" w:color="auto" w:fill="FFFF00"/>
        </w:rPr>
        <w:t>广东鼎湖山自然保护区</w:t>
      </w:r>
      <w:r w:rsidRPr="003A252E">
        <w:rPr>
          <w:rFonts w:ascii="宋体" w:hAnsi="宋体" w:hint="eastAsia"/>
          <w:color w:val="313131"/>
          <w:sz w:val="24"/>
          <w:szCs w:val="24"/>
        </w:rPr>
        <w:t>）</w:t>
      </w:r>
    </w:p>
    <w:p w:rsidR="004D1912" w:rsidRPr="003A252E" w:rsidRDefault="004D1912" w:rsidP="003A252E">
      <w:pPr>
        <w:shd w:val="clear" w:color="auto" w:fill="FFFFFF"/>
        <w:jc w:val="left"/>
        <w:rPr>
          <w:rFonts w:ascii="宋体"/>
          <w:color w:val="000000"/>
          <w:sz w:val="24"/>
          <w:szCs w:val="24"/>
        </w:rPr>
      </w:pPr>
      <w:r w:rsidRPr="003A252E">
        <w:rPr>
          <w:rFonts w:ascii="宋体" w:hAnsi="宋体"/>
          <w:color w:val="313131"/>
          <w:sz w:val="24"/>
          <w:szCs w:val="24"/>
        </w:rPr>
        <w:t>5</w:t>
      </w:r>
      <w:r w:rsidRPr="003A252E">
        <w:rPr>
          <w:rFonts w:ascii="宋体" w:hAnsi="宋体" w:hint="eastAsia"/>
          <w:color w:val="313131"/>
          <w:sz w:val="24"/>
          <w:szCs w:val="24"/>
        </w:rPr>
        <w:t>，（</w:t>
      </w:r>
      <w:r w:rsidRPr="003A252E">
        <w:rPr>
          <w:rFonts w:ascii="宋体" w:hAnsi="宋体" w:hint="eastAsia"/>
          <w:color w:val="313131"/>
          <w:sz w:val="24"/>
          <w:szCs w:val="24"/>
          <w:shd w:val="clear" w:color="auto" w:fill="FFFF00"/>
        </w:rPr>
        <w:t>欧洲</w:t>
      </w:r>
      <w:r w:rsidRPr="003A252E">
        <w:rPr>
          <w:rFonts w:ascii="宋体" w:hAnsi="宋体" w:hint="eastAsia"/>
          <w:color w:val="313131"/>
          <w:sz w:val="24"/>
          <w:szCs w:val="24"/>
        </w:rPr>
        <w:t>）</w:t>
      </w:r>
      <w:r w:rsidRPr="003A252E">
        <w:rPr>
          <w:rFonts w:ascii="宋体" w:hAnsi="宋体" w:hint="eastAsia"/>
          <w:color w:val="000000"/>
          <w:sz w:val="24"/>
          <w:szCs w:val="24"/>
        </w:rPr>
        <w:t>唯一一个工业用淡水超过农业用水的大洲。</w:t>
      </w:r>
    </w:p>
    <w:p w:rsidR="004D1912" w:rsidRPr="003A252E" w:rsidRDefault="004D1912" w:rsidP="003A252E">
      <w:pPr>
        <w:shd w:val="clear" w:color="auto" w:fill="FFFFFF"/>
        <w:jc w:val="left"/>
        <w:rPr>
          <w:rFonts w:ascii="宋体"/>
          <w:color w:val="000000"/>
          <w:sz w:val="24"/>
          <w:szCs w:val="24"/>
        </w:rPr>
      </w:pPr>
      <w:r w:rsidRPr="003A252E">
        <w:rPr>
          <w:rFonts w:ascii="宋体" w:hAnsi="宋体"/>
          <w:color w:val="000000"/>
          <w:sz w:val="24"/>
          <w:szCs w:val="24"/>
        </w:rPr>
        <w:t xml:space="preserve"> </w:t>
      </w:r>
      <w:r w:rsidRPr="003A252E">
        <w:rPr>
          <w:rFonts w:ascii="宋体" w:hAnsi="宋体" w:hint="eastAsia"/>
          <w:color w:val="000000"/>
          <w:sz w:val="24"/>
          <w:szCs w:val="24"/>
        </w:rPr>
        <w:t>不定向选择题：</w:t>
      </w:r>
    </w:p>
    <w:p w:rsidR="004D1912" w:rsidRPr="003A252E" w:rsidRDefault="004D1912" w:rsidP="003A252E">
      <w:pPr>
        <w:shd w:val="clear" w:color="auto" w:fill="FFFFFF"/>
        <w:jc w:val="left"/>
        <w:rPr>
          <w:rFonts w:ascii="宋体"/>
          <w:sz w:val="24"/>
          <w:szCs w:val="24"/>
        </w:rPr>
      </w:pPr>
      <w:r w:rsidRPr="003A252E">
        <w:rPr>
          <w:rFonts w:ascii="宋体"/>
          <w:sz w:val="24"/>
          <w:szCs w:val="24"/>
        </w:rPr>
        <w:br/>
      </w:r>
      <w:r w:rsidRPr="003A252E">
        <w:rPr>
          <w:rFonts w:ascii="宋体" w:hAnsi="宋体" w:hint="eastAsia"/>
          <w:sz w:val="24"/>
          <w:szCs w:val="24"/>
        </w:rPr>
        <w:t>我国十大旅游胜地的名称与其所在省（区）的简称组合正确的是：（</w:t>
      </w:r>
      <w:r w:rsidRPr="003A252E">
        <w:rPr>
          <w:rFonts w:ascii="宋体" w:hAnsi="宋体"/>
          <w:sz w:val="24"/>
          <w:szCs w:val="24"/>
        </w:rPr>
        <w:t>CE</w:t>
      </w:r>
      <w:r w:rsidRPr="003A252E">
        <w:rPr>
          <w:rFonts w:ascii="宋体" w:hAnsi="宋体" w:hint="eastAsia"/>
          <w:sz w:val="24"/>
          <w:szCs w:val="24"/>
        </w:rPr>
        <w:t>）</w:t>
      </w:r>
      <w:r w:rsidRPr="003A252E">
        <w:rPr>
          <w:rFonts w:ascii="宋体" w:hAnsi="宋体"/>
          <w:sz w:val="24"/>
          <w:szCs w:val="24"/>
        </w:rPr>
        <w:t xml:space="preserve"> A</w:t>
      </w:r>
      <w:r w:rsidRPr="003A252E">
        <w:rPr>
          <w:rFonts w:ascii="宋体" w:hAnsi="宋体" w:hint="eastAsia"/>
          <w:sz w:val="24"/>
          <w:szCs w:val="24"/>
        </w:rPr>
        <w:t>．避暑山庄一辽</w:t>
      </w:r>
      <w:r w:rsidRPr="003A252E">
        <w:rPr>
          <w:rFonts w:ascii="宋体" w:hAnsi="宋体"/>
          <w:sz w:val="24"/>
          <w:szCs w:val="24"/>
        </w:rPr>
        <w:t>B</w:t>
      </w:r>
      <w:r w:rsidRPr="003A252E">
        <w:rPr>
          <w:rFonts w:ascii="宋体" w:hAnsi="宋体" w:hint="eastAsia"/>
          <w:sz w:val="24"/>
          <w:szCs w:val="24"/>
        </w:rPr>
        <w:t>．长江三峡一川</w:t>
      </w:r>
      <w:r w:rsidRPr="003A252E">
        <w:rPr>
          <w:rFonts w:ascii="宋体" w:hAnsi="宋体"/>
          <w:sz w:val="24"/>
          <w:szCs w:val="24"/>
        </w:rPr>
        <w:t>C</w:t>
      </w:r>
      <w:r w:rsidRPr="003A252E">
        <w:rPr>
          <w:rFonts w:ascii="宋体" w:hAnsi="宋体" w:hint="eastAsia"/>
          <w:sz w:val="24"/>
          <w:szCs w:val="24"/>
        </w:rPr>
        <w:t>．黄山一皖</w:t>
      </w:r>
      <w:r w:rsidRPr="003A252E">
        <w:rPr>
          <w:rFonts w:ascii="宋体" w:hAnsi="宋体"/>
          <w:sz w:val="24"/>
          <w:szCs w:val="24"/>
        </w:rPr>
        <w:t xml:space="preserve"> D</w:t>
      </w:r>
      <w:r w:rsidRPr="003A252E">
        <w:rPr>
          <w:rFonts w:ascii="宋体" w:hAnsi="宋体" w:hint="eastAsia"/>
          <w:sz w:val="24"/>
          <w:szCs w:val="24"/>
        </w:rPr>
        <w:t>．西湖一苏</w:t>
      </w:r>
      <w:r w:rsidRPr="003A252E">
        <w:rPr>
          <w:rFonts w:ascii="宋体" w:hAnsi="宋体"/>
          <w:sz w:val="24"/>
          <w:szCs w:val="24"/>
        </w:rPr>
        <w:t>E</w:t>
      </w:r>
      <w:r w:rsidRPr="003A252E">
        <w:rPr>
          <w:rFonts w:ascii="宋体" w:hAnsi="宋体" w:hint="eastAsia"/>
          <w:sz w:val="24"/>
          <w:szCs w:val="24"/>
        </w:rPr>
        <w:t>秦陵、兵马俑</w:t>
      </w:r>
      <w:r w:rsidRPr="003A252E">
        <w:rPr>
          <w:rFonts w:ascii="宋体"/>
          <w:sz w:val="24"/>
          <w:szCs w:val="24"/>
        </w:rPr>
        <w:t>-----</w:t>
      </w:r>
      <w:r w:rsidRPr="003A252E">
        <w:rPr>
          <w:rFonts w:ascii="宋体" w:hAnsi="宋体" w:hint="eastAsia"/>
          <w:sz w:val="24"/>
          <w:szCs w:val="24"/>
        </w:rPr>
        <w:t>陕</w:t>
      </w:r>
      <w:r w:rsidRPr="003A252E">
        <w:rPr>
          <w:rFonts w:ascii="宋体"/>
          <w:sz w:val="24"/>
          <w:szCs w:val="24"/>
        </w:rPr>
        <w:br/>
      </w:r>
      <w:r w:rsidRPr="003A252E">
        <w:rPr>
          <w:rFonts w:ascii="宋体" w:hAnsi="宋体"/>
          <w:sz w:val="24"/>
          <w:szCs w:val="24"/>
        </w:rPr>
        <w:t>2</w:t>
      </w:r>
      <w:r w:rsidRPr="003A252E">
        <w:rPr>
          <w:rFonts w:ascii="宋体" w:hAnsi="宋体" w:hint="eastAsia"/>
          <w:sz w:val="24"/>
          <w:szCs w:val="24"/>
        </w:rPr>
        <w:t>下列港口与所临海域相符合的是：（</w:t>
      </w:r>
      <w:r w:rsidRPr="003A252E">
        <w:rPr>
          <w:rFonts w:ascii="宋体" w:hAnsi="宋体"/>
          <w:sz w:val="24"/>
          <w:szCs w:val="24"/>
        </w:rPr>
        <w:t>AB</w:t>
      </w:r>
      <w:r w:rsidRPr="003A252E">
        <w:rPr>
          <w:rFonts w:ascii="宋体" w:hAnsi="宋体" w:hint="eastAsia"/>
          <w:sz w:val="24"/>
          <w:szCs w:val="24"/>
        </w:rPr>
        <w:t>）</w:t>
      </w:r>
      <w:r w:rsidRPr="003A252E">
        <w:rPr>
          <w:rFonts w:ascii="宋体" w:hAnsi="宋体"/>
          <w:sz w:val="24"/>
          <w:szCs w:val="24"/>
        </w:rPr>
        <w:t xml:space="preserve"> A</w:t>
      </w:r>
      <w:r w:rsidRPr="003A252E">
        <w:rPr>
          <w:rFonts w:ascii="宋体" w:hAnsi="宋体" w:hint="eastAsia"/>
          <w:sz w:val="24"/>
          <w:szCs w:val="24"/>
        </w:rPr>
        <w:t>、马赛～地中海</w:t>
      </w:r>
      <w:r w:rsidRPr="003A252E">
        <w:rPr>
          <w:rFonts w:ascii="宋体" w:hAnsi="宋体"/>
          <w:sz w:val="24"/>
          <w:szCs w:val="24"/>
        </w:rPr>
        <w:t>B</w:t>
      </w:r>
      <w:r w:rsidRPr="003A252E">
        <w:rPr>
          <w:rFonts w:ascii="宋体" w:hAnsi="宋体" w:hint="eastAsia"/>
          <w:sz w:val="24"/>
          <w:szCs w:val="24"/>
        </w:rPr>
        <w:t>、鹿特丹～北海</w:t>
      </w:r>
      <w:r w:rsidRPr="003A252E">
        <w:rPr>
          <w:rFonts w:ascii="宋体" w:hAnsi="宋体"/>
          <w:sz w:val="24"/>
          <w:szCs w:val="24"/>
        </w:rPr>
        <w:t>C</w:t>
      </w:r>
      <w:r w:rsidRPr="003A252E">
        <w:rPr>
          <w:rFonts w:ascii="宋体" w:hAnsi="宋体" w:hint="eastAsia"/>
          <w:sz w:val="24"/>
          <w:szCs w:val="24"/>
        </w:rPr>
        <w:t>、汉堡～地中海</w:t>
      </w:r>
      <w:r w:rsidRPr="003A252E">
        <w:rPr>
          <w:rFonts w:ascii="宋体" w:hAnsi="宋体"/>
          <w:sz w:val="24"/>
          <w:szCs w:val="24"/>
        </w:rPr>
        <w:t xml:space="preserve"> D</w:t>
      </w:r>
      <w:r w:rsidRPr="003A252E">
        <w:rPr>
          <w:rFonts w:ascii="宋体" w:hAnsi="宋体" w:hint="eastAsia"/>
          <w:sz w:val="24"/>
          <w:szCs w:val="24"/>
        </w:rPr>
        <w:t>、符拉迪沃斯托克～北冰洋</w:t>
      </w:r>
      <w:r w:rsidRPr="003A252E">
        <w:rPr>
          <w:rFonts w:ascii="宋体" w:hAnsi="宋体"/>
          <w:sz w:val="24"/>
          <w:szCs w:val="24"/>
        </w:rPr>
        <w:t>E</w:t>
      </w:r>
      <w:r w:rsidRPr="003A252E">
        <w:rPr>
          <w:rFonts w:ascii="宋体" w:hAnsi="宋体" w:hint="eastAsia"/>
          <w:sz w:val="24"/>
          <w:szCs w:val="24"/>
        </w:rPr>
        <w:t>、旧金山</w:t>
      </w:r>
      <w:r w:rsidRPr="003A252E">
        <w:rPr>
          <w:rFonts w:ascii="宋体"/>
          <w:sz w:val="24"/>
          <w:szCs w:val="24"/>
        </w:rPr>
        <w:t>----</w:t>
      </w:r>
      <w:r w:rsidRPr="003A252E">
        <w:rPr>
          <w:rFonts w:ascii="宋体" w:hAnsi="宋体" w:hint="eastAsia"/>
          <w:sz w:val="24"/>
          <w:szCs w:val="24"/>
        </w:rPr>
        <w:t>大西洋</w:t>
      </w:r>
      <w:r w:rsidRPr="003A252E">
        <w:rPr>
          <w:rFonts w:ascii="宋体"/>
          <w:sz w:val="24"/>
          <w:szCs w:val="24"/>
        </w:rPr>
        <w:br/>
      </w:r>
      <w:r w:rsidRPr="003A252E">
        <w:rPr>
          <w:rFonts w:ascii="宋体" w:hAnsi="宋体"/>
          <w:sz w:val="24"/>
          <w:szCs w:val="24"/>
        </w:rPr>
        <w:t>3</w:t>
      </w:r>
      <w:r w:rsidRPr="003A252E">
        <w:rPr>
          <w:rFonts w:ascii="宋体" w:hAnsi="宋体" w:hint="eastAsia"/>
          <w:sz w:val="24"/>
          <w:szCs w:val="24"/>
        </w:rPr>
        <w:t>太阳活动的主要标志（</w:t>
      </w:r>
      <w:r w:rsidRPr="003A252E">
        <w:rPr>
          <w:rFonts w:ascii="宋体" w:hAnsi="宋体"/>
          <w:sz w:val="24"/>
          <w:szCs w:val="24"/>
        </w:rPr>
        <w:t>AB</w:t>
      </w:r>
      <w:r w:rsidRPr="003A252E">
        <w:rPr>
          <w:rFonts w:ascii="宋体" w:hAnsi="宋体" w:hint="eastAsia"/>
          <w:sz w:val="24"/>
          <w:szCs w:val="24"/>
        </w:rPr>
        <w:t>）</w:t>
      </w:r>
      <w:r w:rsidRPr="003A252E">
        <w:rPr>
          <w:rFonts w:ascii="宋体" w:hAnsi="宋体"/>
          <w:sz w:val="24"/>
          <w:szCs w:val="24"/>
        </w:rPr>
        <w:t xml:space="preserve"> A</w:t>
      </w:r>
      <w:r w:rsidRPr="003A252E">
        <w:rPr>
          <w:rFonts w:ascii="宋体" w:hAnsi="宋体" w:hint="eastAsia"/>
          <w:sz w:val="24"/>
          <w:szCs w:val="24"/>
        </w:rPr>
        <w:t>、黑子</w:t>
      </w:r>
      <w:r w:rsidRPr="003A252E">
        <w:rPr>
          <w:rFonts w:ascii="宋体" w:hAnsi="宋体"/>
          <w:sz w:val="24"/>
          <w:szCs w:val="24"/>
        </w:rPr>
        <w:t>B</w:t>
      </w:r>
      <w:r w:rsidRPr="003A252E">
        <w:rPr>
          <w:rFonts w:ascii="宋体" w:hAnsi="宋体" w:hint="eastAsia"/>
          <w:sz w:val="24"/>
          <w:szCs w:val="24"/>
        </w:rPr>
        <w:t>、耀斑</w:t>
      </w:r>
      <w:r w:rsidRPr="003A252E">
        <w:rPr>
          <w:rFonts w:ascii="宋体" w:hAnsi="宋体"/>
          <w:sz w:val="24"/>
          <w:szCs w:val="24"/>
        </w:rPr>
        <w:t>C</w:t>
      </w:r>
      <w:r w:rsidRPr="003A252E">
        <w:rPr>
          <w:rFonts w:ascii="宋体" w:hAnsi="宋体" w:hint="eastAsia"/>
          <w:sz w:val="24"/>
          <w:szCs w:val="24"/>
        </w:rPr>
        <w:t>、太阳风</w:t>
      </w:r>
      <w:r w:rsidRPr="003A252E">
        <w:rPr>
          <w:rFonts w:ascii="宋体" w:hAnsi="宋体"/>
          <w:sz w:val="24"/>
          <w:szCs w:val="24"/>
        </w:rPr>
        <w:t>D</w:t>
      </w:r>
      <w:r w:rsidRPr="003A252E">
        <w:rPr>
          <w:rFonts w:ascii="宋体" w:hAnsi="宋体" w:hint="eastAsia"/>
          <w:sz w:val="24"/>
          <w:szCs w:val="24"/>
        </w:rPr>
        <w:t>、磁暴</w:t>
      </w:r>
      <w:r w:rsidRPr="003A252E">
        <w:rPr>
          <w:rFonts w:ascii="宋体" w:hAnsi="宋体"/>
          <w:sz w:val="24"/>
          <w:szCs w:val="24"/>
        </w:rPr>
        <w:t>E</w:t>
      </w:r>
      <w:r w:rsidRPr="003A252E">
        <w:rPr>
          <w:rFonts w:ascii="宋体" w:hAnsi="宋体" w:hint="eastAsia"/>
          <w:sz w:val="24"/>
          <w:szCs w:val="24"/>
        </w:rPr>
        <w:t>、电离层的干扰</w:t>
      </w:r>
    </w:p>
    <w:p w:rsidR="004D1912" w:rsidRPr="003A252E" w:rsidRDefault="004D1912" w:rsidP="003A252E">
      <w:pPr>
        <w:shd w:val="clear" w:color="auto" w:fill="FFFFFF"/>
        <w:jc w:val="left"/>
        <w:rPr>
          <w:rFonts w:ascii="宋体"/>
          <w:sz w:val="24"/>
          <w:szCs w:val="24"/>
        </w:rPr>
      </w:pPr>
      <w:r w:rsidRPr="003A252E">
        <w:rPr>
          <w:rFonts w:ascii="宋体" w:hAnsi="宋体"/>
          <w:sz w:val="24"/>
          <w:szCs w:val="24"/>
        </w:rPr>
        <w:t>4</w:t>
      </w:r>
      <w:r w:rsidRPr="003A252E">
        <w:rPr>
          <w:rFonts w:ascii="宋体" w:hAnsi="宋体" w:hint="eastAsia"/>
          <w:sz w:val="24"/>
          <w:szCs w:val="24"/>
        </w:rPr>
        <w:t>北美自由贸易区由美国与</w:t>
      </w:r>
      <w:r w:rsidRPr="003A252E">
        <w:rPr>
          <w:rFonts w:ascii="宋体" w:hAnsi="宋体"/>
          <w:sz w:val="24"/>
          <w:szCs w:val="24"/>
        </w:rPr>
        <w:t>??</w:t>
      </w:r>
      <w:r w:rsidRPr="003A252E">
        <w:rPr>
          <w:rFonts w:ascii="宋体" w:hAnsi="宋体" w:hint="eastAsia"/>
          <w:sz w:val="24"/>
          <w:szCs w:val="24"/>
        </w:rPr>
        <w:t>（</w:t>
      </w:r>
      <w:r w:rsidRPr="003A252E">
        <w:rPr>
          <w:rFonts w:ascii="宋体" w:hAnsi="宋体"/>
          <w:sz w:val="24"/>
          <w:szCs w:val="24"/>
        </w:rPr>
        <w:t>AE</w:t>
      </w:r>
      <w:r w:rsidRPr="003A252E">
        <w:rPr>
          <w:rFonts w:ascii="宋体" w:hAnsi="宋体" w:hint="eastAsia"/>
          <w:sz w:val="24"/>
          <w:szCs w:val="24"/>
        </w:rPr>
        <w:t>）</w:t>
      </w:r>
      <w:r w:rsidRPr="003A252E">
        <w:rPr>
          <w:rFonts w:ascii="宋体" w:hAnsi="宋体"/>
          <w:sz w:val="24"/>
          <w:szCs w:val="24"/>
        </w:rPr>
        <w:t xml:space="preserve"> A</w:t>
      </w:r>
      <w:r w:rsidRPr="003A252E">
        <w:rPr>
          <w:rFonts w:ascii="宋体" w:hAnsi="宋体" w:hint="eastAsia"/>
          <w:sz w:val="24"/>
          <w:szCs w:val="24"/>
        </w:rPr>
        <w:t>、加拿大</w:t>
      </w:r>
      <w:r w:rsidRPr="003A252E">
        <w:rPr>
          <w:rFonts w:ascii="宋体" w:hAnsi="宋体"/>
          <w:sz w:val="24"/>
          <w:szCs w:val="24"/>
        </w:rPr>
        <w:t>B</w:t>
      </w:r>
      <w:r w:rsidRPr="003A252E">
        <w:rPr>
          <w:rFonts w:ascii="宋体" w:hAnsi="宋体" w:hint="eastAsia"/>
          <w:sz w:val="24"/>
          <w:szCs w:val="24"/>
        </w:rPr>
        <w:t>、中美洲国家组成</w:t>
      </w:r>
      <w:r w:rsidRPr="003A252E">
        <w:rPr>
          <w:rFonts w:ascii="宋体" w:hAnsi="宋体"/>
          <w:sz w:val="24"/>
          <w:szCs w:val="24"/>
        </w:rPr>
        <w:t>C</w:t>
      </w:r>
      <w:r w:rsidRPr="003A252E">
        <w:rPr>
          <w:rFonts w:ascii="宋体" w:hAnsi="宋体" w:hint="eastAsia"/>
          <w:sz w:val="24"/>
          <w:szCs w:val="24"/>
        </w:rPr>
        <w:t>、拉丁美洲国家组成</w:t>
      </w:r>
      <w:r w:rsidRPr="003A252E">
        <w:rPr>
          <w:rFonts w:ascii="宋体" w:hAnsi="宋体"/>
          <w:sz w:val="24"/>
          <w:szCs w:val="24"/>
        </w:rPr>
        <w:t>D</w:t>
      </w:r>
      <w:r w:rsidRPr="003A252E">
        <w:rPr>
          <w:rFonts w:ascii="宋体" w:hAnsi="宋体" w:hint="eastAsia"/>
          <w:sz w:val="24"/>
          <w:szCs w:val="24"/>
        </w:rPr>
        <w:t>、南美洲的国家组成</w:t>
      </w:r>
      <w:r w:rsidRPr="003A252E">
        <w:rPr>
          <w:rFonts w:ascii="宋体" w:hAnsi="宋体"/>
          <w:sz w:val="24"/>
          <w:szCs w:val="24"/>
        </w:rPr>
        <w:t>E</w:t>
      </w:r>
      <w:r w:rsidRPr="003A252E">
        <w:rPr>
          <w:rFonts w:ascii="宋体" w:hAnsi="宋体" w:hint="eastAsia"/>
          <w:sz w:val="24"/>
          <w:szCs w:val="24"/>
        </w:rPr>
        <w:t>、墨西哥</w:t>
      </w:r>
    </w:p>
    <w:p w:rsidR="004D1912" w:rsidRPr="003A252E" w:rsidRDefault="004D1912" w:rsidP="003A252E">
      <w:pPr>
        <w:autoSpaceDE w:val="0"/>
        <w:autoSpaceDN w:val="0"/>
        <w:jc w:val="left"/>
        <w:rPr>
          <w:rFonts w:ascii="宋体"/>
          <w:color w:val="000000"/>
          <w:sz w:val="24"/>
          <w:szCs w:val="24"/>
        </w:rPr>
      </w:pPr>
      <w:r w:rsidRPr="003A252E">
        <w:rPr>
          <w:rFonts w:ascii="宋体" w:hAnsi="宋体"/>
          <w:sz w:val="24"/>
          <w:szCs w:val="24"/>
        </w:rPr>
        <w:t xml:space="preserve">5 </w:t>
      </w:r>
      <w:r w:rsidRPr="003A252E">
        <w:rPr>
          <w:rFonts w:ascii="宋体" w:hAnsi="宋体" w:hint="eastAsia"/>
          <w:color w:val="000000"/>
          <w:sz w:val="24"/>
          <w:szCs w:val="24"/>
        </w:rPr>
        <w:t>观测条件良好的情况下，以下季节的夜晚中能看到银河的是（</w:t>
      </w:r>
      <w:r w:rsidRPr="003A252E">
        <w:rPr>
          <w:rFonts w:ascii="宋体" w:hAnsi="宋体"/>
          <w:color w:val="000000"/>
          <w:sz w:val="24"/>
          <w:szCs w:val="24"/>
        </w:rPr>
        <w:t>ABCD</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、春季</w:t>
      </w:r>
      <w:r w:rsidRPr="003A252E">
        <w:rPr>
          <w:rFonts w:ascii="宋体" w:hAnsi="宋体"/>
          <w:color w:val="000000"/>
          <w:sz w:val="24"/>
          <w:szCs w:val="24"/>
        </w:rPr>
        <w:t>B</w:t>
      </w:r>
      <w:r w:rsidRPr="003A252E">
        <w:rPr>
          <w:rFonts w:ascii="宋体" w:hAnsi="宋体" w:hint="eastAsia"/>
          <w:color w:val="000000"/>
          <w:sz w:val="24"/>
          <w:szCs w:val="24"/>
        </w:rPr>
        <w:t>、夏季</w:t>
      </w:r>
      <w:r w:rsidRPr="003A252E">
        <w:rPr>
          <w:rFonts w:ascii="宋体" w:hAnsi="宋体"/>
          <w:color w:val="000000"/>
          <w:sz w:val="24"/>
          <w:szCs w:val="24"/>
        </w:rPr>
        <w:t>C</w:t>
      </w:r>
      <w:r w:rsidRPr="003A252E">
        <w:rPr>
          <w:rFonts w:ascii="宋体" w:hAnsi="宋体" w:hint="eastAsia"/>
          <w:color w:val="000000"/>
          <w:sz w:val="24"/>
          <w:szCs w:val="24"/>
        </w:rPr>
        <w:t>、秋季</w:t>
      </w:r>
      <w:r w:rsidRPr="003A252E">
        <w:rPr>
          <w:rFonts w:ascii="宋体" w:hAnsi="宋体"/>
          <w:color w:val="000000"/>
          <w:sz w:val="24"/>
          <w:szCs w:val="24"/>
        </w:rPr>
        <w:t>D</w:t>
      </w:r>
      <w:r w:rsidRPr="003A252E">
        <w:rPr>
          <w:rFonts w:ascii="宋体" w:hAnsi="宋体" w:hint="eastAsia"/>
          <w:color w:val="000000"/>
          <w:sz w:val="24"/>
          <w:szCs w:val="24"/>
        </w:rPr>
        <w:t>、冬季</w:t>
      </w:r>
    </w:p>
    <w:p w:rsidR="004D1912" w:rsidRPr="003A252E" w:rsidRDefault="004D1912" w:rsidP="003A252E">
      <w:pPr>
        <w:shd w:val="clear" w:color="auto" w:fill="FFFFFF"/>
        <w:jc w:val="left"/>
        <w:rPr>
          <w:rFonts w:ascii="宋体"/>
          <w:sz w:val="24"/>
          <w:szCs w:val="24"/>
        </w:rPr>
      </w:pPr>
    </w:p>
    <w:p w:rsidR="004D1912" w:rsidRPr="003A252E" w:rsidRDefault="004D1912" w:rsidP="003A252E">
      <w:pPr>
        <w:jc w:val="left"/>
        <w:rPr>
          <w:rFonts w:ascii="宋体"/>
          <w:sz w:val="24"/>
          <w:szCs w:val="24"/>
        </w:rPr>
      </w:pPr>
      <w:r w:rsidRPr="003A252E">
        <w:rPr>
          <w:rFonts w:ascii="宋体" w:hAnsi="宋体"/>
          <w:sz w:val="24"/>
          <w:szCs w:val="24"/>
        </w:rPr>
        <w:t>1</w:t>
      </w:r>
      <w:r w:rsidRPr="003A252E">
        <w:rPr>
          <w:rFonts w:ascii="宋体" w:hAnsi="宋体" w:hint="eastAsia"/>
          <w:sz w:val="24"/>
          <w:szCs w:val="24"/>
        </w:rPr>
        <w:t>太阳系行星中在地球上看起来最亮的是（</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b</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水星</w:t>
      </w:r>
      <w:r w:rsidRPr="003A252E">
        <w:rPr>
          <w:rFonts w:ascii="宋体" w:hAnsi="宋体"/>
          <w:sz w:val="24"/>
          <w:szCs w:val="24"/>
        </w:rPr>
        <w:t xml:space="preserve"> </w:t>
      </w:r>
      <w:r w:rsidRPr="003A252E">
        <w:rPr>
          <w:rFonts w:ascii="宋体" w:hAnsi="宋体"/>
          <w:color w:val="FF0000"/>
          <w:sz w:val="24"/>
          <w:szCs w:val="24"/>
        </w:rPr>
        <w:t xml:space="preserve">(B) </w:t>
      </w:r>
      <w:r w:rsidRPr="003A252E">
        <w:rPr>
          <w:rFonts w:ascii="宋体" w:hAnsi="宋体" w:hint="eastAsia"/>
          <w:sz w:val="24"/>
          <w:szCs w:val="24"/>
        </w:rPr>
        <w:t>金星</w:t>
      </w:r>
      <w:r w:rsidRPr="003A252E">
        <w:rPr>
          <w:rFonts w:ascii="宋体" w:hAnsi="宋体"/>
          <w:sz w:val="24"/>
          <w:szCs w:val="24"/>
        </w:rPr>
        <w:t xml:space="preserve"> (C) </w:t>
      </w:r>
      <w:r w:rsidRPr="003A252E">
        <w:rPr>
          <w:rFonts w:ascii="宋体" w:hAnsi="宋体" w:hint="eastAsia"/>
          <w:sz w:val="24"/>
          <w:szCs w:val="24"/>
        </w:rPr>
        <w:t>火星</w:t>
      </w:r>
      <w:r w:rsidRPr="003A252E">
        <w:rPr>
          <w:rFonts w:ascii="宋体" w:hAnsi="宋体"/>
          <w:sz w:val="24"/>
          <w:szCs w:val="24"/>
        </w:rPr>
        <w:t xml:space="preserve"> (D) </w:t>
      </w:r>
      <w:r w:rsidRPr="003A252E">
        <w:rPr>
          <w:rFonts w:ascii="宋体" w:hAnsi="宋体" w:hint="eastAsia"/>
          <w:sz w:val="24"/>
          <w:szCs w:val="24"/>
        </w:rPr>
        <w:t>木星</w:t>
      </w:r>
    </w:p>
    <w:p w:rsidR="004D1912" w:rsidRPr="003A252E" w:rsidRDefault="004D1912" w:rsidP="003A252E">
      <w:pPr>
        <w:pStyle w:val="PlainText"/>
        <w:jc w:val="left"/>
        <w:rPr>
          <w:rFonts w:hAnsi="宋体"/>
          <w:sz w:val="24"/>
          <w:szCs w:val="24"/>
        </w:rPr>
      </w:pPr>
      <w:r w:rsidRPr="003A252E">
        <w:rPr>
          <w:rFonts w:hAnsi="宋体"/>
          <w:sz w:val="24"/>
          <w:szCs w:val="24"/>
        </w:rPr>
        <w:t>2</w:t>
      </w:r>
      <w:r w:rsidRPr="003A252E">
        <w:rPr>
          <w:rFonts w:hAnsi="宋体" w:hint="eastAsia"/>
          <w:sz w:val="24"/>
          <w:szCs w:val="24"/>
        </w:rPr>
        <w:t>著名的狮子座流星雨与哪颗彗星有关？（</w:t>
      </w:r>
      <w:r w:rsidRPr="003A252E">
        <w:rPr>
          <w:rFonts w:hAnsi="宋体"/>
          <w:sz w:val="24"/>
          <w:szCs w:val="24"/>
        </w:rPr>
        <w:t xml:space="preserve"> </w:t>
      </w:r>
      <w:r w:rsidRPr="003A252E">
        <w:rPr>
          <w:rFonts w:hAnsi="宋体" w:hint="eastAsia"/>
          <w:sz w:val="24"/>
          <w:szCs w:val="24"/>
        </w:rPr>
        <w:t>）</w:t>
      </w:r>
      <w:r w:rsidRPr="003A252E">
        <w:rPr>
          <w:rFonts w:hAnsi="宋体"/>
          <w:sz w:val="24"/>
          <w:szCs w:val="24"/>
        </w:rPr>
        <w:t>d</w:t>
      </w:r>
    </w:p>
    <w:p w:rsidR="004D1912" w:rsidRPr="003A252E" w:rsidRDefault="004D1912" w:rsidP="003A252E">
      <w:pPr>
        <w:pStyle w:val="PlainText"/>
        <w:jc w:val="left"/>
        <w:rPr>
          <w:rFonts w:hAnsi="宋体"/>
          <w:sz w:val="24"/>
          <w:szCs w:val="24"/>
        </w:rPr>
      </w:pPr>
      <w:r w:rsidRPr="003A252E">
        <w:rPr>
          <w:rFonts w:hAnsi="宋体"/>
          <w:sz w:val="24"/>
          <w:szCs w:val="24"/>
        </w:rPr>
        <w:t xml:space="preserve">(A) </w:t>
      </w:r>
      <w:r w:rsidRPr="003A252E">
        <w:rPr>
          <w:rFonts w:hAnsi="宋体" w:hint="eastAsia"/>
          <w:sz w:val="24"/>
          <w:szCs w:val="24"/>
        </w:rPr>
        <w:t>比拉彗星</w:t>
      </w:r>
      <w:r w:rsidRPr="003A252E">
        <w:rPr>
          <w:rFonts w:hAnsi="宋体"/>
          <w:sz w:val="24"/>
          <w:szCs w:val="24"/>
        </w:rPr>
        <w:t xml:space="preserve">  (B) </w:t>
      </w:r>
      <w:r w:rsidRPr="003A252E">
        <w:rPr>
          <w:rFonts w:hAnsi="宋体" w:hint="eastAsia"/>
          <w:sz w:val="24"/>
          <w:szCs w:val="24"/>
        </w:rPr>
        <w:t>恩克彗星</w:t>
      </w:r>
      <w:r w:rsidRPr="003A252E">
        <w:rPr>
          <w:rFonts w:hAnsi="宋体"/>
          <w:sz w:val="24"/>
          <w:szCs w:val="24"/>
        </w:rPr>
        <w:t xml:space="preserve">  (C) </w:t>
      </w:r>
      <w:r w:rsidRPr="003A252E">
        <w:rPr>
          <w:rFonts w:hAnsi="宋体" w:hint="eastAsia"/>
          <w:sz w:val="24"/>
          <w:szCs w:val="24"/>
        </w:rPr>
        <w:t>哈雷彗星</w:t>
      </w:r>
      <w:r w:rsidRPr="003A252E">
        <w:rPr>
          <w:rFonts w:hAnsi="宋体"/>
          <w:sz w:val="24"/>
          <w:szCs w:val="24"/>
        </w:rPr>
        <w:t xml:space="preserve">  </w:t>
      </w:r>
      <w:r w:rsidRPr="003A252E">
        <w:rPr>
          <w:rFonts w:hAnsi="宋体"/>
          <w:color w:val="FF0000"/>
          <w:sz w:val="24"/>
          <w:szCs w:val="24"/>
        </w:rPr>
        <w:t>(D)</w:t>
      </w:r>
      <w:r w:rsidRPr="003A252E">
        <w:rPr>
          <w:rFonts w:hAnsi="宋体"/>
          <w:color w:val="000000"/>
          <w:sz w:val="24"/>
          <w:szCs w:val="24"/>
        </w:rPr>
        <w:t xml:space="preserve"> </w:t>
      </w:r>
      <w:r w:rsidRPr="003A252E">
        <w:rPr>
          <w:rFonts w:hAnsi="宋体" w:hint="eastAsia"/>
          <w:sz w:val="24"/>
          <w:szCs w:val="24"/>
        </w:rPr>
        <w:t>坦普尔－塔特尔彗星</w:t>
      </w:r>
    </w:p>
    <w:p w:rsidR="004D1912" w:rsidRPr="003A252E" w:rsidRDefault="004D1912" w:rsidP="003A252E">
      <w:pPr>
        <w:jc w:val="left"/>
        <w:rPr>
          <w:rFonts w:ascii="宋体"/>
          <w:sz w:val="24"/>
          <w:szCs w:val="24"/>
        </w:rPr>
      </w:pPr>
      <w:r w:rsidRPr="003A252E">
        <w:rPr>
          <w:rFonts w:ascii="宋体" w:hAnsi="宋体"/>
          <w:sz w:val="24"/>
          <w:szCs w:val="24"/>
        </w:rPr>
        <w:t>3</w:t>
      </w:r>
      <w:r w:rsidRPr="003A252E">
        <w:rPr>
          <w:rFonts w:ascii="宋体" w:hAnsi="宋体" w:hint="eastAsia"/>
          <w:sz w:val="24"/>
          <w:szCs w:val="24"/>
        </w:rPr>
        <w:t>、</w:t>
      </w:r>
      <w:r w:rsidRPr="003A252E">
        <w:rPr>
          <w:rFonts w:ascii="宋体" w:hAnsi="宋体"/>
          <w:sz w:val="24"/>
          <w:szCs w:val="24"/>
        </w:rPr>
        <w:t>1994</w:t>
      </w:r>
      <w:r w:rsidRPr="003A252E">
        <w:rPr>
          <w:rFonts w:ascii="宋体" w:hAnsi="宋体" w:hint="eastAsia"/>
          <w:sz w:val="24"/>
          <w:szCs w:val="24"/>
        </w:rPr>
        <w:t>年撞击木星的彗星名叫</w:t>
      </w:r>
      <w:r w:rsidRPr="003A252E">
        <w:rPr>
          <w:rFonts w:ascii="宋体" w:hAnsi="宋体"/>
          <w:sz w:val="24"/>
          <w:szCs w:val="24"/>
        </w:rPr>
        <w:t xml:space="preserve"> (  ) d</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百武彗星</w:t>
      </w:r>
      <w:r w:rsidRPr="003A252E">
        <w:rPr>
          <w:rFonts w:ascii="宋体" w:hAnsi="宋体"/>
          <w:sz w:val="24"/>
          <w:szCs w:val="24"/>
        </w:rPr>
        <w:t xml:space="preserve"> (B) </w:t>
      </w:r>
      <w:r w:rsidRPr="003A252E">
        <w:rPr>
          <w:rFonts w:ascii="宋体" w:hAnsi="宋体" w:hint="eastAsia"/>
          <w:sz w:val="24"/>
          <w:szCs w:val="24"/>
        </w:rPr>
        <w:t>哈雷彗星</w:t>
      </w:r>
      <w:r w:rsidRPr="003A252E">
        <w:rPr>
          <w:rFonts w:ascii="宋体" w:hAnsi="宋体"/>
          <w:sz w:val="24"/>
          <w:szCs w:val="24"/>
        </w:rPr>
        <w:t xml:space="preserve">  (C) </w:t>
      </w:r>
      <w:r w:rsidRPr="003A252E">
        <w:rPr>
          <w:rFonts w:ascii="宋体" w:hAnsi="宋体" w:hint="eastAsia"/>
          <w:sz w:val="24"/>
          <w:szCs w:val="24"/>
        </w:rPr>
        <w:t>海尔</w:t>
      </w:r>
      <w:r w:rsidRPr="003A252E">
        <w:rPr>
          <w:rFonts w:ascii="宋体"/>
          <w:sz w:val="24"/>
          <w:szCs w:val="24"/>
        </w:rPr>
        <w:t>-</w:t>
      </w:r>
      <w:r w:rsidRPr="003A252E">
        <w:rPr>
          <w:rFonts w:ascii="宋体" w:hAnsi="宋体" w:hint="eastAsia"/>
          <w:sz w:val="24"/>
          <w:szCs w:val="24"/>
        </w:rPr>
        <w:t>波普彗星</w:t>
      </w:r>
      <w:r w:rsidRPr="003A252E">
        <w:rPr>
          <w:rFonts w:ascii="宋体" w:hAnsi="宋体"/>
          <w:sz w:val="24"/>
          <w:szCs w:val="24"/>
        </w:rPr>
        <w:t xml:space="preserve"> </w:t>
      </w:r>
      <w:r w:rsidRPr="003A252E">
        <w:rPr>
          <w:rFonts w:ascii="宋体" w:hAnsi="宋体"/>
          <w:color w:val="FF0000"/>
          <w:sz w:val="24"/>
          <w:szCs w:val="24"/>
        </w:rPr>
        <w:t>(D)</w:t>
      </w:r>
      <w:r w:rsidRPr="003A252E">
        <w:rPr>
          <w:rFonts w:ascii="宋体" w:hAnsi="宋体"/>
          <w:color w:val="000000"/>
          <w:sz w:val="24"/>
          <w:szCs w:val="24"/>
        </w:rPr>
        <w:t xml:space="preserve"> </w:t>
      </w:r>
      <w:r w:rsidRPr="003A252E">
        <w:rPr>
          <w:rFonts w:ascii="宋体" w:hAnsi="宋体" w:hint="eastAsia"/>
          <w:sz w:val="24"/>
          <w:szCs w:val="24"/>
        </w:rPr>
        <w:t>苏梅克</w:t>
      </w:r>
      <w:r w:rsidRPr="003A252E">
        <w:rPr>
          <w:rFonts w:ascii="宋体"/>
          <w:sz w:val="24"/>
          <w:szCs w:val="24"/>
        </w:rPr>
        <w:t>-</w:t>
      </w:r>
      <w:r w:rsidRPr="003A252E">
        <w:rPr>
          <w:rFonts w:ascii="宋体" w:hAnsi="宋体" w:hint="eastAsia"/>
          <w:sz w:val="24"/>
          <w:szCs w:val="24"/>
        </w:rPr>
        <w:t>列维</w:t>
      </w:r>
      <w:r w:rsidRPr="003A252E">
        <w:rPr>
          <w:rFonts w:ascii="宋体" w:hAnsi="宋体"/>
          <w:sz w:val="24"/>
          <w:szCs w:val="24"/>
        </w:rPr>
        <w:t>9</w:t>
      </w:r>
      <w:r w:rsidRPr="003A252E">
        <w:rPr>
          <w:rFonts w:ascii="宋体" w:hAnsi="宋体" w:hint="eastAsia"/>
          <w:sz w:val="24"/>
          <w:szCs w:val="24"/>
        </w:rPr>
        <w:t>号</w:t>
      </w:r>
    </w:p>
    <w:p w:rsidR="004D1912" w:rsidRPr="003A252E" w:rsidRDefault="004D1912" w:rsidP="003A252E">
      <w:pPr>
        <w:jc w:val="left"/>
        <w:rPr>
          <w:rFonts w:ascii="宋体" w:hAnsi="宋体"/>
          <w:sz w:val="24"/>
          <w:szCs w:val="24"/>
        </w:rPr>
      </w:pPr>
      <w:r w:rsidRPr="003A252E">
        <w:rPr>
          <w:rFonts w:ascii="宋体" w:hAnsi="宋体"/>
          <w:sz w:val="24"/>
          <w:szCs w:val="24"/>
        </w:rPr>
        <w:t>4</w:t>
      </w:r>
      <w:r w:rsidRPr="003A252E">
        <w:rPr>
          <w:rFonts w:ascii="宋体" w:hAnsi="宋体" w:hint="eastAsia"/>
          <w:sz w:val="24"/>
          <w:szCs w:val="24"/>
        </w:rPr>
        <w:t>、太阳直射北回归线是</w:t>
      </w:r>
      <w:r w:rsidRPr="003A252E">
        <w:rPr>
          <w:rFonts w:ascii="宋体" w:hAnsi="宋体"/>
          <w:sz w:val="24"/>
          <w:szCs w:val="24"/>
        </w:rPr>
        <w:t>24</w:t>
      </w:r>
      <w:r w:rsidRPr="003A252E">
        <w:rPr>
          <w:rFonts w:ascii="宋体" w:hAnsi="宋体" w:hint="eastAsia"/>
          <w:sz w:val="24"/>
          <w:szCs w:val="24"/>
        </w:rPr>
        <w:t>节气中的（</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c </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春分</w:t>
      </w:r>
      <w:r w:rsidRPr="003A252E">
        <w:rPr>
          <w:rFonts w:ascii="宋体" w:hAnsi="宋体"/>
          <w:sz w:val="24"/>
          <w:szCs w:val="24"/>
        </w:rPr>
        <w:t xml:space="preserve">  (B) </w:t>
      </w:r>
      <w:r w:rsidRPr="003A252E">
        <w:rPr>
          <w:rFonts w:ascii="宋体" w:hAnsi="宋体" w:hint="eastAsia"/>
          <w:sz w:val="24"/>
          <w:szCs w:val="24"/>
        </w:rPr>
        <w:t>秋分</w:t>
      </w:r>
      <w:r w:rsidRPr="003A252E">
        <w:rPr>
          <w:rFonts w:ascii="宋体" w:hAnsi="宋体"/>
          <w:sz w:val="24"/>
          <w:szCs w:val="24"/>
        </w:rPr>
        <w:t xml:space="preserve">  </w:t>
      </w:r>
      <w:r w:rsidRPr="003A252E">
        <w:rPr>
          <w:rFonts w:ascii="宋体" w:hAnsi="宋体"/>
          <w:color w:val="FF0000"/>
          <w:sz w:val="24"/>
          <w:szCs w:val="24"/>
        </w:rPr>
        <w:t xml:space="preserve">(C) </w:t>
      </w:r>
      <w:r w:rsidRPr="003A252E">
        <w:rPr>
          <w:rFonts w:ascii="宋体" w:hAnsi="宋体" w:hint="eastAsia"/>
          <w:sz w:val="24"/>
          <w:szCs w:val="24"/>
        </w:rPr>
        <w:t>夏至</w:t>
      </w:r>
      <w:r w:rsidRPr="003A252E">
        <w:rPr>
          <w:rFonts w:ascii="宋体" w:hAnsi="宋体"/>
          <w:sz w:val="24"/>
          <w:szCs w:val="24"/>
        </w:rPr>
        <w:t xml:space="preserve">  </w:t>
      </w:r>
      <w:r w:rsidRPr="003A252E">
        <w:rPr>
          <w:rFonts w:ascii="宋体" w:hAnsi="宋体"/>
          <w:color w:val="000000"/>
          <w:sz w:val="24"/>
          <w:szCs w:val="24"/>
        </w:rPr>
        <w:t xml:space="preserve">(D) </w:t>
      </w:r>
      <w:r w:rsidRPr="003A252E">
        <w:rPr>
          <w:rFonts w:ascii="宋体" w:hAnsi="宋体" w:hint="eastAsia"/>
          <w:sz w:val="24"/>
          <w:szCs w:val="24"/>
        </w:rPr>
        <w:t>冬至</w:t>
      </w:r>
    </w:p>
    <w:p w:rsidR="004D1912" w:rsidRPr="003A252E" w:rsidRDefault="004D1912" w:rsidP="003A252E">
      <w:pPr>
        <w:jc w:val="left"/>
        <w:rPr>
          <w:rFonts w:ascii="宋体"/>
          <w:sz w:val="24"/>
          <w:szCs w:val="24"/>
        </w:rPr>
      </w:pPr>
      <w:r w:rsidRPr="003A252E">
        <w:rPr>
          <w:rFonts w:ascii="宋体" w:hAnsi="宋体"/>
          <w:sz w:val="24"/>
          <w:szCs w:val="24"/>
        </w:rPr>
        <w:t>5</w:t>
      </w:r>
      <w:r w:rsidRPr="003A252E">
        <w:rPr>
          <w:rFonts w:ascii="宋体" w:hAnsi="宋体" w:hint="eastAsia"/>
          <w:sz w:val="24"/>
          <w:szCs w:val="24"/>
        </w:rPr>
        <w:t>、冬夜星空中最具代表性的星座是</w:t>
      </w:r>
      <w:r w:rsidRPr="003A252E">
        <w:rPr>
          <w:rFonts w:ascii="宋体" w:hAnsi="宋体"/>
          <w:sz w:val="24"/>
          <w:szCs w:val="24"/>
        </w:rPr>
        <w:t xml:space="preserve"> (  ) b</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大犬座</w:t>
      </w:r>
      <w:r w:rsidRPr="003A252E">
        <w:rPr>
          <w:rFonts w:ascii="宋体" w:hAnsi="宋体"/>
          <w:sz w:val="24"/>
          <w:szCs w:val="24"/>
        </w:rPr>
        <w:t xml:space="preserve">  </w:t>
      </w:r>
      <w:r w:rsidRPr="003A252E">
        <w:rPr>
          <w:rFonts w:ascii="宋体" w:hAnsi="宋体"/>
          <w:color w:val="FF0000"/>
          <w:sz w:val="24"/>
          <w:szCs w:val="24"/>
        </w:rPr>
        <w:t>(B)</w:t>
      </w:r>
      <w:r w:rsidRPr="003A252E">
        <w:rPr>
          <w:rFonts w:ascii="宋体" w:hAnsi="宋体"/>
          <w:sz w:val="24"/>
          <w:szCs w:val="24"/>
        </w:rPr>
        <w:t xml:space="preserve"> </w:t>
      </w:r>
      <w:r w:rsidRPr="003A252E">
        <w:rPr>
          <w:rFonts w:ascii="宋体" w:hAnsi="宋体" w:hint="eastAsia"/>
          <w:sz w:val="24"/>
          <w:szCs w:val="24"/>
        </w:rPr>
        <w:t>猎户座</w:t>
      </w:r>
      <w:r w:rsidRPr="003A252E">
        <w:rPr>
          <w:rFonts w:ascii="宋体" w:hAnsi="宋体"/>
          <w:sz w:val="24"/>
          <w:szCs w:val="24"/>
        </w:rPr>
        <w:t xml:space="preserve">  </w:t>
      </w:r>
      <w:r w:rsidRPr="003A252E">
        <w:rPr>
          <w:rFonts w:ascii="宋体" w:hAnsi="宋体"/>
          <w:color w:val="000000"/>
          <w:sz w:val="24"/>
          <w:szCs w:val="24"/>
        </w:rPr>
        <w:t xml:space="preserve">(C) </w:t>
      </w:r>
      <w:r w:rsidRPr="003A252E">
        <w:rPr>
          <w:rFonts w:ascii="宋体" w:hAnsi="宋体" w:hint="eastAsia"/>
          <w:sz w:val="24"/>
          <w:szCs w:val="24"/>
        </w:rPr>
        <w:t>双子座</w:t>
      </w:r>
      <w:r w:rsidRPr="003A252E">
        <w:rPr>
          <w:rFonts w:ascii="宋体" w:hAnsi="宋体"/>
          <w:sz w:val="24"/>
          <w:szCs w:val="24"/>
        </w:rPr>
        <w:t xml:space="preserve">  </w:t>
      </w:r>
      <w:r w:rsidRPr="003A252E">
        <w:rPr>
          <w:rFonts w:ascii="宋体" w:hAnsi="宋体"/>
          <w:color w:val="000000"/>
          <w:sz w:val="24"/>
          <w:szCs w:val="24"/>
        </w:rPr>
        <w:t xml:space="preserve">(D) </w:t>
      </w:r>
      <w:r w:rsidRPr="003A252E">
        <w:rPr>
          <w:rFonts w:ascii="宋体" w:hAnsi="宋体" w:hint="eastAsia"/>
          <w:sz w:val="24"/>
          <w:szCs w:val="24"/>
        </w:rPr>
        <w:t>金牛座</w:t>
      </w:r>
    </w:p>
    <w:p w:rsidR="004D1912" w:rsidRPr="003A252E" w:rsidRDefault="004D1912" w:rsidP="003A252E">
      <w:pPr>
        <w:jc w:val="left"/>
        <w:rPr>
          <w:rFonts w:ascii="宋体"/>
          <w:sz w:val="24"/>
          <w:szCs w:val="24"/>
        </w:rPr>
      </w:pPr>
      <w:r w:rsidRPr="003A252E">
        <w:rPr>
          <w:rFonts w:ascii="宋体" w:hAnsi="宋体"/>
          <w:sz w:val="24"/>
          <w:szCs w:val="24"/>
        </w:rPr>
        <w:t>6</w:t>
      </w:r>
      <w:r w:rsidRPr="003A252E">
        <w:rPr>
          <w:rFonts w:ascii="宋体" w:hAnsi="宋体" w:hint="eastAsia"/>
          <w:sz w:val="24"/>
          <w:szCs w:val="24"/>
        </w:rPr>
        <w:t>、古诗十九首：迢迢牵牛星，皎皎河汉女。请问织女星位于哪一个星座</w:t>
      </w:r>
      <w:r w:rsidRPr="003A252E">
        <w:rPr>
          <w:rFonts w:ascii="宋体" w:hAnsi="宋体"/>
          <w:sz w:val="24"/>
          <w:szCs w:val="24"/>
        </w:rPr>
        <w:t>? ( ) a</w:t>
      </w:r>
    </w:p>
    <w:p w:rsidR="004D1912" w:rsidRPr="003A252E" w:rsidRDefault="004D1912" w:rsidP="003A252E">
      <w:pPr>
        <w:jc w:val="left"/>
        <w:rPr>
          <w:rFonts w:ascii="宋体"/>
          <w:sz w:val="24"/>
          <w:szCs w:val="24"/>
        </w:rPr>
      </w:pPr>
      <w:r w:rsidRPr="003A252E">
        <w:rPr>
          <w:rFonts w:ascii="宋体" w:hAnsi="宋体"/>
          <w:color w:val="FF0000"/>
          <w:sz w:val="24"/>
          <w:szCs w:val="24"/>
        </w:rPr>
        <w:t>(A)</w:t>
      </w:r>
      <w:r w:rsidRPr="003A252E">
        <w:rPr>
          <w:rFonts w:ascii="宋体" w:hAnsi="宋体"/>
          <w:sz w:val="24"/>
          <w:szCs w:val="24"/>
        </w:rPr>
        <w:t xml:space="preserve"> </w:t>
      </w:r>
      <w:r w:rsidRPr="003A252E">
        <w:rPr>
          <w:rFonts w:ascii="宋体" w:hAnsi="宋体" w:hint="eastAsia"/>
          <w:sz w:val="24"/>
          <w:szCs w:val="24"/>
        </w:rPr>
        <w:t>天琴座</w:t>
      </w:r>
      <w:r w:rsidRPr="003A252E">
        <w:rPr>
          <w:rFonts w:ascii="宋体" w:hAnsi="宋体"/>
          <w:sz w:val="24"/>
          <w:szCs w:val="24"/>
        </w:rPr>
        <w:t xml:space="preserve">  (B) </w:t>
      </w:r>
      <w:r w:rsidRPr="003A252E">
        <w:rPr>
          <w:rFonts w:ascii="宋体" w:hAnsi="宋体" w:hint="eastAsia"/>
          <w:sz w:val="24"/>
          <w:szCs w:val="24"/>
        </w:rPr>
        <w:t>室女座</w:t>
      </w:r>
      <w:r w:rsidRPr="003A252E">
        <w:rPr>
          <w:rFonts w:ascii="宋体" w:hAnsi="宋体"/>
          <w:sz w:val="24"/>
          <w:szCs w:val="24"/>
        </w:rPr>
        <w:t xml:space="preserve">  (C) </w:t>
      </w:r>
      <w:r w:rsidRPr="003A252E">
        <w:rPr>
          <w:rFonts w:ascii="宋体" w:hAnsi="宋体" w:hint="eastAsia"/>
          <w:sz w:val="24"/>
          <w:szCs w:val="24"/>
        </w:rPr>
        <w:t>仙女座</w:t>
      </w:r>
      <w:r w:rsidRPr="003A252E">
        <w:rPr>
          <w:rFonts w:ascii="宋体" w:hAnsi="宋体"/>
          <w:sz w:val="24"/>
          <w:szCs w:val="24"/>
        </w:rPr>
        <w:t xml:space="preserve">  </w:t>
      </w:r>
      <w:r w:rsidRPr="003A252E">
        <w:rPr>
          <w:rFonts w:ascii="宋体" w:hAnsi="宋体"/>
          <w:color w:val="000000"/>
          <w:sz w:val="24"/>
          <w:szCs w:val="24"/>
        </w:rPr>
        <w:t xml:space="preserve">(D) </w:t>
      </w:r>
      <w:r w:rsidRPr="003A252E">
        <w:rPr>
          <w:rFonts w:ascii="宋体" w:hAnsi="宋体" w:hint="eastAsia"/>
          <w:sz w:val="24"/>
          <w:szCs w:val="24"/>
        </w:rPr>
        <w:t>天鹅座</w:t>
      </w:r>
    </w:p>
    <w:p w:rsidR="004D1912" w:rsidRPr="003A252E" w:rsidRDefault="004D1912" w:rsidP="003A252E">
      <w:pPr>
        <w:jc w:val="left"/>
        <w:rPr>
          <w:rFonts w:ascii="宋体"/>
          <w:sz w:val="24"/>
          <w:szCs w:val="24"/>
        </w:rPr>
      </w:pPr>
      <w:r w:rsidRPr="003A252E">
        <w:rPr>
          <w:rFonts w:ascii="宋体" w:hAnsi="宋体" w:hint="eastAsia"/>
          <w:sz w:val="24"/>
          <w:szCs w:val="24"/>
        </w:rPr>
        <w:t>太阳系密度最大的天体是什么？</w:t>
      </w:r>
      <w:r w:rsidRPr="003A252E">
        <w:rPr>
          <w:rFonts w:ascii="宋体"/>
          <w:sz w:val="24"/>
          <w:szCs w:val="24"/>
        </w:rPr>
        <w:t>-------------</w:t>
      </w:r>
      <w:r w:rsidRPr="003A252E">
        <w:rPr>
          <w:rFonts w:ascii="宋体" w:hAnsi="宋体" w:hint="eastAsia"/>
          <w:sz w:val="24"/>
          <w:szCs w:val="24"/>
        </w:rPr>
        <w:t>地球。那么太阳系密度第二大的天体是什么？</w:t>
      </w:r>
      <w:r w:rsidRPr="003A252E">
        <w:rPr>
          <w:rFonts w:ascii="宋体" w:hAnsi="宋体"/>
          <w:sz w:val="24"/>
          <w:szCs w:val="24"/>
        </w:rPr>
        <w:t>d</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火星</w:t>
      </w:r>
      <w:r w:rsidRPr="003A252E">
        <w:rPr>
          <w:rFonts w:ascii="宋体" w:hAnsi="宋体"/>
          <w:sz w:val="24"/>
          <w:szCs w:val="24"/>
        </w:rPr>
        <w:t xml:space="preserve">      (B) </w:t>
      </w:r>
      <w:r w:rsidRPr="003A252E">
        <w:rPr>
          <w:rFonts w:ascii="宋体" w:hAnsi="宋体" w:hint="eastAsia"/>
          <w:sz w:val="24"/>
          <w:szCs w:val="24"/>
        </w:rPr>
        <w:t>木星</w:t>
      </w:r>
      <w:r w:rsidRPr="003A252E">
        <w:rPr>
          <w:rFonts w:ascii="宋体" w:hAnsi="宋体"/>
          <w:sz w:val="24"/>
          <w:szCs w:val="24"/>
        </w:rPr>
        <w:t xml:space="preserve">        (C) </w:t>
      </w:r>
      <w:r w:rsidRPr="003A252E">
        <w:rPr>
          <w:rFonts w:ascii="宋体" w:hAnsi="宋体" w:hint="eastAsia"/>
          <w:sz w:val="24"/>
          <w:szCs w:val="24"/>
        </w:rPr>
        <w:t>金星</w:t>
      </w:r>
      <w:r w:rsidRPr="003A252E">
        <w:rPr>
          <w:rFonts w:ascii="宋体" w:hAnsi="宋体"/>
          <w:sz w:val="24"/>
          <w:szCs w:val="24"/>
        </w:rPr>
        <w:t xml:space="preserve">      </w:t>
      </w:r>
      <w:r w:rsidRPr="003A252E">
        <w:rPr>
          <w:rFonts w:ascii="宋体" w:hAnsi="宋体"/>
          <w:color w:val="FF0000"/>
          <w:sz w:val="24"/>
          <w:szCs w:val="24"/>
        </w:rPr>
        <w:t>(D)</w:t>
      </w:r>
      <w:r w:rsidRPr="003A252E">
        <w:rPr>
          <w:rFonts w:ascii="宋体" w:hAnsi="宋体" w:hint="eastAsia"/>
          <w:sz w:val="24"/>
          <w:szCs w:val="24"/>
        </w:rPr>
        <w:t>水星</w:t>
      </w:r>
    </w:p>
    <w:p w:rsidR="004D1912" w:rsidRPr="003A252E" w:rsidRDefault="004D1912" w:rsidP="003A252E">
      <w:pPr>
        <w:jc w:val="left"/>
        <w:rPr>
          <w:rFonts w:ascii="宋体"/>
          <w:sz w:val="24"/>
          <w:szCs w:val="24"/>
        </w:rPr>
      </w:pPr>
      <w:r w:rsidRPr="003A252E">
        <w:rPr>
          <w:rFonts w:ascii="宋体" w:hAnsi="宋体"/>
          <w:sz w:val="24"/>
          <w:szCs w:val="24"/>
        </w:rPr>
        <w:t>7</w:t>
      </w:r>
      <w:r w:rsidRPr="003A252E">
        <w:rPr>
          <w:rFonts w:ascii="宋体" w:hAnsi="宋体" w:hint="eastAsia"/>
          <w:sz w:val="24"/>
          <w:szCs w:val="24"/>
        </w:rPr>
        <w:t>、金星表面大气压大约是地球表面的多少倍？</w:t>
      </w:r>
      <w:r w:rsidRPr="003A252E">
        <w:rPr>
          <w:rFonts w:ascii="宋体" w:hAnsi="宋体"/>
          <w:sz w:val="24"/>
          <w:szCs w:val="24"/>
        </w:rPr>
        <w:t>d</w:t>
      </w:r>
    </w:p>
    <w:p w:rsidR="004D1912" w:rsidRPr="003A252E" w:rsidRDefault="004D1912" w:rsidP="003A252E">
      <w:pPr>
        <w:jc w:val="left"/>
        <w:rPr>
          <w:rFonts w:ascii="宋体" w:hAnsi="宋体"/>
          <w:sz w:val="24"/>
          <w:szCs w:val="24"/>
        </w:rPr>
      </w:pPr>
      <w:r w:rsidRPr="003A252E">
        <w:rPr>
          <w:rFonts w:ascii="宋体" w:hAnsi="宋体"/>
          <w:sz w:val="24"/>
          <w:szCs w:val="24"/>
        </w:rPr>
        <w:t xml:space="preserve">(A) 60      (B) 70        (C) 80     </w:t>
      </w:r>
      <w:r w:rsidRPr="003A252E">
        <w:rPr>
          <w:rFonts w:ascii="宋体" w:hAnsi="宋体"/>
          <w:color w:val="FF0000"/>
          <w:sz w:val="24"/>
          <w:szCs w:val="24"/>
        </w:rPr>
        <w:t>(D)</w:t>
      </w:r>
      <w:r w:rsidRPr="003A252E">
        <w:rPr>
          <w:rFonts w:ascii="宋体" w:hAnsi="宋体"/>
          <w:sz w:val="24"/>
          <w:szCs w:val="24"/>
        </w:rPr>
        <w:t>90</w:t>
      </w:r>
    </w:p>
    <w:p w:rsidR="004D1912" w:rsidRPr="003A252E" w:rsidRDefault="004D1912" w:rsidP="003A252E">
      <w:pPr>
        <w:jc w:val="left"/>
        <w:rPr>
          <w:rFonts w:ascii="宋体"/>
          <w:sz w:val="24"/>
          <w:szCs w:val="24"/>
        </w:rPr>
      </w:pPr>
      <w:r w:rsidRPr="003A252E">
        <w:rPr>
          <w:rFonts w:ascii="宋体" w:hAnsi="宋体"/>
          <w:sz w:val="24"/>
          <w:szCs w:val="24"/>
        </w:rPr>
        <w:t>8</w:t>
      </w:r>
      <w:r w:rsidRPr="003A252E">
        <w:rPr>
          <w:rFonts w:ascii="宋体" w:hAnsi="宋体" w:hint="eastAsia"/>
          <w:sz w:val="24"/>
          <w:szCs w:val="24"/>
        </w:rPr>
        <w:t>、大红斑是谁最早发现的？</w:t>
      </w:r>
      <w:r w:rsidRPr="003A252E">
        <w:rPr>
          <w:rFonts w:ascii="宋体" w:hAnsi="宋体"/>
          <w:sz w:val="24"/>
          <w:szCs w:val="24"/>
        </w:rPr>
        <w:t>a</w:t>
      </w:r>
    </w:p>
    <w:p w:rsidR="004D1912" w:rsidRPr="003A252E" w:rsidRDefault="004D1912" w:rsidP="003A252E">
      <w:pPr>
        <w:jc w:val="left"/>
        <w:rPr>
          <w:rFonts w:ascii="宋体"/>
          <w:sz w:val="24"/>
          <w:szCs w:val="24"/>
        </w:rPr>
      </w:pPr>
      <w:r w:rsidRPr="003A252E">
        <w:rPr>
          <w:rFonts w:ascii="宋体" w:hAnsi="宋体"/>
          <w:color w:val="FF0000"/>
          <w:sz w:val="24"/>
          <w:szCs w:val="24"/>
        </w:rPr>
        <w:t xml:space="preserve">(A) </w:t>
      </w:r>
      <w:r w:rsidRPr="003A252E">
        <w:rPr>
          <w:rFonts w:ascii="宋体" w:hAnsi="宋体" w:hint="eastAsia"/>
          <w:sz w:val="24"/>
          <w:szCs w:val="24"/>
        </w:rPr>
        <w:t>卡西尼</w:t>
      </w:r>
      <w:r w:rsidRPr="003A252E">
        <w:rPr>
          <w:rFonts w:ascii="宋体" w:hAnsi="宋体"/>
          <w:sz w:val="24"/>
          <w:szCs w:val="24"/>
        </w:rPr>
        <w:t xml:space="preserve">     (B)</w:t>
      </w:r>
      <w:r w:rsidRPr="003A252E">
        <w:rPr>
          <w:rFonts w:ascii="宋体" w:hAnsi="宋体" w:hint="eastAsia"/>
          <w:sz w:val="24"/>
          <w:szCs w:val="24"/>
        </w:rPr>
        <w:t>伽利略</w:t>
      </w:r>
      <w:r w:rsidRPr="003A252E">
        <w:rPr>
          <w:rFonts w:ascii="宋体" w:hAnsi="宋体"/>
          <w:sz w:val="24"/>
          <w:szCs w:val="24"/>
        </w:rPr>
        <w:t xml:space="preserve">         (C) </w:t>
      </w:r>
      <w:r w:rsidRPr="003A252E">
        <w:rPr>
          <w:rFonts w:ascii="宋体" w:hAnsi="宋体" w:hint="eastAsia"/>
          <w:sz w:val="24"/>
          <w:szCs w:val="24"/>
        </w:rPr>
        <w:t>惠更斯</w:t>
      </w:r>
      <w:r w:rsidRPr="003A252E">
        <w:rPr>
          <w:rFonts w:ascii="宋体" w:hAnsi="宋体"/>
          <w:sz w:val="24"/>
          <w:szCs w:val="24"/>
        </w:rPr>
        <w:t xml:space="preserve">     (D) </w:t>
      </w:r>
      <w:r w:rsidRPr="003A252E">
        <w:rPr>
          <w:rFonts w:ascii="宋体" w:hAnsi="宋体" w:hint="eastAsia"/>
          <w:sz w:val="24"/>
          <w:szCs w:val="24"/>
        </w:rPr>
        <w:t>赫歇尔</w:t>
      </w:r>
    </w:p>
    <w:p w:rsidR="004D1912" w:rsidRPr="003A252E" w:rsidRDefault="004D1912" w:rsidP="003A252E">
      <w:pPr>
        <w:jc w:val="left"/>
        <w:rPr>
          <w:rFonts w:ascii="宋体"/>
          <w:sz w:val="24"/>
          <w:szCs w:val="24"/>
        </w:rPr>
      </w:pPr>
      <w:r w:rsidRPr="003A252E">
        <w:rPr>
          <w:rFonts w:ascii="宋体" w:hAnsi="宋体"/>
          <w:sz w:val="24"/>
          <w:szCs w:val="24"/>
        </w:rPr>
        <w:t>9</w:t>
      </w:r>
      <w:r w:rsidRPr="003A252E">
        <w:rPr>
          <w:rFonts w:ascii="宋体" w:hAnsi="宋体" w:hint="eastAsia"/>
          <w:sz w:val="24"/>
          <w:szCs w:val="24"/>
        </w:rPr>
        <w:t>、每年</w:t>
      </w:r>
      <w:r w:rsidRPr="003A252E">
        <w:rPr>
          <w:rFonts w:ascii="宋体" w:hAnsi="宋体"/>
          <w:sz w:val="24"/>
          <w:szCs w:val="24"/>
        </w:rPr>
        <w:t>12</w:t>
      </w:r>
      <w:r w:rsidRPr="003A252E">
        <w:rPr>
          <w:rFonts w:ascii="宋体" w:hAnsi="宋体" w:hint="eastAsia"/>
          <w:sz w:val="24"/>
          <w:szCs w:val="24"/>
        </w:rPr>
        <w:t>月份的双子座流星雨号称北半球全年四大流星雨之一。该流星雨极大时可达每小时</w:t>
      </w:r>
      <w:r w:rsidRPr="003A252E">
        <w:rPr>
          <w:rFonts w:ascii="宋体" w:hAnsi="宋体"/>
          <w:sz w:val="24"/>
          <w:szCs w:val="24"/>
        </w:rPr>
        <w:t>100</w:t>
      </w:r>
      <w:r w:rsidRPr="003A252E">
        <w:rPr>
          <w:rFonts w:ascii="宋体" w:hAnsi="宋体" w:hint="eastAsia"/>
          <w:sz w:val="24"/>
          <w:szCs w:val="24"/>
        </w:rPr>
        <w:t>以上，堪称每年必看天象。假象一下，今年</w:t>
      </w:r>
      <w:r w:rsidRPr="003A252E">
        <w:rPr>
          <w:rFonts w:ascii="宋体" w:hAnsi="宋体"/>
          <w:sz w:val="24"/>
          <w:szCs w:val="24"/>
        </w:rPr>
        <w:t>12</w:t>
      </w:r>
      <w:r w:rsidRPr="003A252E">
        <w:rPr>
          <w:rFonts w:ascii="宋体" w:hAnsi="宋体" w:hint="eastAsia"/>
          <w:sz w:val="24"/>
          <w:szCs w:val="24"/>
        </w:rPr>
        <w:t>月</w:t>
      </w:r>
      <w:r w:rsidRPr="003A252E">
        <w:rPr>
          <w:rFonts w:ascii="宋体" w:hAnsi="宋体"/>
          <w:sz w:val="24"/>
          <w:szCs w:val="24"/>
        </w:rPr>
        <w:t>17</w:t>
      </w:r>
      <w:r w:rsidRPr="003A252E">
        <w:rPr>
          <w:rFonts w:ascii="宋体" w:hAnsi="宋体" w:hint="eastAsia"/>
          <w:sz w:val="24"/>
          <w:szCs w:val="24"/>
        </w:rPr>
        <w:t>号晚上你在野外和他</w:t>
      </w:r>
      <w:r w:rsidRPr="003A252E">
        <w:rPr>
          <w:rFonts w:ascii="宋体" w:hAnsi="宋体"/>
          <w:sz w:val="24"/>
          <w:szCs w:val="24"/>
        </w:rPr>
        <w:t>/</w:t>
      </w:r>
      <w:r w:rsidRPr="003A252E">
        <w:rPr>
          <w:rFonts w:ascii="宋体" w:hAnsi="宋体" w:hint="eastAsia"/>
          <w:sz w:val="24"/>
          <w:szCs w:val="24"/>
        </w:rPr>
        <w:t>她</w:t>
      </w:r>
      <w:r w:rsidRPr="003A252E">
        <w:rPr>
          <w:rFonts w:ascii="宋体" w:hAnsi="宋体"/>
          <w:sz w:val="24"/>
          <w:szCs w:val="24"/>
        </w:rPr>
        <w:t>/</w:t>
      </w:r>
      <w:r w:rsidRPr="003A252E">
        <w:rPr>
          <w:rFonts w:ascii="宋体" w:hAnsi="宋体" w:hint="eastAsia"/>
          <w:sz w:val="24"/>
          <w:szCs w:val="24"/>
        </w:rPr>
        <w:t>它一起欣赏流星雨。此时，他</w:t>
      </w:r>
      <w:r w:rsidRPr="003A252E">
        <w:rPr>
          <w:rFonts w:ascii="宋体" w:hAnsi="宋体"/>
          <w:sz w:val="24"/>
          <w:szCs w:val="24"/>
        </w:rPr>
        <w:t>/</w:t>
      </w:r>
      <w:r w:rsidRPr="003A252E">
        <w:rPr>
          <w:rFonts w:ascii="宋体" w:hAnsi="宋体" w:hint="eastAsia"/>
          <w:sz w:val="24"/>
          <w:szCs w:val="24"/>
        </w:rPr>
        <w:t>她</w:t>
      </w:r>
      <w:r w:rsidRPr="003A252E">
        <w:rPr>
          <w:rFonts w:ascii="宋体" w:hAnsi="宋体"/>
          <w:sz w:val="24"/>
          <w:szCs w:val="24"/>
        </w:rPr>
        <w:t>/</w:t>
      </w:r>
      <w:r w:rsidRPr="003A252E">
        <w:rPr>
          <w:rFonts w:ascii="宋体" w:hAnsi="宋体" w:hint="eastAsia"/>
          <w:sz w:val="24"/>
          <w:szCs w:val="24"/>
        </w:rPr>
        <w:t>它向你说了这么一句话：如果今晚上你看到的流星雨比我多，我就满足你一个愿望……请问，为了能够尽可能多的看到流星雨，你应该：（）</w:t>
      </w:r>
      <w:r w:rsidRPr="003A252E">
        <w:rPr>
          <w:rFonts w:ascii="宋体" w:hAnsi="宋体"/>
          <w:sz w:val="24"/>
          <w:szCs w:val="24"/>
        </w:rPr>
        <w:t>a</w:t>
      </w:r>
    </w:p>
    <w:p w:rsidR="004D1912" w:rsidRPr="003A252E" w:rsidRDefault="004D1912" w:rsidP="003A252E">
      <w:pPr>
        <w:jc w:val="left"/>
        <w:rPr>
          <w:rFonts w:ascii="宋体" w:hAnsi="宋体"/>
          <w:sz w:val="24"/>
          <w:szCs w:val="24"/>
        </w:rPr>
      </w:pPr>
      <w:r w:rsidRPr="003A252E">
        <w:rPr>
          <w:rFonts w:ascii="宋体" w:hAnsi="宋体"/>
          <w:color w:val="FF0000"/>
          <w:sz w:val="24"/>
          <w:szCs w:val="24"/>
        </w:rPr>
        <w:t>(A)</w:t>
      </w:r>
      <w:r w:rsidRPr="003A252E">
        <w:rPr>
          <w:rFonts w:ascii="宋体" w:hAnsi="宋体" w:hint="eastAsia"/>
          <w:sz w:val="24"/>
          <w:szCs w:val="24"/>
        </w:rPr>
        <w:t>平躺在地上，眼睛四处瞄天空的各个区域。</w:t>
      </w:r>
      <w:r w:rsidRPr="003A252E">
        <w:rPr>
          <w:rFonts w:ascii="宋体" w:hAnsi="宋体"/>
          <w:sz w:val="24"/>
          <w:szCs w:val="24"/>
        </w:rPr>
        <w:t xml:space="preserve"> </w:t>
      </w:r>
    </w:p>
    <w:p w:rsidR="004D1912" w:rsidRPr="003A252E" w:rsidRDefault="004D1912" w:rsidP="003A252E">
      <w:pPr>
        <w:jc w:val="left"/>
        <w:rPr>
          <w:rFonts w:ascii="宋体"/>
          <w:sz w:val="24"/>
          <w:szCs w:val="24"/>
        </w:rPr>
      </w:pPr>
      <w:r w:rsidRPr="003A252E">
        <w:rPr>
          <w:rFonts w:ascii="宋体" w:hAnsi="宋体"/>
          <w:sz w:val="24"/>
          <w:szCs w:val="24"/>
        </w:rPr>
        <w:t>(B)</w:t>
      </w:r>
      <w:r w:rsidRPr="003A252E">
        <w:rPr>
          <w:rFonts w:ascii="宋体" w:hAnsi="宋体" w:hint="eastAsia"/>
          <w:sz w:val="24"/>
          <w:szCs w:val="24"/>
        </w:rPr>
        <w:t>站立仰头。</w:t>
      </w:r>
    </w:p>
    <w:p w:rsidR="004D1912" w:rsidRPr="003A252E" w:rsidRDefault="004D1912" w:rsidP="003A252E">
      <w:pPr>
        <w:jc w:val="left"/>
        <w:rPr>
          <w:rFonts w:ascii="宋体"/>
          <w:sz w:val="24"/>
          <w:szCs w:val="24"/>
        </w:rPr>
      </w:pPr>
      <w:r w:rsidRPr="003A252E">
        <w:rPr>
          <w:rFonts w:ascii="宋体" w:hAnsi="宋体"/>
          <w:sz w:val="24"/>
          <w:szCs w:val="24"/>
        </w:rPr>
        <w:t>(C)</w:t>
      </w:r>
      <w:r w:rsidRPr="003A252E">
        <w:rPr>
          <w:rFonts w:ascii="宋体" w:hAnsi="宋体" w:hint="eastAsia"/>
          <w:sz w:val="24"/>
          <w:szCs w:val="24"/>
        </w:rPr>
        <w:t>拿一个天文望远镜，以便能看到更多较暗的流星雨。</w:t>
      </w:r>
    </w:p>
    <w:p w:rsidR="004D1912" w:rsidRPr="003A252E" w:rsidRDefault="004D1912" w:rsidP="003A252E">
      <w:pPr>
        <w:jc w:val="left"/>
        <w:rPr>
          <w:rFonts w:ascii="宋体"/>
          <w:sz w:val="24"/>
          <w:szCs w:val="24"/>
        </w:rPr>
      </w:pPr>
      <w:r w:rsidRPr="003A252E">
        <w:rPr>
          <w:rFonts w:ascii="宋体" w:hAnsi="宋体"/>
          <w:sz w:val="24"/>
          <w:szCs w:val="24"/>
        </w:rPr>
        <w:t>(D)</w:t>
      </w:r>
      <w:r w:rsidRPr="003A252E">
        <w:rPr>
          <w:rFonts w:ascii="宋体" w:hAnsi="宋体" w:hint="eastAsia"/>
          <w:sz w:val="24"/>
          <w:szCs w:val="24"/>
        </w:rPr>
        <w:t>躺在躺椅上，眼睛盯着双子座的方向。</w:t>
      </w:r>
    </w:p>
    <w:p w:rsidR="004D1912" w:rsidRPr="003A252E" w:rsidRDefault="004D1912" w:rsidP="003A252E">
      <w:pPr>
        <w:jc w:val="left"/>
        <w:rPr>
          <w:rFonts w:ascii="宋体"/>
          <w:sz w:val="24"/>
          <w:szCs w:val="24"/>
        </w:rPr>
      </w:pPr>
      <w:r w:rsidRPr="003A252E">
        <w:rPr>
          <w:rFonts w:ascii="宋体" w:hAnsi="宋体"/>
          <w:sz w:val="24"/>
          <w:szCs w:val="24"/>
        </w:rPr>
        <w:t>10</w:t>
      </w:r>
      <w:r w:rsidRPr="003A252E">
        <w:rPr>
          <w:rFonts w:ascii="宋体" w:hAnsi="宋体" w:hint="eastAsia"/>
          <w:sz w:val="24"/>
          <w:szCs w:val="24"/>
        </w:rPr>
        <w:t>嫦娥二号已经顺利升天了，爱做梦的你也想升天……打算着往柯伊伯带（冥王星及其以外的部分区域）逛逛。但我们得时刻保持着警惕心，毕竟这么遥远的地危险时刻存在着。请问，从地球飞往柯伊伯带的过程中，最危险的时刻是？</w:t>
      </w:r>
      <w:r w:rsidRPr="003A252E">
        <w:rPr>
          <w:rFonts w:ascii="宋体" w:hAnsi="宋体"/>
          <w:sz w:val="24"/>
          <w:szCs w:val="24"/>
        </w:rPr>
        <w:t>a</w:t>
      </w:r>
    </w:p>
    <w:p w:rsidR="004D1912" w:rsidRPr="003A252E" w:rsidRDefault="004D1912" w:rsidP="003A252E">
      <w:pPr>
        <w:jc w:val="left"/>
        <w:rPr>
          <w:rFonts w:ascii="宋体" w:hAnsi="宋体"/>
          <w:sz w:val="24"/>
          <w:szCs w:val="24"/>
        </w:rPr>
      </w:pPr>
      <w:r w:rsidRPr="003A252E">
        <w:rPr>
          <w:rFonts w:ascii="宋体" w:hAnsi="宋体"/>
          <w:color w:val="FF0000"/>
          <w:sz w:val="24"/>
          <w:szCs w:val="24"/>
        </w:rPr>
        <w:t>(A)</w:t>
      </w:r>
      <w:r w:rsidRPr="003A252E">
        <w:rPr>
          <w:rFonts w:ascii="宋体" w:hAnsi="宋体"/>
          <w:sz w:val="24"/>
          <w:szCs w:val="24"/>
        </w:rPr>
        <w:t xml:space="preserve"> </w:t>
      </w:r>
      <w:r w:rsidRPr="003A252E">
        <w:rPr>
          <w:rFonts w:ascii="宋体" w:hAnsi="宋体" w:hint="eastAsia"/>
          <w:sz w:val="24"/>
          <w:szCs w:val="24"/>
        </w:rPr>
        <w:t>飞船起飞时</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 xml:space="preserve">(B) </w:t>
      </w:r>
      <w:r w:rsidRPr="003A252E">
        <w:rPr>
          <w:rFonts w:ascii="宋体" w:hAnsi="宋体" w:hint="eastAsia"/>
          <w:sz w:val="24"/>
          <w:szCs w:val="24"/>
        </w:rPr>
        <w:t>穿越火星与木星之间时，因为这是小行星带，冷不丁就会撞车。</w:t>
      </w:r>
      <w:r w:rsidRPr="003A252E">
        <w:rPr>
          <w:rFonts w:ascii="宋体" w:hAnsi="宋体"/>
          <w:sz w:val="24"/>
          <w:szCs w:val="24"/>
        </w:rPr>
        <w:t xml:space="preserve">        </w:t>
      </w:r>
    </w:p>
    <w:p w:rsidR="004D1912" w:rsidRPr="003A252E" w:rsidRDefault="004D1912" w:rsidP="003A252E">
      <w:pPr>
        <w:jc w:val="left"/>
        <w:rPr>
          <w:rFonts w:ascii="宋体"/>
          <w:sz w:val="24"/>
          <w:szCs w:val="24"/>
        </w:rPr>
      </w:pPr>
      <w:r w:rsidRPr="003A252E">
        <w:rPr>
          <w:rFonts w:ascii="宋体" w:hAnsi="宋体"/>
          <w:sz w:val="24"/>
          <w:szCs w:val="24"/>
        </w:rPr>
        <w:t>(C)</w:t>
      </w:r>
      <w:r w:rsidRPr="003A252E">
        <w:rPr>
          <w:rFonts w:ascii="宋体" w:hAnsi="宋体" w:hint="eastAsia"/>
          <w:sz w:val="24"/>
          <w:szCs w:val="24"/>
        </w:rPr>
        <w:t>飞越木星时，木星是太阳系最大的行星，其强大的引力会使飞船变向而带来巨大的危险。</w:t>
      </w:r>
      <w:r w:rsidRPr="003A252E">
        <w:rPr>
          <w:rFonts w:ascii="宋体" w:hAnsi="宋体"/>
          <w:sz w:val="24"/>
          <w:szCs w:val="24"/>
        </w:rPr>
        <w:t xml:space="preserve">      (D) </w:t>
      </w:r>
      <w:r w:rsidRPr="003A252E">
        <w:rPr>
          <w:rFonts w:ascii="宋体" w:hAnsi="宋体" w:hint="eastAsia"/>
          <w:sz w:val="24"/>
          <w:szCs w:val="24"/>
        </w:rPr>
        <w:t>飞过海王星以后，即快到达柯伊伯带时，因为这里离太阳太远，温度太低，使飞船容易发生故障。</w:t>
      </w:r>
    </w:p>
    <w:p w:rsidR="004D1912" w:rsidRPr="003A252E" w:rsidRDefault="004D1912" w:rsidP="003A252E">
      <w:pPr>
        <w:jc w:val="left"/>
        <w:rPr>
          <w:rFonts w:ascii="宋体" w:cs="宋体"/>
          <w:color w:val="000000"/>
          <w:kern w:val="0"/>
          <w:sz w:val="24"/>
          <w:szCs w:val="24"/>
        </w:rPr>
      </w:pPr>
      <w:r w:rsidRPr="003A252E">
        <w:rPr>
          <w:rFonts w:ascii="宋体" w:hAnsi="宋体" w:cs="宋体"/>
          <w:color w:val="000000"/>
          <w:kern w:val="0"/>
          <w:sz w:val="24"/>
          <w:szCs w:val="24"/>
        </w:rPr>
        <w:t>11,</w:t>
      </w:r>
      <w:r w:rsidRPr="003A252E">
        <w:rPr>
          <w:rFonts w:ascii="宋体" w:hAnsi="宋体" w:cs="宋体" w:hint="eastAsia"/>
          <w:color w:val="000000"/>
          <w:kern w:val="0"/>
          <w:sz w:val="24"/>
          <w:szCs w:val="24"/>
        </w:rPr>
        <w:t>世界杯足球赛表现优异的国家有：巴西、土耳其、韩国、德国与塞内加尔等国。大家除了欣赏球员们精湛的球技外，也来关心这些国家的人口问题。五个国家中，人口最多的是：（</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C</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、韩国</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、土耳其</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、巴西</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、德国</w:t>
      </w:r>
      <w:r w:rsidRPr="003A252E">
        <w:rPr>
          <w:rFonts w:ascii="宋体" w:hAnsi="宋体" w:cs="宋体"/>
          <w:color w:val="000000"/>
          <w:kern w:val="0"/>
          <w:sz w:val="24"/>
          <w:szCs w:val="24"/>
        </w:rPr>
        <w:t xml:space="preserve">    E</w:t>
      </w:r>
      <w:r w:rsidRPr="003A252E">
        <w:rPr>
          <w:rFonts w:ascii="宋体" w:hAnsi="宋体" w:cs="宋体" w:hint="eastAsia"/>
          <w:color w:val="000000"/>
          <w:kern w:val="0"/>
          <w:sz w:val="24"/>
          <w:szCs w:val="24"/>
        </w:rPr>
        <w:t>、塞内加尔</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12</w:t>
      </w:r>
      <w:r w:rsidRPr="003A252E">
        <w:rPr>
          <w:rFonts w:ascii="宋体" w:hAnsi="宋体" w:cs="宋体" w:hint="eastAsia"/>
          <w:color w:val="000000"/>
          <w:kern w:val="0"/>
          <w:sz w:val="24"/>
          <w:szCs w:val="24"/>
        </w:rPr>
        <w:t>、有关尼罗河、阿姆河、印度河的下列说法，正确的是：（</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C</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、都是外流河</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、都流经热带沙漠地区</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、都是沿岸地区，重要的灌溉水源</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、都是古代文明的摇篮</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13</w:t>
      </w:r>
      <w:r w:rsidRPr="003A252E">
        <w:rPr>
          <w:rFonts w:ascii="宋体" w:hAnsi="宋体" w:cs="宋体" w:hint="eastAsia"/>
          <w:color w:val="000000"/>
          <w:kern w:val="0"/>
          <w:sz w:val="24"/>
          <w:szCs w:val="24"/>
        </w:rPr>
        <w:t>、中亚、西亚和北非比较，下列说法不正确的是：（</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B</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、居民大多信仰伊斯兰教</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、居民都以阿拉伯人为主</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、石油是三地重要的矿产</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、农业主要为畜牧业和灌溉农业</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14</w:t>
      </w:r>
      <w:r w:rsidRPr="003A252E">
        <w:rPr>
          <w:rFonts w:ascii="宋体" w:hAnsi="宋体" w:cs="宋体" w:hint="eastAsia"/>
          <w:color w:val="000000"/>
          <w:kern w:val="0"/>
          <w:sz w:val="24"/>
          <w:szCs w:val="24"/>
        </w:rPr>
        <w:t>、巴西人最喜爱的一种舞蹈是：（</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B</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、华尔兹</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、桑巴</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、探戈</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、踢踏</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15</w:t>
      </w:r>
      <w:r w:rsidRPr="003A252E">
        <w:rPr>
          <w:rFonts w:ascii="宋体" w:hAnsi="宋体" w:cs="宋体" w:hint="eastAsia"/>
          <w:color w:val="000000"/>
          <w:kern w:val="0"/>
          <w:sz w:val="24"/>
          <w:szCs w:val="24"/>
        </w:rPr>
        <w:t>、地跨两大洲，首都在西半球的是：（</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C</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、埃及</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、俄罗斯</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、美国</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、土耳其</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16</w:t>
      </w:r>
      <w:r w:rsidRPr="003A252E">
        <w:rPr>
          <w:rFonts w:ascii="宋体" w:hAnsi="宋体" w:cs="宋体" w:hint="eastAsia"/>
          <w:color w:val="000000"/>
          <w:kern w:val="0"/>
          <w:sz w:val="24"/>
          <w:szCs w:val="24"/>
        </w:rPr>
        <w:t>、公众参与是实现可持续发展的一个重要方面，下面的公众行为符合可持续发展思想的是：（</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A</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①使用公共交通工具</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②追求计算机的更新换代</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③垃圾分类回收利用</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④农田灌溉采用大水漫灌</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⑤自备篮子买菜</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、①③⑤</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、②③⑤</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、③④⑤</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、②③④</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17</w:t>
      </w:r>
      <w:r w:rsidRPr="003A252E">
        <w:rPr>
          <w:rFonts w:ascii="宋体" w:hAnsi="宋体" w:cs="宋体" w:hint="eastAsia"/>
          <w:color w:val="000000"/>
          <w:kern w:val="0"/>
          <w:sz w:val="24"/>
          <w:szCs w:val="24"/>
        </w:rPr>
        <w:t>、“地球村经济”是指：（</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B</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、世界各国经济的差距日益缩小</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、经济领域的联系日益紧密</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、世界经济规模正日益缩小</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、国际经济新秩序已建成，各国贸易平等互利</w:t>
      </w:r>
    </w:p>
    <w:p w:rsidR="004D1912" w:rsidRPr="003A252E" w:rsidRDefault="004D1912" w:rsidP="003A252E">
      <w:pPr>
        <w:jc w:val="left"/>
        <w:rPr>
          <w:rFonts w:ascii="宋体"/>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18</w:t>
      </w:r>
      <w:r w:rsidRPr="003A252E">
        <w:rPr>
          <w:rFonts w:ascii="宋体" w:hAnsi="宋体" w:cs="宋体" w:hint="eastAsia"/>
          <w:color w:val="000000"/>
          <w:kern w:val="0"/>
          <w:sz w:val="24"/>
          <w:szCs w:val="24"/>
        </w:rPr>
        <w:t>、全球第一部国家级的《</w:t>
      </w:r>
      <w:r w:rsidRPr="003A252E">
        <w:rPr>
          <w:rFonts w:ascii="宋体" w:hAnsi="宋体" w:cs="宋体"/>
          <w:color w:val="000000"/>
          <w:kern w:val="0"/>
          <w:sz w:val="24"/>
          <w:szCs w:val="24"/>
        </w:rPr>
        <w:t>21</w:t>
      </w:r>
      <w:r w:rsidRPr="003A252E">
        <w:rPr>
          <w:rFonts w:ascii="宋体" w:hAnsi="宋体" w:cs="宋体" w:hint="eastAsia"/>
          <w:color w:val="000000"/>
          <w:kern w:val="0"/>
          <w:sz w:val="24"/>
          <w:szCs w:val="24"/>
        </w:rPr>
        <w:t>世纪议程》诞生于：（</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D</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、美国</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、巴西</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、日本</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、中国</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19</w:t>
      </w:r>
      <w:r w:rsidRPr="003A252E">
        <w:rPr>
          <w:rFonts w:ascii="宋体" w:hAnsi="宋体" w:cs="宋体" w:hint="eastAsia"/>
          <w:color w:val="000000"/>
          <w:kern w:val="0"/>
          <w:sz w:val="24"/>
          <w:szCs w:val="24"/>
        </w:rPr>
        <w:t>、英国有何优越的地理位置助其发展为自</w:t>
      </w:r>
      <w:r w:rsidRPr="003A252E">
        <w:rPr>
          <w:rFonts w:ascii="宋体" w:hAnsi="宋体" w:cs="宋体"/>
          <w:color w:val="000000"/>
          <w:kern w:val="0"/>
          <w:sz w:val="24"/>
          <w:szCs w:val="24"/>
        </w:rPr>
        <w:t>17</w:t>
      </w:r>
      <w:r w:rsidRPr="003A252E">
        <w:rPr>
          <w:rFonts w:ascii="宋体" w:hAnsi="宋体" w:cs="宋体" w:hint="eastAsia"/>
          <w:color w:val="000000"/>
          <w:kern w:val="0"/>
          <w:sz w:val="24"/>
          <w:szCs w:val="24"/>
        </w:rPr>
        <w:t>世纪至</w:t>
      </w:r>
      <w:r w:rsidRPr="003A252E">
        <w:rPr>
          <w:rFonts w:ascii="宋体" w:hAnsi="宋体" w:cs="宋体"/>
          <w:color w:val="000000"/>
          <w:kern w:val="0"/>
          <w:sz w:val="24"/>
          <w:szCs w:val="24"/>
        </w:rPr>
        <w:t>19</w:t>
      </w:r>
      <w:r w:rsidRPr="003A252E">
        <w:rPr>
          <w:rFonts w:ascii="宋体" w:hAnsi="宋体" w:cs="宋体" w:hint="eastAsia"/>
          <w:color w:val="000000"/>
          <w:kern w:val="0"/>
          <w:sz w:val="24"/>
          <w:szCs w:val="24"/>
        </w:rPr>
        <w:t>世纪世界的经济强国</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B</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、地处地中海文明中心</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、位于西欧海外可攻守自如</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、蕴藏丰富的石油资源</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、居世界最繁忙的空运枢纽</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20</w:t>
      </w:r>
      <w:r w:rsidRPr="003A252E">
        <w:rPr>
          <w:rFonts w:ascii="宋体" w:hAnsi="宋体" w:cs="宋体" w:hint="eastAsia"/>
          <w:color w:val="000000"/>
          <w:kern w:val="0"/>
          <w:sz w:val="24"/>
          <w:szCs w:val="24"/>
        </w:rPr>
        <w:t>、在下列东欧诸国中，哪一国家地势低平，四周多强邻，因而在过去两百多年中，疆界多变，并屡遭瓜分</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D</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、奥地利</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、捷克</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、匈牙利</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、波兰</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21</w:t>
      </w:r>
      <w:r w:rsidRPr="003A252E">
        <w:rPr>
          <w:rFonts w:ascii="宋体" w:hAnsi="宋体" w:cs="宋体" w:hint="eastAsia"/>
          <w:color w:val="000000"/>
          <w:kern w:val="0"/>
          <w:sz w:val="24"/>
          <w:szCs w:val="24"/>
        </w:rPr>
        <w:t>、中东哪一城市是三个宗教的圣地</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D</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、伊斯坦布尔</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、大马士革</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、拿撒勒</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、耶路撒冷</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22</w:t>
      </w:r>
      <w:r w:rsidRPr="003A252E">
        <w:rPr>
          <w:rFonts w:ascii="宋体" w:hAnsi="宋体" w:cs="宋体" w:hint="eastAsia"/>
          <w:color w:val="000000"/>
          <w:kern w:val="0"/>
          <w:sz w:val="24"/>
          <w:szCs w:val="24"/>
        </w:rPr>
        <w:t>、俄罗斯的斯大林格勒更名为：（</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A</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、伏尔加格勒</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、列宁格勒</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、戈尔巴乔夫格勒</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、明斯克</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23</w:t>
      </w:r>
      <w:r w:rsidRPr="003A252E">
        <w:rPr>
          <w:rFonts w:ascii="宋体" w:hAnsi="宋体" w:cs="宋体" w:hint="eastAsia"/>
          <w:color w:val="000000"/>
          <w:kern w:val="0"/>
          <w:sz w:val="24"/>
          <w:szCs w:val="24"/>
        </w:rPr>
        <w:t>、位于西非尖端的最主要港口达喀尔是哪一个国家的首都：（</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A</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、塞内加尔</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、象牙海岸</w:t>
      </w:r>
      <w:r w:rsidRPr="003A252E">
        <w:rPr>
          <w:rFonts w:ascii="宋体" w:hAnsi="宋体" w:cs="宋体"/>
          <w:color w:val="000000"/>
          <w:kern w:val="0"/>
          <w:sz w:val="24"/>
          <w:szCs w:val="24"/>
        </w:rPr>
        <w:t>(</w:t>
      </w:r>
      <w:r w:rsidRPr="003A252E">
        <w:rPr>
          <w:rFonts w:ascii="宋体" w:hAnsi="宋体" w:cs="宋体" w:hint="eastAsia"/>
          <w:color w:val="000000"/>
          <w:kern w:val="0"/>
          <w:sz w:val="24"/>
          <w:szCs w:val="24"/>
        </w:rPr>
        <w:t>科特迪瓦</w:t>
      </w:r>
      <w:r w:rsidRPr="003A252E">
        <w:rPr>
          <w:rFonts w:ascii="宋体" w:hAnsi="宋体" w:cs="宋体"/>
          <w:color w:val="000000"/>
          <w:kern w:val="0"/>
          <w:sz w:val="24"/>
          <w:szCs w:val="24"/>
        </w:rPr>
        <w:t>)    C</w:t>
      </w:r>
      <w:r w:rsidRPr="003A252E">
        <w:rPr>
          <w:rFonts w:ascii="宋体" w:hAnsi="宋体" w:cs="宋体" w:hint="eastAsia"/>
          <w:color w:val="000000"/>
          <w:kern w:val="0"/>
          <w:sz w:val="24"/>
          <w:szCs w:val="24"/>
        </w:rPr>
        <w:t>、塞拉利昂</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、毛里塔尼亚</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24</w:t>
      </w:r>
      <w:r w:rsidRPr="003A252E">
        <w:rPr>
          <w:rFonts w:ascii="宋体" w:hAnsi="宋体" w:cs="宋体" w:hint="eastAsia"/>
          <w:color w:val="000000"/>
          <w:kern w:val="0"/>
          <w:sz w:val="24"/>
          <w:szCs w:val="24"/>
        </w:rPr>
        <w:t>、地中海气候区的雨季通常在：（</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D</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、春季</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、夏季</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、秋季</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、冬季</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25</w:t>
      </w:r>
      <w:r w:rsidRPr="003A252E">
        <w:rPr>
          <w:rFonts w:ascii="宋体" w:hAnsi="宋体" w:cs="宋体" w:hint="eastAsia"/>
          <w:color w:val="000000"/>
          <w:kern w:val="0"/>
          <w:sz w:val="24"/>
          <w:szCs w:val="24"/>
        </w:rPr>
        <w:t>、</w:t>
      </w:r>
      <w:r w:rsidRPr="003A252E">
        <w:rPr>
          <w:rFonts w:ascii="宋体" w:hAnsi="宋体" w:cs="宋体"/>
          <w:color w:val="000000"/>
          <w:kern w:val="0"/>
          <w:sz w:val="24"/>
          <w:szCs w:val="24"/>
        </w:rPr>
        <w:t>2002</w:t>
      </w:r>
      <w:r w:rsidRPr="003A252E">
        <w:rPr>
          <w:rFonts w:ascii="宋体" w:hAnsi="宋体" w:cs="宋体" w:hint="eastAsia"/>
          <w:color w:val="000000"/>
          <w:kern w:val="0"/>
          <w:sz w:val="24"/>
          <w:szCs w:val="24"/>
        </w:rPr>
        <w:t>年</w:t>
      </w:r>
      <w:r w:rsidRPr="003A252E">
        <w:rPr>
          <w:rFonts w:ascii="宋体" w:hAnsi="宋体" w:cs="宋体"/>
          <w:color w:val="000000"/>
          <w:kern w:val="0"/>
          <w:sz w:val="24"/>
          <w:szCs w:val="24"/>
        </w:rPr>
        <w:t>5</w:t>
      </w:r>
      <w:r w:rsidRPr="003A252E">
        <w:rPr>
          <w:rFonts w:ascii="宋体" w:hAnsi="宋体" w:cs="宋体" w:hint="eastAsia"/>
          <w:color w:val="000000"/>
          <w:kern w:val="0"/>
          <w:sz w:val="24"/>
          <w:szCs w:val="24"/>
        </w:rPr>
        <w:t>月</w:t>
      </w:r>
      <w:r w:rsidRPr="003A252E">
        <w:rPr>
          <w:rFonts w:ascii="宋体" w:hAnsi="宋体" w:cs="宋体"/>
          <w:color w:val="000000"/>
          <w:kern w:val="0"/>
          <w:sz w:val="24"/>
          <w:szCs w:val="24"/>
        </w:rPr>
        <w:t>20</w:t>
      </w:r>
      <w:r w:rsidRPr="003A252E">
        <w:rPr>
          <w:rFonts w:ascii="宋体" w:hAnsi="宋体" w:cs="宋体" w:hint="eastAsia"/>
          <w:color w:val="000000"/>
          <w:kern w:val="0"/>
          <w:sz w:val="24"/>
          <w:szCs w:val="24"/>
        </w:rPr>
        <w:t>日宣布独立的东帝汶民主共和国位于：（</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B</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、琉球群岛</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、马来群岛</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、西印度群岛</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、阿留申群岛</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26</w:t>
      </w:r>
      <w:r w:rsidRPr="003A252E">
        <w:rPr>
          <w:rFonts w:ascii="宋体" w:hAnsi="宋体" w:cs="宋体" w:hint="eastAsia"/>
          <w:color w:val="000000"/>
          <w:kern w:val="0"/>
          <w:sz w:val="24"/>
          <w:szCs w:val="24"/>
        </w:rPr>
        <w:t>、钓鱼岛从何时开始就明确为我国的领土</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A</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、明朝</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、唐朝</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巴元朝</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、宋朝</w:t>
      </w:r>
    </w:p>
    <w:p w:rsidR="004D1912" w:rsidRPr="003A252E" w:rsidRDefault="004D1912" w:rsidP="003A252E">
      <w:pPr>
        <w:ind w:firstLineChars="200" w:firstLine="31680"/>
        <w:jc w:val="left"/>
        <w:rPr>
          <w:rFonts w:ascii="宋体"/>
          <w:sz w:val="24"/>
          <w:szCs w:val="24"/>
        </w:rPr>
      </w:pPr>
      <w:r w:rsidRPr="003A252E">
        <w:rPr>
          <w:rFonts w:ascii="宋体" w:hAnsi="宋体" w:hint="eastAsia"/>
          <w:sz w:val="24"/>
          <w:szCs w:val="24"/>
        </w:rPr>
        <w:t>土地利用呈垂直变化，在</w:t>
      </w:r>
      <w:r w:rsidRPr="003A252E">
        <w:rPr>
          <w:rFonts w:ascii="宋体" w:hAnsi="宋体"/>
          <w:sz w:val="24"/>
          <w:szCs w:val="24"/>
        </w:rPr>
        <w:t>2000m</w:t>
      </w:r>
      <w:r w:rsidRPr="003A252E">
        <w:rPr>
          <w:rFonts w:ascii="宋体" w:hAnsi="宋体" w:hint="eastAsia"/>
          <w:sz w:val="24"/>
          <w:szCs w:val="24"/>
        </w:rPr>
        <w:t>以下的坡地和河谷平原，栽种的作物以咖啡、可可、甘蔗、香蕉为主；</w:t>
      </w:r>
      <w:r w:rsidRPr="003A252E">
        <w:rPr>
          <w:rFonts w:ascii="宋体" w:hAnsi="宋体"/>
          <w:sz w:val="24"/>
          <w:szCs w:val="24"/>
        </w:rPr>
        <w:t>2000m</w:t>
      </w:r>
      <w:r w:rsidRPr="003A252E">
        <w:rPr>
          <w:rFonts w:ascii="宋体" w:hAnsi="宋体" w:hint="eastAsia"/>
          <w:sz w:val="24"/>
          <w:szCs w:val="24"/>
        </w:rPr>
        <w:t>至</w:t>
      </w:r>
      <w:r w:rsidRPr="003A252E">
        <w:rPr>
          <w:rFonts w:ascii="宋体" w:hAnsi="宋体"/>
          <w:sz w:val="24"/>
          <w:szCs w:val="24"/>
        </w:rPr>
        <w:t>4000m</w:t>
      </w:r>
      <w:r w:rsidRPr="003A252E">
        <w:rPr>
          <w:rFonts w:ascii="宋体" w:hAnsi="宋体" w:hint="eastAsia"/>
          <w:sz w:val="24"/>
          <w:szCs w:val="24"/>
        </w:rPr>
        <w:t>左右的地带，多种植玉米、小麦、大麦和马铃薯，年可两获；高度更大的山地和高原，则为寒带草原和终年积雪之地，草原用以畜牧。”以上是某某地区农业景观的描述。据此回答</w:t>
      </w:r>
      <w:r w:rsidRPr="003A252E">
        <w:rPr>
          <w:rFonts w:ascii="宋体" w:hAnsi="宋体"/>
          <w:sz w:val="24"/>
          <w:szCs w:val="24"/>
        </w:rPr>
        <w:t>48-50</w:t>
      </w:r>
      <w:r w:rsidRPr="003A252E">
        <w:rPr>
          <w:rFonts w:ascii="宋体" w:hAnsi="宋体" w:hint="eastAsia"/>
          <w:sz w:val="24"/>
          <w:szCs w:val="24"/>
        </w:rPr>
        <w:t>题。</w:t>
      </w:r>
    </w:p>
    <w:p w:rsidR="004D1912" w:rsidRPr="003A252E" w:rsidRDefault="004D1912" w:rsidP="003A252E">
      <w:pPr>
        <w:ind w:firstLineChars="200" w:firstLine="31680"/>
        <w:jc w:val="left"/>
        <w:rPr>
          <w:rFonts w:ascii="宋体"/>
          <w:sz w:val="24"/>
          <w:szCs w:val="24"/>
        </w:rPr>
      </w:pPr>
      <w:r w:rsidRPr="003A252E">
        <w:rPr>
          <w:rFonts w:ascii="宋体" w:hAnsi="宋体"/>
          <w:sz w:val="24"/>
          <w:szCs w:val="24"/>
        </w:rPr>
        <w:t>27</w:t>
      </w:r>
      <w:r w:rsidRPr="003A252E">
        <w:rPr>
          <w:rFonts w:ascii="宋体" w:hAnsi="宋体" w:hint="eastAsia"/>
          <w:sz w:val="24"/>
          <w:szCs w:val="24"/>
        </w:rPr>
        <w:t>、该地区</w:t>
      </w:r>
      <w:r w:rsidRPr="003A252E">
        <w:rPr>
          <w:rFonts w:ascii="宋体" w:hAnsi="宋体"/>
          <w:sz w:val="24"/>
          <w:szCs w:val="24"/>
        </w:rPr>
        <w:t>2000m</w:t>
      </w:r>
      <w:r w:rsidRPr="003A252E">
        <w:rPr>
          <w:rFonts w:ascii="宋体" w:hAnsi="宋体" w:hint="eastAsia"/>
          <w:sz w:val="24"/>
          <w:szCs w:val="24"/>
        </w:rPr>
        <w:t>以下的农业生产活动属于哪一类型</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color w:val="0000FF"/>
          <w:sz w:val="24"/>
          <w:szCs w:val="24"/>
        </w:rPr>
        <w:t xml:space="preserve">C </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、游牧业</w:t>
      </w:r>
      <w:r w:rsidRPr="003A252E">
        <w:rPr>
          <w:rFonts w:ascii="宋体" w:hAnsi="宋体"/>
          <w:sz w:val="24"/>
          <w:szCs w:val="24"/>
        </w:rPr>
        <w:t xml:space="preserve">        B</w:t>
      </w:r>
      <w:r w:rsidRPr="003A252E">
        <w:rPr>
          <w:rFonts w:ascii="宋体" w:hAnsi="宋体" w:hint="eastAsia"/>
          <w:sz w:val="24"/>
          <w:szCs w:val="24"/>
        </w:rPr>
        <w:t>、乳畜业</w:t>
      </w:r>
      <w:r w:rsidRPr="003A252E">
        <w:rPr>
          <w:rFonts w:ascii="宋体" w:hAnsi="宋体"/>
          <w:sz w:val="24"/>
          <w:szCs w:val="24"/>
        </w:rPr>
        <w:t xml:space="preserve">        C</w:t>
      </w:r>
      <w:r w:rsidRPr="003A252E">
        <w:rPr>
          <w:rFonts w:ascii="宋体" w:hAnsi="宋体" w:hint="eastAsia"/>
          <w:sz w:val="24"/>
          <w:szCs w:val="24"/>
        </w:rPr>
        <w:t>、热带种植业</w:t>
      </w:r>
      <w:r w:rsidRPr="003A252E">
        <w:rPr>
          <w:rFonts w:ascii="宋体" w:hAnsi="宋体"/>
          <w:sz w:val="24"/>
          <w:szCs w:val="24"/>
        </w:rPr>
        <w:t xml:space="preserve">        D</w:t>
      </w:r>
      <w:r w:rsidRPr="003A252E">
        <w:rPr>
          <w:rFonts w:ascii="宋体" w:hAnsi="宋体" w:hint="eastAsia"/>
          <w:sz w:val="24"/>
          <w:szCs w:val="24"/>
        </w:rPr>
        <w:t>、水田农业</w:t>
      </w:r>
    </w:p>
    <w:p w:rsidR="004D1912" w:rsidRPr="003A252E" w:rsidRDefault="004D1912" w:rsidP="003A252E">
      <w:pPr>
        <w:jc w:val="left"/>
        <w:rPr>
          <w:rFonts w:ascii="宋体"/>
          <w:sz w:val="24"/>
          <w:szCs w:val="24"/>
        </w:rPr>
      </w:pPr>
      <w:r w:rsidRPr="003A252E">
        <w:rPr>
          <w:rFonts w:ascii="宋体" w:hAnsi="宋体"/>
          <w:sz w:val="24"/>
          <w:szCs w:val="24"/>
        </w:rPr>
        <w:t>28</w:t>
      </w:r>
      <w:r w:rsidRPr="003A252E">
        <w:rPr>
          <w:rFonts w:ascii="宋体" w:hAnsi="宋体" w:hint="eastAsia"/>
          <w:sz w:val="24"/>
          <w:szCs w:val="24"/>
        </w:rPr>
        <w:t>按年呑吐量算世界最大的港口是：</w:t>
      </w:r>
    </w:p>
    <w:p w:rsidR="004D1912" w:rsidRPr="003A252E" w:rsidRDefault="004D1912" w:rsidP="003A252E">
      <w:pPr>
        <w:jc w:val="left"/>
        <w:rPr>
          <w:rFonts w:ascii="宋体"/>
          <w:sz w:val="24"/>
          <w:szCs w:val="24"/>
        </w:rPr>
      </w:pPr>
      <w:r w:rsidRPr="003A252E">
        <w:rPr>
          <w:rFonts w:ascii="宋体" w:hAnsi="宋体" w:hint="eastAsia"/>
          <w:sz w:val="24"/>
          <w:szCs w:val="24"/>
        </w:rPr>
        <w:t>纽约港</w:t>
      </w:r>
      <w:r w:rsidRPr="003A252E">
        <w:rPr>
          <w:rFonts w:ascii="宋体" w:hAnsi="宋体"/>
          <w:sz w:val="24"/>
          <w:szCs w:val="24"/>
        </w:rPr>
        <w:t xml:space="preserve">    </w:t>
      </w:r>
      <w:r w:rsidRPr="003A252E">
        <w:rPr>
          <w:rFonts w:ascii="宋体" w:hAnsi="宋体" w:hint="eastAsia"/>
          <w:sz w:val="24"/>
          <w:szCs w:val="24"/>
        </w:rPr>
        <w:t>神户港</w:t>
      </w:r>
      <w:r w:rsidRPr="003A252E">
        <w:rPr>
          <w:rFonts w:ascii="宋体" w:hAnsi="宋体"/>
          <w:sz w:val="24"/>
          <w:szCs w:val="24"/>
        </w:rPr>
        <w:t xml:space="preserve">    </w:t>
      </w:r>
      <w:r w:rsidRPr="003A252E">
        <w:rPr>
          <w:rFonts w:ascii="宋体" w:hAnsi="宋体" w:hint="eastAsia"/>
          <w:sz w:val="24"/>
          <w:szCs w:val="24"/>
        </w:rPr>
        <w:t>鹿特丹港</w:t>
      </w:r>
      <w:r w:rsidRPr="003A252E">
        <w:rPr>
          <w:rFonts w:ascii="宋体" w:hAnsi="宋体"/>
          <w:sz w:val="24"/>
          <w:szCs w:val="24"/>
        </w:rPr>
        <w:t xml:space="preserve">    </w:t>
      </w:r>
      <w:r w:rsidRPr="003A252E">
        <w:rPr>
          <w:rFonts w:ascii="宋体" w:hAnsi="宋体" w:hint="eastAsia"/>
          <w:sz w:val="24"/>
          <w:szCs w:val="24"/>
        </w:rPr>
        <w:t>上海港</w:t>
      </w:r>
      <w:r w:rsidRPr="003A252E">
        <w:rPr>
          <w:rFonts w:ascii="宋体" w:hAnsi="宋体"/>
          <w:sz w:val="24"/>
          <w:szCs w:val="24"/>
        </w:rPr>
        <w:t>C</w:t>
      </w:r>
    </w:p>
    <w:p w:rsidR="004D1912" w:rsidRPr="003A252E" w:rsidRDefault="004D1912" w:rsidP="003A252E">
      <w:pPr>
        <w:jc w:val="left"/>
        <w:rPr>
          <w:rFonts w:ascii="宋体"/>
          <w:sz w:val="24"/>
          <w:szCs w:val="24"/>
        </w:rPr>
      </w:pPr>
      <w:r w:rsidRPr="003A252E">
        <w:rPr>
          <w:rFonts w:ascii="宋体" w:hAnsi="宋体"/>
          <w:sz w:val="24"/>
          <w:szCs w:val="24"/>
        </w:rPr>
        <w:t>29</w:t>
      </w:r>
      <w:r w:rsidRPr="003A252E">
        <w:rPr>
          <w:rFonts w:ascii="宋体" w:hAnsi="宋体" w:hint="eastAsia"/>
          <w:sz w:val="24"/>
          <w:szCs w:val="24"/>
        </w:rPr>
        <w:t>美国是于哪一年宇宙飞船登月成功？</w:t>
      </w:r>
    </w:p>
    <w:p w:rsidR="004D1912" w:rsidRPr="003A252E" w:rsidRDefault="004D1912" w:rsidP="003A252E">
      <w:pPr>
        <w:jc w:val="left"/>
        <w:rPr>
          <w:rFonts w:ascii="宋体" w:hAnsi="宋体"/>
          <w:sz w:val="24"/>
          <w:szCs w:val="24"/>
        </w:rPr>
      </w:pPr>
      <w:r w:rsidRPr="003A252E">
        <w:rPr>
          <w:rFonts w:ascii="宋体" w:hAnsi="宋体"/>
          <w:sz w:val="24"/>
          <w:szCs w:val="24"/>
        </w:rPr>
        <w:t>1964    1965    1966    1967C</w:t>
      </w:r>
    </w:p>
    <w:p w:rsidR="004D1912" w:rsidRPr="003A252E" w:rsidRDefault="004D1912" w:rsidP="003A252E">
      <w:pPr>
        <w:jc w:val="left"/>
        <w:rPr>
          <w:rFonts w:ascii="宋体"/>
          <w:sz w:val="24"/>
          <w:szCs w:val="24"/>
        </w:rPr>
      </w:pPr>
      <w:r w:rsidRPr="003A252E">
        <w:rPr>
          <w:rFonts w:ascii="宋体" w:hAnsi="宋体"/>
          <w:sz w:val="24"/>
          <w:szCs w:val="24"/>
        </w:rPr>
        <w:t>30</w:t>
      </w:r>
      <w:r w:rsidRPr="003A252E">
        <w:rPr>
          <w:rFonts w:ascii="宋体" w:hAnsi="宋体" w:hint="eastAsia"/>
          <w:sz w:val="24"/>
          <w:szCs w:val="24"/>
        </w:rPr>
        <w:t>下列哪一个湖泊是在我国江西省的境内：</w:t>
      </w:r>
    </w:p>
    <w:p w:rsidR="004D1912" w:rsidRPr="003A252E" w:rsidRDefault="004D1912" w:rsidP="003A252E">
      <w:pPr>
        <w:jc w:val="left"/>
        <w:rPr>
          <w:rFonts w:ascii="宋体"/>
          <w:sz w:val="24"/>
          <w:szCs w:val="24"/>
        </w:rPr>
      </w:pPr>
      <w:r w:rsidRPr="003A252E">
        <w:rPr>
          <w:rFonts w:ascii="宋体" w:hAnsi="宋体" w:hint="eastAsia"/>
          <w:sz w:val="24"/>
          <w:szCs w:val="24"/>
        </w:rPr>
        <w:t>洞庭湖</w:t>
      </w:r>
      <w:r w:rsidRPr="003A252E">
        <w:rPr>
          <w:rFonts w:ascii="宋体" w:hAnsi="宋体"/>
          <w:sz w:val="24"/>
          <w:szCs w:val="24"/>
        </w:rPr>
        <w:t xml:space="preserve">    </w:t>
      </w:r>
      <w:r w:rsidRPr="003A252E">
        <w:rPr>
          <w:rFonts w:ascii="宋体" w:hAnsi="宋体" w:hint="eastAsia"/>
          <w:sz w:val="24"/>
          <w:szCs w:val="24"/>
        </w:rPr>
        <w:t>鄱阳湖</w:t>
      </w:r>
      <w:r w:rsidRPr="003A252E">
        <w:rPr>
          <w:rFonts w:ascii="宋体" w:hAnsi="宋体"/>
          <w:sz w:val="24"/>
          <w:szCs w:val="24"/>
        </w:rPr>
        <w:t xml:space="preserve">    </w:t>
      </w:r>
      <w:r w:rsidRPr="003A252E">
        <w:rPr>
          <w:rFonts w:ascii="宋体" w:hAnsi="宋体" w:hint="eastAsia"/>
          <w:sz w:val="24"/>
          <w:szCs w:val="24"/>
        </w:rPr>
        <w:t>太湖</w:t>
      </w:r>
      <w:r w:rsidRPr="003A252E">
        <w:rPr>
          <w:rFonts w:ascii="宋体" w:hAnsi="宋体"/>
          <w:sz w:val="24"/>
          <w:szCs w:val="24"/>
        </w:rPr>
        <w:t xml:space="preserve">    </w:t>
      </w:r>
      <w:r w:rsidRPr="003A252E">
        <w:rPr>
          <w:rFonts w:ascii="宋体" w:hAnsi="宋体" w:hint="eastAsia"/>
          <w:sz w:val="24"/>
          <w:szCs w:val="24"/>
        </w:rPr>
        <w:t>洪泽湖</w:t>
      </w:r>
      <w:r w:rsidRPr="003A252E">
        <w:rPr>
          <w:rFonts w:ascii="宋体" w:hAnsi="宋体"/>
          <w:sz w:val="24"/>
          <w:szCs w:val="24"/>
        </w:rPr>
        <w:t>B</w:t>
      </w:r>
    </w:p>
    <w:p w:rsidR="004D1912" w:rsidRPr="003A252E" w:rsidRDefault="004D1912" w:rsidP="003A252E">
      <w:pPr>
        <w:jc w:val="left"/>
        <w:rPr>
          <w:rFonts w:ascii="宋体"/>
          <w:sz w:val="24"/>
          <w:szCs w:val="24"/>
        </w:rPr>
      </w:pPr>
      <w:r w:rsidRPr="003A252E">
        <w:rPr>
          <w:rFonts w:ascii="宋体" w:hAnsi="宋体"/>
          <w:sz w:val="24"/>
          <w:szCs w:val="24"/>
        </w:rPr>
        <w:t>31</w:t>
      </w:r>
      <w:r w:rsidRPr="003A252E">
        <w:rPr>
          <w:rFonts w:ascii="宋体" w:hAnsi="宋体" w:hint="eastAsia"/>
          <w:sz w:val="24"/>
          <w:szCs w:val="24"/>
        </w:rPr>
        <w:t>下列我国名茶中哪一种是产于福建安溪：</w:t>
      </w:r>
    </w:p>
    <w:p w:rsidR="004D1912" w:rsidRPr="003A252E" w:rsidRDefault="004D1912" w:rsidP="003A252E">
      <w:pPr>
        <w:jc w:val="left"/>
        <w:rPr>
          <w:rFonts w:ascii="宋体"/>
          <w:sz w:val="24"/>
          <w:szCs w:val="24"/>
        </w:rPr>
      </w:pPr>
      <w:r w:rsidRPr="003A252E">
        <w:rPr>
          <w:rFonts w:ascii="宋体" w:hAnsi="宋体" w:hint="eastAsia"/>
          <w:sz w:val="24"/>
          <w:szCs w:val="24"/>
        </w:rPr>
        <w:t>龙井</w:t>
      </w:r>
      <w:r w:rsidRPr="003A252E">
        <w:rPr>
          <w:rFonts w:ascii="宋体" w:hAnsi="宋体"/>
          <w:sz w:val="24"/>
          <w:szCs w:val="24"/>
        </w:rPr>
        <w:t xml:space="preserve">    </w:t>
      </w:r>
      <w:r w:rsidRPr="003A252E">
        <w:rPr>
          <w:rFonts w:ascii="宋体" w:hAnsi="宋体" w:hint="eastAsia"/>
          <w:sz w:val="24"/>
          <w:szCs w:val="24"/>
        </w:rPr>
        <w:t>碧螺春</w:t>
      </w:r>
      <w:r w:rsidRPr="003A252E">
        <w:rPr>
          <w:rFonts w:ascii="宋体" w:hAnsi="宋体"/>
          <w:sz w:val="24"/>
          <w:szCs w:val="24"/>
        </w:rPr>
        <w:t xml:space="preserve">    </w:t>
      </w:r>
      <w:r w:rsidRPr="003A252E">
        <w:rPr>
          <w:rFonts w:ascii="宋体" w:hAnsi="宋体" w:hint="eastAsia"/>
          <w:sz w:val="24"/>
          <w:szCs w:val="24"/>
        </w:rPr>
        <w:t>武夷岩茶</w:t>
      </w:r>
      <w:r w:rsidRPr="003A252E">
        <w:rPr>
          <w:rFonts w:ascii="宋体" w:hAnsi="宋体"/>
          <w:sz w:val="24"/>
          <w:szCs w:val="24"/>
        </w:rPr>
        <w:t xml:space="preserve">    </w:t>
      </w:r>
      <w:r w:rsidRPr="003A252E">
        <w:rPr>
          <w:rFonts w:ascii="宋体" w:hAnsi="宋体" w:hint="eastAsia"/>
          <w:sz w:val="24"/>
          <w:szCs w:val="24"/>
        </w:rPr>
        <w:t>铁观音</w:t>
      </w:r>
    </w:p>
    <w:p w:rsidR="004D1912" w:rsidRPr="003A252E" w:rsidRDefault="004D1912" w:rsidP="003A252E">
      <w:pPr>
        <w:jc w:val="left"/>
        <w:rPr>
          <w:rFonts w:ascii="宋体"/>
          <w:sz w:val="24"/>
          <w:szCs w:val="24"/>
        </w:rPr>
      </w:pPr>
      <w:r w:rsidRPr="003A252E">
        <w:rPr>
          <w:rFonts w:ascii="宋体" w:hAnsi="宋体"/>
          <w:sz w:val="24"/>
          <w:szCs w:val="24"/>
        </w:rPr>
        <w:t>32</w:t>
      </w:r>
      <w:r w:rsidRPr="003A252E">
        <w:rPr>
          <w:rFonts w:ascii="宋体" w:hAnsi="宋体" w:hint="eastAsia"/>
          <w:sz w:val="24"/>
          <w:szCs w:val="24"/>
        </w:rPr>
        <w:t>下列著名宫殿哪个位于英国？</w:t>
      </w:r>
    </w:p>
    <w:p w:rsidR="004D1912" w:rsidRPr="003A252E" w:rsidRDefault="004D1912" w:rsidP="003A252E">
      <w:pPr>
        <w:jc w:val="left"/>
        <w:rPr>
          <w:rFonts w:ascii="宋体"/>
          <w:sz w:val="24"/>
          <w:szCs w:val="24"/>
        </w:rPr>
      </w:pPr>
      <w:r w:rsidRPr="003A252E">
        <w:rPr>
          <w:rFonts w:ascii="宋体" w:hAnsi="宋体" w:hint="eastAsia"/>
          <w:sz w:val="24"/>
          <w:szCs w:val="24"/>
        </w:rPr>
        <w:t>故宫</w:t>
      </w:r>
      <w:r w:rsidRPr="003A252E">
        <w:rPr>
          <w:rFonts w:ascii="宋体" w:hAnsi="宋体"/>
          <w:sz w:val="24"/>
          <w:szCs w:val="24"/>
        </w:rPr>
        <w:t xml:space="preserve">    </w:t>
      </w:r>
      <w:r w:rsidRPr="003A252E">
        <w:rPr>
          <w:rFonts w:ascii="宋体" w:hAnsi="宋体" w:hint="eastAsia"/>
          <w:sz w:val="24"/>
          <w:szCs w:val="24"/>
        </w:rPr>
        <w:t>凡尔赛宫</w:t>
      </w:r>
      <w:r w:rsidRPr="003A252E">
        <w:rPr>
          <w:rFonts w:ascii="宋体" w:hAnsi="宋体"/>
          <w:sz w:val="24"/>
          <w:szCs w:val="24"/>
        </w:rPr>
        <w:t xml:space="preserve">    </w:t>
      </w:r>
      <w:r w:rsidRPr="003A252E">
        <w:rPr>
          <w:rFonts w:ascii="宋体" w:hAnsi="宋体" w:hint="eastAsia"/>
          <w:sz w:val="24"/>
          <w:szCs w:val="24"/>
        </w:rPr>
        <w:t>白金汉宫</w:t>
      </w:r>
      <w:r w:rsidRPr="003A252E">
        <w:rPr>
          <w:rFonts w:ascii="宋体" w:hAnsi="宋体"/>
          <w:sz w:val="24"/>
          <w:szCs w:val="24"/>
        </w:rPr>
        <w:t xml:space="preserve">    </w:t>
      </w:r>
      <w:r w:rsidRPr="003A252E">
        <w:rPr>
          <w:rFonts w:ascii="宋体" w:hAnsi="宋体" w:hint="eastAsia"/>
          <w:sz w:val="24"/>
          <w:szCs w:val="24"/>
        </w:rPr>
        <w:t>克里姆林宫</w:t>
      </w:r>
      <w:r w:rsidRPr="003A252E">
        <w:rPr>
          <w:rFonts w:ascii="宋体" w:hAnsi="宋体"/>
          <w:sz w:val="24"/>
          <w:szCs w:val="24"/>
        </w:rPr>
        <w:t>C</w:t>
      </w:r>
    </w:p>
    <w:p w:rsidR="004D1912" w:rsidRPr="003A252E" w:rsidRDefault="004D1912" w:rsidP="003A252E">
      <w:pPr>
        <w:jc w:val="left"/>
        <w:rPr>
          <w:rFonts w:ascii="宋体"/>
          <w:sz w:val="24"/>
          <w:szCs w:val="24"/>
        </w:rPr>
      </w:pPr>
      <w:r w:rsidRPr="003A252E">
        <w:rPr>
          <w:rFonts w:ascii="宋体" w:hAnsi="宋体"/>
          <w:sz w:val="24"/>
          <w:szCs w:val="24"/>
        </w:rPr>
        <w:t>33</w:t>
      </w:r>
      <w:r w:rsidRPr="003A252E">
        <w:rPr>
          <w:rFonts w:ascii="宋体" w:hAnsi="宋体" w:hint="eastAsia"/>
          <w:sz w:val="24"/>
          <w:szCs w:val="24"/>
        </w:rPr>
        <w:t>著名风景区九寨沟位于我国哪个省？</w:t>
      </w:r>
    </w:p>
    <w:p w:rsidR="004D1912" w:rsidRPr="003A252E" w:rsidRDefault="004D1912" w:rsidP="003A252E">
      <w:pPr>
        <w:jc w:val="left"/>
        <w:rPr>
          <w:rFonts w:ascii="宋体"/>
          <w:sz w:val="24"/>
          <w:szCs w:val="24"/>
        </w:rPr>
      </w:pPr>
      <w:r w:rsidRPr="003A252E">
        <w:rPr>
          <w:rFonts w:ascii="宋体" w:hAnsi="宋体" w:hint="eastAsia"/>
          <w:sz w:val="24"/>
          <w:szCs w:val="24"/>
        </w:rPr>
        <w:t>台湾</w:t>
      </w:r>
      <w:r w:rsidRPr="003A252E">
        <w:rPr>
          <w:rFonts w:ascii="宋体" w:hAnsi="宋体"/>
          <w:sz w:val="24"/>
          <w:szCs w:val="24"/>
        </w:rPr>
        <w:t xml:space="preserve">    </w:t>
      </w:r>
      <w:r w:rsidRPr="003A252E">
        <w:rPr>
          <w:rFonts w:ascii="宋体" w:hAnsi="宋体" w:hint="eastAsia"/>
          <w:sz w:val="24"/>
          <w:szCs w:val="24"/>
        </w:rPr>
        <w:t>云南</w:t>
      </w:r>
      <w:r w:rsidRPr="003A252E">
        <w:rPr>
          <w:rFonts w:ascii="宋体" w:hAnsi="宋体"/>
          <w:sz w:val="24"/>
          <w:szCs w:val="24"/>
        </w:rPr>
        <w:t xml:space="preserve">    </w:t>
      </w:r>
      <w:r w:rsidRPr="003A252E">
        <w:rPr>
          <w:rFonts w:ascii="宋体" w:hAnsi="宋体" w:hint="eastAsia"/>
          <w:sz w:val="24"/>
          <w:szCs w:val="24"/>
        </w:rPr>
        <w:t>广西</w:t>
      </w:r>
      <w:r w:rsidRPr="003A252E">
        <w:rPr>
          <w:rFonts w:ascii="宋体" w:hAnsi="宋体"/>
          <w:sz w:val="24"/>
          <w:szCs w:val="24"/>
        </w:rPr>
        <w:t xml:space="preserve">    </w:t>
      </w:r>
      <w:r w:rsidRPr="003A252E">
        <w:rPr>
          <w:rFonts w:ascii="宋体" w:hAnsi="宋体" w:hint="eastAsia"/>
          <w:sz w:val="24"/>
          <w:szCs w:val="24"/>
        </w:rPr>
        <w:t>四川</w:t>
      </w:r>
      <w:r w:rsidRPr="003A252E">
        <w:rPr>
          <w:rFonts w:ascii="宋体" w:hAnsi="宋体"/>
          <w:sz w:val="24"/>
          <w:szCs w:val="24"/>
        </w:rPr>
        <w:t>D</w:t>
      </w:r>
    </w:p>
    <w:p w:rsidR="004D1912" w:rsidRPr="003A252E" w:rsidRDefault="004D1912" w:rsidP="003A252E">
      <w:pPr>
        <w:jc w:val="left"/>
        <w:rPr>
          <w:rFonts w:ascii="宋体"/>
          <w:sz w:val="24"/>
          <w:szCs w:val="24"/>
        </w:rPr>
      </w:pPr>
      <w:r w:rsidRPr="003A252E">
        <w:rPr>
          <w:rFonts w:ascii="宋体" w:hAnsi="宋体"/>
          <w:sz w:val="24"/>
          <w:szCs w:val="24"/>
        </w:rPr>
        <w:t>34</w:t>
      </w:r>
      <w:r w:rsidRPr="003A252E">
        <w:rPr>
          <w:rFonts w:ascii="宋体" w:hAnsi="宋体" w:hint="eastAsia"/>
          <w:sz w:val="24"/>
          <w:szCs w:val="24"/>
        </w:rPr>
        <w:t>下列五岳中哪座称“中丘”：</w:t>
      </w:r>
    </w:p>
    <w:p w:rsidR="004D1912" w:rsidRPr="003A252E" w:rsidRDefault="004D1912" w:rsidP="003A252E">
      <w:pPr>
        <w:jc w:val="left"/>
        <w:rPr>
          <w:rFonts w:ascii="宋体"/>
          <w:sz w:val="24"/>
          <w:szCs w:val="24"/>
        </w:rPr>
      </w:pPr>
      <w:r w:rsidRPr="003A252E">
        <w:rPr>
          <w:rFonts w:ascii="宋体" w:hAnsi="宋体" w:hint="eastAsia"/>
          <w:sz w:val="24"/>
          <w:szCs w:val="24"/>
        </w:rPr>
        <w:t>泰山</w:t>
      </w:r>
      <w:r w:rsidRPr="003A252E">
        <w:rPr>
          <w:rFonts w:ascii="宋体" w:hAnsi="宋体"/>
          <w:sz w:val="24"/>
          <w:szCs w:val="24"/>
        </w:rPr>
        <w:t xml:space="preserve">    </w:t>
      </w:r>
      <w:r w:rsidRPr="003A252E">
        <w:rPr>
          <w:rFonts w:ascii="宋体" w:hAnsi="宋体" w:hint="eastAsia"/>
          <w:sz w:val="24"/>
          <w:szCs w:val="24"/>
        </w:rPr>
        <w:t>嵩山</w:t>
      </w:r>
      <w:r w:rsidRPr="003A252E">
        <w:rPr>
          <w:rFonts w:ascii="宋体" w:hAnsi="宋体"/>
          <w:sz w:val="24"/>
          <w:szCs w:val="24"/>
        </w:rPr>
        <w:t xml:space="preserve">    </w:t>
      </w:r>
      <w:r w:rsidRPr="003A252E">
        <w:rPr>
          <w:rFonts w:ascii="宋体" w:hAnsi="宋体" w:hint="eastAsia"/>
          <w:sz w:val="24"/>
          <w:szCs w:val="24"/>
        </w:rPr>
        <w:t>华山</w:t>
      </w:r>
      <w:r w:rsidRPr="003A252E">
        <w:rPr>
          <w:rFonts w:ascii="宋体" w:hAnsi="宋体"/>
          <w:sz w:val="24"/>
          <w:szCs w:val="24"/>
        </w:rPr>
        <w:t xml:space="preserve">    </w:t>
      </w:r>
      <w:r w:rsidRPr="003A252E">
        <w:rPr>
          <w:rFonts w:ascii="宋体" w:hAnsi="宋体" w:hint="eastAsia"/>
          <w:sz w:val="24"/>
          <w:szCs w:val="24"/>
        </w:rPr>
        <w:t>桓山</w:t>
      </w:r>
      <w:r w:rsidRPr="003A252E">
        <w:rPr>
          <w:rFonts w:ascii="宋体" w:hAnsi="宋体"/>
          <w:sz w:val="24"/>
          <w:szCs w:val="24"/>
        </w:rPr>
        <w:t xml:space="preserve">    E</w:t>
      </w:r>
      <w:r w:rsidRPr="003A252E">
        <w:rPr>
          <w:rFonts w:ascii="宋体" w:hAnsi="宋体" w:hint="eastAsia"/>
          <w:sz w:val="24"/>
          <w:szCs w:val="24"/>
        </w:rPr>
        <w:t>、衡山</w:t>
      </w:r>
      <w:r w:rsidRPr="003A252E">
        <w:rPr>
          <w:rFonts w:ascii="宋体" w:hAnsi="宋体"/>
          <w:sz w:val="24"/>
          <w:szCs w:val="24"/>
        </w:rPr>
        <w:t>B</w:t>
      </w:r>
    </w:p>
    <w:p w:rsidR="004D1912" w:rsidRPr="003A252E" w:rsidRDefault="004D1912" w:rsidP="003A252E">
      <w:pPr>
        <w:jc w:val="left"/>
        <w:rPr>
          <w:rFonts w:ascii="宋体"/>
          <w:sz w:val="24"/>
          <w:szCs w:val="24"/>
        </w:rPr>
      </w:pPr>
      <w:r w:rsidRPr="003A252E">
        <w:rPr>
          <w:rFonts w:ascii="宋体" w:hAnsi="宋体"/>
          <w:sz w:val="24"/>
          <w:szCs w:val="24"/>
        </w:rPr>
        <w:t>35</w:t>
      </w:r>
      <w:r w:rsidRPr="003A252E">
        <w:rPr>
          <w:rFonts w:ascii="宋体" w:hAnsi="宋体" w:hint="eastAsia"/>
          <w:sz w:val="24"/>
          <w:szCs w:val="24"/>
        </w:rPr>
        <w:t>下列哪座山不属于我国四大佛山之一：</w:t>
      </w:r>
    </w:p>
    <w:p w:rsidR="004D1912" w:rsidRPr="003A252E" w:rsidRDefault="004D1912" w:rsidP="003A252E">
      <w:pPr>
        <w:jc w:val="left"/>
        <w:rPr>
          <w:rFonts w:ascii="宋体"/>
          <w:sz w:val="24"/>
          <w:szCs w:val="24"/>
        </w:rPr>
      </w:pPr>
      <w:r w:rsidRPr="003A252E">
        <w:rPr>
          <w:rFonts w:ascii="宋体" w:hAnsi="宋体" w:hint="eastAsia"/>
          <w:sz w:val="24"/>
          <w:szCs w:val="24"/>
        </w:rPr>
        <w:t>雁荡山</w:t>
      </w:r>
      <w:r w:rsidRPr="003A252E">
        <w:rPr>
          <w:rFonts w:ascii="宋体" w:hAnsi="宋体"/>
          <w:sz w:val="24"/>
          <w:szCs w:val="24"/>
        </w:rPr>
        <w:t xml:space="preserve">    </w:t>
      </w:r>
      <w:r w:rsidRPr="003A252E">
        <w:rPr>
          <w:rFonts w:ascii="宋体" w:hAnsi="宋体" w:hint="eastAsia"/>
          <w:sz w:val="24"/>
          <w:szCs w:val="24"/>
        </w:rPr>
        <w:t>五台山</w:t>
      </w:r>
      <w:r w:rsidRPr="003A252E">
        <w:rPr>
          <w:rFonts w:ascii="宋体" w:hAnsi="宋体"/>
          <w:sz w:val="24"/>
          <w:szCs w:val="24"/>
        </w:rPr>
        <w:t xml:space="preserve">    </w:t>
      </w:r>
      <w:r w:rsidRPr="003A252E">
        <w:rPr>
          <w:rFonts w:ascii="宋体" w:hAnsi="宋体" w:hint="eastAsia"/>
          <w:sz w:val="24"/>
          <w:szCs w:val="24"/>
        </w:rPr>
        <w:t>九华山</w:t>
      </w:r>
      <w:r w:rsidRPr="003A252E">
        <w:rPr>
          <w:rFonts w:ascii="宋体" w:hAnsi="宋体"/>
          <w:sz w:val="24"/>
          <w:szCs w:val="24"/>
        </w:rPr>
        <w:t xml:space="preserve">    </w:t>
      </w:r>
      <w:r w:rsidRPr="003A252E">
        <w:rPr>
          <w:rFonts w:ascii="宋体" w:hAnsi="宋体" w:hint="eastAsia"/>
          <w:sz w:val="24"/>
          <w:szCs w:val="24"/>
        </w:rPr>
        <w:t>峨眉山</w:t>
      </w:r>
      <w:r w:rsidRPr="003A252E">
        <w:rPr>
          <w:rFonts w:ascii="宋体" w:hAnsi="宋体"/>
          <w:sz w:val="24"/>
          <w:szCs w:val="24"/>
        </w:rPr>
        <w:t xml:space="preserve">    E</w:t>
      </w:r>
      <w:r w:rsidRPr="003A252E">
        <w:rPr>
          <w:rFonts w:ascii="宋体" w:hAnsi="宋体" w:hint="eastAsia"/>
          <w:sz w:val="24"/>
          <w:szCs w:val="24"/>
        </w:rPr>
        <w:t>、普陀山</w:t>
      </w:r>
      <w:r w:rsidRPr="003A252E">
        <w:rPr>
          <w:rFonts w:ascii="宋体" w:hAnsi="宋体"/>
          <w:sz w:val="24"/>
          <w:szCs w:val="24"/>
        </w:rPr>
        <w:t>A</w:t>
      </w:r>
    </w:p>
    <w:p w:rsidR="004D1912" w:rsidRPr="003A252E" w:rsidRDefault="004D1912" w:rsidP="003A252E">
      <w:pPr>
        <w:jc w:val="left"/>
        <w:rPr>
          <w:rFonts w:ascii="宋体"/>
          <w:sz w:val="24"/>
          <w:szCs w:val="24"/>
        </w:rPr>
      </w:pPr>
      <w:r w:rsidRPr="003A252E">
        <w:rPr>
          <w:rFonts w:ascii="宋体" w:hAnsi="宋体"/>
          <w:sz w:val="24"/>
          <w:szCs w:val="24"/>
        </w:rPr>
        <w:t>36</w:t>
      </w:r>
      <w:r w:rsidRPr="003A252E">
        <w:rPr>
          <w:rFonts w:ascii="宋体" w:hAnsi="宋体" w:hint="eastAsia"/>
          <w:sz w:val="24"/>
          <w:szCs w:val="24"/>
        </w:rPr>
        <w:t>我国最大的佛像是哪一座？</w:t>
      </w:r>
    </w:p>
    <w:p w:rsidR="004D1912" w:rsidRPr="003A252E" w:rsidRDefault="004D1912" w:rsidP="003A252E">
      <w:pPr>
        <w:jc w:val="left"/>
        <w:rPr>
          <w:rFonts w:ascii="宋体"/>
          <w:sz w:val="24"/>
          <w:szCs w:val="24"/>
        </w:rPr>
      </w:pPr>
      <w:r w:rsidRPr="003A252E">
        <w:rPr>
          <w:rFonts w:ascii="宋体" w:hAnsi="宋体" w:hint="eastAsia"/>
          <w:sz w:val="24"/>
          <w:szCs w:val="24"/>
        </w:rPr>
        <w:t>潼南金佛</w:t>
      </w:r>
      <w:r w:rsidRPr="003A252E">
        <w:rPr>
          <w:rFonts w:ascii="宋体" w:hAnsi="宋体"/>
          <w:sz w:val="24"/>
          <w:szCs w:val="24"/>
        </w:rPr>
        <w:t xml:space="preserve">    </w:t>
      </w:r>
      <w:r w:rsidRPr="003A252E">
        <w:rPr>
          <w:rFonts w:ascii="宋体" w:hAnsi="宋体" w:hint="eastAsia"/>
          <w:sz w:val="24"/>
          <w:szCs w:val="24"/>
        </w:rPr>
        <w:t>屏山大佛</w:t>
      </w:r>
      <w:r w:rsidRPr="003A252E">
        <w:rPr>
          <w:rFonts w:ascii="宋体" w:hAnsi="宋体"/>
          <w:sz w:val="24"/>
          <w:szCs w:val="24"/>
        </w:rPr>
        <w:t xml:space="preserve">    </w:t>
      </w:r>
      <w:r w:rsidRPr="003A252E">
        <w:rPr>
          <w:rFonts w:ascii="宋体" w:hAnsi="宋体" w:hint="eastAsia"/>
          <w:sz w:val="24"/>
          <w:szCs w:val="24"/>
        </w:rPr>
        <w:t>荣成大佛</w:t>
      </w:r>
      <w:r w:rsidRPr="003A252E">
        <w:rPr>
          <w:rFonts w:ascii="宋体" w:hAnsi="宋体"/>
          <w:sz w:val="24"/>
          <w:szCs w:val="24"/>
        </w:rPr>
        <w:t xml:space="preserve">    </w:t>
      </w:r>
      <w:r w:rsidRPr="003A252E">
        <w:rPr>
          <w:rFonts w:ascii="宋体" w:hAnsi="宋体" w:hint="eastAsia"/>
          <w:sz w:val="24"/>
          <w:szCs w:val="24"/>
        </w:rPr>
        <w:t>乐山大佛</w:t>
      </w:r>
    </w:p>
    <w:p w:rsidR="004D1912" w:rsidRPr="003A252E" w:rsidRDefault="004D1912" w:rsidP="003A252E">
      <w:pPr>
        <w:jc w:val="left"/>
        <w:rPr>
          <w:rFonts w:ascii="宋体"/>
          <w:sz w:val="24"/>
          <w:szCs w:val="24"/>
        </w:rPr>
      </w:pPr>
      <w:r w:rsidRPr="003A252E">
        <w:rPr>
          <w:rFonts w:ascii="宋体" w:hAnsi="宋体"/>
          <w:sz w:val="24"/>
          <w:szCs w:val="24"/>
        </w:rPr>
        <w:t>372003</w:t>
      </w:r>
      <w:r w:rsidRPr="003A252E">
        <w:rPr>
          <w:rFonts w:ascii="宋体" w:hAnsi="宋体" w:hint="eastAsia"/>
          <w:sz w:val="24"/>
          <w:szCs w:val="24"/>
        </w:rPr>
        <w:t>年</w:t>
      </w:r>
      <w:r w:rsidRPr="003A252E">
        <w:rPr>
          <w:rFonts w:ascii="宋体" w:hAnsi="宋体"/>
          <w:sz w:val="24"/>
          <w:szCs w:val="24"/>
        </w:rPr>
        <w:t>4</w:t>
      </w:r>
      <w:r w:rsidRPr="003A252E">
        <w:rPr>
          <w:rFonts w:ascii="宋体" w:hAnsi="宋体" w:hint="eastAsia"/>
          <w:sz w:val="24"/>
          <w:szCs w:val="24"/>
        </w:rPr>
        <w:t>月</w:t>
      </w:r>
      <w:r w:rsidRPr="003A252E">
        <w:rPr>
          <w:rFonts w:ascii="宋体" w:hAnsi="宋体"/>
          <w:sz w:val="24"/>
          <w:szCs w:val="24"/>
        </w:rPr>
        <w:t>22</w:t>
      </w:r>
      <w:r w:rsidRPr="003A252E">
        <w:rPr>
          <w:rFonts w:ascii="宋体" w:hAnsi="宋体" w:hint="eastAsia"/>
          <w:sz w:val="24"/>
          <w:szCs w:val="24"/>
        </w:rPr>
        <w:t>日是第</w:t>
      </w:r>
      <w:r w:rsidRPr="003A252E">
        <w:rPr>
          <w:rFonts w:ascii="宋体" w:hAnsi="宋体"/>
          <w:sz w:val="24"/>
          <w:szCs w:val="24"/>
        </w:rPr>
        <w:t>34</w:t>
      </w:r>
      <w:r w:rsidRPr="003A252E">
        <w:rPr>
          <w:rFonts w:ascii="宋体" w:hAnsi="宋体" w:hint="eastAsia"/>
          <w:sz w:val="24"/>
          <w:szCs w:val="24"/>
        </w:rPr>
        <w:t>个地球日，今年地球日的主题是：（</w:t>
      </w:r>
      <w:r w:rsidRPr="003A252E">
        <w:rPr>
          <w:rFonts w:ascii="宋体" w:hAnsi="宋体"/>
          <w:sz w:val="24"/>
          <w:szCs w:val="24"/>
        </w:rPr>
        <w:t xml:space="preserve"> B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 A</w:t>
      </w:r>
      <w:r w:rsidRPr="003A252E">
        <w:rPr>
          <w:rFonts w:ascii="宋体" w:hAnsi="宋体" w:hint="eastAsia"/>
          <w:sz w:val="24"/>
          <w:szCs w:val="24"/>
        </w:rPr>
        <w:t>、地球是我们唯一的家园</w:t>
      </w:r>
      <w:r w:rsidRPr="003A252E">
        <w:rPr>
          <w:rFonts w:ascii="宋体" w:hAnsi="宋体"/>
          <w:sz w:val="24"/>
          <w:szCs w:val="24"/>
        </w:rPr>
        <w:t xml:space="preserve"> B</w:t>
      </w:r>
      <w:r w:rsidRPr="003A252E">
        <w:rPr>
          <w:rFonts w:ascii="宋体" w:hAnsi="宋体" w:hint="eastAsia"/>
          <w:sz w:val="24"/>
          <w:szCs w:val="24"/>
        </w:rPr>
        <w:t>、善待地球</w:t>
      </w:r>
      <w:r w:rsidRPr="003A252E">
        <w:rPr>
          <w:rFonts w:ascii="宋体" w:hAnsi="宋体"/>
          <w:sz w:val="24"/>
          <w:szCs w:val="24"/>
        </w:rPr>
        <w:t>——</w:t>
      </w:r>
      <w:r w:rsidRPr="003A252E">
        <w:rPr>
          <w:rFonts w:ascii="宋体" w:hAnsi="宋体" w:hint="eastAsia"/>
          <w:sz w:val="24"/>
          <w:szCs w:val="24"/>
        </w:rPr>
        <w:t>保护资源</w:t>
      </w:r>
      <w:r w:rsidRPr="003A252E">
        <w:rPr>
          <w:rFonts w:ascii="宋体"/>
          <w:sz w:val="24"/>
          <w:szCs w:val="24"/>
        </w:rPr>
        <w:br/>
      </w:r>
      <w:r w:rsidRPr="003A252E">
        <w:rPr>
          <w:rFonts w:ascii="宋体" w:hAnsi="宋体"/>
          <w:sz w:val="24"/>
          <w:szCs w:val="24"/>
        </w:rPr>
        <w:t xml:space="preserve"> C</w:t>
      </w:r>
      <w:r w:rsidRPr="003A252E">
        <w:rPr>
          <w:rFonts w:ascii="宋体" w:hAnsi="宋体" w:hint="eastAsia"/>
          <w:sz w:val="24"/>
          <w:szCs w:val="24"/>
        </w:rPr>
        <w:t>、善待地球</w:t>
      </w:r>
      <w:r w:rsidRPr="003A252E">
        <w:rPr>
          <w:rFonts w:ascii="宋体" w:hAnsi="宋体"/>
          <w:sz w:val="24"/>
          <w:szCs w:val="24"/>
        </w:rPr>
        <w:t xml:space="preserve"> D</w:t>
      </w:r>
      <w:r w:rsidRPr="003A252E">
        <w:rPr>
          <w:rFonts w:ascii="宋体" w:hAnsi="宋体" w:hint="eastAsia"/>
          <w:sz w:val="24"/>
          <w:szCs w:val="24"/>
        </w:rPr>
        <w:t>、保护我们的家园</w:t>
      </w:r>
      <w:r w:rsidRPr="003A252E">
        <w:rPr>
          <w:rFonts w:ascii="宋体"/>
          <w:sz w:val="24"/>
          <w:szCs w:val="24"/>
        </w:rPr>
        <w:br/>
      </w:r>
      <w:r w:rsidRPr="003A252E">
        <w:rPr>
          <w:rFonts w:ascii="宋体" w:hAnsi="宋体"/>
          <w:sz w:val="24"/>
          <w:szCs w:val="24"/>
        </w:rPr>
        <w:t xml:space="preserve"> 38</w:t>
      </w:r>
      <w:r w:rsidRPr="003A252E">
        <w:rPr>
          <w:rFonts w:ascii="宋体" w:hAnsi="宋体" w:hint="eastAsia"/>
          <w:sz w:val="24"/>
          <w:szCs w:val="24"/>
        </w:rPr>
        <w:t>、进入</w:t>
      </w:r>
      <w:r w:rsidRPr="003A252E">
        <w:rPr>
          <w:rFonts w:ascii="宋体" w:hAnsi="宋体"/>
          <w:sz w:val="24"/>
          <w:szCs w:val="24"/>
        </w:rPr>
        <w:t>20</w:t>
      </w:r>
      <w:r w:rsidRPr="003A252E">
        <w:rPr>
          <w:rFonts w:ascii="宋体" w:hAnsi="宋体" w:hint="eastAsia"/>
          <w:sz w:val="24"/>
          <w:szCs w:val="24"/>
        </w:rPr>
        <w:t>世纪以来，申办世博会的国家日益增多，到目前为止，世界博览会共举办了几届：（</w:t>
      </w:r>
      <w:r w:rsidRPr="003A252E">
        <w:rPr>
          <w:rFonts w:ascii="宋体" w:hAnsi="宋体"/>
          <w:sz w:val="24"/>
          <w:szCs w:val="24"/>
        </w:rPr>
        <w:t xml:space="preserve"> C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 A</w:t>
      </w:r>
      <w:r w:rsidRPr="003A252E">
        <w:rPr>
          <w:rFonts w:ascii="宋体" w:hAnsi="宋体" w:hint="eastAsia"/>
          <w:sz w:val="24"/>
          <w:szCs w:val="24"/>
        </w:rPr>
        <w:t>、</w:t>
      </w:r>
      <w:r w:rsidRPr="003A252E">
        <w:rPr>
          <w:rFonts w:ascii="宋体" w:hAnsi="宋体"/>
          <w:sz w:val="24"/>
          <w:szCs w:val="24"/>
        </w:rPr>
        <w:t>28 B</w:t>
      </w:r>
      <w:r w:rsidRPr="003A252E">
        <w:rPr>
          <w:rFonts w:ascii="宋体" w:hAnsi="宋体" w:hint="eastAsia"/>
          <w:sz w:val="24"/>
          <w:szCs w:val="24"/>
        </w:rPr>
        <w:t>、</w:t>
      </w:r>
      <w:r w:rsidRPr="003A252E">
        <w:rPr>
          <w:rFonts w:ascii="宋体" w:hAnsi="宋体"/>
          <w:sz w:val="24"/>
          <w:szCs w:val="24"/>
        </w:rPr>
        <w:t>38 C</w:t>
      </w:r>
      <w:r w:rsidRPr="003A252E">
        <w:rPr>
          <w:rFonts w:ascii="宋体" w:hAnsi="宋体" w:hint="eastAsia"/>
          <w:sz w:val="24"/>
          <w:szCs w:val="24"/>
        </w:rPr>
        <w:t>、</w:t>
      </w:r>
      <w:r w:rsidRPr="003A252E">
        <w:rPr>
          <w:rFonts w:ascii="宋体" w:hAnsi="宋体"/>
          <w:sz w:val="24"/>
          <w:szCs w:val="24"/>
        </w:rPr>
        <w:t>40 D</w:t>
      </w:r>
      <w:r w:rsidRPr="003A252E">
        <w:rPr>
          <w:rFonts w:ascii="宋体" w:hAnsi="宋体" w:hint="eastAsia"/>
          <w:sz w:val="24"/>
          <w:szCs w:val="24"/>
        </w:rPr>
        <w:t>、</w:t>
      </w:r>
      <w:r w:rsidRPr="003A252E">
        <w:rPr>
          <w:rFonts w:ascii="宋体" w:hAnsi="宋体"/>
          <w:sz w:val="24"/>
          <w:szCs w:val="24"/>
        </w:rPr>
        <w:t>41</w:t>
      </w:r>
      <w:r w:rsidRPr="003A252E">
        <w:rPr>
          <w:rFonts w:ascii="宋体" w:hAnsi="宋体"/>
          <w:sz w:val="24"/>
          <w:szCs w:val="24"/>
        </w:rPr>
        <w:br/>
        <w:t xml:space="preserve"> 39</w:t>
      </w:r>
      <w:r w:rsidRPr="003A252E">
        <w:rPr>
          <w:rFonts w:ascii="宋体" w:hAnsi="宋体" w:hint="eastAsia"/>
          <w:sz w:val="24"/>
          <w:szCs w:val="24"/>
        </w:rPr>
        <w:t>、</w:t>
      </w:r>
      <w:r w:rsidRPr="003A252E">
        <w:rPr>
          <w:rFonts w:ascii="宋体" w:hAnsi="宋体"/>
          <w:sz w:val="24"/>
          <w:szCs w:val="24"/>
        </w:rPr>
        <w:t>2008</w:t>
      </w:r>
      <w:r w:rsidRPr="003A252E">
        <w:rPr>
          <w:rFonts w:ascii="宋体" w:hAnsi="宋体" w:hint="eastAsia"/>
          <w:sz w:val="24"/>
          <w:szCs w:val="24"/>
        </w:rPr>
        <w:t>年第</w:t>
      </w:r>
      <w:r w:rsidRPr="003A252E">
        <w:rPr>
          <w:rFonts w:ascii="宋体" w:hAnsi="宋体"/>
          <w:sz w:val="24"/>
          <w:szCs w:val="24"/>
        </w:rPr>
        <w:t>29</w:t>
      </w:r>
      <w:r w:rsidRPr="003A252E">
        <w:rPr>
          <w:rFonts w:ascii="宋体" w:hAnsi="宋体" w:hint="eastAsia"/>
          <w:sz w:val="24"/>
          <w:szCs w:val="24"/>
        </w:rPr>
        <w:t>届夏季奥运会将在我国的北京举办，从气候条件考虑，最佳的比赛时间是：（</w:t>
      </w:r>
      <w:r w:rsidRPr="003A252E">
        <w:rPr>
          <w:rFonts w:ascii="宋体" w:hAnsi="宋体"/>
          <w:sz w:val="24"/>
          <w:szCs w:val="24"/>
        </w:rPr>
        <w:t xml:space="preserve"> B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 A</w:t>
      </w:r>
      <w:r w:rsidRPr="003A252E">
        <w:rPr>
          <w:rFonts w:ascii="宋体" w:hAnsi="宋体" w:hint="eastAsia"/>
          <w:sz w:val="24"/>
          <w:szCs w:val="24"/>
        </w:rPr>
        <w:t>、</w:t>
      </w:r>
      <w:r w:rsidRPr="003A252E">
        <w:rPr>
          <w:rFonts w:ascii="宋体" w:hAnsi="宋体"/>
          <w:sz w:val="24"/>
          <w:szCs w:val="24"/>
        </w:rPr>
        <w:t>9—10</w:t>
      </w:r>
      <w:r w:rsidRPr="003A252E">
        <w:rPr>
          <w:rFonts w:ascii="宋体" w:hAnsi="宋体" w:hint="eastAsia"/>
          <w:sz w:val="24"/>
          <w:szCs w:val="24"/>
        </w:rPr>
        <w:t>月</w:t>
      </w:r>
      <w:r w:rsidRPr="003A252E">
        <w:rPr>
          <w:rFonts w:ascii="宋体" w:hAnsi="宋体"/>
          <w:sz w:val="24"/>
          <w:szCs w:val="24"/>
        </w:rPr>
        <w:t xml:space="preserve"> B</w:t>
      </w:r>
      <w:r w:rsidRPr="003A252E">
        <w:rPr>
          <w:rFonts w:ascii="宋体" w:hAnsi="宋体" w:hint="eastAsia"/>
          <w:sz w:val="24"/>
          <w:szCs w:val="24"/>
        </w:rPr>
        <w:t>、</w:t>
      </w:r>
      <w:r w:rsidRPr="003A252E">
        <w:rPr>
          <w:rFonts w:ascii="宋体" w:hAnsi="宋体"/>
          <w:sz w:val="24"/>
          <w:szCs w:val="24"/>
        </w:rPr>
        <w:t>7—8</w:t>
      </w:r>
      <w:r w:rsidRPr="003A252E">
        <w:rPr>
          <w:rFonts w:ascii="宋体" w:hAnsi="宋体" w:hint="eastAsia"/>
          <w:sz w:val="24"/>
          <w:szCs w:val="24"/>
        </w:rPr>
        <w:t>月</w:t>
      </w:r>
      <w:r w:rsidRPr="003A252E">
        <w:rPr>
          <w:rFonts w:ascii="宋体" w:hAnsi="宋体"/>
          <w:sz w:val="24"/>
          <w:szCs w:val="24"/>
        </w:rPr>
        <w:t xml:space="preserve"> C</w:t>
      </w:r>
      <w:r w:rsidRPr="003A252E">
        <w:rPr>
          <w:rFonts w:ascii="宋体" w:hAnsi="宋体" w:hint="eastAsia"/>
          <w:sz w:val="24"/>
          <w:szCs w:val="24"/>
        </w:rPr>
        <w:t>、</w:t>
      </w:r>
      <w:r w:rsidRPr="003A252E">
        <w:rPr>
          <w:rFonts w:ascii="宋体" w:hAnsi="宋体"/>
          <w:sz w:val="24"/>
          <w:szCs w:val="24"/>
        </w:rPr>
        <w:t>5—6</w:t>
      </w:r>
      <w:r w:rsidRPr="003A252E">
        <w:rPr>
          <w:rFonts w:ascii="宋体" w:hAnsi="宋体" w:hint="eastAsia"/>
          <w:sz w:val="24"/>
          <w:szCs w:val="24"/>
        </w:rPr>
        <w:t>月</w:t>
      </w:r>
      <w:r w:rsidRPr="003A252E">
        <w:rPr>
          <w:rFonts w:ascii="宋体" w:hAnsi="宋体"/>
          <w:sz w:val="24"/>
          <w:szCs w:val="24"/>
        </w:rPr>
        <w:t xml:space="preserve"> D</w:t>
      </w:r>
      <w:r w:rsidRPr="003A252E">
        <w:rPr>
          <w:rFonts w:ascii="宋体" w:hAnsi="宋体" w:hint="eastAsia"/>
          <w:sz w:val="24"/>
          <w:szCs w:val="24"/>
        </w:rPr>
        <w:t>、</w:t>
      </w:r>
      <w:r w:rsidRPr="003A252E">
        <w:rPr>
          <w:rFonts w:ascii="宋体" w:hAnsi="宋体"/>
          <w:sz w:val="24"/>
          <w:szCs w:val="24"/>
        </w:rPr>
        <w:t>3—4</w:t>
      </w:r>
      <w:r w:rsidRPr="003A252E">
        <w:rPr>
          <w:rFonts w:ascii="宋体" w:hAnsi="宋体" w:hint="eastAsia"/>
          <w:sz w:val="24"/>
          <w:szCs w:val="24"/>
        </w:rPr>
        <w:t>月</w:t>
      </w:r>
      <w:r w:rsidRPr="003A252E">
        <w:rPr>
          <w:rFonts w:ascii="宋体"/>
          <w:sz w:val="24"/>
          <w:szCs w:val="24"/>
        </w:rPr>
        <w:br/>
      </w:r>
      <w:r w:rsidRPr="003A252E">
        <w:rPr>
          <w:rFonts w:ascii="宋体" w:hAnsi="宋体"/>
          <w:sz w:val="24"/>
          <w:szCs w:val="24"/>
        </w:rPr>
        <w:t xml:space="preserve"> 40</w:t>
      </w:r>
      <w:r w:rsidRPr="003A252E">
        <w:rPr>
          <w:rFonts w:ascii="宋体" w:hAnsi="宋体" w:hint="eastAsia"/>
          <w:sz w:val="24"/>
          <w:szCs w:val="24"/>
        </w:rPr>
        <w:t>、下列港口与所临海域相符合的是：（</w:t>
      </w:r>
      <w:r w:rsidRPr="003A252E">
        <w:rPr>
          <w:rFonts w:ascii="宋体" w:hAnsi="宋体"/>
          <w:sz w:val="24"/>
          <w:szCs w:val="24"/>
        </w:rPr>
        <w:t xml:space="preserve"> B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 A</w:t>
      </w:r>
      <w:r w:rsidRPr="003A252E">
        <w:rPr>
          <w:rFonts w:ascii="宋体" w:hAnsi="宋体" w:hint="eastAsia"/>
          <w:sz w:val="24"/>
          <w:szCs w:val="24"/>
        </w:rPr>
        <w:t>、马赛～太平洋</w:t>
      </w:r>
      <w:r w:rsidRPr="003A252E">
        <w:rPr>
          <w:rFonts w:ascii="宋体" w:hAnsi="宋体"/>
          <w:sz w:val="24"/>
          <w:szCs w:val="24"/>
        </w:rPr>
        <w:t xml:space="preserve"> B</w:t>
      </w:r>
      <w:r w:rsidRPr="003A252E">
        <w:rPr>
          <w:rFonts w:ascii="宋体" w:hAnsi="宋体" w:hint="eastAsia"/>
          <w:sz w:val="24"/>
          <w:szCs w:val="24"/>
        </w:rPr>
        <w:t>、鹿特丹～北海</w:t>
      </w:r>
      <w:r w:rsidRPr="003A252E">
        <w:rPr>
          <w:rFonts w:ascii="宋体"/>
          <w:sz w:val="24"/>
          <w:szCs w:val="24"/>
        </w:rPr>
        <w:br/>
      </w:r>
      <w:r w:rsidRPr="003A252E">
        <w:rPr>
          <w:rFonts w:ascii="宋体" w:hAnsi="宋体"/>
          <w:sz w:val="24"/>
          <w:szCs w:val="24"/>
        </w:rPr>
        <w:t xml:space="preserve"> C</w:t>
      </w:r>
      <w:r w:rsidRPr="003A252E">
        <w:rPr>
          <w:rFonts w:ascii="宋体" w:hAnsi="宋体" w:hint="eastAsia"/>
          <w:sz w:val="24"/>
          <w:szCs w:val="24"/>
        </w:rPr>
        <w:t>、汉堡～地中海</w:t>
      </w:r>
      <w:r w:rsidRPr="003A252E">
        <w:rPr>
          <w:rFonts w:ascii="宋体" w:hAnsi="宋体"/>
          <w:sz w:val="24"/>
          <w:szCs w:val="24"/>
        </w:rPr>
        <w:t xml:space="preserve"> D</w:t>
      </w:r>
      <w:r w:rsidRPr="003A252E">
        <w:rPr>
          <w:rFonts w:ascii="宋体" w:hAnsi="宋体" w:hint="eastAsia"/>
          <w:sz w:val="24"/>
          <w:szCs w:val="24"/>
        </w:rPr>
        <w:t>、符拉迪沃斯托克～北冰洋</w:t>
      </w:r>
      <w:r w:rsidRPr="003A252E">
        <w:rPr>
          <w:rFonts w:ascii="宋体"/>
          <w:sz w:val="24"/>
          <w:szCs w:val="24"/>
        </w:rPr>
        <w:br/>
      </w:r>
      <w:r w:rsidRPr="003A252E">
        <w:rPr>
          <w:rFonts w:ascii="宋体" w:hAnsi="宋体" w:hint="eastAsia"/>
          <w:sz w:val="24"/>
          <w:szCs w:val="24"/>
        </w:rPr>
        <w:t>填空题：</w:t>
      </w:r>
    </w:p>
    <w:p w:rsidR="004D1912" w:rsidRPr="003A252E" w:rsidRDefault="004D1912" w:rsidP="003A252E">
      <w:pPr>
        <w:jc w:val="left"/>
        <w:rPr>
          <w:rFonts w:ascii="宋体" w:hAnsi="宋体"/>
          <w:color w:val="000000"/>
          <w:sz w:val="24"/>
          <w:szCs w:val="24"/>
        </w:rPr>
      </w:pPr>
      <w:r w:rsidRPr="003A252E">
        <w:rPr>
          <w:rFonts w:ascii="宋体" w:hAnsi="宋体" w:hint="eastAsia"/>
          <w:color w:val="000000"/>
          <w:sz w:val="24"/>
          <w:szCs w:val="24"/>
        </w:rPr>
        <w:t>联合国教科文组织于</w:t>
      </w:r>
      <w:r w:rsidRPr="003A252E">
        <w:rPr>
          <w:rFonts w:ascii="宋体" w:hAnsi="宋体"/>
          <w:color w:val="000000"/>
          <w:sz w:val="24"/>
          <w:szCs w:val="24"/>
        </w:rPr>
        <w:t>1972</w:t>
      </w:r>
      <w:r w:rsidRPr="003A252E">
        <w:rPr>
          <w:rFonts w:ascii="宋体" w:hAnsi="宋体" w:hint="eastAsia"/>
          <w:color w:val="000000"/>
          <w:sz w:val="24"/>
          <w:szCs w:val="24"/>
        </w:rPr>
        <w:t>年通过《保护世界文化和自然遗产公约》，请问，</w:t>
      </w:r>
      <w:r w:rsidRPr="003A252E">
        <w:rPr>
          <w:rFonts w:ascii="宋体" w:hAnsi="宋体"/>
          <w:color w:val="000000"/>
          <w:sz w:val="24"/>
          <w:szCs w:val="24"/>
        </w:rPr>
        <w:t>1996</w:t>
      </w:r>
      <w:r w:rsidRPr="003A252E">
        <w:rPr>
          <w:rFonts w:ascii="宋体" w:hAnsi="宋体" w:hint="eastAsia"/>
          <w:color w:val="000000"/>
          <w:sz w:val="24"/>
          <w:szCs w:val="24"/>
        </w:rPr>
        <w:t>年我国被列入《</w:t>
      </w:r>
      <w:hyperlink r:id="rId7" w:history="1">
        <w:r w:rsidRPr="003A252E">
          <w:rPr>
            <w:rStyle w:val="Hyperlink"/>
            <w:rFonts w:ascii="宋体" w:hAnsi="宋体" w:hint="eastAsia"/>
            <w:sz w:val="24"/>
            <w:szCs w:val="24"/>
          </w:rPr>
          <w:t>世界遗产名录</w:t>
        </w:r>
      </w:hyperlink>
      <w:r w:rsidRPr="003A252E">
        <w:rPr>
          <w:rFonts w:ascii="宋体" w:hAnsi="宋体" w:hint="eastAsia"/>
          <w:color w:val="000000"/>
          <w:sz w:val="24"/>
          <w:szCs w:val="24"/>
        </w:rPr>
        <w:t>》是江西庐山还是安徽黄山</w:t>
      </w:r>
      <w:r w:rsidRPr="003A252E">
        <w:rPr>
          <w:rFonts w:ascii="宋体" w:hAnsi="宋体"/>
          <w:color w:val="000000"/>
          <w:sz w:val="24"/>
          <w:szCs w:val="24"/>
        </w:rPr>
        <w:t>?</w:t>
      </w:r>
    </w:p>
    <w:p w:rsidR="004D1912" w:rsidRPr="003A252E" w:rsidRDefault="004D1912" w:rsidP="003A252E">
      <w:pPr>
        <w:jc w:val="left"/>
        <w:rPr>
          <w:rFonts w:ascii="宋体"/>
          <w:sz w:val="24"/>
          <w:szCs w:val="24"/>
          <w:highlight w:val="yellow"/>
        </w:rPr>
      </w:pPr>
      <w:r w:rsidRPr="003A252E">
        <w:rPr>
          <w:rFonts w:ascii="宋体" w:hAnsi="宋体" w:hint="eastAsia"/>
          <w:sz w:val="24"/>
          <w:szCs w:val="24"/>
        </w:rPr>
        <w:t>我国第一座投入商业运营的核电站是</w:t>
      </w:r>
      <w:r w:rsidRPr="003A252E">
        <w:rPr>
          <w:rFonts w:ascii="宋体" w:hAnsi="宋体" w:hint="eastAsia"/>
          <w:sz w:val="24"/>
          <w:szCs w:val="24"/>
          <w:highlight w:val="yellow"/>
        </w:rPr>
        <w:t>大亚湾核电站</w:t>
      </w:r>
    </w:p>
    <w:p w:rsidR="004D1912" w:rsidRPr="003A252E" w:rsidRDefault="004D1912" w:rsidP="003A252E">
      <w:pPr>
        <w:jc w:val="left"/>
        <w:rPr>
          <w:rFonts w:ascii="宋体"/>
          <w:sz w:val="24"/>
          <w:szCs w:val="24"/>
        </w:rPr>
      </w:pPr>
      <w:r w:rsidRPr="003A252E">
        <w:rPr>
          <w:rFonts w:ascii="宋体" w:hAnsi="宋体"/>
          <w:sz w:val="24"/>
          <w:szCs w:val="24"/>
        </w:rPr>
        <w:t>1990</w:t>
      </w:r>
      <w:r w:rsidRPr="003A252E">
        <w:rPr>
          <w:rFonts w:ascii="宋体" w:hAnsi="宋体" w:hint="eastAsia"/>
          <w:sz w:val="24"/>
          <w:szCs w:val="24"/>
        </w:rPr>
        <w:t>年升空的空间望远镜又叫</w:t>
      </w:r>
      <w:r w:rsidRPr="003A252E">
        <w:rPr>
          <w:rFonts w:ascii="宋体" w:hAnsi="宋体"/>
          <w:sz w:val="24"/>
          <w:szCs w:val="24"/>
        </w:rPr>
        <w:t>__</w:t>
      </w:r>
      <w:r w:rsidRPr="003A252E">
        <w:rPr>
          <w:rFonts w:ascii="宋体" w:hAnsi="宋体"/>
          <w:sz w:val="24"/>
          <w:szCs w:val="24"/>
          <w:highlight w:val="yellow"/>
        </w:rPr>
        <w:t>_</w:t>
      </w:r>
      <w:r w:rsidRPr="003A252E">
        <w:rPr>
          <w:rFonts w:ascii="宋体" w:hAnsi="宋体" w:hint="eastAsia"/>
          <w:sz w:val="24"/>
          <w:szCs w:val="24"/>
          <w:highlight w:val="yellow"/>
        </w:rPr>
        <w:t>哈勃</w:t>
      </w:r>
      <w:r w:rsidRPr="003A252E">
        <w:rPr>
          <w:rFonts w:ascii="宋体" w:hAnsi="宋体"/>
          <w:sz w:val="24"/>
          <w:szCs w:val="24"/>
          <w:highlight w:val="yellow"/>
        </w:rPr>
        <w:t>_</w:t>
      </w:r>
      <w:r w:rsidRPr="003A252E">
        <w:rPr>
          <w:rFonts w:ascii="宋体" w:hAnsi="宋体"/>
          <w:sz w:val="24"/>
          <w:szCs w:val="24"/>
        </w:rPr>
        <w:t>_</w:t>
      </w:r>
      <w:r w:rsidRPr="003A252E">
        <w:rPr>
          <w:rFonts w:ascii="宋体" w:hAnsi="宋体" w:hint="eastAsia"/>
          <w:sz w:val="24"/>
          <w:szCs w:val="24"/>
        </w:rPr>
        <w:t>望远镜，它的口径为</w:t>
      </w:r>
      <w:r w:rsidRPr="003A252E">
        <w:rPr>
          <w:rFonts w:ascii="宋体" w:hAnsi="宋体"/>
          <w:sz w:val="24"/>
          <w:szCs w:val="24"/>
        </w:rPr>
        <w:t>2.4</w:t>
      </w:r>
      <w:r w:rsidRPr="003A252E">
        <w:rPr>
          <w:rFonts w:ascii="宋体" w:hAnsi="宋体" w:hint="eastAsia"/>
          <w:sz w:val="24"/>
          <w:szCs w:val="24"/>
        </w:rPr>
        <w:t>米。</w:t>
      </w:r>
    </w:p>
    <w:p w:rsidR="004D1912" w:rsidRPr="003A252E" w:rsidRDefault="004D1912" w:rsidP="003A252E">
      <w:pPr>
        <w:jc w:val="left"/>
        <w:rPr>
          <w:rFonts w:ascii="宋体"/>
          <w:sz w:val="24"/>
          <w:szCs w:val="24"/>
        </w:rPr>
      </w:pPr>
      <w:r w:rsidRPr="003A252E">
        <w:rPr>
          <w:rFonts w:ascii="宋体" w:hAnsi="宋体" w:hint="eastAsia"/>
          <w:sz w:val="24"/>
          <w:szCs w:val="24"/>
        </w:rPr>
        <w:t>地球静止轨道卫星的高度大致是（</w:t>
      </w:r>
      <w:r w:rsidRPr="003A252E">
        <w:rPr>
          <w:rFonts w:ascii="宋体" w:hAnsi="宋体"/>
          <w:sz w:val="24"/>
          <w:szCs w:val="24"/>
        </w:rPr>
        <w:t xml:space="preserve"> </w:t>
      </w:r>
      <w:r w:rsidRPr="003A252E">
        <w:rPr>
          <w:rFonts w:ascii="宋体" w:hAnsi="宋体"/>
          <w:sz w:val="24"/>
          <w:szCs w:val="24"/>
          <w:highlight w:val="yellow"/>
        </w:rPr>
        <w:t>3.5</w:t>
      </w:r>
      <w:r w:rsidRPr="003A252E">
        <w:rPr>
          <w:rFonts w:ascii="宋体" w:hAnsi="宋体" w:hint="eastAsia"/>
          <w:sz w:val="24"/>
          <w:szCs w:val="24"/>
          <w:highlight w:val="yellow"/>
        </w:rPr>
        <w:t>万</w:t>
      </w:r>
      <w:r w:rsidRPr="003A252E">
        <w:rPr>
          <w:rFonts w:ascii="宋体" w:hAnsi="宋体" w:hint="eastAsia"/>
          <w:sz w:val="24"/>
          <w:szCs w:val="24"/>
        </w:rPr>
        <w:t>）公里</w:t>
      </w:r>
    </w:p>
    <w:p w:rsidR="004D1912" w:rsidRPr="003A252E" w:rsidRDefault="004D1912" w:rsidP="003A252E">
      <w:pPr>
        <w:jc w:val="left"/>
        <w:rPr>
          <w:rFonts w:ascii="宋体"/>
          <w:sz w:val="24"/>
          <w:szCs w:val="24"/>
        </w:rPr>
      </w:pPr>
      <w:r w:rsidRPr="003A252E">
        <w:rPr>
          <w:rFonts w:ascii="宋体" w:hAnsi="宋体" w:hint="eastAsia"/>
          <w:sz w:val="24"/>
          <w:szCs w:val="24"/>
        </w:rPr>
        <w:t>金星表面大气压大约是地球表面的</w:t>
      </w:r>
      <w:r w:rsidRPr="003A252E">
        <w:rPr>
          <w:rFonts w:ascii="宋体" w:hAnsi="宋体"/>
          <w:sz w:val="24"/>
          <w:szCs w:val="24"/>
          <w:highlight w:val="yellow"/>
        </w:rPr>
        <w:t>90</w:t>
      </w:r>
      <w:r w:rsidRPr="003A252E">
        <w:rPr>
          <w:rFonts w:ascii="宋体" w:hAnsi="宋体" w:hint="eastAsia"/>
          <w:sz w:val="24"/>
          <w:szCs w:val="24"/>
        </w:rPr>
        <w:t>倍</w:t>
      </w:r>
    </w:p>
    <w:p w:rsidR="004D1912" w:rsidRPr="003A252E" w:rsidRDefault="004D1912" w:rsidP="003A252E">
      <w:pPr>
        <w:jc w:val="left"/>
        <w:rPr>
          <w:rFonts w:ascii="宋体"/>
          <w:sz w:val="24"/>
          <w:szCs w:val="24"/>
        </w:rPr>
      </w:pPr>
      <w:r w:rsidRPr="003A252E">
        <w:rPr>
          <w:rFonts w:ascii="宋体" w:hAnsi="宋体" w:hint="eastAsia"/>
          <w:sz w:val="24"/>
          <w:szCs w:val="24"/>
        </w:rPr>
        <w:t>不定项选择：</w:t>
      </w:r>
    </w:p>
    <w:p w:rsidR="004D1912" w:rsidRPr="003A252E" w:rsidRDefault="004D1912" w:rsidP="003A252E">
      <w:pPr>
        <w:jc w:val="left"/>
        <w:rPr>
          <w:rFonts w:ascii="宋体"/>
          <w:sz w:val="24"/>
          <w:szCs w:val="24"/>
        </w:rPr>
      </w:pPr>
      <w:r w:rsidRPr="003A252E">
        <w:rPr>
          <w:rFonts w:ascii="宋体" w:hAnsi="宋体"/>
          <w:sz w:val="24"/>
          <w:szCs w:val="24"/>
        </w:rPr>
        <w:t>1</w:t>
      </w:r>
      <w:r w:rsidRPr="003A252E">
        <w:rPr>
          <w:rFonts w:ascii="宋体" w:hAnsi="宋体" w:hint="eastAsia"/>
          <w:sz w:val="24"/>
          <w:szCs w:val="24"/>
        </w:rPr>
        <w:t>，上海市的发展方向是建成世界经济、金融、贸易中心，下列城市属于世界重要金融中心的是（</w:t>
      </w:r>
      <w:r w:rsidRPr="003A252E">
        <w:rPr>
          <w:rFonts w:ascii="宋体" w:hAnsi="宋体"/>
          <w:sz w:val="24"/>
          <w:szCs w:val="24"/>
        </w:rPr>
        <w:t>ABCD</w:t>
      </w:r>
      <w:r w:rsidRPr="003A252E">
        <w:rPr>
          <w:rFonts w:ascii="宋体" w:hAnsi="宋体" w:hint="eastAsia"/>
          <w:sz w:val="24"/>
          <w:szCs w:val="24"/>
        </w:rPr>
        <w:t>）</w:t>
      </w:r>
      <w:r w:rsidRPr="003A252E">
        <w:rPr>
          <w:rFonts w:ascii="宋体" w:hAnsi="宋体"/>
          <w:sz w:val="24"/>
          <w:szCs w:val="24"/>
        </w:rPr>
        <w:t xml:space="preserve"> A</w:t>
      </w:r>
      <w:r w:rsidRPr="003A252E">
        <w:rPr>
          <w:rFonts w:ascii="宋体" w:hAnsi="宋体" w:hint="eastAsia"/>
          <w:sz w:val="24"/>
          <w:szCs w:val="24"/>
        </w:rPr>
        <w:t>、纽约</w:t>
      </w:r>
      <w:r w:rsidRPr="003A252E">
        <w:rPr>
          <w:rFonts w:ascii="宋体" w:hAnsi="宋体"/>
          <w:sz w:val="24"/>
          <w:szCs w:val="24"/>
        </w:rPr>
        <w:t>B</w:t>
      </w:r>
      <w:r w:rsidRPr="003A252E">
        <w:rPr>
          <w:rFonts w:ascii="宋体" w:hAnsi="宋体" w:hint="eastAsia"/>
          <w:sz w:val="24"/>
          <w:szCs w:val="24"/>
        </w:rPr>
        <w:t>、东京</w:t>
      </w:r>
      <w:r w:rsidRPr="003A252E">
        <w:rPr>
          <w:rFonts w:ascii="宋体" w:hAnsi="宋体"/>
          <w:sz w:val="24"/>
          <w:szCs w:val="24"/>
        </w:rPr>
        <w:t>C</w:t>
      </w:r>
      <w:r w:rsidRPr="003A252E">
        <w:rPr>
          <w:rFonts w:ascii="宋体" w:hAnsi="宋体" w:hint="eastAsia"/>
          <w:sz w:val="24"/>
          <w:szCs w:val="24"/>
        </w:rPr>
        <w:t>、伦敦</w:t>
      </w:r>
      <w:r w:rsidRPr="003A252E">
        <w:rPr>
          <w:rFonts w:ascii="宋体" w:hAnsi="宋体"/>
          <w:sz w:val="24"/>
          <w:szCs w:val="24"/>
        </w:rPr>
        <w:t>D</w:t>
      </w:r>
      <w:r w:rsidRPr="003A252E">
        <w:rPr>
          <w:rFonts w:ascii="宋体" w:hAnsi="宋体" w:hint="eastAsia"/>
          <w:sz w:val="24"/>
          <w:szCs w:val="24"/>
        </w:rPr>
        <w:t>、巴黎</w:t>
      </w:r>
      <w:r w:rsidRPr="003A252E">
        <w:rPr>
          <w:rFonts w:ascii="宋体" w:hAnsi="宋体"/>
          <w:sz w:val="24"/>
          <w:szCs w:val="24"/>
        </w:rPr>
        <w:t>E</w:t>
      </w:r>
      <w:r w:rsidRPr="003A252E">
        <w:rPr>
          <w:rFonts w:ascii="宋体" w:hAnsi="宋体" w:hint="eastAsia"/>
          <w:sz w:val="24"/>
          <w:szCs w:val="24"/>
        </w:rPr>
        <w:t>、北京</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hAnsi="宋体"/>
          <w:sz w:val="24"/>
          <w:szCs w:val="24"/>
        </w:rPr>
      </w:pPr>
      <w:r w:rsidRPr="003A252E">
        <w:rPr>
          <w:rFonts w:ascii="宋体" w:hAnsi="宋体"/>
          <w:sz w:val="24"/>
          <w:szCs w:val="24"/>
        </w:rPr>
        <w:t>2</w:t>
      </w:r>
      <w:r w:rsidRPr="003A252E">
        <w:rPr>
          <w:rFonts w:ascii="宋体" w:hAnsi="宋体" w:hint="eastAsia"/>
          <w:sz w:val="24"/>
          <w:szCs w:val="24"/>
        </w:rPr>
        <w:t>，中东哪一城市是三大宗教的圣地</w:t>
      </w:r>
      <w:r w:rsidRPr="003A252E">
        <w:rPr>
          <w:rFonts w:ascii="宋体" w:hAnsi="宋体"/>
          <w:sz w:val="24"/>
          <w:szCs w:val="24"/>
        </w:rPr>
        <w:t>??</w:t>
      </w:r>
      <w:r w:rsidRPr="003A252E">
        <w:rPr>
          <w:rFonts w:ascii="宋体" w:hAnsi="宋体" w:hint="eastAsia"/>
          <w:sz w:val="24"/>
          <w:szCs w:val="24"/>
        </w:rPr>
        <w:t>（</w:t>
      </w:r>
      <w:r w:rsidRPr="003A252E">
        <w:rPr>
          <w:rFonts w:ascii="宋体" w:hAnsi="宋体"/>
          <w:sz w:val="24"/>
          <w:szCs w:val="24"/>
        </w:rPr>
        <w:t>D</w:t>
      </w:r>
      <w:r w:rsidRPr="003A252E">
        <w:rPr>
          <w:rFonts w:ascii="宋体" w:hAnsi="宋体" w:hint="eastAsia"/>
          <w:sz w:val="24"/>
          <w:szCs w:val="24"/>
        </w:rPr>
        <w:t>）</w:t>
      </w:r>
      <w:r w:rsidRPr="003A252E">
        <w:rPr>
          <w:rFonts w:ascii="宋体" w:hAnsi="宋体"/>
          <w:sz w:val="24"/>
          <w:szCs w:val="24"/>
        </w:rPr>
        <w:t>A</w:t>
      </w:r>
      <w:r w:rsidRPr="003A252E">
        <w:rPr>
          <w:rFonts w:ascii="宋体" w:hAnsi="宋体" w:hint="eastAsia"/>
          <w:sz w:val="24"/>
          <w:szCs w:val="24"/>
        </w:rPr>
        <w:t>、巴格达</w:t>
      </w:r>
      <w:r w:rsidRPr="003A252E">
        <w:rPr>
          <w:rFonts w:ascii="宋体" w:hAnsi="宋体"/>
          <w:sz w:val="24"/>
          <w:szCs w:val="24"/>
        </w:rPr>
        <w:t>B</w:t>
      </w:r>
      <w:r w:rsidRPr="003A252E">
        <w:rPr>
          <w:rFonts w:ascii="宋体" w:hAnsi="宋体" w:hint="eastAsia"/>
          <w:sz w:val="24"/>
          <w:szCs w:val="24"/>
        </w:rPr>
        <w:t>、德黑兰</w:t>
      </w:r>
      <w:r w:rsidRPr="003A252E">
        <w:rPr>
          <w:rFonts w:ascii="宋体" w:hAnsi="宋体"/>
          <w:sz w:val="24"/>
          <w:szCs w:val="24"/>
        </w:rPr>
        <w:t>C</w:t>
      </w:r>
      <w:r w:rsidRPr="003A252E">
        <w:rPr>
          <w:rFonts w:ascii="宋体" w:hAnsi="宋体" w:hint="eastAsia"/>
          <w:sz w:val="24"/>
          <w:szCs w:val="24"/>
        </w:rPr>
        <w:t>、麦加</w:t>
      </w:r>
      <w:r w:rsidRPr="003A252E">
        <w:rPr>
          <w:rFonts w:ascii="宋体" w:hAnsi="宋体"/>
          <w:sz w:val="24"/>
          <w:szCs w:val="24"/>
        </w:rPr>
        <w:t>D</w:t>
      </w:r>
      <w:r w:rsidRPr="003A252E">
        <w:rPr>
          <w:rFonts w:ascii="宋体" w:hAnsi="宋体" w:hint="eastAsia"/>
          <w:sz w:val="24"/>
          <w:szCs w:val="24"/>
        </w:rPr>
        <w:t>、耶路撒冷</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3</w:t>
      </w:r>
      <w:r w:rsidRPr="003A252E">
        <w:rPr>
          <w:rFonts w:ascii="宋体" w:hAnsi="宋体" w:hint="eastAsia"/>
          <w:sz w:val="24"/>
          <w:szCs w:val="24"/>
        </w:rPr>
        <w:t>，地中海气候区的雨季通常在：（</w:t>
      </w:r>
      <w:r w:rsidRPr="003A252E">
        <w:rPr>
          <w:rFonts w:ascii="宋体" w:hAnsi="宋体"/>
          <w:sz w:val="24"/>
          <w:szCs w:val="24"/>
        </w:rPr>
        <w:t>D</w:t>
      </w:r>
      <w:r w:rsidRPr="003A252E">
        <w:rPr>
          <w:rFonts w:ascii="宋体" w:hAnsi="宋体" w:hint="eastAsia"/>
          <w:sz w:val="24"/>
          <w:szCs w:val="24"/>
        </w:rPr>
        <w:t>）</w:t>
      </w:r>
      <w:r w:rsidRPr="003A252E">
        <w:rPr>
          <w:rFonts w:ascii="宋体" w:hAnsi="宋体"/>
          <w:sz w:val="24"/>
          <w:szCs w:val="24"/>
        </w:rPr>
        <w:t>A</w:t>
      </w:r>
      <w:r w:rsidRPr="003A252E">
        <w:rPr>
          <w:rFonts w:ascii="宋体" w:hAnsi="宋体" w:hint="eastAsia"/>
          <w:sz w:val="24"/>
          <w:szCs w:val="24"/>
        </w:rPr>
        <w:t>、春季</w:t>
      </w:r>
      <w:r w:rsidRPr="003A252E">
        <w:rPr>
          <w:rFonts w:ascii="宋体" w:hAnsi="宋体"/>
          <w:sz w:val="24"/>
          <w:szCs w:val="24"/>
        </w:rPr>
        <w:t>B</w:t>
      </w:r>
      <w:r w:rsidRPr="003A252E">
        <w:rPr>
          <w:rFonts w:ascii="宋体" w:hAnsi="宋体" w:hint="eastAsia"/>
          <w:sz w:val="24"/>
          <w:szCs w:val="24"/>
        </w:rPr>
        <w:t>、夏季</w:t>
      </w:r>
      <w:r w:rsidRPr="003A252E">
        <w:rPr>
          <w:rFonts w:ascii="宋体" w:hAnsi="宋体"/>
          <w:sz w:val="24"/>
          <w:szCs w:val="24"/>
        </w:rPr>
        <w:t>C</w:t>
      </w:r>
      <w:r w:rsidRPr="003A252E">
        <w:rPr>
          <w:rFonts w:ascii="宋体" w:hAnsi="宋体" w:hint="eastAsia"/>
          <w:sz w:val="24"/>
          <w:szCs w:val="24"/>
        </w:rPr>
        <w:t>、秋季</w:t>
      </w:r>
      <w:r w:rsidRPr="003A252E">
        <w:rPr>
          <w:rFonts w:ascii="宋体" w:hAnsi="宋体"/>
          <w:sz w:val="24"/>
          <w:szCs w:val="24"/>
        </w:rPr>
        <w:t>D</w:t>
      </w:r>
      <w:r w:rsidRPr="003A252E">
        <w:rPr>
          <w:rFonts w:ascii="宋体" w:hAnsi="宋体" w:hint="eastAsia"/>
          <w:sz w:val="24"/>
          <w:szCs w:val="24"/>
        </w:rPr>
        <w:t>、冬季</w:t>
      </w:r>
      <w:r w:rsidRPr="003A252E">
        <w:rPr>
          <w:rFonts w:ascii="宋体" w:hAnsi="宋体"/>
          <w:sz w:val="24"/>
          <w:szCs w:val="24"/>
        </w:rPr>
        <w:t xml:space="preserve"> </w:t>
      </w:r>
    </w:p>
    <w:p w:rsidR="004D1912" w:rsidRPr="003A252E" w:rsidRDefault="004D1912" w:rsidP="003A252E">
      <w:pPr>
        <w:jc w:val="left"/>
        <w:rPr>
          <w:rFonts w:ascii="宋体"/>
          <w:color w:val="000000"/>
          <w:sz w:val="24"/>
          <w:szCs w:val="24"/>
        </w:rPr>
      </w:pPr>
      <w:r w:rsidRPr="003A252E">
        <w:rPr>
          <w:rFonts w:ascii="宋体" w:hAnsi="宋体"/>
          <w:color w:val="000000"/>
          <w:sz w:val="24"/>
          <w:szCs w:val="24"/>
        </w:rPr>
        <w:t>4</w:t>
      </w:r>
      <w:r w:rsidRPr="003A252E">
        <w:rPr>
          <w:rFonts w:ascii="宋体" w:hAnsi="宋体" w:hint="eastAsia"/>
          <w:color w:val="000000"/>
          <w:sz w:val="24"/>
          <w:szCs w:val="24"/>
        </w:rPr>
        <w:t>，下列恒星中，构成夏季大三角的有：（</w:t>
      </w:r>
      <w:r w:rsidRPr="003A252E">
        <w:rPr>
          <w:rFonts w:ascii="宋体" w:hAnsi="宋体"/>
          <w:color w:val="000000"/>
          <w:sz w:val="24"/>
          <w:szCs w:val="24"/>
        </w:rPr>
        <w:t>ACD</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、织女</w:t>
      </w:r>
      <w:r w:rsidRPr="003A252E">
        <w:rPr>
          <w:rFonts w:ascii="宋体" w:hAnsi="宋体"/>
          <w:color w:val="000000"/>
          <w:sz w:val="24"/>
          <w:szCs w:val="24"/>
        </w:rPr>
        <w:t>B</w:t>
      </w:r>
      <w:r w:rsidRPr="003A252E">
        <w:rPr>
          <w:rFonts w:ascii="宋体" w:hAnsi="宋体" w:hint="eastAsia"/>
          <w:color w:val="000000"/>
          <w:sz w:val="24"/>
          <w:szCs w:val="24"/>
        </w:rPr>
        <w:t>、河鼓三</w:t>
      </w:r>
      <w:r w:rsidRPr="003A252E">
        <w:rPr>
          <w:rFonts w:ascii="宋体" w:hAnsi="宋体"/>
          <w:color w:val="000000"/>
          <w:sz w:val="24"/>
          <w:szCs w:val="24"/>
        </w:rPr>
        <w:t>C</w:t>
      </w:r>
      <w:r w:rsidRPr="003A252E">
        <w:rPr>
          <w:rFonts w:ascii="宋体" w:hAnsi="宋体" w:hint="eastAsia"/>
          <w:color w:val="000000"/>
          <w:sz w:val="24"/>
          <w:szCs w:val="24"/>
        </w:rPr>
        <w:t>、牛郎</w:t>
      </w:r>
      <w:r w:rsidRPr="003A252E">
        <w:rPr>
          <w:rFonts w:ascii="宋体" w:hAnsi="宋体"/>
          <w:color w:val="000000"/>
          <w:sz w:val="24"/>
          <w:szCs w:val="24"/>
        </w:rPr>
        <w:t>D</w:t>
      </w:r>
      <w:r w:rsidRPr="003A252E">
        <w:rPr>
          <w:rFonts w:ascii="宋体" w:hAnsi="宋体" w:hint="eastAsia"/>
          <w:color w:val="000000"/>
          <w:sz w:val="24"/>
          <w:szCs w:val="24"/>
        </w:rPr>
        <w:t>、天津四</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5</w:t>
      </w:r>
      <w:r w:rsidRPr="003A252E">
        <w:rPr>
          <w:rFonts w:ascii="宋体" w:hAnsi="宋体" w:hint="eastAsia"/>
          <w:color w:val="000000"/>
          <w:sz w:val="24"/>
          <w:szCs w:val="24"/>
        </w:rPr>
        <w:t>，观测条件良好的情况下，以下季节的夜晚中能看到银河的是（</w:t>
      </w:r>
      <w:r w:rsidRPr="003A252E">
        <w:rPr>
          <w:rFonts w:ascii="宋体" w:hAnsi="宋体"/>
          <w:color w:val="000000"/>
          <w:sz w:val="24"/>
          <w:szCs w:val="24"/>
        </w:rPr>
        <w:t>ABCD</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、春季</w:t>
      </w:r>
      <w:r w:rsidRPr="003A252E">
        <w:rPr>
          <w:rFonts w:ascii="宋体" w:hAnsi="宋体"/>
          <w:color w:val="000000"/>
          <w:sz w:val="24"/>
          <w:szCs w:val="24"/>
        </w:rPr>
        <w:t>B</w:t>
      </w:r>
      <w:r w:rsidRPr="003A252E">
        <w:rPr>
          <w:rFonts w:ascii="宋体" w:hAnsi="宋体" w:hint="eastAsia"/>
          <w:color w:val="000000"/>
          <w:sz w:val="24"/>
          <w:szCs w:val="24"/>
        </w:rPr>
        <w:t>、夏季</w:t>
      </w:r>
      <w:r w:rsidRPr="003A252E">
        <w:rPr>
          <w:rFonts w:ascii="宋体" w:hAnsi="宋体"/>
          <w:color w:val="000000"/>
          <w:sz w:val="24"/>
          <w:szCs w:val="24"/>
        </w:rPr>
        <w:t>C</w:t>
      </w:r>
      <w:r w:rsidRPr="003A252E">
        <w:rPr>
          <w:rFonts w:ascii="宋体" w:hAnsi="宋体" w:hint="eastAsia"/>
          <w:color w:val="000000"/>
          <w:sz w:val="24"/>
          <w:szCs w:val="24"/>
        </w:rPr>
        <w:t>、秋季</w:t>
      </w:r>
      <w:r w:rsidRPr="003A252E">
        <w:rPr>
          <w:rFonts w:ascii="宋体" w:hAnsi="宋体"/>
          <w:color w:val="000000"/>
          <w:sz w:val="24"/>
          <w:szCs w:val="24"/>
        </w:rPr>
        <w:t>D</w:t>
      </w:r>
      <w:r w:rsidRPr="003A252E">
        <w:rPr>
          <w:rFonts w:ascii="宋体" w:hAnsi="宋体" w:hint="eastAsia"/>
          <w:color w:val="000000"/>
          <w:sz w:val="24"/>
          <w:szCs w:val="24"/>
        </w:rPr>
        <w:t>、冬季</w:t>
      </w:r>
    </w:p>
    <w:p w:rsidR="004D1912" w:rsidRPr="003A252E" w:rsidRDefault="004D1912" w:rsidP="003A252E">
      <w:pPr>
        <w:jc w:val="left"/>
        <w:rPr>
          <w:rFonts w:ascii="宋体"/>
          <w:sz w:val="24"/>
          <w:szCs w:val="24"/>
        </w:rPr>
      </w:pPr>
      <w:r w:rsidRPr="003A252E">
        <w:rPr>
          <w:rFonts w:ascii="宋体" w:hAnsi="宋体" w:hint="eastAsia"/>
          <w:sz w:val="24"/>
          <w:szCs w:val="24"/>
        </w:rPr>
        <w:t>一</w:t>
      </w:r>
      <w:r w:rsidRPr="003A252E">
        <w:rPr>
          <w:rFonts w:ascii="宋体"/>
          <w:sz w:val="24"/>
          <w:szCs w:val="24"/>
        </w:rPr>
        <w:t>..</w:t>
      </w:r>
      <w:r w:rsidRPr="003A252E">
        <w:rPr>
          <w:rFonts w:ascii="宋体" w:hAnsi="宋体" w:hint="eastAsia"/>
          <w:sz w:val="24"/>
          <w:szCs w:val="24"/>
        </w:rPr>
        <w:t>选择题</w:t>
      </w:r>
    </w:p>
    <w:p w:rsidR="004D1912" w:rsidRPr="003A252E" w:rsidRDefault="004D1912" w:rsidP="003A252E">
      <w:pPr>
        <w:ind w:left="31680" w:hangingChars="100" w:firstLine="31680"/>
        <w:jc w:val="left"/>
        <w:rPr>
          <w:rFonts w:ascii="宋体" w:hAnsi="宋体"/>
          <w:color w:val="FF0000"/>
          <w:sz w:val="24"/>
          <w:szCs w:val="24"/>
        </w:rPr>
      </w:pPr>
      <w:r w:rsidRPr="003A252E">
        <w:rPr>
          <w:rFonts w:ascii="宋体" w:hAnsi="宋体"/>
          <w:sz w:val="24"/>
          <w:szCs w:val="24"/>
        </w:rPr>
        <w:t>1.2011</w:t>
      </w:r>
      <w:r w:rsidRPr="003A252E">
        <w:rPr>
          <w:rFonts w:ascii="宋体" w:hAnsi="宋体" w:hint="eastAsia"/>
          <w:sz w:val="24"/>
          <w:szCs w:val="24"/>
        </w:rPr>
        <w:t>年</w:t>
      </w:r>
      <w:r w:rsidRPr="003A252E">
        <w:rPr>
          <w:rFonts w:ascii="宋体" w:hAnsi="宋体"/>
          <w:sz w:val="24"/>
          <w:szCs w:val="24"/>
        </w:rPr>
        <w:t>12</w:t>
      </w:r>
      <w:r w:rsidRPr="003A252E">
        <w:rPr>
          <w:rFonts w:ascii="宋体" w:hAnsi="宋体" w:hint="eastAsia"/>
          <w:sz w:val="24"/>
          <w:szCs w:val="24"/>
        </w:rPr>
        <w:t>月</w:t>
      </w:r>
      <w:r w:rsidRPr="003A252E">
        <w:rPr>
          <w:rFonts w:ascii="宋体" w:hAnsi="宋体"/>
          <w:sz w:val="24"/>
          <w:szCs w:val="24"/>
        </w:rPr>
        <w:t>6</w:t>
      </w:r>
      <w:r w:rsidRPr="003A252E">
        <w:rPr>
          <w:rFonts w:ascii="宋体" w:hAnsi="宋体" w:hint="eastAsia"/>
          <w:sz w:val="24"/>
          <w:szCs w:val="24"/>
        </w:rPr>
        <w:t>日，这一天出生的人是射手座，而这时太阳还在天蝎座，这是由于</w:t>
      </w:r>
      <w:r w:rsidRPr="003A252E">
        <w:rPr>
          <w:rFonts w:ascii="宋体" w:hAnsi="宋体"/>
          <w:color w:val="FF0000"/>
          <w:sz w:val="24"/>
          <w:szCs w:val="24"/>
        </w:rPr>
        <w:t xml:space="preserve"> B</w:t>
      </w:r>
    </w:p>
    <w:p w:rsidR="004D1912" w:rsidRPr="003A252E" w:rsidRDefault="004D1912" w:rsidP="003A252E">
      <w:pPr>
        <w:jc w:val="left"/>
        <w:rPr>
          <w:rFonts w:ascii="宋体"/>
          <w:sz w:val="24"/>
          <w:szCs w:val="24"/>
        </w:rPr>
      </w:pPr>
      <w:r w:rsidRPr="003A252E">
        <w:rPr>
          <w:rFonts w:ascii="宋体" w:hAnsi="宋体"/>
          <w:sz w:val="24"/>
          <w:szCs w:val="24"/>
        </w:rPr>
        <w:t xml:space="preserve">      A </w:t>
      </w:r>
      <w:r w:rsidRPr="003A252E">
        <w:rPr>
          <w:rFonts w:ascii="宋体" w:hAnsi="宋体" w:hint="eastAsia"/>
          <w:sz w:val="24"/>
          <w:szCs w:val="24"/>
        </w:rPr>
        <w:t>存在黄赤交角，太阳直射点不停移动所造成的</w:t>
      </w:r>
    </w:p>
    <w:p w:rsidR="004D1912" w:rsidRPr="003A252E" w:rsidRDefault="004D1912" w:rsidP="003A252E">
      <w:pPr>
        <w:jc w:val="left"/>
        <w:rPr>
          <w:rFonts w:ascii="宋体"/>
          <w:sz w:val="24"/>
          <w:szCs w:val="24"/>
        </w:rPr>
      </w:pPr>
      <w:r w:rsidRPr="003A252E">
        <w:rPr>
          <w:rFonts w:ascii="宋体" w:hAnsi="宋体"/>
          <w:sz w:val="24"/>
          <w:szCs w:val="24"/>
        </w:rPr>
        <w:t xml:space="preserve">      B </w:t>
      </w:r>
      <w:r w:rsidRPr="003A252E">
        <w:rPr>
          <w:rFonts w:ascii="宋体" w:hAnsi="宋体" w:hint="eastAsia"/>
          <w:sz w:val="24"/>
          <w:szCs w:val="24"/>
        </w:rPr>
        <w:t>地球自转轴偏转，岁差长期积累所造成的</w:t>
      </w:r>
    </w:p>
    <w:p w:rsidR="004D1912" w:rsidRPr="003A252E" w:rsidRDefault="004D1912" w:rsidP="003A252E">
      <w:pPr>
        <w:jc w:val="left"/>
        <w:rPr>
          <w:rFonts w:ascii="宋体"/>
          <w:sz w:val="24"/>
          <w:szCs w:val="24"/>
        </w:rPr>
      </w:pPr>
      <w:r w:rsidRPr="003A252E">
        <w:rPr>
          <w:rFonts w:ascii="宋体" w:hAnsi="宋体"/>
          <w:sz w:val="24"/>
          <w:szCs w:val="24"/>
        </w:rPr>
        <w:t xml:space="preserve">      C </w:t>
      </w:r>
      <w:r w:rsidRPr="003A252E">
        <w:rPr>
          <w:rFonts w:ascii="宋体" w:hAnsi="宋体" w:hint="eastAsia"/>
          <w:sz w:val="24"/>
          <w:szCs w:val="24"/>
        </w:rPr>
        <w:t>古巴比伦人没有正确的理论和精密的设备，对星座的观测不准确造成的</w:t>
      </w:r>
    </w:p>
    <w:p w:rsidR="004D1912" w:rsidRPr="003A252E" w:rsidRDefault="004D1912" w:rsidP="003A252E">
      <w:pPr>
        <w:jc w:val="left"/>
        <w:rPr>
          <w:rFonts w:ascii="宋体" w:hAnsi="宋体"/>
          <w:color w:val="FF0000"/>
          <w:sz w:val="24"/>
          <w:szCs w:val="24"/>
        </w:rPr>
      </w:pPr>
      <w:r w:rsidRPr="003A252E">
        <w:rPr>
          <w:rFonts w:ascii="宋体" w:hAnsi="宋体"/>
          <w:sz w:val="24"/>
          <w:szCs w:val="24"/>
        </w:rPr>
        <w:t>2.</w:t>
      </w:r>
      <w:r w:rsidRPr="003A252E">
        <w:rPr>
          <w:rFonts w:ascii="宋体" w:hAnsi="宋体" w:hint="eastAsia"/>
          <w:sz w:val="24"/>
          <w:szCs w:val="24"/>
        </w:rPr>
        <w:t>天主教的圣诞节是</w:t>
      </w:r>
      <w:r w:rsidRPr="003A252E">
        <w:rPr>
          <w:rFonts w:ascii="宋体" w:hAnsi="宋体"/>
          <w:sz w:val="24"/>
          <w:szCs w:val="24"/>
        </w:rPr>
        <w:t>12</w:t>
      </w:r>
      <w:r w:rsidRPr="003A252E">
        <w:rPr>
          <w:rFonts w:ascii="宋体" w:hAnsi="宋体" w:hint="eastAsia"/>
          <w:sz w:val="24"/>
          <w:szCs w:val="24"/>
        </w:rPr>
        <w:t>月</w:t>
      </w:r>
      <w:r w:rsidRPr="003A252E">
        <w:rPr>
          <w:rFonts w:ascii="宋体" w:hAnsi="宋体"/>
          <w:sz w:val="24"/>
          <w:szCs w:val="24"/>
        </w:rPr>
        <w:t>25</w:t>
      </w:r>
      <w:r w:rsidRPr="003A252E">
        <w:rPr>
          <w:rFonts w:ascii="宋体" w:hAnsi="宋体" w:hint="eastAsia"/>
          <w:sz w:val="24"/>
          <w:szCs w:val="24"/>
        </w:rPr>
        <w:t>日，而正东教的圣诞节是</w:t>
      </w:r>
      <w:r w:rsidRPr="003A252E">
        <w:rPr>
          <w:rFonts w:ascii="宋体" w:hAnsi="宋体"/>
          <w:sz w:val="24"/>
          <w:szCs w:val="24"/>
        </w:rPr>
        <w:t>1</w:t>
      </w:r>
      <w:r w:rsidRPr="003A252E">
        <w:rPr>
          <w:rFonts w:ascii="宋体" w:hAnsi="宋体" w:hint="eastAsia"/>
          <w:sz w:val="24"/>
          <w:szCs w:val="24"/>
        </w:rPr>
        <w:t>月</w:t>
      </w:r>
      <w:r w:rsidRPr="003A252E">
        <w:rPr>
          <w:rFonts w:ascii="宋体" w:hAnsi="宋体"/>
          <w:sz w:val="24"/>
          <w:szCs w:val="24"/>
        </w:rPr>
        <w:t>7</w:t>
      </w:r>
      <w:r w:rsidRPr="003A252E">
        <w:rPr>
          <w:rFonts w:ascii="宋体" w:hAnsi="宋体" w:hint="eastAsia"/>
          <w:sz w:val="24"/>
          <w:szCs w:val="24"/>
        </w:rPr>
        <w:t>日，造成这个差异的原因是</w:t>
      </w:r>
      <w:r w:rsidRPr="003A252E">
        <w:rPr>
          <w:rFonts w:ascii="宋体" w:hAnsi="宋体"/>
          <w:color w:val="FF0000"/>
          <w:sz w:val="24"/>
          <w:szCs w:val="24"/>
        </w:rPr>
        <w:t>C</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两教所信奉的上帝的诞辰不同</w:t>
      </w:r>
    </w:p>
    <w:p w:rsidR="004D1912" w:rsidRPr="003A252E" w:rsidRDefault="004D1912" w:rsidP="003A252E">
      <w:pPr>
        <w:jc w:val="left"/>
        <w:rPr>
          <w:rFonts w:ascii="宋体"/>
          <w:sz w:val="24"/>
          <w:szCs w:val="24"/>
        </w:rPr>
      </w:pPr>
      <w:r w:rsidRPr="003A252E">
        <w:rPr>
          <w:rFonts w:ascii="宋体" w:hAnsi="宋体"/>
          <w:sz w:val="24"/>
          <w:szCs w:val="24"/>
        </w:rPr>
        <w:t xml:space="preserve">      B</w:t>
      </w:r>
      <w:r w:rsidRPr="003A252E">
        <w:rPr>
          <w:rFonts w:ascii="宋体" w:hAnsi="宋体" w:hint="eastAsia"/>
          <w:sz w:val="24"/>
          <w:szCs w:val="24"/>
        </w:rPr>
        <w:t>两教所在地的时区不同</w:t>
      </w:r>
    </w:p>
    <w:p w:rsidR="004D1912" w:rsidRPr="003A252E" w:rsidRDefault="004D1912" w:rsidP="003A252E">
      <w:pPr>
        <w:jc w:val="left"/>
        <w:rPr>
          <w:rFonts w:ascii="宋体"/>
          <w:sz w:val="24"/>
          <w:szCs w:val="24"/>
        </w:rPr>
      </w:pPr>
      <w:r w:rsidRPr="003A252E">
        <w:rPr>
          <w:rFonts w:ascii="宋体" w:hAnsi="宋体"/>
          <w:sz w:val="24"/>
          <w:szCs w:val="24"/>
        </w:rPr>
        <w:t xml:space="preserve">      C</w:t>
      </w:r>
      <w:r w:rsidRPr="003A252E">
        <w:rPr>
          <w:rFonts w:ascii="宋体" w:hAnsi="宋体" w:hint="eastAsia"/>
          <w:sz w:val="24"/>
          <w:szCs w:val="24"/>
        </w:rPr>
        <w:t>两教所用的历法不同</w:t>
      </w:r>
    </w:p>
    <w:p w:rsidR="004D1912" w:rsidRPr="003A252E" w:rsidRDefault="004D1912" w:rsidP="003A252E">
      <w:pPr>
        <w:jc w:val="left"/>
        <w:rPr>
          <w:rFonts w:ascii="宋体" w:hAnsi="宋体"/>
          <w:color w:val="FF0000"/>
          <w:sz w:val="24"/>
          <w:szCs w:val="24"/>
        </w:rPr>
      </w:pPr>
      <w:r w:rsidRPr="003A252E">
        <w:rPr>
          <w:rFonts w:ascii="宋体" w:hAnsi="宋体"/>
          <w:sz w:val="24"/>
          <w:szCs w:val="24"/>
        </w:rPr>
        <w:t>3.</w:t>
      </w:r>
      <w:r w:rsidRPr="003A252E">
        <w:rPr>
          <w:rFonts w:ascii="宋体" w:hAnsi="宋体" w:hint="eastAsia"/>
          <w:sz w:val="24"/>
          <w:szCs w:val="24"/>
        </w:rPr>
        <w:t>根据天体运动规律来定义，我国传统历法中的二十四节气属于</w:t>
      </w:r>
      <w:r w:rsidRPr="003A252E">
        <w:rPr>
          <w:rFonts w:ascii="宋体" w:hAnsi="宋体"/>
          <w:color w:val="FF0000"/>
          <w:sz w:val="24"/>
          <w:szCs w:val="24"/>
        </w:rPr>
        <w:t>A</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太阳历</w:t>
      </w:r>
      <w:r w:rsidRPr="003A252E">
        <w:rPr>
          <w:rFonts w:ascii="宋体" w:hAnsi="宋体"/>
          <w:sz w:val="24"/>
          <w:szCs w:val="24"/>
        </w:rPr>
        <w:t xml:space="preserve">       B</w:t>
      </w:r>
      <w:r w:rsidRPr="003A252E">
        <w:rPr>
          <w:rFonts w:ascii="宋体" w:hAnsi="宋体" w:hint="eastAsia"/>
          <w:sz w:val="24"/>
          <w:szCs w:val="24"/>
        </w:rPr>
        <w:t>太阴历</w:t>
      </w:r>
      <w:r w:rsidRPr="003A252E">
        <w:rPr>
          <w:rFonts w:ascii="宋体" w:hAnsi="宋体"/>
          <w:sz w:val="24"/>
          <w:szCs w:val="24"/>
        </w:rPr>
        <w:t xml:space="preserve">       C</w:t>
      </w:r>
      <w:r w:rsidRPr="003A252E">
        <w:rPr>
          <w:rFonts w:ascii="宋体" w:hAnsi="宋体" w:hint="eastAsia"/>
          <w:sz w:val="24"/>
          <w:szCs w:val="24"/>
        </w:rPr>
        <w:t>阴阳历</w:t>
      </w:r>
    </w:p>
    <w:p w:rsidR="004D1912" w:rsidRPr="003A252E" w:rsidRDefault="004D1912" w:rsidP="003A252E">
      <w:pPr>
        <w:jc w:val="left"/>
        <w:rPr>
          <w:rFonts w:ascii="宋体" w:hAnsi="宋体"/>
          <w:color w:val="FF0000"/>
          <w:sz w:val="24"/>
          <w:szCs w:val="24"/>
        </w:rPr>
      </w:pPr>
      <w:r w:rsidRPr="003A252E">
        <w:rPr>
          <w:rFonts w:ascii="宋体" w:hAnsi="宋体"/>
          <w:sz w:val="24"/>
          <w:szCs w:val="24"/>
        </w:rPr>
        <w:t>4.2008</w:t>
      </w:r>
      <w:r w:rsidRPr="003A252E">
        <w:rPr>
          <w:rFonts w:ascii="宋体" w:hAnsi="宋体" w:hint="eastAsia"/>
          <w:sz w:val="24"/>
          <w:szCs w:val="24"/>
        </w:rPr>
        <w:t>年</w:t>
      </w:r>
      <w:r w:rsidRPr="003A252E">
        <w:rPr>
          <w:rFonts w:ascii="宋体" w:hAnsi="宋体"/>
          <w:sz w:val="24"/>
          <w:szCs w:val="24"/>
        </w:rPr>
        <w:t>12</w:t>
      </w:r>
      <w:r w:rsidRPr="003A252E">
        <w:rPr>
          <w:rFonts w:ascii="宋体" w:hAnsi="宋体" w:hint="eastAsia"/>
          <w:sz w:val="24"/>
          <w:szCs w:val="24"/>
        </w:rPr>
        <w:t>月</w:t>
      </w:r>
      <w:r w:rsidRPr="003A252E">
        <w:rPr>
          <w:rFonts w:ascii="宋体" w:hAnsi="宋体"/>
          <w:sz w:val="24"/>
          <w:szCs w:val="24"/>
        </w:rPr>
        <w:t>1</w:t>
      </w:r>
      <w:r w:rsidRPr="003A252E">
        <w:rPr>
          <w:rFonts w:ascii="宋体" w:hAnsi="宋体" w:hint="eastAsia"/>
          <w:sz w:val="24"/>
          <w:szCs w:val="24"/>
        </w:rPr>
        <w:t>日将发生双星伴新月的天象，一下哪个时间最适合观测</w:t>
      </w:r>
      <w:r w:rsidRPr="003A252E">
        <w:rPr>
          <w:rFonts w:ascii="宋体" w:hAnsi="宋体"/>
          <w:color w:val="FF0000"/>
          <w:sz w:val="24"/>
          <w:szCs w:val="24"/>
        </w:rPr>
        <w:t>B</w:t>
      </w:r>
    </w:p>
    <w:p w:rsidR="004D1912" w:rsidRPr="003A252E" w:rsidRDefault="004D1912" w:rsidP="003A252E">
      <w:pPr>
        <w:jc w:val="left"/>
        <w:rPr>
          <w:rFonts w:ascii="宋体"/>
          <w:sz w:val="24"/>
          <w:szCs w:val="24"/>
        </w:rPr>
      </w:pPr>
      <w:r w:rsidRPr="003A252E">
        <w:rPr>
          <w:rFonts w:ascii="宋体" w:hAnsi="宋体"/>
          <w:sz w:val="24"/>
          <w:szCs w:val="24"/>
        </w:rPr>
        <w:t xml:space="preserve">     A17</w:t>
      </w:r>
      <w:r w:rsidRPr="003A252E">
        <w:rPr>
          <w:rFonts w:ascii="宋体" w:hAnsi="宋体" w:hint="eastAsia"/>
          <w:sz w:val="24"/>
          <w:szCs w:val="24"/>
        </w:rPr>
        <w:t>：</w:t>
      </w:r>
      <w:r w:rsidRPr="003A252E">
        <w:rPr>
          <w:rFonts w:ascii="宋体" w:hAnsi="宋体"/>
          <w:sz w:val="24"/>
          <w:szCs w:val="24"/>
        </w:rPr>
        <w:t>00        B19</w:t>
      </w:r>
      <w:r w:rsidRPr="003A252E">
        <w:rPr>
          <w:rFonts w:ascii="宋体" w:hAnsi="宋体" w:hint="eastAsia"/>
          <w:sz w:val="24"/>
          <w:szCs w:val="24"/>
        </w:rPr>
        <w:t>：</w:t>
      </w:r>
      <w:r w:rsidRPr="003A252E">
        <w:rPr>
          <w:rFonts w:ascii="宋体" w:hAnsi="宋体"/>
          <w:sz w:val="24"/>
          <w:szCs w:val="24"/>
        </w:rPr>
        <w:t>00       C21</w:t>
      </w:r>
      <w:r w:rsidRPr="003A252E">
        <w:rPr>
          <w:rFonts w:ascii="宋体" w:hAnsi="宋体" w:hint="eastAsia"/>
          <w:sz w:val="24"/>
          <w:szCs w:val="24"/>
        </w:rPr>
        <w:t>：</w:t>
      </w:r>
      <w:r w:rsidRPr="003A252E">
        <w:rPr>
          <w:rFonts w:ascii="宋体"/>
          <w:sz w:val="24"/>
          <w:szCs w:val="24"/>
        </w:rPr>
        <w:t>00</w:t>
      </w:r>
    </w:p>
    <w:p w:rsidR="004D1912" w:rsidRPr="003A252E" w:rsidRDefault="004D1912" w:rsidP="003A252E">
      <w:pPr>
        <w:jc w:val="left"/>
        <w:rPr>
          <w:rFonts w:ascii="宋体" w:hAnsi="宋体"/>
          <w:color w:val="FF0000"/>
          <w:sz w:val="24"/>
          <w:szCs w:val="24"/>
        </w:rPr>
      </w:pPr>
      <w:r w:rsidRPr="003A252E">
        <w:rPr>
          <w:rFonts w:ascii="宋体" w:hAnsi="宋体"/>
          <w:sz w:val="24"/>
          <w:szCs w:val="24"/>
        </w:rPr>
        <w:t xml:space="preserve">5. </w:t>
      </w:r>
      <w:r w:rsidRPr="003A252E">
        <w:rPr>
          <w:rFonts w:ascii="宋体" w:hAnsi="宋体" w:hint="eastAsia"/>
          <w:sz w:val="24"/>
          <w:szCs w:val="24"/>
        </w:rPr>
        <w:t>国际天文学联合会</w:t>
      </w:r>
      <w:r w:rsidRPr="003A252E">
        <w:rPr>
          <w:rFonts w:ascii="宋体" w:hAnsi="宋体"/>
          <w:sz w:val="24"/>
          <w:szCs w:val="24"/>
        </w:rPr>
        <w:t>(IAU)</w:t>
      </w:r>
      <w:r w:rsidRPr="003A252E">
        <w:rPr>
          <w:rFonts w:ascii="宋体" w:hAnsi="宋体" w:hint="eastAsia"/>
          <w:sz w:val="24"/>
          <w:szCs w:val="24"/>
        </w:rPr>
        <w:t>将</w:t>
      </w:r>
      <w:r w:rsidRPr="003A252E">
        <w:rPr>
          <w:rFonts w:ascii="宋体" w:hAnsi="宋体"/>
          <w:sz w:val="24"/>
          <w:szCs w:val="24"/>
        </w:rPr>
        <w:t xml:space="preserve"> 2009</w:t>
      </w:r>
      <w:r w:rsidRPr="003A252E">
        <w:rPr>
          <w:rFonts w:ascii="宋体" w:hAnsi="宋体" w:hint="eastAsia"/>
          <w:sz w:val="24"/>
          <w:szCs w:val="24"/>
        </w:rPr>
        <w:t>年定为国际天文年，这是为了纪念四百年前伽利略</w:t>
      </w:r>
      <w:r w:rsidRPr="003A252E">
        <w:rPr>
          <w:rFonts w:ascii="宋体" w:hAnsi="宋体"/>
          <w:color w:val="FF0000"/>
          <w:sz w:val="24"/>
          <w:szCs w:val="24"/>
        </w:rPr>
        <w:t>C</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第一个发明望远镜</w:t>
      </w:r>
    </w:p>
    <w:p w:rsidR="004D1912" w:rsidRPr="003A252E" w:rsidRDefault="004D1912" w:rsidP="003A252E">
      <w:pPr>
        <w:jc w:val="left"/>
        <w:rPr>
          <w:rFonts w:ascii="宋体"/>
          <w:sz w:val="24"/>
          <w:szCs w:val="24"/>
        </w:rPr>
      </w:pPr>
      <w:r w:rsidRPr="003A252E">
        <w:rPr>
          <w:rFonts w:ascii="宋体" w:hAnsi="宋体"/>
          <w:sz w:val="24"/>
          <w:szCs w:val="24"/>
        </w:rPr>
        <w:t xml:space="preserve">     B</w:t>
      </w:r>
      <w:r w:rsidRPr="003A252E">
        <w:rPr>
          <w:rFonts w:ascii="宋体" w:hAnsi="宋体" w:hint="eastAsia"/>
          <w:sz w:val="24"/>
          <w:szCs w:val="24"/>
        </w:rPr>
        <w:t>第一个使用望远镜</w:t>
      </w:r>
    </w:p>
    <w:p w:rsidR="004D1912" w:rsidRPr="003A252E" w:rsidRDefault="004D1912" w:rsidP="003A252E">
      <w:pPr>
        <w:jc w:val="left"/>
        <w:rPr>
          <w:rFonts w:ascii="宋体"/>
          <w:sz w:val="24"/>
          <w:szCs w:val="24"/>
        </w:rPr>
      </w:pPr>
      <w:r w:rsidRPr="003A252E">
        <w:rPr>
          <w:rFonts w:ascii="宋体" w:hAnsi="宋体"/>
          <w:sz w:val="24"/>
          <w:szCs w:val="24"/>
        </w:rPr>
        <w:t xml:space="preserve">     C</w:t>
      </w:r>
      <w:r w:rsidRPr="003A252E">
        <w:rPr>
          <w:rFonts w:ascii="宋体" w:hAnsi="宋体" w:hint="eastAsia"/>
          <w:sz w:val="24"/>
          <w:szCs w:val="24"/>
        </w:rPr>
        <w:t>第一个用望远镜观测太空</w:t>
      </w:r>
    </w:p>
    <w:p w:rsidR="004D1912" w:rsidRPr="003A252E" w:rsidRDefault="004D1912" w:rsidP="003A252E">
      <w:pPr>
        <w:tabs>
          <w:tab w:val="left" w:pos="2400"/>
        </w:tabs>
        <w:jc w:val="left"/>
        <w:rPr>
          <w:rFonts w:ascii="宋体" w:hAnsi="宋体"/>
          <w:color w:val="FF0000"/>
          <w:sz w:val="24"/>
          <w:szCs w:val="24"/>
        </w:rPr>
      </w:pPr>
      <w:r w:rsidRPr="003A252E">
        <w:rPr>
          <w:rFonts w:ascii="宋体" w:hAnsi="宋体"/>
          <w:sz w:val="24"/>
          <w:szCs w:val="24"/>
        </w:rPr>
        <w:t>6.</w:t>
      </w:r>
      <w:r w:rsidRPr="003A252E">
        <w:rPr>
          <w:rFonts w:ascii="宋体" w:hAnsi="宋体" w:hint="eastAsia"/>
          <w:sz w:val="24"/>
          <w:szCs w:val="24"/>
        </w:rPr>
        <w:t>月球上最长的山脉是</w:t>
      </w:r>
      <w:r w:rsidRPr="003A252E">
        <w:rPr>
          <w:rFonts w:ascii="宋体" w:hAnsi="宋体"/>
          <w:sz w:val="24"/>
          <w:szCs w:val="24"/>
        </w:rPr>
        <w:t xml:space="preserve"> </w:t>
      </w:r>
      <w:r w:rsidRPr="003A252E">
        <w:rPr>
          <w:rFonts w:ascii="宋体" w:hAnsi="宋体"/>
          <w:color w:val="FF0000"/>
          <w:sz w:val="24"/>
          <w:szCs w:val="24"/>
        </w:rPr>
        <w:t xml:space="preserve"> A</w:t>
      </w:r>
    </w:p>
    <w:p w:rsidR="004D1912" w:rsidRPr="003A252E" w:rsidRDefault="004D1912" w:rsidP="003A252E">
      <w:pPr>
        <w:tabs>
          <w:tab w:val="left" w:pos="2400"/>
        </w:tabs>
        <w:jc w:val="left"/>
        <w:rPr>
          <w:rFonts w:ascii="宋体"/>
          <w:sz w:val="24"/>
          <w:szCs w:val="24"/>
        </w:rPr>
      </w:pPr>
      <w:r w:rsidRPr="003A252E">
        <w:rPr>
          <w:rFonts w:ascii="宋体" w:hAnsi="宋体"/>
          <w:sz w:val="24"/>
          <w:szCs w:val="24"/>
        </w:rPr>
        <w:t xml:space="preserve">     A </w:t>
      </w:r>
      <w:r w:rsidRPr="003A252E">
        <w:rPr>
          <w:rFonts w:ascii="宋体" w:hAnsi="宋体" w:hint="eastAsia"/>
          <w:sz w:val="24"/>
          <w:szCs w:val="24"/>
        </w:rPr>
        <w:t>亚平宁山脉</w:t>
      </w:r>
      <w:r w:rsidRPr="003A252E">
        <w:rPr>
          <w:rFonts w:ascii="宋体" w:hAnsi="宋体"/>
          <w:sz w:val="24"/>
          <w:szCs w:val="24"/>
        </w:rPr>
        <w:t xml:space="preserve">  B </w:t>
      </w:r>
      <w:r w:rsidRPr="003A252E">
        <w:rPr>
          <w:rFonts w:ascii="宋体" w:hAnsi="宋体" w:hint="eastAsia"/>
          <w:sz w:val="24"/>
          <w:szCs w:val="24"/>
        </w:rPr>
        <w:t>高加索山脉</w:t>
      </w:r>
      <w:r w:rsidRPr="003A252E">
        <w:rPr>
          <w:rFonts w:ascii="宋体" w:hAnsi="宋体"/>
          <w:sz w:val="24"/>
          <w:szCs w:val="24"/>
        </w:rPr>
        <w:t xml:space="preserve">  C </w:t>
      </w:r>
      <w:r w:rsidRPr="003A252E">
        <w:rPr>
          <w:rFonts w:ascii="宋体" w:hAnsi="宋体" w:hint="eastAsia"/>
          <w:sz w:val="24"/>
          <w:szCs w:val="24"/>
        </w:rPr>
        <w:t>安第斯山脉</w:t>
      </w:r>
      <w:r w:rsidRPr="003A252E">
        <w:rPr>
          <w:rFonts w:ascii="宋体" w:hAnsi="宋体"/>
          <w:sz w:val="24"/>
          <w:szCs w:val="24"/>
        </w:rPr>
        <w:t xml:space="preserve">  D </w:t>
      </w:r>
      <w:r w:rsidRPr="003A252E">
        <w:rPr>
          <w:rFonts w:ascii="宋体" w:hAnsi="宋体" w:hint="eastAsia"/>
          <w:sz w:val="24"/>
          <w:szCs w:val="24"/>
        </w:rPr>
        <w:t>阿尔卑斯山脉</w:t>
      </w:r>
    </w:p>
    <w:p w:rsidR="004D1912" w:rsidRPr="003A252E" w:rsidRDefault="004D1912" w:rsidP="003A252E">
      <w:pPr>
        <w:jc w:val="left"/>
        <w:rPr>
          <w:rFonts w:ascii="宋体" w:hAnsi="宋体"/>
          <w:color w:val="FF0000"/>
          <w:sz w:val="24"/>
          <w:szCs w:val="24"/>
        </w:rPr>
      </w:pPr>
      <w:r w:rsidRPr="003A252E">
        <w:rPr>
          <w:rFonts w:ascii="宋体" w:hAnsi="宋体"/>
          <w:sz w:val="24"/>
          <w:szCs w:val="24"/>
        </w:rPr>
        <w:t>7.</w:t>
      </w:r>
      <w:r w:rsidRPr="003A252E">
        <w:rPr>
          <w:rFonts w:ascii="宋体" w:hAnsi="宋体" w:hint="eastAsia"/>
          <w:sz w:val="24"/>
          <w:szCs w:val="24"/>
        </w:rPr>
        <w:t>发生月食的时候，有一位宇航员刚好去到月球，他看到地球就在天顶位置，如果该宇航员在月球的位置不变，当他在月球上第一次看到太阳下山的时候，地球上看到的月亮是</w:t>
      </w:r>
      <w:r w:rsidRPr="003A252E">
        <w:rPr>
          <w:rFonts w:ascii="宋体" w:hAnsi="宋体"/>
          <w:color w:val="FF0000"/>
          <w:sz w:val="24"/>
          <w:szCs w:val="24"/>
        </w:rPr>
        <w:t>C</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上弦月</w:t>
      </w:r>
      <w:r w:rsidRPr="003A252E">
        <w:rPr>
          <w:rFonts w:ascii="宋体" w:hAnsi="宋体"/>
          <w:sz w:val="24"/>
          <w:szCs w:val="24"/>
        </w:rPr>
        <w:t xml:space="preserve">             B</w:t>
      </w:r>
      <w:r w:rsidRPr="003A252E">
        <w:rPr>
          <w:rFonts w:ascii="宋体" w:hAnsi="宋体" w:hint="eastAsia"/>
          <w:sz w:val="24"/>
          <w:szCs w:val="24"/>
        </w:rPr>
        <w:t>新月</w:t>
      </w:r>
      <w:r w:rsidRPr="003A252E">
        <w:rPr>
          <w:rFonts w:ascii="宋体" w:hAnsi="宋体"/>
          <w:sz w:val="24"/>
          <w:szCs w:val="24"/>
        </w:rPr>
        <w:t xml:space="preserve">            C</w:t>
      </w:r>
      <w:r w:rsidRPr="003A252E">
        <w:rPr>
          <w:rFonts w:ascii="宋体" w:hAnsi="宋体" w:hint="eastAsia"/>
          <w:sz w:val="24"/>
          <w:szCs w:val="24"/>
        </w:rPr>
        <w:t>下弦月</w:t>
      </w:r>
    </w:p>
    <w:p w:rsidR="004D1912" w:rsidRPr="003A252E" w:rsidRDefault="004D1912" w:rsidP="003A252E">
      <w:pPr>
        <w:jc w:val="left"/>
        <w:rPr>
          <w:rFonts w:ascii="宋体" w:hAnsi="宋体"/>
          <w:color w:val="FF0000"/>
          <w:sz w:val="24"/>
          <w:szCs w:val="24"/>
        </w:rPr>
      </w:pPr>
      <w:r w:rsidRPr="003A252E">
        <w:rPr>
          <w:rFonts w:ascii="宋体" w:hAnsi="宋体"/>
          <w:sz w:val="24"/>
          <w:szCs w:val="24"/>
        </w:rPr>
        <w:t>8.</w:t>
      </w:r>
      <w:r w:rsidRPr="003A252E">
        <w:rPr>
          <w:rFonts w:ascii="宋体" w:hAnsi="宋体" w:hint="eastAsia"/>
          <w:sz w:val="24"/>
          <w:szCs w:val="24"/>
        </w:rPr>
        <w:t>下面关于月球的说法正确的是</w:t>
      </w:r>
      <w:r w:rsidRPr="003A252E">
        <w:rPr>
          <w:rFonts w:ascii="宋体" w:hAnsi="宋体"/>
          <w:color w:val="FF0000"/>
          <w:sz w:val="24"/>
          <w:szCs w:val="24"/>
        </w:rPr>
        <w:t>B</w:t>
      </w:r>
    </w:p>
    <w:p w:rsidR="004D1912" w:rsidRPr="003A252E" w:rsidRDefault="004D1912" w:rsidP="003A252E">
      <w:pPr>
        <w:ind w:firstLine="420"/>
        <w:jc w:val="left"/>
        <w:rPr>
          <w:rFonts w:ascii="宋体"/>
          <w:sz w:val="24"/>
          <w:szCs w:val="24"/>
        </w:rPr>
      </w:pPr>
      <w:r w:rsidRPr="003A252E">
        <w:rPr>
          <w:rFonts w:ascii="宋体" w:hAnsi="宋体"/>
          <w:sz w:val="24"/>
          <w:szCs w:val="24"/>
        </w:rPr>
        <w:t>A</w:t>
      </w:r>
      <w:r w:rsidRPr="003A252E">
        <w:rPr>
          <w:rFonts w:ascii="宋体" w:hAnsi="宋体" w:hint="eastAsia"/>
          <w:sz w:val="24"/>
          <w:szCs w:val="24"/>
        </w:rPr>
        <w:t>月球每天比前一天约早</w:t>
      </w:r>
      <w:r w:rsidRPr="003A252E">
        <w:rPr>
          <w:rFonts w:ascii="宋体" w:hAnsi="宋体"/>
          <w:sz w:val="24"/>
          <w:szCs w:val="24"/>
        </w:rPr>
        <w:t>50</w:t>
      </w:r>
      <w:r w:rsidRPr="003A252E">
        <w:rPr>
          <w:rFonts w:ascii="宋体" w:hAnsi="宋体" w:hint="eastAsia"/>
          <w:sz w:val="24"/>
          <w:szCs w:val="24"/>
        </w:rPr>
        <w:t>分钟升起</w:t>
      </w:r>
    </w:p>
    <w:p w:rsidR="004D1912" w:rsidRPr="003A252E" w:rsidRDefault="004D1912" w:rsidP="003A252E">
      <w:pPr>
        <w:ind w:firstLine="420"/>
        <w:jc w:val="left"/>
        <w:rPr>
          <w:rFonts w:ascii="宋体"/>
          <w:sz w:val="24"/>
          <w:szCs w:val="24"/>
        </w:rPr>
      </w:pPr>
      <w:r w:rsidRPr="003A252E">
        <w:rPr>
          <w:rFonts w:ascii="宋体" w:hAnsi="宋体"/>
          <w:sz w:val="24"/>
          <w:szCs w:val="24"/>
        </w:rPr>
        <w:t>B</w:t>
      </w:r>
      <w:r w:rsidRPr="003A252E">
        <w:rPr>
          <w:rFonts w:ascii="宋体" w:hAnsi="宋体" w:hint="eastAsia"/>
          <w:sz w:val="24"/>
          <w:szCs w:val="24"/>
        </w:rPr>
        <w:t>月球的公转周期比一个朔望月短</w:t>
      </w:r>
    </w:p>
    <w:p w:rsidR="004D1912" w:rsidRPr="003A252E" w:rsidRDefault="004D1912" w:rsidP="003A252E">
      <w:pPr>
        <w:ind w:firstLine="420"/>
        <w:jc w:val="left"/>
        <w:rPr>
          <w:rFonts w:ascii="宋体"/>
          <w:sz w:val="24"/>
          <w:szCs w:val="24"/>
        </w:rPr>
      </w:pPr>
      <w:r w:rsidRPr="003A252E">
        <w:rPr>
          <w:rFonts w:ascii="宋体" w:hAnsi="宋体"/>
          <w:sz w:val="24"/>
          <w:szCs w:val="24"/>
        </w:rPr>
        <w:t>C</w:t>
      </w:r>
      <w:r w:rsidRPr="003A252E">
        <w:rPr>
          <w:rFonts w:ascii="宋体" w:hAnsi="宋体" w:hint="eastAsia"/>
          <w:sz w:val="24"/>
          <w:szCs w:val="24"/>
        </w:rPr>
        <w:t>在</w:t>
      </w:r>
      <w:r w:rsidRPr="003A252E">
        <w:rPr>
          <w:rFonts w:ascii="宋体" w:hAnsi="宋体"/>
          <w:sz w:val="24"/>
          <w:szCs w:val="24"/>
        </w:rPr>
        <w:t>1969</w:t>
      </w:r>
      <w:r w:rsidRPr="003A252E">
        <w:rPr>
          <w:rFonts w:ascii="宋体" w:hAnsi="宋体" w:hint="eastAsia"/>
          <w:sz w:val="24"/>
          <w:szCs w:val="24"/>
        </w:rPr>
        <w:t>年之前，人类一直无法踏足月球，月球对人类的影响微乎其微</w:t>
      </w:r>
    </w:p>
    <w:p w:rsidR="004D1912" w:rsidRPr="003A252E" w:rsidRDefault="004D1912" w:rsidP="003A252E">
      <w:pPr>
        <w:jc w:val="left"/>
        <w:rPr>
          <w:rFonts w:ascii="宋体"/>
          <w:sz w:val="24"/>
          <w:szCs w:val="24"/>
        </w:rPr>
      </w:pPr>
      <w:r w:rsidRPr="003A252E">
        <w:rPr>
          <w:rFonts w:ascii="宋体" w:hAnsi="宋体"/>
          <w:sz w:val="24"/>
          <w:szCs w:val="24"/>
        </w:rPr>
        <w:t xml:space="preserve">     </w:t>
      </w:r>
      <w:r w:rsidRPr="003A252E">
        <w:rPr>
          <w:rFonts w:ascii="宋体" w:hAnsi="宋体" w:hint="eastAsia"/>
          <w:sz w:val="24"/>
          <w:szCs w:val="24"/>
        </w:rPr>
        <w:t>读《赤壁赋》第一段，回答</w:t>
      </w:r>
      <w:r w:rsidRPr="003A252E">
        <w:rPr>
          <w:rFonts w:ascii="宋体" w:hAnsi="宋体"/>
          <w:sz w:val="24"/>
          <w:szCs w:val="24"/>
        </w:rPr>
        <w:t>9</w:t>
      </w:r>
      <w:r w:rsidRPr="003A252E">
        <w:rPr>
          <w:rFonts w:ascii="宋体" w:hAnsi="宋体" w:hint="eastAsia"/>
          <w:sz w:val="24"/>
          <w:szCs w:val="24"/>
        </w:rPr>
        <w:t>至</w:t>
      </w:r>
      <w:r w:rsidRPr="003A252E">
        <w:rPr>
          <w:rFonts w:ascii="宋体" w:hAnsi="宋体"/>
          <w:sz w:val="24"/>
          <w:szCs w:val="24"/>
        </w:rPr>
        <w:t>11</w:t>
      </w:r>
      <w:r w:rsidRPr="003A252E">
        <w:rPr>
          <w:rFonts w:ascii="宋体" w:hAnsi="宋体" w:hint="eastAsia"/>
          <w:sz w:val="24"/>
          <w:szCs w:val="24"/>
        </w:rPr>
        <w:t>题。</w:t>
      </w:r>
    </w:p>
    <w:p w:rsidR="004D1912" w:rsidRPr="003A252E" w:rsidRDefault="004D1912" w:rsidP="003A252E">
      <w:pPr>
        <w:jc w:val="left"/>
        <w:rPr>
          <w:rFonts w:ascii="宋体"/>
          <w:color w:val="000000"/>
          <w:sz w:val="24"/>
          <w:szCs w:val="24"/>
        </w:rPr>
      </w:pPr>
      <w:r w:rsidRPr="003A252E">
        <w:rPr>
          <w:rFonts w:ascii="宋体" w:hAnsi="宋体"/>
          <w:sz w:val="24"/>
          <w:szCs w:val="24"/>
        </w:rPr>
        <w:t xml:space="preserve">     </w:t>
      </w:r>
      <w:r w:rsidRPr="003A252E">
        <w:rPr>
          <w:rFonts w:ascii="宋体" w:hAnsi="宋体" w:hint="eastAsia"/>
          <w:color w:val="000000"/>
          <w:sz w:val="24"/>
          <w:szCs w:val="24"/>
        </w:rPr>
        <w:t>壬戌之秋，七月既望，苏子与客泛舟，游于赤壁之下。清风徐来，水波不兴。举酒属客，诵明月之诗，歌窈窕之章。少焉，月出于东山之上，徘徊于斗牛之间。白露横江，水光接天。纵一苇之所如，凌万顷之茫然。浩浩乎如冯虚御风，而不知其所止，飘飘乎如遗世独立，羽化而登仙。</w:t>
      </w:r>
    </w:p>
    <w:p w:rsidR="004D1912" w:rsidRPr="003A252E" w:rsidRDefault="004D1912" w:rsidP="003A252E">
      <w:pPr>
        <w:jc w:val="left"/>
        <w:rPr>
          <w:rFonts w:ascii="宋体" w:hAnsi="宋体"/>
          <w:color w:val="FF0000"/>
          <w:sz w:val="24"/>
          <w:szCs w:val="24"/>
        </w:rPr>
      </w:pPr>
      <w:r w:rsidRPr="003A252E">
        <w:rPr>
          <w:rFonts w:ascii="宋体" w:hAnsi="宋体"/>
          <w:sz w:val="24"/>
          <w:szCs w:val="24"/>
        </w:rPr>
        <w:t>9.</w:t>
      </w:r>
      <w:r w:rsidRPr="003A252E">
        <w:rPr>
          <w:rFonts w:ascii="宋体" w:hAnsi="宋体" w:hint="eastAsia"/>
          <w:sz w:val="24"/>
          <w:szCs w:val="24"/>
        </w:rPr>
        <w:t>已知苏轼生活在</w:t>
      </w:r>
      <w:r w:rsidRPr="003A252E">
        <w:rPr>
          <w:rFonts w:ascii="宋体" w:hAnsi="宋体"/>
          <w:sz w:val="24"/>
          <w:szCs w:val="24"/>
        </w:rPr>
        <w:t>11</w:t>
      </w:r>
      <w:r w:rsidRPr="003A252E">
        <w:rPr>
          <w:rFonts w:ascii="宋体" w:hAnsi="宋体" w:hint="eastAsia"/>
          <w:sz w:val="24"/>
          <w:szCs w:val="24"/>
        </w:rPr>
        <w:t>世纪，他这一次游赤壁是在哪一年？</w:t>
      </w:r>
      <w:r w:rsidRPr="003A252E">
        <w:rPr>
          <w:rFonts w:ascii="宋体" w:hAnsi="宋体"/>
          <w:color w:val="FF0000"/>
          <w:sz w:val="24"/>
          <w:szCs w:val="24"/>
        </w:rPr>
        <w:t>B</w:t>
      </w:r>
    </w:p>
    <w:p w:rsidR="004D1912" w:rsidRPr="003A252E" w:rsidRDefault="004D1912" w:rsidP="003A252E">
      <w:pPr>
        <w:jc w:val="left"/>
        <w:rPr>
          <w:rFonts w:ascii="宋体"/>
          <w:sz w:val="24"/>
          <w:szCs w:val="24"/>
        </w:rPr>
      </w:pPr>
      <w:r w:rsidRPr="003A252E">
        <w:rPr>
          <w:rFonts w:ascii="宋体" w:hAnsi="宋体"/>
          <w:sz w:val="24"/>
          <w:szCs w:val="24"/>
        </w:rPr>
        <w:t xml:space="preserve">     A1062</w:t>
      </w:r>
      <w:r w:rsidRPr="003A252E">
        <w:rPr>
          <w:rFonts w:ascii="宋体" w:hAnsi="宋体" w:hint="eastAsia"/>
          <w:sz w:val="24"/>
          <w:szCs w:val="24"/>
        </w:rPr>
        <w:t>年</w:t>
      </w:r>
      <w:r w:rsidRPr="003A252E">
        <w:rPr>
          <w:rFonts w:ascii="宋体" w:hAnsi="宋体"/>
          <w:sz w:val="24"/>
          <w:szCs w:val="24"/>
        </w:rPr>
        <w:t xml:space="preserve">            B1082</w:t>
      </w:r>
      <w:r w:rsidRPr="003A252E">
        <w:rPr>
          <w:rFonts w:ascii="宋体" w:hAnsi="宋体" w:hint="eastAsia"/>
          <w:sz w:val="24"/>
          <w:szCs w:val="24"/>
        </w:rPr>
        <w:t>年</w:t>
      </w:r>
      <w:r w:rsidRPr="003A252E">
        <w:rPr>
          <w:rFonts w:ascii="宋体" w:hAnsi="宋体"/>
          <w:sz w:val="24"/>
          <w:szCs w:val="24"/>
        </w:rPr>
        <w:t xml:space="preserve">            C1092</w:t>
      </w:r>
      <w:r w:rsidRPr="003A252E">
        <w:rPr>
          <w:rFonts w:ascii="宋体" w:hAnsi="宋体" w:hint="eastAsia"/>
          <w:sz w:val="24"/>
          <w:szCs w:val="24"/>
        </w:rPr>
        <w:t>年</w:t>
      </w:r>
    </w:p>
    <w:p w:rsidR="004D1912" w:rsidRPr="003A252E" w:rsidRDefault="004D1912" w:rsidP="003A252E">
      <w:pPr>
        <w:jc w:val="left"/>
        <w:rPr>
          <w:rFonts w:ascii="宋体" w:hAnsi="宋体"/>
          <w:color w:val="FF0000"/>
          <w:sz w:val="24"/>
          <w:szCs w:val="24"/>
        </w:rPr>
      </w:pPr>
      <w:r w:rsidRPr="003A252E">
        <w:rPr>
          <w:rFonts w:ascii="宋体" w:hAnsi="宋体"/>
          <w:sz w:val="24"/>
          <w:szCs w:val="24"/>
        </w:rPr>
        <w:t>10.</w:t>
      </w:r>
      <w:r w:rsidRPr="003A252E">
        <w:rPr>
          <w:rFonts w:ascii="宋体" w:hAnsi="宋体" w:hint="eastAsia"/>
          <w:sz w:val="24"/>
          <w:szCs w:val="24"/>
        </w:rPr>
        <w:t>“徘徊于斗牛之间”中的“牛”是指</w:t>
      </w:r>
      <w:r w:rsidRPr="003A252E">
        <w:rPr>
          <w:rFonts w:ascii="宋体" w:hAnsi="宋体"/>
          <w:color w:val="FF0000"/>
          <w:sz w:val="24"/>
          <w:szCs w:val="24"/>
        </w:rPr>
        <w:t>C</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金牛座</w:t>
      </w:r>
      <w:r w:rsidRPr="003A252E">
        <w:rPr>
          <w:rFonts w:ascii="宋体" w:hAnsi="宋体"/>
          <w:sz w:val="24"/>
          <w:szCs w:val="24"/>
        </w:rPr>
        <w:t xml:space="preserve">             B</w:t>
      </w:r>
      <w:r w:rsidRPr="003A252E">
        <w:rPr>
          <w:rFonts w:ascii="宋体" w:hAnsi="宋体" w:hint="eastAsia"/>
          <w:sz w:val="24"/>
          <w:szCs w:val="24"/>
        </w:rPr>
        <w:t>牵牛星</w:t>
      </w:r>
      <w:r w:rsidRPr="003A252E">
        <w:rPr>
          <w:rFonts w:ascii="宋体" w:hAnsi="宋体"/>
          <w:sz w:val="24"/>
          <w:szCs w:val="24"/>
        </w:rPr>
        <w:t xml:space="preserve">                 C</w:t>
      </w:r>
      <w:r w:rsidRPr="003A252E">
        <w:rPr>
          <w:rFonts w:ascii="宋体" w:hAnsi="宋体" w:hint="eastAsia"/>
          <w:sz w:val="24"/>
          <w:szCs w:val="24"/>
        </w:rPr>
        <w:t>牛宿</w:t>
      </w:r>
    </w:p>
    <w:p w:rsidR="004D1912" w:rsidRPr="003A252E" w:rsidRDefault="004D1912" w:rsidP="003A252E">
      <w:pPr>
        <w:jc w:val="left"/>
        <w:rPr>
          <w:rFonts w:ascii="宋体" w:hAnsi="宋体"/>
          <w:color w:val="FF0000"/>
          <w:sz w:val="24"/>
          <w:szCs w:val="24"/>
        </w:rPr>
      </w:pPr>
      <w:r w:rsidRPr="003A252E">
        <w:rPr>
          <w:rFonts w:ascii="宋体" w:hAnsi="宋体"/>
          <w:sz w:val="24"/>
          <w:szCs w:val="24"/>
        </w:rPr>
        <w:t>11.</w:t>
      </w:r>
      <w:r w:rsidRPr="003A252E">
        <w:rPr>
          <w:rFonts w:ascii="宋体" w:hAnsi="宋体" w:hint="eastAsia"/>
          <w:sz w:val="24"/>
          <w:szCs w:val="24"/>
        </w:rPr>
        <w:t>这时候太阳最靠近以下哪个星座</w:t>
      </w:r>
      <w:r w:rsidRPr="003A252E">
        <w:rPr>
          <w:rFonts w:ascii="宋体" w:hAnsi="宋体"/>
          <w:color w:val="FF0000"/>
          <w:sz w:val="24"/>
          <w:szCs w:val="24"/>
        </w:rPr>
        <w:t>A</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狮子座</w:t>
      </w:r>
      <w:r w:rsidRPr="003A252E">
        <w:rPr>
          <w:rFonts w:ascii="宋体" w:hAnsi="宋体"/>
          <w:sz w:val="24"/>
          <w:szCs w:val="24"/>
        </w:rPr>
        <w:t xml:space="preserve">             B</w:t>
      </w:r>
      <w:r w:rsidRPr="003A252E">
        <w:rPr>
          <w:rFonts w:ascii="宋体" w:hAnsi="宋体" w:hint="eastAsia"/>
          <w:sz w:val="24"/>
          <w:szCs w:val="24"/>
        </w:rPr>
        <w:t>天蝎座</w:t>
      </w:r>
      <w:r w:rsidRPr="003A252E">
        <w:rPr>
          <w:rFonts w:ascii="宋体" w:hAnsi="宋体"/>
          <w:sz w:val="24"/>
          <w:szCs w:val="24"/>
        </w:rPr>
        <w:t xml:space="preserve">                   C     </w:t>
      </w:r>
      <w:r w:rsidRPr="003A252E">
        <w:rPr>
          <w:rFonts w:ascii="宋体" w:hAnsi="宋体" w:hint="eastAsia"/>
          <w:sz w:val="24"/>
          <w:szCs w:val="24"/>
        </w:rPr>
        <w:t>摩羯座</w:t>
      </w:r>
    </w:p>
    <w:p w:rsidR="004D1912" w:rsidRPr="003A252E" w:rsidRDefault="004D1912" w:rsidP="003A252E">
      <w:pPr>
        <w:jc w:val="left"/>
        <w:rPr>
          <w:rFonts w:ascii="宋体" w:hAnsi="宋体"/>
          <w:color w:val="FF0000"/>
          <w:sz w:val="24"/>
          <w:szCs w:val="24"/>
        </w:rPr>
      </w:pPr>
      <w:r w:rsidRPr="003A252E">
        <w:rPr>
          <w:rFonts w:ascii="宋体" w:hAnsi="宋体"/>
          <w:sz w:val="24"/>
          <w:szCs w:val="24"/>
        </w:rPr>
        <w:t>12.</w:t>
      </w:r>
      <w:r w:rsidRPr="003A252E">
        <w:rPr>
          <w:rFonts w:ascii="宋体" w:hAnsi="宋体" w:hint="eastAsia"/>
          <w:sz w:val="24"/>
          <w:szCs w:val="24"/>
        </w:rPr>
        <w:t>用一个焦距</w:t>
      </w:r>
      <w:r w:rsidRPr="003A252E">
        <w:rPr>
          <w:rFonts w:ascii="宋体" w:hAnsi="宋体"/>
          <w:sz w:val="24"/>
          <w:szCs w:val="24"/>
        </w:rPr>
        <w:t>720mm</w:t>
      </w:r>
      <w:r w:rsidRPr="003A252E">
        <w:rPr>
          <w:rFonts w:ascii="宋体" w:hAnsi="宋体" w:hint="eastAsia"/>
          <w:sz w:val="24"/>
          <w:szCs w:val="24"/>
        </w:rPr>
        <w:t>，直径</w:t>
      </w:r>
      <w:r w:rsidRPr="003A252E">
        <w:rPr>
          <w:rFonts w:ascii="宋体" w:hAnsi="宋体"/>
          <w:sz w:val="24"/>
          <w:szCs w:val="24"/>
        </w:rPr>
        <w:t>100mm</w:t>
      </w:r>
      <w:r w:rsidRPr="003A252E">
        <w:rPr>
          <w:rFonts w:ascii="宋体" w:hAnsi="宋体" w:hint="eastAsia"/>
          <w:sz w:val="24"/>
          <w:szCs w:val="24"/>
        </w:rPr>
        <w:t>的凸透镜作物镜，两个凸透镜（一个焦距</w:t>
      </w:r>
      <w:r w:rsidRPr="003A252E">
        <w:rPr>
          <w:rFonts w:ascii="宋体" w:hAnsi="宋体"/>
          <w:sz w:val="24"/>
          <w:szCs w:val="24"/>
        </w:rPr>
        <w:t>24mm</w:t>
      </w:r>
      <w:r w:rsidRPr="003A252E">
        <w:rPr>
          <w:rFonts w:ascii="宋体" w:hAnsi="宋体" w:hint="eastAsia"/>
          <w:sz w:val="24"/>
          <w:szCs w:val="24"/>
        </w:rPr>
        <w:t>，直径</w:t>
      </w:r>
      <w:r w:rsidRPr="003A252E">
        <w:rPr>
          <w:rFonts w:ascii="宋体" w:hAnsi="宋体"/>
          <w:sz w:val="24"/>
          <w:szCs w:val="24"/>
        </w:rPr>
        <w:t>20mm</w:t>
      </w:r>
      <w:r w:rsidRPr="003A252E">
        <w:rPr>
          <w:rFonts w:ascii="宋体" w:hAnsi="宋体" w:hint="eastAsia"/>
          <w:sz w:val="24"/>
          <w:szCs w:val="24"/>
        </w:rPr>
        <w:t>；一个焦距</w:t>
      </w:r>
      <w:r w:rsidRPr="003A252E">
        <w:rPr>
          <w:rFonts w:ascii="宋体" w:hAnsi="宋体"/>
          <w:sz w:val="24"/>
          <w:szCs w:val="24"/>
        </w:rPr>
        <w:t>12mm</w:t>
      </w:r>
      <w:r w:rsidRPr="003A252E">
        <w:rPr>
          <w:rFonts w:ascii="宋体" w:hAnsi="宋体" w:hint="eastAsia"/>
          <w:sz w:val="24"/>
          <w:szCs w:val="24"/>
        </w:rPr>
        <w:t>，直径</w:t>
      </w:r>
      <w:r w:rsidRPr="003A252E">
        <w:rPr>
          <w:rFonts w:ascii="宋体" w:hAnsi="宋体"/>
          <w:sz w:val="24"/>
          <w:szCs w:val="24"/>
        </w:rPr>
        <w:t>10mm</w:t>
      </w:r>
      <w:r w:rsidRPr="003A252E">
        <w:rPr>
          <w:rFonts w:ascii="宋体" w:hAnsi="宋体" w:hint="eastAsia"/>
          <w:sz w:val="24"/>
          <w:szCs w:val="24"/>
        </w:rPr>
        <w:t>）紧贴在一起作目镜，这样的望远镜的放大倍率是</w:t>
      </w:r>
      <w:r w:rsidRPr="003A252E">
        <w:rPr>
          <w:rFonts w:ascii="宋体" w:hAnsi="宋体"/>
          <w:color w:val="FF0000"/>
          <w:sz w:val="24"/>
          <w:szCs w:val="24"/>
        </w:rPr>
        <w:t>C</w:t>
      </w:r>
    </w:p>
    <w:p w:rsidR="004D1912" w:rsidRPr="003A252E" w:rsidRDefault="004D1912" w:rsidP="003A252E">
      <w:pPr>
        <w:jc w:val="left"/>
        <w:rPr>
          <w:rFonts w:ascii="宋体" w:hAnsi="宋体"/>
          <w:sz w:val="24"/>
          <w:szCs w:val="24"/>
        </w:rPr>
      </w:pPr>
      <w:r w:rsidRPr="003A252E">
        <w:rPr>
          <w:rFonts w:ascii="宋体" w:hAnsi="宋体"/>
          <w:sz w:val="24"/>
          <w:szCs w:val="24"/>
        </w:rPr>
        <w:t xml:space="preserve">      A20</w:t>
      </w:r>
      <w:r w:rsidRPr="003A252E">
        <w:rPr>
          <w:rFonts w:ascii="宋体" w:hAnsi="宋体" w:hint="eastAsia"/>
          <w:sz w:val="24"/>
          <w:szCs w:val="24"/>
        </w:rPr>
        <w:t>倍</w:t>
      </w:r>
      <w:r w:rsidRPr="003A252E">
        <w:rPr>
          <w:rFonts w:ascii="宋体" w:hAnsi="宋体"/>
          <w:sz w:val="24"/>
          <w:szCs w:val="24"/>
        </w:rPr>
        <w:t xml:space="preserve">                   B60</w:t>
      </w:r>
      <w:r w:rsidRPr="003A252E">
        <w:rPr>
          <w:rFonts w:ascii="宋体" w:hAnsi="宋体" w:hint="eastAsia"/>
          <w:sz w:val="24"/>
          <w:szCs w:val="24"/>
        </w:rPr>
        <w:t>倍</w:t>
      </w:r>
      <w:r w:rsidRPr="003A252E">
        <w:rPr>
          <w:rFonts w:ascii="宋体" w:hAnsi="宋体"/>
          <w:sz w:val="24"/>
          <w:szCs w:val="24"/>
        </w:rPr>
        <w:t xml:space="preserve">                C90</w:t>
      </w:r>
    </w:p>
    <w:p w:rsidR="004D1912" w:rsidRPr="003A252E" w:rsidRDefault="004D1912" w:rsidP="003A252E">
      <w:pPr>
        <w:jc w:val="left"/>
        <w:rPr>
          <w:rFonts w:ascii="宋体" w:hAnsi="宋体"/>
          <w:color w:val="FF0000"/>
          <w:sz w:val="24"/>
          <w:szCs w:val="24"/>
        </w:rPr>
      </w:pPr>
      <w:r w:rsidRPr="003A252E">
        <w:rPr>
          <w:rFonts w:ascii="宋体" w:hAnsi="宋体"/>
          <w:sz w:val="24"/>
          <w:szCs w:val="24"/>
        </w:rPr>
        <w:t>13.2008</w:t>
      </w:r>
      <w:r w:rsidRPr="003A252E">
        <w:rPr>
          <w:rFonts w:ascii="宋体" w:hAnsi="宋体" w:hint="eastAsia"/>
          <w:sz w:val="24"/>
          <w:szCs w:val="24"/>
        </w:rPr>
        <w:t>年</w:t>
      </w:r>
      <w:r w:rsidRPr="003A252E">
        <w:rPr>
          <w:rFonts w:ascii="宋体" w:hAnsi="宋体"/>
          <w:sz w:val="24"/>
          <w:szCs w:val="24"/>
        </w:rPr>
        <w:t>11</w:t>
      </w:r>
      <w:r w:rsidRPr="003A252E">
        <w:rPr>
          <w:rFonts w:ascii="宋体" w:hAnsi="宋体" w:hint="eastAsia"/>
          <w:sz w:val="24"/>
          <w:szCs w:val="24"/>
        </w:rPr>
        <w:t>月</w:t>
      </w:r>
      <w:r w:rsidRPr="003A252E">
        <w:rPr>
          <w:rFonts w:ascii="宋体" w:hAnsi="宋体"/>
          <w:sz w:val="24"/>
          <w:szCs w:val="24"/>
        </w:rPr>
        <w:t>17</w:t>
      </w:r>
      <w:r w:rsidRPr="003A252E">
        <w:rPr>
          <w:rFonts w:ascii="宋体" w:hAnsi="宋体" w:hint="eastAsia"/>
          <w:sz w:val="24"/>
          <w:szCs w:val="24"/>
        </w:rPr>
        <w:t>日，狮子座流星雨达到最大值，以下说法正确的是</w:t>
      </w:r>
      <w:r w:rsidRPr="003A252E">
        <w:rPr>
          <w:rFonts w:ascii="宋体" w:hAnsi="宋体"/>
          <w:color w:val="FF0000"/>
          <w:sz w:val="24"/>
          <w:szCs w:val="24"/>
        </w:rPr>
        <w:t>B</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狮子座每年都会爆发超大规模的流星雨，是最值得观看的流星雨</w:t>
      </w:r>
    </w:p>
    <w:p w:rsidR="004D1912" w:rsidRPr="003A252E" w:rsidRDefault="004D1912" w:rsidP="003A252E">
      <w:pPr>
        <w:jc w:val="left"/>
        <w:rPr>
          <w:rFonts w:ascii="宋体"/>
          <w:sz w:val="24"/>
          <w:szCs w:val="24"/>
        </w:rPr>
      </w:pPr>
      <w:r w:rsidRPr="003A252E">
        <w:rPr>
          <w:rFonts w:ascii="宋体" w:hAnsi="宋体"/>
          <w:sz w:val="24"/>
          <w:szCs w:val="24"/>
        </w:rPr>
        <w:t xml:space="preserve">   B</w:t>
      </w:r>
      <w:r w:rsidRPr="003A252E">
        <w:rPr>
          <w:rFonts w:ascii="宋体" w:hAnsi="宋体" w:hint="eastAsia"/>
          <w:sz w:val="24"/>
          <w:szCs w:val="24"/>
        </w:rPr>
        <w:t>由于月亮的影响，这次狮子座流星雨的观测条件不佳</w:t>
      </w:r>
    </w:p>
    <w:p w:rsidR="004D1912" w:rsidRPr="003A252E" w:rsidRDefault="004D1912" w:rsidP="003A252E">
      <w:pPr>
        <w:jc w:val="left"/>
        <w:rPr>
          <w:rFonts w:ascii="宋体"/>
          <w:sz w:val="24"/>
          <w:szCs w:val="24"/>
        </w:rPr>
      </w:pPr>
      <w:r w:rsidRPr="003A252E">
        <w:rPr>
          <w:rFonts w:ascii="宋体" w:hAnsi="宋体"/>
          <w:sz w:val="24"/>
          <w:szCs w:val="24"/>
        </w:rPr>
        <w:t xml:space="preserve">   C</w:t>
      </w:r>
      <w:r w:rsidRPr="003A252E">
        <w:rPr>
          <w:rFonts w:ascii="宋体" w:hAnsi="宋体" w:hint="eastAsia"/>
          <w:sz w:val="24"/>
          <w:szCs w:val="24"/>
        </w:rPr>
        <w:t>为了欣赏到更加精彩的流星雨，应该用天文望远镜对准狮子座观测</w:t>
      </w:r>
    </w:p>
    <w:p w:rsidR="004D1912" w:rsidRPr="003A252E" w:rsidRDefault="004D1912" w:rsidP="003A252E">
      <w:pPr>
        <w:jc w:val="left"/>
        <w:rPr>
          <w:rFonts w:ascii="宋体"/>
          <w:sz w:val="24"/>
          <w:szCs w:val="24"/>
        </w:rPr>
      </w:pPr>
      <w:r w:rsidRPr="003A252E">
        <w:rPr>
          <w:rFonts w:ascii="宋体" w:hAnsi="宋体"/>
          <w:sz w:val="24"/>
          <w:szCs w:val="24"/>
        </w:rPr>
        <w:t>14</w:t>
      </w:r>
      <w:r w:rsidRPr="003A252E">
        <w:rPr>
          <w:rFonts w:ascii="宋体" w:hAnsi="宋体" w:hint="eastAsia"/>
          <w:sz w:val="24"/>
          <w:szCs w:val="24"/>
        </w:rPr>
        <w:t>在广州地区，终年不可见的星座是</w:t>
      </w:r>
      <w:r w:rsidRPr="003A252E">
        <w:rPr>
          <w:rFonts w:ascii="宋体" w:hAnsi="宋体"/>
          <w:color w:val="FF0000"/>
          <w:sz w:val="24"/>
          <w:szCs w:val="24"/>
        </w:rPr>
        <w:t>C</w:t>
      </w:r>
    </w:p>
    <w:p w:rsidR="004D1912" w:rsidRPr="003A252E" w:rsidRDefault="004D1912" w:rsidP="003A252E">
      <w:pPr>
        <w:ind w:firstLine="435"/>
        <w:jc w:val="left"/>
        <w:rPr>
          <w:rFonts w:ascii="宋体" w:hAnsi="宋体"/>
          <w:sz w:val="24"/>
          <w:szCs w:val="24"/>
        </w:rPr>
      </w:pPr>
      <w:r w:rsidRPr="003A252E">
        <w:rPr>
          <w:rFonts w:ascii="宋体" w:hAnsi="宋体"/>
          <w:sz w:val="24"/>
          <w:szCs w:val="24"/>
        </w:rPr>
        <w:t>A.</w:t>
      </w:r>
      <w:r w:rsidRPr="003A252E">
        <w:rPr>
          <w:rFonts w:ascii="宋体" w:hAnsi="宋体" w:hint="eastAsia"/>
          <w:sz w:val="24"/>
          <w:szCs w:val="24"/>
        </w:rPr>
        <w:t>印第安座</w:t>
      </w:r>
      <w:r w:rsidRPr="003A252E">
        <w:rPr>
          <w:rFonts w:ascii="宋体" w:hAnsi="宋体"/>
          <w:sz w:val="24"/>
          <w:szCs w:val="24"/>
        </w:rPr>
        <w:t xml:space="preserve">  B</w:t>
      </w:r>
      <w:r w:rsidRPr="003A252E">
        <w:rPr>
          <w:rFonts w:ascii="宋体" w:hAnsi="宋体" w:hint="eastAsia"/>
          <w:sz w:val="24"/>
          <w:szCs w:val="24"/>
        </w:rPr>
        <w:t>孔雀座</w:t>
      </w:r>
      <w:r w:rsidRPr="003A252E">
        <w:rPr>
          <w:rFonts w:ascii="宋体" w:hAnsi="宋体"/>
          <w:sz w:val="24"/>
          <w:szCs w:val="24"/>
        </w:rPr>
        <w:t xml:space="preserve"> C</w:t>
      </w:r>
      <w:r w:rsidRPr="003A252E">
        <w:rPr>
          <w:rFonts w:ascii="宋体" w:hAnsi="宋体" w:hint="eastAsia"/>
          <w:sz w:val="24"/>
          <w:szCs w:val="24"/>
        </w:rPr>
        <w:t>水蛇座</w:t>
      </w:r>
      <w:r w:rsidRPr="003A252E">
        <w:rPr>
          <w:rFonts w:ascii="宋体" w:hAnsi="宋体"/>
          <w:sz w:val="24"/>
          <w:szCs w:val="24"/>
        </w:rPr>
        <w:t xml:space="preserve"> </w:t>
      </w:r>
    </w:p>
    <w:p w:rsidR="004D1912" w:rsidRPr="003A252E" w:rsidRDefault="004D1912" w:rsidP="003A252E">
      <w:pPr>
        <w:jc w:val="left"/>
        <w:rPr>
          <w:rFonts w:ascii="宋体" w:hAnsi="宋体"/>
          <w:color w:val="FF0000"/>
          <w:sz w:val="24"/>
          <w:szCs w:val="24"/>
        </w:rPr>
      </w:pPr>
      <w:r w:rsidRPr="003A252E">
        <w:rPr>
          <w:rFonts w:ascii="宋体" w:hAnsi="宋体"/>
          <w:sz w:val="24"/>
          <w:szCs w:val="24"/>
        </w:rPr>
        <w:t>15.</w:t>
      </w:r>
      <w:r w:rsidRPr="003A252E">
        <w:rPr>
          <w:rFonts w:ascii="宋体" w:hAnsi="宋体" w:hint="eastAsia"/>
          <w:sz w:val="24"/>
          <w:szCs w:val="24"/>
        </w:rPr>
        <w:t>如果在太阳系外的某一个恒星系统存在智慧生命，地球人想要和他们交流，从发出信息到接收到他们反馈的信息至少要多长时间</w:t>
      </w:r>
      <w:r w:rsidRPr="003A252E">
        <w:rPr>
          <w:rFonts w:ascii="宋体" w:hAnsi="宋体"/>
          <w:color w:val="FF0000"/>
          <w:sz w:val="24"/>
          <w:szCs w:val="24"/>
        </w:rPr>
        <w:t>C</w:t>
      </w:r>
    </w:p>
    <w:p w:rsidR="004D1912" w:rsidRPr="003A252E" w:rsidRDefault="004D1912" w:rsidP="003A252E">
      <w:pPr>
        <w:ind w:firstLine="435"/>
        <w:jc w:val="left"/>
        <w:rPr>
          <w:rFonts w:ascii="宋体"/>
          <w:color w:val="000000"/>
          <w:sz w:val="24"/>
          <w:szCs w:val="24"/>
          <w:shd w:val="clear" w:color="auto" w:fill="FFFFFF"/>
        </w:rPr>
      </w:pPr>
      <w:r w:rsidRPr="003A252E">
        <w:rPr>
          <w:rFonts w:ascii="宋体" w:hAnsi="宋体"/>
          <w:sz w:val="24"/>
          <w:szCs w:val="24"/>
        </w:rPr>
        <w:t>A 1</w:t>
      </w:r>
      <w:r w:rsidRPr="003A252E">
        <w:rPr>
          <w:rFonts w:ascii="宋体" w:hAnsi="宋体" w:hint="eastAsia"/>
          <w:sz w:val="24"/>
          <w:szCs w:val="24"/>
        </w:rPr>
        <w:t>天之内</w:t>
      </w:r>
      <w:r w:rsidRPr="003A252E">
        <w:rPr>
          <w:rFonts w:ascii="宋体" w:hAnsi="宋体"/>
          <w:sz w:val="24"/>
          <w:szCs w:val="24"/>
        </w:rPr>
        <w:t xml:space="preserve">              B 4</w:t>
      </w:r>
      <w:r w:rsidRPr="003A252E">
        <w:rPr>
          <w:rFonts w:ascii="宋体" w:hAnsi="宋体" w:hint="eastAsia"/>
          <w:sz w:val="24"/>
          <w:szCs w:val="24"/>
        </w:rPr>
        <w:t>年多</w:t>
      </w:r>
      <w:r w:rsidRPr="003A252E">
        <w:rPr>
          <w:rFonts w:ascii="宋体" w:hAnsi="宋体"/>
          <w:sz w:val="24"/>
          <w:szCs w:val="24"/>
        </w:rPr>
        <w:t xml:space="preserve">                   C 8</w:t>
      </w:r>
      <w:r w:rsidRPr="003A252E">
        <w:rPr>
          <w:rFonts w:ascii="宋体" w:hAnsi="宋体" w:hint="eastAsia"/>
          <w:sz w:val="24"/>
          <w:szCs w:val="24"/>
        </w:rPr>
        <w:t>年多</w:t>
      </w:r>
      <w:r>
        <w:rPr>
          <w:noProof/>
        </w:rPr>
        <w:pict>
          <v:group id="_x0000_s1026" style="position:absolute;left:0;text-align:left;margin-left:243pt;margin-top:7.8pt;width:117pt;height:62.4pt;z-index:251658240;mso-position-horizontal-relative:text;mso-position-vertical-relative:text" coordsize="35100,18720">
            <v:shapetype id="_x0000_t202" coordsize="21600,21600" o:spt="202" path="m,l,21600r21600,l21600,xe">
              <v:stroke joinstyle="miter"/>
              <v:path gradientshapeok="t" o:connecttype="rect"/>
            </v:shapetype>
            <v:shape id="_x0000_s1027" type="#_x0000_t202" style="position:absolute;top:9360;width:35100;height:9360" stroked="f">
              <v:textbox inset="0,0,0,0">
                <w:txbxContent>
                  <w:p w:rsidR="004D1912" w:rsidRDefault="004D1912" w:rsidP="0086507D"/>
                  <w:p w:rsidR="004D1912" w:rsidRDefault="004D1912" w:rsidP="0086507D">
                    <w:r>
                      <w:t xml:space="preserve">      B </w:t>
                    </w:r>
                    <w:r>
                      <w:rPr>
                        <w:rFonts w:hint="eastAsia"/>
                      </w:rPr>
                      <w:t>地球自转轴偏转，岁差长期积累所造成的</w:t>
                    </w:r>
                  </w:p>
                  <w:p w:rsidR="004D1912" w:rsidRDefault="004D1912" w:rsidP="0086507D">
                    <w:r>
                      <w:t xml:space="preserve">      C </w:t>
                    </w:r>
                    <w:r>
                      <w:rPr>
                        <w:rFonts w:hint="eastAsia"/>
                      </w:rPr>
                      <w:t>古巴比伦人没有正确的理论和精密的设备，对星座的观测不准确造成的</w:t>
                    </w:r>
                  </w:p>
                  <w:p w:rsidR="004D1912" w:rsidRDefault="004D1912" w:rsidP="0086507D">
                    <w:pPr>
                      <w:rPr>
                        <w:color w:val="FF0000"/>
                      </w:rPr>
                    </w:pPr>
                    <w:r>
                      <w:t>2.</w:t>
                    </w:r>
                    <w:r>
                      <w:rPr>
                        <w:rFonts w:hint="eastAsia"/>
                      </w:rPr>
                      <w:t>天主教的圣诞节是</w:t>
                    </w:r>
                    <w:r>
                      <w:t>12</w:t>
                    </w:r>
                    <w:r>
                      <w:rPr>
                        <w:rFonts w:hint="eastAsia"/>
                      </w:rPr>
                      <w:t>月</w:t>
                    </w:r>
                    <w:r>
                      <w:t>25</w:t>
                    </w:r>
                    <w:r>
                      <w:rPr>
                        <w:rFonts w:hint="eastAsia"/>
                      </w:rPr>
                      <w:t>日，而正东教的圣诞节是</w:t>
                    </w:r>
                    <w:r>
                      <w:t>1</w:t>
                    </w:r>
                    <w:r>
                      <w:rPr>
                        <w:rFonts w:hint="eastAsia"/>
                      </w:rPr>
                      <w:t>月</w:t>
                    </w:r>
                    <w:r>
                      <w:t>7</w:t>
                    </w:r>
                    <w:r>
                      <w:rPr>
                        <w:rFonts w:hint="eastAsia"/>
                      </w:rPr>
                      <w:t>日，造成这个差异的原因是</w:t>
                    </w:r>
                    <w:r>
                      <w:rPr>
                        <w:color w:val="FF0000"/>
                      </w:rPr>
                      <w:t>C</w:t>
                    </w:r>
                  </w:p>
                  <w:p w:rsidR="004D1912" w:rsidRDefault="004D1912" w:rsidP="0086507D">
                    <w:r>
                      <w:t xml:space="preserve">      A</w:t>
                    </w:r>
                    <w:r>
                      <w:rPr>
                        <w:rFonts w:hint="eastAsia"/>
                      </w:rPr>
                      <w:t>两教所信奉的上帝的诞辰不同</w:t>
                    </w:r>
                  </w:p>
                  <w:p w:rsidR="004D1912" w:rsidRDefault="004D1912" w:rsidP="0086507D">
                    <w:r>
                      <w:t xml:space="preserve">      B</w:t>
                    </w:r>
                    <w:r>
                      <w:rPr>
                        <w:rFonts w:hint="eastAsia"/>
                      </w:rPr>
                      <w:t>两教所在地的时区不同</w:t>
                    </w:r>
                  </w:p>
                  <w:p w:rsidR="004D1912" w:rsidRDefault="004D1912" w:rsidP="0086507D">
                    <w:r>
                      <w:t xml:space="preserve">      C</w:t>
                    </w:r>
                    <w:r>
                      <w:rPr>
                        <w:rFonts w:hint="eastAsia"/>
                      </w:rPr>
                      <w:t>两教所用的历法不同</w:t>
                    </w:r>
                  </w:p>
                  <w:p w:rsidR="004D1912" w:rsidRDefault="004D1912" w:rsidP="0086507D">
                    <w:pPr>
                      <w:rPr>
                        <w:color w:val="FF0000"/>
                      </w:rPr>
                    </w:pPr>
                    <w:r>
                      <w:t>3.</w:t>
                    </w:r>
                    <w:r>
                      <w:rPr>
                        <w:rFonts w:hint="eastAsia"/>
                      </w:rPr>
                      <w:t>根据天体运动规律来定义，我国传统历法中的二十四节气属于</w:t>
                    </w:r>
                    <w:r>
                      <w:rPr>
                        <w:color w:val="FF0000"/>
                      </w:rPr>
                      <w:t>A</w:t>
                    </w:r>
                  </w:p>
                  <w:p w:rsidR="004D1912" w:rsidRDefault="004D1912" w:rsidP="0086507D">
                    <w:r>
                      <w:t xml:space="preserve">     A</w:t>
                    </w:r>
                    <w:r>
                      <w:rPr>
                        <w:rFonts w:hint="eastAsia"/>
                      </w:rPr>
                      <w:t>太阳历</w:t>
                    </w:r>
                    <w:r>
                      <w:t xml:space="preserve">       B</w:t>
                    </w:r>
                    <w:r>
                      <w:rPr>
                        <w:rFonts w:hint="eastAsia"/>
                      </w:rPr>
                      <w:t>太阴历</w:t>
                    </w:r>
                    <w:r>
                      <w:t xml:space="preserve">       C</w:t>
                    </w:r>
                    <w:r>
                      <w:rPr>
                        <w:rFonts w:hint="eastAsia"/>
                      </w:rPr>
                      <w:t>阴阳历</w:t>
                    </w:r>
                  </w:p>
                  <w:p w:rsidR="004D1912" w:rsidRDefault="004D1912" w:rsidP="0086507D">
                    <w:pPr>
                      <w:rPr>
                        <w:color w:val="FF0000"/>
                      </w:rPr>
                    </w:pPr>
                    <w:r>
                      <w:t>4.2008</w:t>
                    </w:r>
                    <w:r>
                      <w:rPr>
                        <w:rFonts w:hint="eastAsia"/>
                      </w:rPr>
                      <w:t>年</w:t>
                    </w:r>
                    <w:r>
                      <w:t>12</w:t>
                    </w:r>
                    <w:r>
                      <w:rPr>
                        <w:rFonts w:hint="eastAsia"/>
                      </w:rPr>
                      <w:t>月</w:t>
                    </w:r>
                    <w:r>
                      <w:t>1</w:t>
                    </w:r>
                    <w:r>
                      <w:rPr>
                        <w:rFonts w:hint="eastAsia"/>
                      </w:rPr>
                      <w:t>日将发生双星伴新月的天象，一下哪个时间最适合观测</w:t>
                    </w:r>
                    <w:r>
                      <w:rPr>
                        <w:color w:val="FF0000"/>
                      </w:rPr>
                      <w:t>B</w:t>
                    </w:r>
                  </w:p>
                  <w:p w:rsidR="004D1912" w:rsidRDefault="004D1912" w:rsidP="0086507D">
                    <w:r>
                      <w:t xml:space="preserve">     A17</w:t>
                    </w:r>
                    <w:r>
                      <w:rPr>
                        <w:rFonts w:hint="eastAsia"/>
                      </w:rPr>
                      <w:t>：</w:t>
                    </w:r>
                    <w:r>
                      <w:t>00        B19</w:t>
                    </w:r>
                    <w:r>
                      <w:rPr>
                        <w:rFonts w:hint="eastAsia"/>
                      </w:rPr>
                      <w:t>：</w:t>
                    </w:r>
                    <w:r>
                      <w:t>00       C21</w:t>
                    </w:r>
                    <w:r>
                      <w:rPr>
                        <w:rFonts w:hint="eastAsia"/>
                      </w:rPr>
                      <w:t>：</w:t>
                    </w:r>
                    <w:r>
                      <w:t>00</w:t>
                    </w:r>
                  </w:p>
                  <w:p w:rsidR="004D1912" w:rsidRDefault="004D1912" w:rsidP="0086507D">
                    <w:pPr>
                      <w:rPr>
                        <w:color w:val="FF0000"/>
                      </w:rPr>
                    </w:pPr>
                    <w:r>
                      <w:t xml:space="preserve">5. </w:t>
                    </w:r>
                    <w:r>
                      <w:rPr>
                        <w:rFonts w:hint="eastAsia"/>
                      </w:rPr>
                      <w:t>国际天文学联合会</w:t>
                    </w:r>
                    <w:r>
                      <w:t>(IAU)</w:t>
                    </w:r>
                    <w:r>
                      <w:rPr>
                        <w:rFonts w:hint="eastAsia"/>
                      </w:rPr>
                      <w:t>将</w:t>
                    </w:r>
                    <w:r>
                      <w:t xml:space="preserve"> 2009</w:t>
                    </w:r>
                    <w:r>
                      <w:rPr>
                        <w:rFonts w:hint="eastAsia"/>
                      </w:rPr>
                      <w:t>年定为国际天文年，这是为了纪念四百年前伽利略</w:t>
                    </w:r>
                    <w:r>
                      <w:rPr>
                        <w:color w:val="FF0000"/>
                      </w:rPr>
                      <w:t>C</w:t>
                    </w:r>
                  </w:p>
                  <w:p w:rsidR="004D1912" w:rsidRDefault="004D1912" w:rsidP="0086507D">
                    <w:r>
                      <w:t xml:space="preserve">     A</w:t>
                    </w:r>
                    <w:r>
                      <w:rPr>
                        <w:rFonts w:hint="eastAsia"/>
                      </w:rPr>
                      <w:t>第一个发明望远镜</w:t>
                    </w:r>
                  </w:p>
                  <w:p w:rsidR="004D1912" w:rsidRDefault="004D1912" w:rsidP="0086507D">
                    <w:r>
                      <w:t xml:space="preserve">     B</w:t>
                    </w:r>
                    <w:r>
                      <w:rPr>
                        <w:rFonts w:hint="eastAsia"/>
                      </w:rPr>
                      <w:t>第一个使用望远镜</w:t>
                    </w:r>
                  </w:p>
                  <w:p w:rsidR="004D1912" w:rsidRDefault="004D1912" w:rsidP="0086507D">
                    <w:r>
                      <w:t xml:space="preserve">     C</w:t>
                    </w:r>
                    <w:r>
                      <w:rPr>
                        <w:rFonts w:hint="eastAsia"/>
                      </w:rPr>
                      <w:t>第一个用望远镜观测太空</w:t>
                    </w:r>
                  </w:p>
                  <w:p w:rsidR="004D1912" w:rsidRDefault="004D1912" w:rsidP="0086507D">
                    <w:pPr>
                      <w:tabs>
                        <w:tab w:val="left" w:pos="2400"/>
                      </w:tabs>
                      <w:rPr>
                        <w:color w:val="FF0000"/>
                      </w:rPr>
                    </w:pPr>
                    <w:r>
                      <w:t>6.</w:t>
                    </w:r>
                    <w:r>
                      <w:rPr>
                        <w:rFonts w:hint="eastAsia"/>
                      </w:rPr>
                      <w:t>月球上最长的山脉是</w:t>
                    </w:r>
                    <w:r>
                      <w:t xml:space="preserve"> </w:t>
                    </w:r>
                    <w:r>
                      <w:rPr>
                        <w:color w:val="FF0000"/>
                      </w:rPr>
                      <w:t xml:space="preserve"> A</w:t>
                    </w:r>
                  </w:p>
                  <w:p w:rsidR="004D1912" w:rsidRDefault="004D1912" w:rsidP="0086507D">
                    <w:pPr>
                      <w:tabs>
                        <w:tab w:val="left" w:pos="2400"/>
                      </w:tabs>
                    </w:pPr>
                    <w:r>
                      <w:t xml:space="preserve">     A </w:t>
                    </w:r>
                    <w:r>
                      <w:rPr>
                        <w:rFonts w:hint="eastAsia"/>
                      </w:rPr>
                      <w:t>亚平宁山脉</w:t>
                    </w:r>
                    <w:r>
                      <w:t xml:space="preserve">  B </w:t>
                    </w:r>
                    <w:r>
                      <w:rPr>
                        <w:rFonts w:hint="eastAsia"/>
                      </w:rPr>
                      <w:t>高加索山脉</w:t>
                    </w:r>
                    <w:r>
                      <w:t xml:space="preserve">  C </w:t>
                    </w:r>
                    <w:r>
                      <w:rPr>
                        <w:rFonts w:hint="eastAsia"/>
                      </w:rPr>
                      <w:t>安第斯山脉</w:t>
                    </w:r>
                    <w:r>
                      <w:t xml:space="preserve">  D </w:t>
                    </w:r>
                    <w:r>
                      <w:rPr>
                        <w:rFonts w:hint="eastAsia"/>
                      </w:rPr>
                      <w:t>阿尔卑斯山脉</w:t>
                    </w:r>
                  </w:p>
                  <w:p w:rsidR="004D1912" w:rsidRDefault="004D1912" w:rsidP="0086507D">
                    <w:pPr>
                      <w:rPr>
                        <w:color w:val="FF0000"/>
                      </w:rPr>
                    </w:pPr>
                    <w:r>
                      <w:t>7.</w:t>
                    </w:r>
                    <w:r>
                      <w:rPr>
                        <w:rFonts w:hint="eastAsia"/>
                      </w:rPr>
                      <w:t>发生月食的时候，有一位宇航员刚好去到月球，他看到地球就在天顶位置，如果该宇航员在月球的位置不变，当他在月球上第一次看到太阳下山的时候，地球上看到的月亮是</w:t>
                    </w:r>
                    <w:r>
                      <w:rPr>
                        <w:color w:val="FF0000"/>
                      </w:rPr>
                      <w:t>C</w:t>
                    </w:r>
                  </w:p>
                  <w:p w:rsidR="004D1912" w:rsidRDefault="004D1912" w:rsidP="0086507D">
                    <w:r>
                      <w:t xml:space="preserve">   A</w:t>
                    </w:r>
                    <w:r>
                      <w:rPr>
                        <w:rFonts w:hint="eastAsia"/>
                      </w:rPr>
                      <w:t>上弦月</w:t>
                    </w:r>
                    <w:r>
                      <w:t xml:space="preserve">             B</w:t>
                    </w:r>
                    <w:r>
                      <w:rPr>
                        <w:rFonts w:hint="eastAsia"/>
                      </w:rPr>
                      <w:t>新月</w:t>
                    </w:r>
                    <w:r>
                      <w:t xml:space="preserve">            C</w:t>
                    </w:r>
                    <w:r>
                      <w:rPr>
                        <w:rFonts w:hint="eastAsia"/>
                      </w:rPr>
                      <w:t>下弦月</w:t>
                    </w:r>
                  </w:p>
                  <w:p w:rsidR="004D1912" w:rsidRDefault="004D1912" w:rsidP="0086507D">
                    <w:pPr>
                      <w:rPr>
                        <w:color w:val="FF0000"/>
                      </w:rPr>
                    </w:pPr>
                    <w:r>
                      <w:t>8.</w:t>
                    </w:r>
                    <w:r>
                      <w:rPr>
                        <w:rFonts w:hint="eastAsia"/>
                      </w:rPr>
                      <w:t>下面关于月球的说法正确的是</w:t>
                    </w:r>
                    <w:r>
                      <w:rPr>
                        <w:color w:val="FF0000"/>
                      </w:rPr>
                      <w:t>B</w:t>
                    </w:r>
                  </w:p>
                  <w:p w:rsidR="004D1912" w:rsidRDefault="004D1912" w:rsidP="0086507D">
                    <w:pPr>
                      <w:ind w:firstLine="420"/>
                    </w:pPr>
                    <w:r>
                      <w:t>A</w:t>
                    </w:r>
                    <w:r>
                      <w:rPr>
                        <w:rFonts w:hint="eastAsia"/>
                      </w:rPr>
                      <w:t>月球每天比前一天约早</w:t>
                    </w:r>
                    <w:r>
                      <w:t>50</w:t>
                    </w:r>
                    <w:r>
                      <w:rPr>
                        <w:rFonts w:hint="eastAsia"/>
                      </w:rPr>
                      <w:t>分钟升起</w:t>
                    </w:r>
                  </w:p>
                  <w:p w:rsidR="004D1912" w:rsidRDefault="004D1912" w:rsidP="0086507D">
                    <w:pPr>
                      <w:ind w:firstLine="420"/>
                    </w:pPr>
                    <w:r>
                      <w:t>B</w:t>
                    </w:r>
                    <w:r>
                      <w:rPr>
                        <w:rFonts w:hint="eastAsia"/>
                      </w:rPr>
                      <w:t>月球的公转周期比一个朔望月短</w:t>
                    </w:r>
                  </w:p>
                  <w:p w:rsidR="004D1912" w:rsidRDefault="004D1912" w:rsidP="0086507D">
                    <w:pPr>
                      <w:ind w:firstLine="420"/>
                    </w:pPr>
                    <w:r>
                      <w:t>C</w:t>
                    </w:r>
                    <w:r>
                      <w:rPr>
                        <w:rFonts w:hint="eastAsia"/>
                      </w:rPr>
                      <w:t>在</w:t>
                    </w:r>
                    <w:r>
                      <w:t>1969</w:t>
                    </w:r>
                    <w:r>
                      <w:rPr>
                        <w:rFonts w:hint="eastAsia"/>
                      </w:rPr>
                      <w:t>年之前，人类一直无法踏足月球，月球对人类的影响微乎其微</w:t>
                    </w:r>
                  </w:p>
                  <w:p w:rsidR="004D1912" w:rsidRDefault="004D1912" w:rsidP="0086507D">
                    <w:r>
                      <w:t xml:space="preserve">     </w:t>
                    </w:r>
                    <w:r>
                      <w:rPr>
                        <w:rFonts w:hint="eastAsia"/>
                      </w:rPr>
                      <w:t>读《赤壁赋》第一段，回答</w:t>
                    </w:r>
                    <w:r>
                      <w:t>9</w:t>
                    </w:r>
                    <w:r>
                      <w:rPr>
                        <w:rFonts w:hint="eastAsia"/>
                      </w:rPr>
                      <w:t>至</w:t>
                    </w:r>
                    <w:r>
                      <w:t>11</w:t>
                    </w:r>
                    <w:r>
                      <w:rPr>
                        <w:rFonts w:hint="eastAsia"/>
                      </w:rPr>
                      <w:t>题。</w:t>
                    </w:r>
                  </w:p>
                  <w:p w:rsidR="004D1912" w:rsidRDefault="004D1912" w:rsidP="0086507D">
                    <w:pPr>
                      <w:rPr>
                        <w:rFonts w:ascii="Arial" w:hAnsi="Arial"/>
                        <w:b/>
                        <w:color w:val="000000"/>
                        <w:spacing w:val="8"/>
                      </w:rPr>
                    </w:pPr>
                    <w:r>
                      <w:t xml:space="preserve">     </w:t>
                    </w:r>
                    <w:r>
                      <w:rPr>
                        <w:rFonts w:ascii="Arial" w:hAnsi="Arial" w:hint="eastAsia"/>
                        <w:b/>
                        <w:color w:val="000000"/>
                        <w:spacing w:val="8"/>
                      </w:rPr>
                      <w:t>壬戌之秋，七月既望，苏子与客泛舟，游于赤壁之下。清风徐来，水波不兴。举酒属客，诵明月之诗，歌窈窕之章。少焉，月出于东山之上，徘徊于斗牛之间。白露横江，水光接天。纵一苇之所如，凌万顷之茫然。浩浩乎如冯虚御风，而不知其所止，飘飘乎如遗世独立，羽化而登仙。</w:t>
                    </w:r>
                  </w:p>
                  <w:p w:rsidR="004D1912" w:rsidRDefault="004D1912" w:rsidP="0086507D">
                    <w:pPr>
                      <w:rPr>
                        <w:color w:val="FF0000"/>
                      </w:rPr>
                    </w:pPr>
                    <w:r>
                      <w:t>9.</w:t>
                    </w:r>
                    <w:r>
                      <w:rPr>
                        <w:rFonts w:hint="eastAsia"/>
                      </w:rPr>
                      <w:t>已知苏轼生活在</w:t>
                    </w:r>
                    <w:r>
                      <w:t>11</w:t>
                    </w:r>
                    <w:r>
                      <w:rPr>
                        <w:rFonts w:hint="eastAsia"/>
                      </w:rPr>
                      <w:t>世纪，他这一次游赤壁是在哪一年？</w:t>
                    </w:r>
                    <w:r>
                      <w:rPr>
                        <w:color w:val="FF0000"/>
                      </w:rPr>
                      <w:t>B</w:t>
                    </w:r>
                  </w:p>
                  <w:p w:rsidR="004D1912" w:rsidRDefault="004D1912" w:rsidP="0086507D">
                    <w:r>
                      <w:t xml:space="preserve">     A1062</w:t>
                    </w:r>
                    <w:r>
                      <w:rPr>
                        <w:rFonts w:hint="eastAsia"/>
                      </w:rPr>
                      <w:t>年</w:t>
                    </w:r>
                    <w:r>
                      <w:t xml:space="preserve">            B1082</w:t>
                    </w:r>
                    <w:r>
                      <w:rPr>
                        <w:rFonts w:hint="eastAsia"/>
                      </w:rPr>
                      <w:t>年</w:t>
                    </w:r>
                    <w:r>
                      <w:t xml:space="preserve">            C1092</w:t>
                    </w:r>
                    <w:r>
                      <w:rPr>
                        <w:rFonts w:hint="eastAsia"/>
                      </w:rPr>
                      <w:t>年</w:t>
                    </w:r>
                  </w:p>
                  <w:p w:rsidR="004D1912" w:rsidRDefault="004D1912" w:rsidP="0086507D">
                    <w:pPr>
                      <w:rPr>
                        <w:color w:val="FF0000"/>
                      </w:rPr>
                    </w:pPr>
                    <w:r>
                      <w:t>10.</w:t>
                    </w:r>
                    <w:r>
                      <w:rPr>
                        <w:rFonts w:hint="eastAsia"/>
                      </w:rPr>
                      <w:t>“徘徊于斗牛之间”中的“牛”是指</w:t>
                    </w:r>
                    <w:r>
                      <w:rPr>
                        <w:color w:val="FF0000"/>
                      </w:rPr>
                      <w:t>C</w:t>
                    </w:r>
                  </w:p>
                  <w:p w:rsidR="004D1912" w:rsidRDefault="004D1912" w:rsidP="0086507D">
                    <w:r>
                      <w:t xml:space="preserve">      A</w:t>
                    </w:r>
                    <w:r>
                      <w:rPr>
                        <w:rFonts w:hint="eastAsia"/>
                      </w:rPr>
                      <w:t>金牛座</w:t>
                    </w:r>
                    <w:r>
                      <w:t xml:space="preserve">             B</w:t>
                    </w:r>
                    <w:r>
                      <w:rPr>
                        <w:rFonts w:hint="eastAsia"/>
                      </w:rPr>
                      <w:t>牵牛星</w:t>
                    </w:r>
                    <w:r>
                      <w:t xml:space="preserve">                 C</w:t>
                    </w:r>
                    <w:r>
                      <w:rPr>
                        <w:rFonts w:hint="eastAsia"/>
                      </w:rPr>
                      <w:t>牛宿</w:t>
                    </w:r>
                  </w:p>
                  <w:p w:rsidR="004D1912" w:rsidRDefault="004D1912" w:rsidP="0086507D">
                    <w:pPr>
                      <w:rPr>
                        <w:color w:val="FF0000"/>
                      </w:rPr>
                    </w:pPr>
                    <w:r>
                      <w:t>11.</w:t>
                    </w:r>
                    <w:r>
                      <w:rPr>
                        <w:rFonts w:hint="eastAsia"/>
                      </w:rPr>
                      <w:t>这时候太阳最靠近以下哪个星座</w:t>
                    </w:r>
                    <w:r>
                      <w:rPr>
                        <w:color w:val="FF0000"/>
                      </w:rPr>
                      <w:t>A</w:t>
                    </w:r>
                  </w:p>
                  <w:p w:rsidR="004D1912" w:rsidRDefault="004D1912" w:rsidP="0086507D">
                    <w:r>
                      <w:t xml:space="preserve">      A</w:t>
                    </w:r>
                    <w:r>
                      <w:rPr>
                        <w:rFonts w:hint="eastAsia"/>
                      </w:rPr>
                      <w:t>狮子座</w:t>
                    </w:r>
                    <w:r>
                      <w:t xml:space="preserve">             B</w:t>
                    </w:r>
                    <w:r>
                      <w:rPr>
                        <w:rFonts w:hint="eastAsia"/>
                      </w:rPr>
                      <w:t>天蝎座</w:t>
                    </w:r>
                    <w:r>
                      <w:t xml:space="preserve">                 C</w:t>
                    </w:r>
                    <w:r>
                      <w:rPr>
                        <w:rFonts w:hint="eastAsia"/>
                      </w:rPr>
                      <w:t>摩羯座</w:t>
                    </w:r>
                  </w:p>
                  <w:p w:rsidR="004D1912" w:rsidRDefault="004D1912" w:rsidP="0086507D">
                    <w:pPr>
                      <w:rPr>
                        <w:color w:val="FF0000"/>
                      </w:rPr>
                    </w:pPr>
                    <w:r>
                      <w:t>12.</w:t>
                    </w:r>
                    <w:r>
                      <w:rPr>
                        <w:rFonts w:hint="eastAsia"/>
                      </w:rPr>
                      <w:t>用一个焦距</w:t>
                    </w:r>
                    <w:r>
                      <w:t>720mm</w:t>
                    </w:r>
                    <w:r>
                      <w:rPr>
                        <w:rFonts w:hint="eastAsia"/>
                      </w:rPr>
                      <w:t>，直径</w:t>
                    </w:r>
                    <w:r>
                      <w:t>100mm</w:t>
                    </w:r>
                    <w:r>
                      <w:rPr>
                        <w:rFonts w:hint="eastAsia"/>
                      </w:rPr>
                      <w:t>的凸透镜作物镜，两个凸透镜（一个焦距</w:t>
                    </w:r>
                    <w:r>
                      <w:t>24mm</w:t>
                    </w:r>
                    <w:r>
                      <w:rPr>
                        <w:rFonts w:hint="eastAsia"/>
                      </w:rPr>
                      <w:t>，直径</w:t>
                    </w:r>
                    <w:r>
                      <w:t>20mm</w:t>
                    </w:r>
                    <w:r>
                      <w:rPr>
                        <w:rFonts w:hint="eastAsia"/>
                      </w:rPr>
                      <w:t>；一个焦距</w:t>
                    </w:r>
                    <w:r>
                      <w:t>12mm</w:t>
                    </w:r>
                    <w:r>
                      <w:rPr>
                        <w:rFonts w:hint="eastAsia"/>
                      </w:rPr>
                      <w:t>，直径</w:t>
                    </w:r>
                    <w:r>
                      <w:t>10mm</w:t>
                    </w:r>
                    <w:r>
                      <w:rPr>
                        <w:rFonts w:hint="eastAsia"/>
                      </w:rPr>
                      <w:t>）紧贴在一起作目镜，这样的望远镜的放大倍率是</w:t>
                    </w:r>
                    <w:r>
                      <w:rPr>
                        <w:color w:val="FF0000"/>
                      </w:rPr>
                      <w:t>C</w:t>
                    </w:r>
                  </w:p>
                  <w:p w:rsidR="004D1912" w:rsidRDefault="004D1912" w:rsidP="0086507D">
                    <w:r>
                      <w:t xml:space="preserve">      A20</w:t>
                    </w:r>
                    <w:r>
                      <w:rPr>
                        <w:rFonts w:hint="eastAsia"/>
                      </w:rPr>
                      <w:t>倍</w:t>
                    </w:r>
                    <w:r>
                      <w:t xml:space="preserve">                   B60</w:t>
                    </w:r>
                    <w:r>
                      <w:rPr>
                        <w:rFonts w:hint="eastAsia"/>
                      </w:rPr>
                      <w:t>倍</w:t>
                    </w:r>
                    <w:r>
                      <w:t xml:space="preserve">                C90</w:t>
                    </w:r>
                  </w:p>
                  <w:p w:rsidR="004D1912" w:rsidRDefault="004D1912" w:rsidP="0086507D">
                    <w:pPr>
                      <w:rPr>
                        <w:color w:val="FF0000"/>
                      </w:rPr>
                    </w:pPr>
                    <w:r>
                      <w:t>13.2008</w:t>
                    </w:r>
                    <w:r>
                      <w:rPr>
                        <w:rFonts w:hint="eastAsia"/>
                      </w:rPr>
                      <w:t>年</w:t>
                    </w:r>
                    <w:r>
                      <w:t>11</w:t>
                    </w:r>
                    <w:r>
                      <w:rPr>
                        <w:rFonts w:hint="eastAsia"/>
                      </w:rPr>
                      <w:t>月</w:t>
                    </w:r>
                    <w:r>
                      <w:t>17</w:t>
                    </w:r>
                    <w:r>
                      <w:rPr>
                        <w:rFonts w:hint="eastAsia"/>
                      </w:rPr>
                      <w:t>日，狮子座流星雨达到最大值，以下说法正确的是</w:t>
                    </w:r>
                    <w:r>
                      <w:rPr>
                        <w:color w:val="FF0000"/>
                      </w:rPr>
                      <w:t>B</w:t>
                    </w:r>
                  </w:p>
                  <w:p w:rsidR="004D1912" w:rsidRDefault="004D1912" w:rsidP="0086507D">
                    <w:r>
                      <w:t xml:space="preserve">   A</w:t>
                    </w:r>
                    <w:r>
                      <w:rPr>
                        <w:rFonts w:hint="eastAsia"/>
                      </w:rPr>
                      <w:t>狮子座每年都会爆发超大规模的流星雨，是最值得观看的流星雨</w:t>
                    </w:r>
                  </w:p>
                  <w:p w:rsidR="004D1912" w:rsidRDefault="004D1912" w:rsidP="0086507D">
                    <w:r>
                      <w:t xml:space="preserve">   B</w:t>
                    </w:r>
                    <w:r>
                      <w:rPr>
                        <w:rFonts w:hint="eastAsia"/>
                      </w:rPr>
                      <w:t>由于月亮的影响，这次狮子座流星雨的观测条件不佳</w:t>
                    </w:r>
                  </w:p>
                  <w:p w:rsidR="004D1912" w:rsidRDefault="004D1912" w:rsidP="0086507D">
                    <w:r>
                      <w:t xml:space="preserve">   C</w:t>
                    </w:r>
                    <w:r>
                      <w:rPr>
                        <w:rFonts w:hint="eastAsia"/>
                      </w:rPr>
                      <w:t>为了欣赏到更加精彩的流星雨，应该用天文望远镜对准狮子座观测</w:t>
                    </w:r>
                  </w:p>
                  <w:p w:rsidR="004D1912" w:rsidRDefault="004D1912" w:rsidP="0086507D">
                    <w:r>
                      <w:t>14</w:t>
                    </w:r>
                    <w:r>
                      <w:rPr>
                        <w:rFonts w:hint="eastAsia"/>
                      </w:rPr>
                      <w:t>在广州地区，终年不可见的星座是</w:t>
                    </w:r>
                    <w:r>
                      <w:rPr>
                        <w:color w:val="FF0000"/>
                      </w:rPr>
                      <w:t>C</w:t>
                    </w:r>
                  </w:p>
                  <w:p w:rsidR="004D1912" w:rsidRDefault="004D1912" w:rsidP="0086507D">
                    <w:pPr>
                      <w:ind w:firstLine="435"/>
                    </w:pPr>
                    <w:r>
                      <w:t>A.</w:t>
                    </w:r>
                    <w:r>
                      <w:rPr>
                        <w:rFonts w:hint="eastAsia"/>
                      </w:rPr>
                      <w:t>印第安座</w:t>
                    </w:r>
                    <w:r>
                      <w:t xml:space="preserve">  B</w:t>
                    </w:r>
                    <w:r>
                      <w:rPr>
                        <w:rFonts w:hint="eastAsia"/>
                      </w:rPr>
                      <w:t>孔雀座</w:t>
                    </w:r>
                    <w:r>
                      <w:t xml:space="preserve"> C</w:t>
                    </w:r>
                    <w:r>
                      <w:rPr>
                        <w:rFonts w:hint="eastAsia"/>
                      </w:rPr>
                      <w:t>水蛇座</w:t>
                    </w:r>
                    <w:r>
                      <w:t xml:space="preserve"> </w:t>
                    </w:r>
                  </w:p>
                  <w:p w:rsidR="004D1912" w:rsidRDefault="004D1912" w:rsidP="0086507D">
                    <w:pPr>
                      <w:rPr>
                        <w:color w:val="FF0000"/>
                      </w:rPr>
                    </w:pPr>
                    <w:r>
                      <w:t>15.</w:t>
                    </w:r>
                    <w:r>
                      <w:rPr>
                        <w:rFonts w:hint="eastAsia"/>
                      </w:rPr>
                      <w:t>如果在太阳系外的某一个恒星系统存在智慧生命，地球人想要和他们交流，从发出信息到接收到他们反馈的信息至少要多长时间</w:t>
                    </w:r>
                    <w:r>
                      <w:rPr>
                        <w:color w:val="FF0000"/>
                      </w:rPr>
                      <w:t>C</w:t>
                    </w:r>
                  </w:p>
                  <w:p w:rsidR="004D1912" w:rsidRDefault="004D1912" w:rsidP="0086507D">
                    <w:pPr>
                      <w:ind w:firstLine="435"/>
                      <w:rPr>
                        <w:rFonts w:ascii="Verdana"/>
                        <w:color w:val="000000"/>
                        <w:shd w:val="clear" w:color="auto" w:fill="FFFFFF"/>
                      </w:rPr>
                    </w:pPr>
                    <w:r>
                      <w:t>A1</w:t>
                    </w:r>
                    <w:r>
                      <w:rPr>
                        <w:rFonts w:hint="eastAsia"/>
                      </w:rPr>
                      <w:t>天之内</w:t>
                    </w:r>
                    <w:r>
                      <w:t xml:space="preserve">              B4</w:t>
                    </w:r>
                    <w:r>
                      <w:rPr>
                        <w:rFonts w:hint="eastAsia"/>
                      </w:rPr>
                      <w:t>年多</w:t>
                    </w:r>
                    <w:r>
                      <w:t xml:space="preserve">                   C8</w:t>
                    </w:r>
                    <w:r>
                      <w:rPr>
                        <w:rFonts w:hint="eastAsia"/>
                      </w:rPr>
                      <w:t>年多</w:t>
                    </w:r>
                  </w:p>
                  <w:p w:rsidR="004D1912" w:rsidRDefault="004D1912" w:rsidP="0086507D">
                    <w:pPr>
                      <w:shd w:val="solid" w:color="FFFFFF" w:fill="auto"/>
                      <w:wordWrap w:val="0"/>
                      <w:autoSpaceDN w:val="0"/>
                      <w:spacing w:line="360" w:lineRule="auto"/>
                      <w:ind w:firstLine="420"/>
                      <w:rPr>
                        <w:rFonts w:ascii="Verdana"/>
                        <w:color w:val="000000"/>
                        <w:shd w:val="clear" w:color="auto" w:fill="FFFFFF"/>
                      </w:rPr>
                    </w:pPr>
                    <w:r>
                      <w:rPr>
                        <w:rFonts w:ascii="宋体" w:hAnsi="宋体"/>
                        <w:color w:val="000000"/>
                        <w:sz w:val="24"/>
                        <w:shd w:val="clear" w:color="auto" w:fill="FFFFFF"/>
                      </w:rPr>
                      <w:t xml:space="preserve"> </w:t>
                    </w:r>
                  </w:p>
                  <w:p w:rsidR="004D1912" w:rsidRDefault="004D1912" w:rsidP="0086507D">
                    <w:pPr>
                      <w:shd w:val="solid" w:color="FFFFFF" w:fill="auto"/>
                      <w:wordWrap w:val="0"/>
                      <w:autoSpaceDN w:val="0"/>
                      <w:spacing w:line="360" w:lineRule="auto"/>
                      <w:ind w:firstLine="420"/>
                      <w:rPr>
                        <w:rFonts w:ascii="Verdana"/>
                        <w:color w:val="000000"/>
                        <w:sz w:val="18"/>
                      </w:rPr>
                    </w:pPr>
                    <w:r>
                      <w:t>01</w:t>
                    </w:r>
                    <w:r>
                      <w:rPr>
                        <w:rFonts w:hint="eastAsia"/>
                      </w:rPr>
                      <w:t>、</w:t>
                    </w:r>
                    <w:r>
                      <w:t xml:space="preserve"> </w:t>
                    </w:r>
                    <w:r>
                      <w:rPr>
                        <w:rFonts w:hint="eastAsia"/>
                      </w:rPr>
                      <w:t>离地球最近的行星是</w:t>
                    </w:r>
                    <w:r>
                      <w:t xml:space="preserve"> </w:t>
                    </w:r>
                    <w:r>
                      <w:rPr>
                        <w:rFonts w:hint="eastAsia"/>
                      </w:rPr>
                      <w:t>（</w:t>
                    </w:r>
                    <w:r>
                      <w:t>A</w:t>
                    </w:r>
                    <w:r>
                      <w:rPr>
                        <w:rFonts w:hint="eastAsia"/>
                      </w:rPr>
                      <w:t>）</w:t>
                    </w:r>
                    <w:r>
                      <w:br/>
                      <w:t>A</w:t>
                    </w:r>
                    <w:r>
                      <w:rPr>
                        <w:rFonts w:hint="eastAsia"/>
                      </w:rPr>
                      <w:t>、金星</w:t>
                    </w:r>
                    <w:r>
                      <w:t xml:space="preserve"> B</w:t>
                    </w:r>
                    <w:r>
                      <w:rPr>
                        <w:rFonts w:hint="eastAsia"/>
                      </w:rPr>
                      <w:t>、水星</w:t>
                    </w:r>
                    <w:r>
                      <w:t xml:space="preserve"> C</w:t>
                    </w:r>
                    <w:r>
                      <w:rPr>
                        <w:rFonts w:hint="eastAsia"/>
                      </w:rPr>
                      <w:t>、火星</w:t>
                    </w:r>
                    <w:r>
                      <w:t xml:space="preserve"> </w:t>
                    </w:r>
                    <w:r>
                      <w:br/>
                      <w:t>02</w:t>
                    </w:r>
                    <w:r>
                      <w:rPr>
                        <w:rFonts w:hint="eastAsia"/>
                      </w:rPr>
                      <w:t>、</w:t>
                    </w:r>
                    <w:r>
                      <w:t xml:space="preserve"> </w:t>
                    </w:r>
                    <w:r>
                      <w:rPr>
                        <w:rFonts w:hint="eastAsia"/>
                      </w:rPr>
                      <w:t>太阳系中质量最大的行星是（</w:t>
                    </w:r>
                    <w:r>
                      <w:t xml:space="preserve"> C </w:t>
                    </w:r>
                    <w:r>
                      <w:rPr>
                        <w:rFonts w:hint="eastAsia"/>
                      </w:rPr>
                      <w:t>）</w:t>
                    </w:r>
                    <w:r>
                      <w:br/>
                      <w:t>A</w:t>
                    </w:r>
                    <w:r>
                      <w:rPr>
                        <w:rFonts w:hint="eastAsia"/>
                      </w:rPr>
                      <w:t>、火星</w:t>
                    </w:r>
                    <w:r>
                      <w:t xml:space="preserve"> B</w:t>
                    </w:r>
                    <w:r>
                      <w:rPr>
                        <w:rFonts w:hint="eastAsia"/>
                      </w:rPr>
                      <w:t>、土星</w:t>
                    </w:r>
                    <w:r>
                      <w:t xml:space="preserve"> C</w:t>
                    </w:r>
                    <w:r>
                      <w:rPr>
                        <w:rFonts w:hint="eastAsia"/>
                      </w:rPr>
                      <w:t>、木星</w:t>
                    </w:r>
                    <w:r>
                      <w:t xml:space="preserve"> D</w:t>
                    </w:r>
                    <w:r>
                      <w:rPr>
                        <w:rFonts w:hint="eastAsia"/>
                      </w:rPr>
                      <w:t>、天王星</w:t>
                    </w:r>
                    <w:r>
                      <w:br/>
                      <w:t>03</w:t>
                    </w:r>
                    <w:r>
                      <w:rPr>
                        <w:rFonts w:hint="eastAsia"/>
                      </w:rPr>
                      <w:t>、</w:t>
                    </w:r>
                    <w:r>
                      <w:t xml:space="preserve"> </w:t>
                    </w:r>
                    <w:r>
                      <w:rPr>
                        <w:rFonts w:hint="eastAsia"/>
                      </w:rPr>
                      <w:t>太阳系中自转最快的行星是（</w:t>
                    </w:r>
                    <w:r>
                      <w:t xml:space="preserve">A </w:t>
                    </w:r>
                    <w:r>
                      <w:rPr>
                        <w:rFonts w:hint="eastAsia"/>
                      </w:rPr>
                      <w:t>）</w:t>
                    </w:r>
                    <w:r>
                      <w:br/>
                      <w:t>A</w:t>
                    </w:r>
                    <w:r>
                      <w:rPr>
                        <w:rFonts w:hint="eastAsia"/>
                      </w:rPr>
                      <w:t>、木星</w:t>
                    </w:r>
                    <w:r>
                      <w:t xml:space="preserve"> B</w:t>
                    </w:r>
                    <w:r>
                      <w:rPr>
                        <w:rFonts w:hint="eastAsia"/>
                      </w:rPr>
                      <w:t>、土星</w:t>
                    </w:r>
                    <w:r>
                      <w:t xml:space="preserve"> C</w:t>
                    </w:r>
                    <w:r>
                      <w:rPr>
                        <w:rFonts w:hint="eastAsia"/>
                      </w:rPr>
                      <w:t>、天王星</w:t>
                    </w:r>
                    <w:r>
                      <w:t xml:space="preserve"> D</w:t>
                    </w:r>
                    <w:r>
                      <w:rPr>
                        <w:rFonts w:hint="eastAsia"/>
                      </w:rPr>
                      <w:t>、海王星</w:t>
                    </w:r>
                    <w:r>
                      <w:br/>
                      <w:t>04</w:t>
                    </w:r>
                    <w:r>
                      <w:rPr>
                        <w:rFonts w:hint="eastAsia"/>
                      </w:rPr>
                      <w:t>、</w:t>
                    </w:r>
                    <w:r>
                      <w:t xml:space="preserve"> </w:t>
                    </w:r>
                    <w:r>
                      <w:rPr>
                        <w:rFonts w:hint="eastAsia"/>
                      </w:rPr>
                      <w:t>太阳系中自转最慢的行星是（</w:t>
                    </w:r>
                    <w:r>
                      <w:t xml:space="preserve"> B </w:t>
                    </w:r>
                    <w:r>
                      <w:rPr>
                        <w:rFonts w:hint="eastAsia"/>
                      </w:rPr>
                      <w:t>）</w:t>
                    </w:r>
                    <w:r>
                      <w:br/>
                      <w:t>A</w:t>
                    </w:r>
                    <w:r>
                      <w:rPr>
                        <w:rFonts w:hint="eastAsia"/>
                      </w:rPr>
                      <w:t>、水星</w:t>
                    </w:r>
                    <w:r>
                      <w:t xml:space="preserve"> B</w:t>
                    </w:r>
                    <w:r>
                      <w:rPr>
                        <w:rFonts w:hint="eastAsia"/>
                      </w:rPr>
                      <w:t>、金星</w:t>
                    </w:r>
                    <w:r>
                      <w:t xml:space="preserve"> C</w:t>
                    </w:r>
                    <w:r>
                      <w:rPr>
                        <w:rFonts w:hint="eastAsia"/>
                      </w:rPr>
                      <w:t>、地球</w:t>
                    </w:r>
                    <w:r>
                      <w:t xml:space="preserve"> D</w:t>
                    </w:r>
                    <w:r>
                      <w:rPr>
                        <w:rFonts w:hint="eastAsia"/>
                      </w:rPr>
                      <w:t>、火星</w:t>
                    </w:r>
                    <w:r>
                      <w:br/>
                      <w:t>05</w:t>
                    </w:r>
                    <w:r>
                      <w:rPr>
                        <w:rFonts w:hint="eastAsia"/>
                      </w:rPr>
                      <w:t>、太阳黑子位于太阳大气的（</w:t>
                    </w:r>
                    <w:r>
                      <w:t xml:space="preserve">A </w:t>
                    </w:r>
                    <w:r>
                      <w:rPr>
                        <w:rFonts w:hint="eastAsia"/>
                      </w:rPr>
                      <w:t>）</w:t>
                    </w:r>
                    <w:r>
                      <w:br/>
                      <w:t>A</w:t>
                    </w:r>
                    <w:r>
                      <w:rPr>
                        <w:rFonts w:hint="eastAsia"/>
                      </w:rPr>
                      <w:t>、光球层</w:t>
                    </w:r>
                    <w:r>
                      <w:t xml:space="preserve"> B</w:t>
                    </w:r>
                    <w:r>
                      <w:rPr>
                        <w:rFonts w:hint="eastAsia"/>
                      </w:rPr>
                      <w:t>、色球层</w:t>
                    </w:r>
                    <w:r>
                      <w:t xml:space="preserve"> C</w:t>
                    </w:r>
                    <w:r>
                      <w:rPr>
                        <w:rFonts w:hint="eastAsia"/>
                      </w:rPr>
                      <w:t>、日冕</w:t>
                    </w:r>
                    <w:r>
                      <w:t xml:space="preserve"> D</w:t>
                    </w:r>
                    <w:r>
                      <w:rPr>
                        <w:rFonts w:hint="eastAsia"/>
                      </w:rPr>
                      <w:t>、对流层</w:t>
                    </w:r>
                    <w:r>
                      <w:br/>
                    </w:r>
                    <w:r>
                      <w:rPr>
                        <w:color w:val="000000"/>
                      </w:rPr>
                      <w:t>1</w:t>
                    </w:r>
                  </w:p>
                  <w:tbl>
                    <w:tblPr>
                      <w:tblW w:w="0" w:type="auto"/>
                      <w:tblLayout w:type="fixed"/>
                      <w:tblLook w:val="0000"/>
                    </w:tblPr>
                    <w:tblGrid>
                      <w:gridCol w:w="8647"/>
                    </w:tblGrid>
                    <w:tr w:rsidR="004D1912">
                      <w:tc>
                        <w:tcPr>
                          <w:tcW w:w="8647" w:type="dxa"/>
                          <w:vAlign w:val="center"/>
                        </w:tcPr>
                        <w:p w:rsidR="004D1912" w:rsidRDefault="004D1912">
                          <w:pPr>
                            <w:wordWrap w:val="0"/>
                            <w:autoSpaceDN w:val="0"/>
                            <w:spacing w:line="360" w:lineRule="auto"/>
                            <w:rPr>
                              <w:rFonts w:ascii="Verdana"/>
                              <w:color w:val="000000"/>
                              <w:sz w:val="18"/>
                            </w:rPr>
                          </w:pPr>
                        </w:p>
                      </w:tc>
                    </w:tr>
                  </w:tbl>
                  <w:p w:rsidR="004D1912" w:rsidRDefault="004D1912" w:rsidP="0086507D">
                    <w:pPr>
                      <w:rPr>
                        <w:rFonts w:ascii="Verdana"/>
                        <w:color w:val="000000"/>
                        <w:sz w:val="18"/>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16200;width:15300;height:18720" o:preferrelative="f">
              <v:textbox inset="0,0,0,0"/>
            </v:shape>
          </v:group>
        </w:pict>
      </w:r>
      <w:r>
        <w:rPr>
          <w:noProof/>
        </w:rPr>
        <w:pict>
          <v:shape id="_x0000_s1029" type="#_x0000_t75" style="position:absolute;left:0;text-align:left;margin-left:4in;margin-top:0;width:147.95pt;height:166.35pt;z-index:251659264;mso-position-horizontal-relative:text;mso-position-vertical-relative:text" o:preferrelative="f">
            <v:textbox inset="0,0,0,0"/>
          </v:shape>
        </w:pict>
      </w:r>
    </w:p>
    <w:p w:rsidR="004D1912" w:rsidRPr="003A252E" w:rsidRDefault="004D1912" w:rsidP="003A252E">
      <w:pPr>
        <w:shd w:val="solid" w:color="FFFFFF" w:fill="auto"/>
        <w:autoSpaceDN w:val="0"/>
        <w:ind w:firstLine="420"/>
        <w:jc w:val="left"/>
        <w:rPr>
          <w:rFonts w:ascii="宋体" w:hAnsi="宋体"/>
          <w:color w:val="000000"/>
          <w:sz w:val="24"/>
          <w:szCs w:val="24"/>
          <w:shd w:val="clear" w:color="auto" w:fill="FFFFFF"/>
        </w:rPr>
      </w:pPr>
      <w:r w:rsidRPr="003A252E">
        <w:rPr>
          <w:rFonts w:ascii="宋体" w:hAnsi="宋体"/>
          <w:color w:val="000000"/>
          <w:sz w:val="24"/>
          <w:szCs w:val="24"/>
          <w:shd w:val="clear" w:color="auto" w:fill="FFFFFF"/>
        </w:rPr>
        <w:t xml:space="preserve"> </w:t>
      </w:r>
    </w:p>
    <w:p w:rsidR="004D1912" w:rsidRPr="003A252E" w:rsidRDefault="004D1912" w:rsidP="003A252E">
      <w:pPr>
        <w:jc w:val="left"/>
        <w:rPr>
          <w:rFonts w:ascii="宋体" w:cs="宋体"/>
          <w:color w:val="000000"/>
          <w:kern w:val="0"/>
          <w:sz w:val="24"/>
          <w:szCs w:val="24"/>
        </w:rPr>
      </w:pPr>
      <w:r w:rsidRPr="003A252E">
        <w:rPr>
          <w:rFonts w:ascii="宋体" w:hAnsi="宋体"/>
          <w:sz w:val="24"/>
          <w:szCs w:val="24"/>
        </w:rPr>
        <w:t>16</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离地球最近的行星是</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A</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A</w:t>
      </w:r>
      <w:r w:rsidRPr="003A252E">
        <w:rPr>
          <w:rFonts w:ascii="宋体" w:hAnsi="宋体" w:hint="eastAsia"/>
          <w:sz w:val="24"/>
          <w:szCs w:val="24"/>
        </w:rPr>
        <w:t>、金星</w:t>
      </w:r>
      <w:r w:rsidRPr="003A252E">
        <w:rPr>
          <w:rFonts w:ascii="宋体" w:hAnsi="宋体"/>
          <w:sz w:val="24"/>
          <w:szCs w:val="24"/>
        </w:rPr>
        <w:t xml:space="preserve"> B</w:t>
      </w:r>
      <w:r w:rsidRPr="003A252E">
        <w:rPr>
          <w:rFonts w:ascii="宋体" w:hAnsi="宋体" w:hint="eastAsia"/>
          <w:sz w:val="24"/>
          <w:szCs w:val="24"/>
        </w:rPr>
        <w:t>、水星</w:t>
      </w:r>
      <w:r w:rsidRPr="003A252E">
        <w:rPr>
          <w:rFonts w:ascii="宋体" w:hAnsi="宋体"/>
          <w:sz w:val="24"/>
          <w:szCs w:val="24"/>
        </w:rPr>
        <w:t xml:space="preserve"> C</w:t>
      </w:r>
      <w:r w:rsidRPr="003A252E">
        <w:rPr>
          <w:rFonts w:ascii="宋体" w:hAnsi="宋体" w:hint="eastAsia"/>
          <w:sz w:val="24"/>
          <w:szCs w:val="24"/>
        </w:rPr>
        <w:t>、火星</w:t>
      </w:r>
      <w:r w:rsidRPr="003A252E">
        <w:rPr>
          <w:rFonts w:ascii="宋体" w:hAnsi="宋体"/>
          <w:sz w:val="24"/>
          <w:szCs w:val="24"/>
        </w:rPr>
        <w:t xml:space="preserve"> </w:t>
      </w:r>
      <w:r w:rsidRPr="003A252E">
        <w:rPr>
          <w:rFonts w:ascii="宋体" w:hAnsi="宋体"/>
          <w:sz w:val="24"/>
          <w:szCs w:val="24"/>
        </w:rPr>
        <w:br/>
        <w:t>17</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太阳系中质量最大的行星是（</w:t>
      </w:r>
      <w:r w:rsidRPr="003A252E">
        <w:rPr>
          <w:rFonts w:ascii="宋体" w:hAnsi="宋体"/>
          <w:sz w:val="24"/>
          <w:szCs w:val="24"/>
        </w:rPr>
        <w:t xml:space="preserve"> C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A</w:t>
      </w:r>
      <w:r w:rsidRPr="003A252E">
        <w:rPr>
          <w:rFonts w:ascii="宋体" w:hAnsi="宋体" w:hint="eastAsia"/>
          <w:sz w:val="24"/>
          <w:szCs w:val="24"/>
        </w:rPr>
        <w:t>、火星</w:t>
      </w:r>
      <w:r w:rsidRPr="003A252E">
        <w:rPr>
          <w:rFonts w:ascii="宋体" w:hAnsi="宋体"/>
          <w:sz w:val="24"/>
          <w:szCs w:val="24"/>
        </w:rPr>
        <w:t xml:space="preserve"> B</w:t>
      </w:r>
      <w:r w:rsidRPr="003A252E">
        <w:rPr>
          <w:rFonts w:ascii="宋体" w:hAnsi="宋体" w:hint="eastAsia"/>
          <w:sz w:val="24"/>
          <w:szCs w:val="24"/>
        </w:rPr>
        <w:t>、土星</w:t>
      </w:r>
      <w:r w:rsidRPr="003A252E">
        <w:rPr>
          <w:rFonts w:ascii="宋体" w:hAnsi="宋体"/>
          <w:sz w:val="24"/>
          <w:szCs w:val="24"/>
        </w:rPr>
        <w:t xml:space="preserve"> C</w:t>
      </w:r>
      <w:r w:rsidRPr="003A252E">
        <w:rPr>
          <w:rFonts w:ascii="宋体" w:hAnsi="宋体" w:hint="eastAsia"/>
          <w:sz w:val="24"/>
          <w:szCs w:val="24"/>
        </w:rPr>
        <w:t>、木星</w:t>
      </w:r>
      <w:r w:rsidRPr="003A252E">
        <w:rPr>
          <w:rFonts w:ascii="宋体" w:hAnsi="宋体"/>
          <w:sz w:val="24"/>
          <w:szCs w:val="24"/>
        </w:rPr>
        <w:t xml:space="preserve"> D</w:t>
      </w:r>
      <w:r w:rsidRPr="003A252E">
        <w:rPr>
          <w:rFonts w:ascii="宋体" w:hAnsi="宋体" w:hint="eastAsia"/>
          <w:sz w:val="24"/>
          <w:szCs w:val="24"/>
        </w:rPr>
        <w:t>、天王星</w:t>
      </w:r>
      <w:r w:rsidRPr="003A252E">
        <w:rPr>
          <w:rFonts w:ascii="宋体"/>
          <w:sz w:val="24"/>
          <w:szCs w:val="24"/>
        </w:rPr>
        <w:br/>
      </w:r>
      <w:r w:rsidRPr="003A252E">
        <w:rPr>
          <w:rFonts w:ascii="宋体" w:hAnsi="宋体"/>
          <w:sz w:val="24"/>
          <w:szCs w:val="24"/>
        </w:rPr>
        <w:t>18</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太阳系中自转最快的行星是（</w:t>
      </w:r>
      <w:r w:rsidRPr="003A252E">
        <w:rPr>
          <w:rFonts w:ascii="宋体" w:hAnsi="宋体"/>
          <w:sz w:val="24"/>
          <w:szCs w:val="24"/>
        </w:rPr>
        <w:t xml:space="preserve">A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A</w:t>
      </w:r>
      <w:r w:rsidRPr="003A252E">
        <w:rPr>
          <w:rFonts w:ascii="宋体" w:hAnsi="宋体" w:hint="eastAsia"/>
          <w:sz w:val="24"/>
          <w:szCs w:val="24"/>
        </w:rPr>
        <w:t>、木星</w:t>
      </w:r>
      <w:r w:rsidRPr="003A252E">
        <w:rPr>
          <w:rFonts w:ascii="宋体" w:hAnsi="宋体"/>
          <w:sz w:val="24"/>
          <w:szCs w:val="24"/>
        </w:rPr>
        <w:t xml:space="preserve"> B</w:t>
      </w:r>
      <w:r w:rsidRPr="003A252E">
        <w:rPr>
          <w:rFonts w:ascii="宋体" w:hAnsi="宋体" w:hint="eastAsia"/>
          <w:sz w:val="24"/>
          <w:szCs w:val="24"/>
        </w:rPr>
        <w:t>、土星</w:t>
      </w:r>
      <w:r w:rsidRPr="003A252E">
        <w:rPr>
          <w:rFonts w:ascii="宋体" w:hAnsi="宋体"/>
          <w:sz w:val="24"/>
          <w:szCs w:val="24"/>
        </w:rPr>
        <w:t xml:space="preserve"> C</w:t>
      </w:r>
      <w:r w:rsidRPr="003A252E">
        <w:rPr>
          <w:rFonts w:ascii="宋体" w:hAnsi="宋体" w:hint="eastAsia"/>
          <w:sz w:val="24"/>
          <w:szCs w:val="24"/>
        </w:rPr>
        <w:t>、天王星</w:t>
      </w:r>
      <w:r w:rsidRPr="003A252E">
        <w:rPr>
          <w:rFonts w:ascii="宋体" w:hAnsi="宋体"/>
          <w:sz w:val="24"/>
          <w:szCs w:val="24"/>
        </w:rPr>
        <w:t xml:space="preserve"> D</w:t>
      </w:r>
      <w:r w:rsidRPr="003A252E">
        <w:rPr>
          <w:rFonts w:ascii="宋体" w:hAnsi="宋体" w:hint="eastAsia"/>
          <w:sz w:val="24"/>
          <w:szCs w:val="24"/>
        </w:rPr>
        <w:t>、海王星</w:t>
      </w:r>
      <w:r w:rsidRPr="003A252E">
        <w:rPr>
          <w:rFonts w:ascii="宋体"/>
          <w:sz w:val="24"/>
          <w:szCs w:val="24"/>
        </w:rPr>
        <w:br/>
      </w:r>
      <w:r w:rsidRPr="003A252E">
        <w:rPr>
          <w:rFonts w:ascii="宋体" w:hAnsi="宋体"/>
          <w:sz w:val="24"/>
          <w:szCs w:val="24"/>
        </w:rPr>
        <w:t>19</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太阳系中自转最慢的行星是（</w:t>
      </w:r>
      <w:r w:rsidRPr="003A252E">
        <w:rPr>
          <w:rFonts w:ascii="宋体" w:hAnsi="宋体"/>
          <w:sz w:val="24"/>
          <w:szCs w:val="24"/>
        </w:rPr>
        <w:t xml:space="preserve"> B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A</w:t>
      </w:r>
      <w:r w:rsidRPr="003A252E">
        <w:rPr>
          <w:rFonts w:ascii="宋体" w:hAnsi="宋体" w:hint="eastAsia"/>
          <w:sz w:val="24"/>
          <w:szCs w:val="24"/>
        </w:rPr>
        <w:t>、水星</w:t>
      </w:r>
      <w:r w:rsidRPr="003A252E">
        <w:rPr>
          <w:rFonts w:ascii="宋体" w:hAnsi="宋体"/>
          <w:sz w:val="24"/>
          <w:szCs w:val="24"/>
        </w:rPr>
        <w:t xml:space="preserve"> B</w:t>
      </w:r>
      <w:r w:rsidRPr="003A252E">
        <w:rPr>
          <w:rFonts w:ascii="宋体" w:hAnsi="宋体" w:hint="eastAsia"/>
          <w:sz w:val="24"/>
          <w:szCs w:val="24"/>
        </w:rPr>
        <w:t>、金星</w:t>
      </w:r>
      <w:r w:rsidRPr="003A252E">
        <w:rPr>
          <w:rFonts w:ascii="宋体" w:hAnsi="宋体"/>
          <w:sz w:val="24"/>
          <w:szCs w:val="24"/>
        </w:rPr>
        <w:t xml:space="preserve"> C</w:t>
      </w:r>
      <w:r w:rsidRPr="003A252E">
        <w:rPr>
          <w:rFonts w:ascii="宋体" w:hAnsi="宋体" w:hint="eastAsia"/>
          <w:sz w:val="24"/>
          <w:szCs w:val="24"/>
        </w:rPr>
        <w:t>、地球</w:t>
      </w:r>
      <w:r w:rsidRPr="003A252E">
        <w:rPr>
          <w:rFonts w:ascii="宋体" w:hAnsi="宋体"/>
          <w:sz w:val="24"/>
          <w:szCs w:val="24"/>
        </w:rPr>
        <w:t xml:space="preserve"> D</w:t>
      </w:r>
      <w:r w:rsidRPr="003A252E">
        <w:rPr>
          <w:rFonts w:ascii="宋体" w:hAnsi="宋体" w:hint="eastAsia"/>
          <w:sz w:val="24"/>
          <w:szCs w:val="24"/>
        </w:rPr>
        <w:t>、火星</w:t>
      </w:r>
      <w:r w:rsidRPr="003A252E">
        <w:rPr>
          <w:rFonts w:ascii="宋体"/>
          <w:sz w:val="24"/>
          <w:szCs w:val="24"/>
        </w:rPr>
        <w:br/>
      </w:r>
      <w:r w:rsidRPr="003A252E">
        <w:rPr>
          <w:rFonts w:ascii="宋体" w:hAnsi="宋体"/>
          <w:sz w:val="24"/>
          <w:szCs w:val="24"/>
        </w:rPr>
        <w:t>20</w:t>
      </w:r>
      <w:r w:rsidRPr="003A252E">
        <w:rPr>
          <w:rFonts w:ascii="宋体" w:hAnsi="宋体" w:hint="eastAsia"/>
          <w:sz w:val="24"/>
          <w:szCs w:val="24"/>
        </w:rPr>
        <w:t>、太阳黑子位于太阳大气的（</w:t>
      </w:r>
      <w:r w:rsidRPr="003A252E">
        <w:rPr>
          <w:rFonts w:ascii="宋体" w:hAnsi="宋体"/>
          <w:sz w:val="24"/>
          <w:szCs w:val="24"/>
        </w:rPr>
        <w:t xml:space="preserve">A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A</w:t>
      </w:r>
      <w:r w:rsidRPr="003A252E">
        <w:rPr>
          <w:rFonts w:ascii="宋体" w:hAnsi="宋体" w:hint="eastAsia"/>
          <w:sz w:val="24"/>
          <w:szCs w:val="24"/>
        </w:rPr>
        <w:t>、光球层</w:t>
      </w:r>
      <w:r w:rsidRPr="003A252E">
        <w:rPr>
          <w:rFonts w:ascii="宋体" w:hAnsi="宋体"/>
          <w:sz w:val="24"/>
          <w:szCs w:val="24"/>
        </w:rPr>
        <w:t xml:space="preserve"> B</w:t>
      </w:r>
      <w:r w:rsidRPr="003A252E">
        <w:rPr>
          <w:rFonts w:ascii="宋体" w:hAnsi="宋体" w:hint="eastAsia"/>
          <w:sz w:val="24"/>
          <w:szCs w:val="24"/>
        </w:rPr>
        <w:t>、色球层</w:t>
      </w:r>
      <w:r w:rsidRPr="003A252E">
        <w:rPr>
          <w:rFonts w:ascii="宋体" w:hAnsi="宋体"/>
          <w:sz w:val="24"/>
          <w:szCs w:val="24"/>
        </w:rPr>
        <w:t xml:space="preserve"> C</w:t>
      </w:r>
      <w:r w:rsidRPr="003A252E">
        <w:rPr>
          <w:rFonts w:ascii="宋体" w:hAnsi="宋体" w:hint="eastAsia"/>
          <w:sz w:val="24"/>
          <w:szCs w:val="24"/>
        </w:rPr>
        <w:t>、日冕</w:t>
      </w:r>
      <w:r w:rsidRPr="003A252E">
        <w:rPr>
          <w:rFonts w:ascii="宋体" w:hAnsi="宋体"/>
          <w:sz w:val="24"/>
          <w:szCs w:val="24"/>
        </w:rPr>
        <w:t xml:space="preserve"> D</w:t>
      </w:r>
      <w:r w:rsidRPr="003A252E">
        <w:rPr>
          <w:rFonts w:ascii="宋体" w:hAnsi="宋体" w:hint="eastAsia"/>
          <w:sz w:val="24"/>
          <w:szCs w:val="24"/>
        </w:rPr>
        <w:t>、对流层</w:t>
      </w:r>
      <w:r w:rsidRPr="003A252E">
        <w:rPr>
          <w:rFonts w:ascii="宋体"/>
          <w:sz w:val="24"/>
          <w:szCs w:val="24"/>
        </w:rPr>
        <w:br/>
      </w:r>
      <w:r w:rsidRPr="003A252E">
        <w:rPr>
          <w:rFonts w:ascii="宋体" w:hAnsi="宋体"/>
          <w:sz w:val="24"/>
          <w:szCs w:val="24"/>
        </w:rPr>
        <w:t>21</w:t>
      </w:r>
      <w:r w:rsidRPr="003A252E">
        <w:rPr>
          <w:rFonts w:ascii="宋体" w:hAnsi="宋体" w:cs="宋体" w:hint="eastAsia"/>
          <w:color w:val="000000"/>
          <w:kern w:val="0"/>
          <w:sz w:val="24"/>
          <w:szCs w:val="24"/>
        </w:rPr>
        <w:t>、</w:t>
      </w:r>
      <w:r w:rsidRPr="003A252E">
        <w:rPr>
          <w:rFonts w:ascii="宋体" w:hAnsi="宋体" w:cs="宋体"/>
          <w:color w:val="000000"/>
          <w:kern w:val="0"/>
          <w:sz w:val="24"/>
          <w:szCs w:val="24"/>
        </w:rPr>
        <w:t>2003</w:t>
      </w:r>
      <w:r w:rsidRPr="003A252E">
        <w:rPr>
          <w:rFonts w:ascii="宋体" w:hAnsi="宋体" w:cs="宋体" w:hint="eastAsia"/>
          <w:color w:val="000000"/>
          <w:kern w:val="0"/>
          <w:sz w:val="24"/>
          <w:szCs w:val="24"/>
        </w:rPr>
        <w:t>年</w:t>
      </w:r>
      <w:r w:rsidRPr="003A252E">
        <w:rPr>
          <w:rFonts w:ascii="宋体" w:hAnsi="宋体" w:cs="宋体"/>
          <w:color w:val="000000"/>
          <w:kern w:val="0"/>
          <w:sz w:val="24"/>
          <w:szCs w:val="24"/>
        </w:rPr>
        <w:t>4</w:t>
      </w:r>
      <w:r w:rsidRPr="003A252E">
        <w:rPr>
          <w:rFonts w:ascii="宋体" w:hAnsi="宋体" w:cs="宋体" w:hint="eastAsia"/>
          <w:color w:val="000000"/>
          <w:kern w:val="0"/>
          <w:sz w:val="24"/>
          <w:szCs w:val="24"/>
        </w:rPr>
        <w:t>月</w:t>
      </w:r>
      <w:r w:rsidRPr="003A252E">
        <w:rPr>
          <w:rFonts w:ascii="宋体" w:hAnsi="宋体" w:cs="宋体"/>
          <w:color w:val="000000"/>
          <w:kern w:val="0"/>
          <w:sz w:val="24"/>
          <w:szCs w:val="24"/>
        </w:rPr>
        <w:t>22</w:t>
      </w:r>
      <w:r w:rsidRPr="003A252E">
        <w:rPr>
          <w:rFonts w:ascii="宋体" w:hAnsi="宋体" w:cs="宋体" w:hint="eastAsia"/>
          <w:color w:val="000000"/>
          <w:kern w:val="0"/>
          <w:sz w:val="24"/>
          <w:szCs w:val="24"/>
        </w:rPr>
        <w:t>日是第</w:t>
      </w:r>
      <w:r w:rsidRPr="003A252E">
        <w:rPr>
          <w:rFonts w:ascii="宋体" w:hAnsi="宋体" w:cs="宋体"/>
          <w:color w:val="000000"/>
          <w:kern w:val="0"/>
          <w:sz w:val="24"/>
          <w:szCs w:val="24"/>
        </w:rPr>
        <w:t>34</w:t>
      </w:r>
      <w:r w:rsidRPr="003A252E">
        <w:rPr>
          <w:rFonts w:ascii="宋体" w:hAnsi="宋体" w:cs="宋体" w:hint="eastAsia"/>
          <w:color w:val="000000"/>
          <w:kern w:val="0"/>
          <w:sz w:val="24"/>
          <w:szCs w:val="24"/>
        </w:rPr>
        <w:t>个地球日，今年地球日的主题是：（</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B</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、地球是我们唯一的家园</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、善待地球</w:t>
      </w:r>
      <w:r w:rsidRPr="003A252E">
        <w:rPr>
          <w:rFonts w:ascii="宋体" w:hAnsi="宋体" w:cs="宋体"/>
          <w:color w:val="000000"/>
          <w:kern w:val="0"/>
          <w:sz w:val="24"/>
          <w:szCs w:val="24"/>
        </w:rPr>
        <w:t>——</w:t>
      </w:r>
      <w:r w:rsidRPr="003A252E">
        <w:rPr>
          <w:rFonts w:ascii="宋体" w:hAnsi="宋体" w:cs="宋体" w:hint="eastAsia"/>
          <w:color w:val="000000"/>
          <w:kern w:val="0"/>
          <w:sz w:val="24"/>
          <w:szCs w:val="24"/>
        </w:rPr>
        <w:t>保护资源</w:t>
      </w:r>
    </w:p>
    <w:p w:rsidR="004D1912" w:rsidRPr="003A252E" w:rsidRDefault="004D1912" w:rsidP="003A252E">
      <w:pPr>
        <w:jc w:val="left"/>
        <w:rPr>
          <w:rFonts w:ascii="宋体" w:cs="宋体"/>
          <w:color w:val="000000"/>
          <w:kern w:val="0"/>
          <w:sz w:val="24"/>
          <w:szCs w:val="24"/>
        </w:rPr>
      </w:pP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、善待地球</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、保护我们的家园</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22</w:t>
      </w:r>
      <w:r w:rsidRPr="003A252E">
        <w:rPr>
          <w:rFonts w:ascii="宋体" w:hAnsi="宋体" w:cs="宋体" w:hint="eastAsia"/>
          <w:color w:val="000000"/>
          <w:kern w:val="0"/>
          <w:sz w:val="24"/>
          <w:szCs w:val="24"/>
        </w:rPr>
        <w:t>、进入</w:t>
      </w:r>
      <w:r w:rsidRPr="003A252E">
        <w:rPr>
          <w:rFonts w:ascii="宋体" w:hAnsi="宋体" w:cs="宋体"/>
          <w:color w:val="000000"/>
          <w:kern w:val="0"/>
          <w:sz w:val="24"/>
          <w:szCs w:val="24"/>
        </w:rPr>
        <w:t>20</w:t>
      </w:r>
      <w:r w:rsidRPr="003A252E">
        <w:rPr>
          <w:rFonts w:ascii="宋体" w:hAnsi="宋体" w:cs="宋体" w:hint="eastAsia"/>
          <w:color w:val="000000"/>
          <w:kern w:val="0"/>
          <w:sz w:val="24"/>
          <w:szCs w:val="24"/>
        </w:rPr>
        <w:t>世纪以来，申办世博会的国家日益增多，到目前为止，世界博览会共举办了几届：（</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C</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hAns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w:t>
      </w:r>
      <w:r w:rsidRPr="003A252E">
        <w:rPr>
          <w:rFonts w:ascii="宋体" w:hAnsi="宋体" w:cs="宋体"/>
          <w:color w:val="000000"/>
          <w:kern w:val="0"/>
          <w:sz w:val="24"/>
          <w:szCs w:val="24"/>
        </w:rPr>
        <w:t>28    B</w:t>
      </w:r>
      <w:r w:rsidRPr="003A252E">
        <w:rPr>
          <w:rFonts w:ascii="宋体" w:hAnsi="宋体" w:cs="宋体" w:hint="eastAsia"/>
          <w:color w:val="000000"/>
          <w:kern w:val="0"/>
          <w:sz w:val="24"/>
          <w:szCs w:val="24"/>
        </w:rPr>
        <w:t>、</w:t>
      </w:r>
      <w:r w:rsidRPr="003A252E">
        <w:rPr>
          <w:rFonts w:ascii="宋体" w:hAnsi="宋体" w:cs="宋体"/>
          <w:color w:val="000000"/>
          <w:kern w:val="0"/>
          <w:sz w:val="24"/>
          <w:szCs w:val="24"/>
        </w:rPr>
        <w:t>38    C</w:t>
      </w:r>
      <w:r w:rsidRPr="003A252E">
        <w:rPr>
          <w:rFonts w:ascii="宋体" w:hAnsi="宋体" w:cs="宋体" w:hint="eastAsia"/>
          <w:color w:val="000000"/>
          <w:kern w:val="0"/>
          <w:sz w:val="24"/>
          <w:szCs w:val="24"/>
        </w:rPr>
        <w:t>、</w:t>
      </w:r>
      <w:r w:rsidRPr="003A252E">
        <w:rPr>
          <w:rFonts w:ascii="宋体" w:hAnsi="宋体" w:cs="宋体"/>
          <w:color w:val="000000"/>
          <w:kern w:val="0"/>
          <w:sz w:val="24"/>
          <w:szCs w:val="24"/>
        </w:rPr>
        <w:t>40    D</w:t>
      </w:r>
      <w:r w:rsidRPr="003A252E">
        <w:rPr>
          <w:rFonts w:ascii="宋体" w:hAnsi="宋体" w:cs="宋体" w:hint="eastAsia"/>
          <w:color w:val="000000"/>
          <w:kern w:val="0"/>
          <w:sz w:val="24"/>
          <w:szCs w:val="24"/>
        </w:rPr>
        <w:t>、</w:t>
      </w:r>
      <w:r w:rsidRPr="003A252E">
        <w:rPr>
          <w:rFonts w:ascii="宋体" w:hAnsi="宋体" w:cs="宋体"/>
          <w:color w:val="000000"/>
          <w:kern w:val="0"/>
          <w:sz w:val="24"/>
          <w:szCs w:val="24"/>
        </w:rPr>
        <w:t>41</w:t>
      </w:r>
    </w:p>
    <w:p w:rsidR="004D1912" w:rsidRPr="003A252E" w:rsidRDefault="004D1912" w:rsidP="003A252E">
      <w:pPr>
        <w:jc w:val="left"/>
        <w:rPr>
          <w:rFonts w:ascii="宋体" w:cs="宋体"/>
          <w:color w:val="000000"/>
          <w:kern w:val="0"/>
          <w:sz w:val="24"/>
          <w:szCs w:val="24"/>
        </w:rPr>
      </w:pPr>
      <w:r w:rsidRPr="003A252E">
        <w:rPr>
          <w:rFonts w:ascii="宋体" w:hAnsi="宋体" w:cs="宋体"/>
          <w:color w:val="000000"/>
          <w:kern w:val="0"/>
          <w:sz w:val="24"/>
          <w:szCs w:val="24"/>
        </w:rPr>
        <w:t xml:space="preserve">    23</w:t>
      </w:r>
      <w:r w:rsidRPr="003A252E">
        <w:rPr>
          <w:rFonts w:ascii="宋体" w:hAnsi="宋体" w:cs="宋体" w:hint="eastAsia"/>
          <w:color w:val="000000"/>
          <w:kern w:val="0"/>
          <w:sz w:val="24"/>
          <w:szCs w:val="24"/>
        </w:rPr>
        <w:t>、</w:t>
      </w:r>
      <w:r w:rsidRPr="003A252E">
        <w:rPr>
          <w:rFonts w:ascii="宋体" w:hAnsi="宋体" w:cs="宋体"/>
          <w:color w:val="000000"/>
          <w:kern w:val="0"/>
          <w:sz w:val="24"/>
          <w:szCs w:val="24"/>
        </w:rPr>
        <w:t>2008</w:t>
      </w:r>
      <w:r w:rsidRPr="003A252E">
        <w:rPr>
          <w:rFonts w:ascii="宋体" w:hAnsi="宋体" w:cs="宋体" w:hint="eastAsia"/>
          <w:color w:val="000000"/>
          <w:kern w:val="0"/>
          <w:sz w:val="24"/>
          <w:szCs w:val="24"/>
        </w:rPr>
        <w:t>年第</w:t>
      </w:r>
      <w:r w:rsidRPr="003A252E">
        <w:rPr>
          <w:rFonts w:ascii="宋体" w:hAnsi="宋体" w:cs="宋体"/>
          <w:color w:val="000000"/>
          <w:kern w:val="0"/>
          <w:sz w:val="24"/>
          <w:szCs w:val="24"/>
        </w:rPr>
        <w:t>29</w:t>
      </w:r>
      <w:r w:rsidRPr="003A252E">
        <w:rPr>
          <w:rFonts w:ascii="宋体" w:hAnsi="宋体" w:cs="宋体" w:hint="eastAsia"/>
          <w:color w:val="000000"/>
          <w:kern w:val="0"/>
          <w:sz w:val="24"/>
          <w:szCs w:val="24"/>
        </w:rPr>
        <w:t>届夏季奥运会将在我国的北京举办，从气候条件考虑，最佳的比赛时间是：（</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B</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w:t>
      </w:r>
      <w:r w:rsidRPr="003A252E">
        <w:rPr>
          <w:rFonts w:ascii="宋体" w:hAnsi="宋体" w:cs="宋体"/>
          <w:color w:val="000000"/>
          <w:kern w:val="0"/>
          <w:sz w:val="24"/>
          <w:szCs w:val="24"/>
        </w:rPr>
        <w:t>9—10</w:t>
      </w:r>
      <w:r w:rsidRPr="003A252E">
        <w:rPr>
          <w:rFonts w:ascii="宋体" w:hAnsi="宋体" w:cs="宋体" w:hint="eastAsia"/>
          <w:color w:val="000000"/>
          <w:kern w:val="0"/>
          <w:sz w:val="24"/>
          <w:szCs w:val="24"/>
        </w:rPr>
        <w:t>月</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w:t>
      </w:r>
      <w:r w:rsidRPr="003A252E">
        <w:rPr>
          <w:rFonts w:ascii="宋体" w:hAnsi="宋体" w:cs="宋体"/>
          <w:color w:val="000000"/>
          <w:kern w:val="0"/>
          <w:sz w:val="24"/>
          <w:szCs w:val="24"/>
        </w:rPr>
        <w:t>7—8</w:t>
      </w:r>
      <w:r w:rsidRPr="003A252E">
        <w:rPr>
          <w:rFonts w:ascii="宋体" w:hAnsi="宋体" w:cs="宋体" w:hint="eastAsia"/>
          <w:color w:val="000000"/>
          <w:kern w:val="0"/>
          <w:sz w:val="24"/>
          <w:szCs w:val="24"/>
        </w:rPr>
        <w:t>月</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w:t>
      </w:r>
      <w:r w:rsidRPr="003A252E">
        <w:rPr>
          <w:rFonts w:ascii="宋体" w:hAnsi="宋体" w:cs="宋体"/>
          <w:color w:val="000000"/>
          <w:kern w:val="0"/>
          <w:sz w:val="24"/>
          <w:szCs w:val="24"/>
        </w:rPr>
        <w:t>5—6</w:t>
      </w:r>
      <w:r w:rsidRPr="003A252E">
        <w:rPr>
          <w:rFonts w:ascii="宋体" w:hAnsi="宋体" w:cs="宋体" w:hint="eastAsia"/>
          <w:color w:val="000000"/>
          <w:kern w:val="0"/>
          <w:sz w:val="24"/>
          <w:szCs w:val="24"/>
        </w:rPr>
        <w:t>月</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w:t>
      </w:r>
      <w:r w:rsidRPr="003A252E">
        <w:rPr>
          <w:rFonts w:ascii="宋体" w:hAnsi="宋体" w:cs="宋体"/>
          <w:color w:val="000000"/>
          <w:kern w:val="0"/>
          <w:sz w:val="24"/>
          <w:szCs w:val="24"/>
        </w:rPr>
        <w:t>3—4</w:t>
      </w:r>
      <w:r w:rsidRPr="003A252E">
        <w:rPr>
          <w:rFonts w:ascii="宋体" w:hAnsi="宋体" w:cs="宋体" w:hint="eastAsia"/>
          <w:color w:val="000000"/>
          <w:kern w:val="0"/>
          <w:sz w:val="24"/>
          <w:szCs w:val="24"/>
        </w:rPr>
        <w:t>月</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24</w:t>
      </w:r>
      <w:r w:rsidRPr="003A252E">
        <w:rPr>
          <w:rFonts w:ascii="宋体" w:hAnsi="宋体" w:cs="宋体" w:hint="eastAsia"/>
          <w:color w:val="000000"/>
          <w:kern w:val="0"/>
          <w:sz w:val="24"/>
          <w:szCs w:val="24"/>
        </w:rPr>
        <w:t>、下列港口与所临海域相符合的是：（</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B</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、马赛～太平洋</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、鹿特丹～北海</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、汉堡～地中海</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、符拉迪沃斯托克～北冰洋</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25</w:t>
      </w:r>
      <w:r w:rsidRPr="003A252E">
        <w:rPr>
          <w:rFonts w:ascii="宋体" w:hAnsi="宋体" w:cs="宋体" w:hint="eastAsia"/>
          <w:color w:val="000000"/>
          <w:kern w:val="0"/>
          <w:sz w:val="24"/>
          <w:szCs w:val="24"/>
        </w:rPr>
        <w:t>、世界上最大的区域性贸易集团是：（</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A</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hAns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、欧洲联盟</w:t>
      </w:r>
      <w:r w:rsidRPr="003A252E">
        <w:rPr>
          <w:rFonts w:ascii="宋体" w:hAnsi="宋体" w:cs="宋体"/>
          <w:color w:val="000000"/>
          <w:kern w:val="0"/>
          <w:sz w:val="24"/>
          <w:szCs w:val="24"/>
        </w:rPr>
        <w:t>(UN)            B</w:t>
      </w:r>
      <w:r w:rsidRPr="003A252E">
        <w:rPr>
          <w:rFonts w:ascii="宋体" w:hAnsi="宋体" w:cs="宋体" w:hint="eastAsia"/>
          <w:color w:val="000000"/>
          <w:kern w:val="0"/>
          <w:sz w:val="24"/>
          <w:szCs w:val="24"/>
        </w:rPr>
        <w:t>、世界贸易组织</w:t>
      </w:r>
      <w:r w:rsidRPr="003A252E">
        <w:rPr>
          <w:rFonts w:ascii="宋体" w:hAnsi="宋体" w:cs="宋体"/>
          <w:color w:val="000000"/>
          <w:kern w:val="0"/>
          <w:sz w:val="24"/>
          <w:szCs w:val="24"/>
        </w:rPr>
        <w:t>(WTO)</w:t>
      </w:r>
    </w:p>
    <w:p w:rsidR="004D1912" w:rsidRPr="003A252E" w:rsidRDefault="004D1912" w:rsidP="003A252E">
      <w:pPr>
        <w:jc w:val="left"/>
        <w:rPr>
          <w:rFonts w:ascii="宋体" w:hAnsi="宋体" w:cs="宋体"/>
          <w:color w:val="000000"/>
          <w:kern w:val="0"/>
          <w:sz w:val="24"/>
          <w:szCs w:val="24"/>
        </w:rPr>
      </w:pPr>
      <w:r w:rsidRPr="003A252E">
        <w:rPr>
          <w:rFonts w:ascii="宋体" w:hAnsi="宋体" w:cs="宋体"/>
          <w:color w:val="000000"/>
          <w:kern w:val="0"/>
          <w:sz w:val="24"/>
          <w:szCs w:val="24"/>
        </w:rPr>
        <w:t>     C</w:t>
      </w:r>
      <w:r w:rsidRPr="003A252E">
        <w:rPr>
          <w:rFonts w:ascii="宋体" w:hAnsi="宋体" w:cs="宋体" w:hint="eastAsia"/>
          <w:color w:val="000000"/>
          <w:kern w:val="0"/>
          <w:sz w:val="24"/>
          <w:szCs w:val="24"/>
        </w:rPr>
        <w:t>、石油输出国组织</w:t>
      </w:r>
      <w:r w:rsidRPr="003A252E">
        <w:rPr>
          <w:rFonts w:ascii="宋体" w:hAnsi="宋体" w:cs="宋体"/>
          <w:color w:val="000000"/>
          <w:kern w:val="0"/>
          <w:sz w:val="24"/>
          <w:szCs w:val="24"/>
        </w:rPr>
        <w:t>(OPEC)    D</w:t>
      </w:r>
      <w:r w:rsidRPr="003A252E">
        <w:rPr>
          <w:rFonts w:ascii="宋体" w:hAnsi="宋体" w:cs="宋体" w:hint="eastAsia"/>
          <w:color w:val="000000"/>
          <w:kern w:val="0"/>
          <w:sz w:val="24"/>
          <w:szCs w:val="24"/>
        </w:rPr>
        <w:t>、东南亚国家联盟</w:t>
      </w:r>
      <w:r w:rsidRPr="003A252E">
        <w:rPr>
          <w:rFonts w:ascii="宋体" w:hAnsi="宋体" w:cs="宋体"/>
          <w:color w:val="000000"/>
          <w:kern w:val="0"/>
          <w:sz w:val="24"/>
          <w:szCs w:val="24"/>
        </w:rPr>
        <w:t>(ASEAN)</w:t>
      </w:r>
    </w:p>
    <w:p w:rsidR="004D1912" w:rsidRPr="003A252E" w:rsidRDefault="004D1912" w:rsidP="003A252E">
      <w:pPr>
        <w:jc w:val="left"/>
        <w:rPr>
          <w:rFonts w:ascii="宋体" w:cs="宋体"/>
          <w:color w:val="000000"/>
          <w:kern w:val="0"/>
          <w:sz w:val="24"/>
          <w:szCs w:val="24"/>
        </w:rPr>
      </w:pPr>
      <w:r w:rsidRPr="003A252E">
        <w:rPr>
          <w:rFonts w:ascii="宋体" w:hAnsi="宋体" w:cs="宋体"/>
          <w:color w:val="000000"/>
          <w:kern w:val="0"/>
          <w:sz w:val="24"/>
          <w:szCs w:val="24"/>
        </w:rPr>
        <w:t>     26</w:t>
      </w:r>
      <w:r w:rsidRPr="003A252E">
        <w:rPr>
          <w:rFonts w:ascii="宋体" w:hAnsi="宋体" w:cs="宋体" w:hint="eastAsia"/>
          <w:color w:val="000000"/>
          <w:kern w:val="0"/>
          <w:sz w:val="24"/>
          <w:szCs w:val="24"/>
        </w:rPr>
        <w:t>、下列组合中，两地主要产业部门不相一致的是：（</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D</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、福山</w:t>
      </w:r>
      <w:r w:rsidRPr="003A252E">
        <w:rPr>
          <w:rFonts w:ascii="宋体" w:hAnsi="宋体" w:cs="宋体"/>
          <w:color w:val="000000"/>
          <w:kern w:val="0"/>
          <w:sz w:val="24"/>
          <w:szCs w:val="24"/>
        </w:rPr>
        <w:t>——</w:t>
      </w:r>
      <w:r w:rsidRPr="003A252E">
        <w:rPr>
          <w:rFonts w:ascii="宋体" w:hAnsi="宋体" w:cs="宋体" w:hint="eastAsia"/>
          <w:color w:val="000000"/>
          <w:kern w:val="0"/>
          <w:sz w:val="24"/>
          <w:szCs w:val="24"/>
        </w:rPr>
        <w:t>匹兹堡</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、丰田</w:t>
      </w:r>
      <w:r w:rsidRPr="003A252E">
        <w:rPr>
          <w:rFonts w:ascii="宋体" w:hAnsi="宋体" w:cs="宋体"/>
          <w:color w:val="000000"/>
          <w:kern w:val="0"/>
          <w:sz w:val="24"/>
          <w:szCs w:val="24"/>
        </w:rPr>
        <w:t>——</w:t>
      </w:r>
      <w:r w:rsidRPr="003A252E">
        <w:rPr>
          <w:rFonts w:ascii="宋体" w:hAnsi="宋体" w:cs="宋体" w:hint="eastAsia"/>
          <w:color w:val="000000"/>
          <w:kern w:val="0"/>
          <w:sz w:val="24"/>
          <w:szCs w:val="24"/>
        </w:rPr>
        <w:t>底特律</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、硅谷</w:t>
      </w:r>
      <w:r w:rsidRPr="003A252E">
        <w:rPr>
          <w:rFonts w:ascii="宋体" w:hAnsi="宋体" w:cs="宋体"/>
          <w:color w:val="000000"/>
          <w:kern w:val="0"/>
          <w:sz w:val="24"/>
          <w:szCs w:val="24"/>
        </w:rPr>
        <w:t>——</w:t>
      </w:r>
      <w:r w:rsidRPr="003A252E">
        <w:rPr>
          <w:rFonts w:ascii="宋体" w:hAnsi="宋体" w:cs="宋体" w:hint="eastAsia"/>
          <w:color w:val="000000"/>
          <w:kern w:val="0"/>
          <w:sz w:val="24"/>
          <w:szCs w:val="24"/>
        </w:rPr>
        <w:t>九州岛</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、休斯敦</w:t>
      </w:r>
      <w:r w:rsidRPr="003A252E">
        <w:rPr>
          <w:rFonts w:ascii="宋体" w:hAnsi="宋体" w:cs="宋体"/>
          <w:color w:val="000000"/>
          <w:kern w:val="0"/>
          <w:sz w:val="24"/>
          <w:szCs w:val="24"/>
        </w:rPr>
        <w:t>——</w:t>
      </w:r>
      <w:r w:rsidRPr="003A252E">
        <w:rPr>
          <w:rFonts w:ascii="宋体" w:hAnsi="宋体" w:cs="宋体" w:hint="eastAsia"/>
          <w:color w:val="000000"/>
          <w:kern w:val="0"/>
          <w:sz w:val="24"/>
          <w:szCs w:val="24"/>
        </w:rPr>
        <w:t>长崎</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27</w:t>
      </w:r>
      <w:r w:rsidRPr="003A252E">
        <w:rPr>
          <w:rFonts w:ascii="宋体" w:hAnsi="宋体" w:cs="宋体" w:hint="eastAsia"/>
          <w:color w:val="000000"/>
          <w:kern w:val="0"/>
          <w:sz w:val="24"/>
          <w:szCs w:val="24"/>
        </w:rPr>
        <w:t>、</w:t>
      </w:r>
      <w:r w:rsidRPr="003A252E">
        <w:rPr>
          <w:rFonts w:ascii="宋体" w:hAnsi="宋体" w:cs="宋体"/>
          <w:color w:val="000000"/>
          <w:kern w:val="0"/>
          <w:sz w:val="24"/>
          <w:szCs w:val="24"/>
        </w:rPr>
        <w:t>2002</w:t>
      </w:r>
      <w:r w:rsidRPr="003A252E">
        <w:rPr>
          <w:rFonts w:ascii="宋体" w:hAnsi="宋体" w:cs="宋体" w:hint="eastAsia"/>
          <w:color w:val="000000"/>
          <w:kern w:val="0"/>
          <w:sz w:val="24"/>
          <w:szCs w:val="24"/>
        </w:rPr>
        <w:t>世界杯足球赛表现优异的国家有：巴西、土耳其、韩国、德国与塞内加尔等国。大家除了欣赏球员们精湛的球技外，也来关心这些国家的人口问题。五个国家中，人口最多的是：（</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C</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、韩国</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、土耳其</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、巴西</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、德国</w:t>
      </w:r>
      <w:r w:rsidRPr="003A252E">
        <w:rPr>
          <w:rFonts w:ascii="宋体" w:hAnsi="宋体" w:cs="宋体"/>
          <w:color w:val="000000"/>
          <w:kern w:val="0"/>
          <w:sz w:val="24"/>
          <w:szCs w:val="24"/>
        </w:rPr>
        <w:t xml:space="preserve">    E</w:t>
      </w:r>
      <w:r w:rsidRPr="003A252E">
        <w:rPr>
          <w:rFonts w:ascii="宋体" w:hAnsi="宋体" w:cs="宋体" w:hint="eastAsia"/>
          <w:color w:val="000000"/>
          <w:kern w:val="0"/>
          <w:sz w:val="24"/>
          <w:szCs w:val="24"/>
        </w:rPr>
        <w:t>、塞内加尔</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28 </w:t>
      </w:r>
      <w:r w:rsidRPr="003A252E">
        <w:rPr>
          <w:rFonts w:ascii="宋体" w:hAnsi="宋体" w:cs="宋体" w:hint="eastAsia"/>
          <w:color w:val="000000"/>
          <w:kern w:val="0"/>
          <w:sz w:val="24"/>
          <w:szCs w:val="24"/>
        </w:rPr>
        <w:t>、有关尼罗河、阿姆河、印度河的下列说法，正确的是：（</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C</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、都是外流河</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、都流经热带沙漠地区</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、都是沿岸地区，重要的灌溉水源</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、都是古代文明的摇篮</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29</w:t>
      </w:r>
      <w:r w:rsidRPr="003A252E">
        <w:rPr>
          <w:rFonts w:ascii="宋体" w:hAnsi="宋体" w:cs="宋体" w:hint="eastAsia"/>
          <w:color w:val="000000"/>
          <w:kern w:val="0"/>
          <w:sz w:val="24"/>
          <w:szCs w:val="24"/>
        </w:rPr>
        <w:t>、中亚、西亚和北非比较，下列说法不正确的是：（</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B</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、居民大多信仰伊斯兰教</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、居民都以阿拉伯人为主</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、石油是三地重要的矿产</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、农业主要为畜牧业和灌溉农业</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30</w:t>
      </w:r>
      <w:r w:rsidRPr="003A252E">
        <w:rPr>
          <w:rFonts w:ascii="宋体" w:hAnsi="宋体" w:cs="宋体" w:hint="eastAsia"/>
          <w:color w:val="000000"/>
          <w:kern w:val="0"/>
          <w:sz w:val="24"/>
          <w:szCs w:val="24"/>
        </w:rPr>
        <w:t>、巴西人最喜爱的一种舞蹈是：（</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B</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、华尔兹</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、桑巴</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、探戈</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、踢踏</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11</w:t>
      </w:r>
      <w:r w:rsidRPr="003A252E">
        <w:rPr>
          <w:rFonts w:ascii="宋体" w:hAnsi="宋体" w:cs="宋体" w:hint="eastAsia"/>
          <w:color w:val="000000"/>
          <w:kern w:val="0"/>
          <w:sz w:val="24"/>
          <w:szCs w:val="24"/>
        </w:rPr>
        <w:t>、地跨两大洲，首都在西半球的是：（</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C</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、埃及</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、俄罗斯</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、美国</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、土耳其</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31</w:t>
      </w:r>
      <w:r w:rsidRPr="003A252E">
        <w:rPr>
          <w:rFonts w:ascii="宋体" w:hAnsi="宋体" w:cs="宋体" w:hint="eastAsia"/>
          <w:color w:val="000000"/>
          <w:kern w:val="0"/>
          <w:sz w:val="24"/>
          <w:szCs w:val="24"/>
        </w:rPr>
        <w:t>、公众参与是实现可持续发展的一个重要方面，下面的公众行为符合可持续发展思想的是：（</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A</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①使用公共交通工具</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②追求计算机的更新换代</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③垃圾分类回收利用</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④农田灌溉采用大水漫灌</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⑤自备篮子买菜</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、①③⑤</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、②③⑤</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、③④⑤</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、②③④</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32</w:t>
      </w:r>
      <w:r w:rsidRPr="003A252E">
        <w:rPr>
          <w:rFonts w:ascii="宋体" w:hAnsi="宋体" w:cs="宋体" w:hint="eastAsia"/>
          <w:color w:val="000000"/>
          <w:kern w:val="0"/>
          <w:sz w:val="24"/>
          <w:szCs w:val="24"/>
        </w:rPr>
        <w:t>、“地球村经济”是指：（</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B</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、世界各国经济的差距日益缩小</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、经济领域的联系日益紧密</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、世界经济规模正日益缩小</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、国际经济新秩序已建成，各国贸易平等互利</w:t>
      </w:r>
    </w:p>
    <w:p w:rsidR="004D1912" w:rsidRPr="003A252E" w:rsidRDefault="004D1912" w:rsidP="003A252E">
      <w:pPr>
        <w:jc w:val="left"/>
        <w:rPr>
          <w:rFonts w:ascii="宋体"/>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33</w:t>
      </w:r>
      <w:r w:rsidRPr="003A252E">
        <w:rPr>
          <w:rFonts w:ascii="宋体" w:hAnsi="宋体" w:cs="宋体" w:hint="eastAsia"/>
          <w:color w:val="000000"/>
          <w:kern w:val="0"/>
          <w:sz w:val="24"/>
          <w:szCs w:val="24"/>
        </w:rPr>
        <w:t>、全球第一部国家级的《</w:t>
      </w:r>
      <w:r w:rsidRPr="003A252E">
        <w:rPr>
          <w:rFonts w:ascii="宋体" w:hAnsi="宋体" w:cs="宋体"/>
          <w:color w:val="000000"/>
          <w:kern w:val="0"/>
          <w:sz w:val="24"/>
          <w:szCs w:val="24"/>
        </w:rPr>
        <w:t>21</w:t>
      </w:r>
      <w:r w:rsidRPr="003A252E">
        <w:rPr>
          <w:rFonts w:ascii="宋体" w:hAnsi="宋体" w:cs="宋体" w:hint="eastAsia"/>
          <w:color w:val="000000"/>
          <w:kern w:val="0"/>
          <w:sz w:val="24"/>
          <w:szCs w:val="24"/>
        </w:rPr>
        <w:t>世纪议程》诞生于：（</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D</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、美国</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、巴西</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、日本</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、中国</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34</w:t>
      </w:r>
      <w:r w:rsidRPr="003A252E">
        <w:rPr>
          <w:rFonts w:ascii="宋体" w:hAnsi="宋体" w:cs="宋体" w:hint="eastAsia"/>
          <w:color w:val="000000"/>
          <w:kern w:val="0"/>
          <w:sz w:val="24"/>
          <w:szCs w:val="24"/>
        </w:rPr>
        <w:t>、英国有何优越的地理位置助其发展为自</w:t>
      </w:r>
      <w:r w:rsidRPr="003A252E">
        <w:rPr>
          <w:rFonts w:ascii="宋体" w:hAnsi="宋体" w:cs="宋体"/>
          <w:color w:val="000000"/>
          <w:kern w:val="0"/>
          <w:sz w:val="24"/>
          <w:szCs w:val="24"/>
        </w:rPr>
        <w:t>17</w:t>
      </w:r>
      <w:r w:rsidRPr="003A252E">
        <w:rPr>
          <w:rFonts w:ascii="宋体" w:hAnsi="宋体" w:cs="宋体" w:hint="eastAsia"/>
          <w:color w:val="000000"/>
          <w:kern w:val="0"/>
          <w:sz w:val="24"/>
          <w:szCs w:val="24"/>
        </w:rPr>
        <w:t>世纪至</w:t>
      </w:r>
      <w:r w:rsidRPr="003A252E">
        <w:rPr>
          <w:rFonts w:ascii="宋体" w:hAnsi="宋体" w:cs="宋体"/>
          <w:color w:val="000000"/>
          <w:kern w:val="0"/>
          <w:sz w:val="24"/>
          <w:szCs w:val="24"/>
        </w:rPr>
        <w:t>19</w:t>
      </w:r>
      <w:r w:rsidRPr="003A252E">
        <w:rPr>
          <w:rFonts w:ascii="宋体" w:hAnsi="宋体" w:cs="宋体" w:hint="eastAsia"/>
          <w:color w:val="000000"/>
          <w:kern w:val="0"/>
          <w:sz w:val="24"/>
          <w:szCs w:val="24"/>
        </w:rPr>
        <w:t>世纪世界的经济强国</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B</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、地处地中海文明中心</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、位于西欧海外可攻守自如</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、蕴藏丰富的石油资源</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、居世界最繁忙的空运枢纽</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35</w:t>
      </w:r>
      <w:r w:rsidRPr="003A252E">
        <w:rPr>
          <w:rFonts w:ascii="宋体" w:hAnsi="宋体" w:cs="宋体" w:hint="eastAsia"/>
          <w:color w:val="000000"/>
          <w:kern w:val="0"/>
          <w:sz w:val="24"/>
          <w:szCs w:val="24"/>
        </w:rPr>
        <w:t>、在下列东欧诸国中，哪一国家地势低平，四周多强邻，因而在过去两百多年中，疆界多变，并屡遭瓜分</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D</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、奥地利</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、捷克</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、匈牙利</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、波兰</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36</w:t>
      </w:r>
      <w:r w:rsidRPr="003A252E">
        <w:rPr>
          <w:rFonts w:ascii="宋体" w:hAnsi="宋体" w:cs="宋体" w:hint="eastAsia"/>
          <w:color w:val="000000"/>
          <w:kern w:val="0"/>
          <w:sz w:val="24"/>
          <w:szCs w:val="24"/>
        </w:rPr>
        <w:t>、中东哪一城市是三个宗教的圣地</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D</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、伊斯坦布尔</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、大马士革</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、拿撒勒</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、耶路撒冷</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37</w:t>
      </w:r>
      <w:r w:rsidRPr="003A252E">
        <w:rPr>
          <w:rFonts w:ascii="宋体" w:hAnsi="宋体" w:cs="宋体" w:hint="eastAsia"/>
          <w:color w:val="000000"/>
          <w:kern w:val="0"/>
          <w:sz w:val="24"/>
          <w:szCs w:val="24"/>
        </w:rPr>
        <w:t>、俄罗斯的斯大林格勒更名为：（</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A</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、伏尔加格勒</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、列宁格勒</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、戈尔巴乔夫格勒</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、明斯克</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38</w:t>
      </w:r>
      <w:r w:rsidRPr="003A252E">
        <w:rPr>
          <w:rFonts w:ascii="宋体" w:hAnsi="宋体" w:cs="宋体" w:hint="eastAsia"/>
          <w:color w:val="000000"/>
          <w:kern w:val="0"/>
          <w:sz w:val="24"/>
          <w:szCs w:val="24"/>
        </w:rPr>
        <w:t>、位于西非尖端的最主要港口达喀尔是哪一个国家的首都：（</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A</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、塞内加尔</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、象牙海岸</w:t>
      </w:r>
      <w:r w:rsidRPr="003A252E">
        <w:rPr>
          <w:rFonts w:ascii="宋体" w:hAnsi="宋体" w:cs="宋体"/>
          <w:color w:val="000000"/>
          <w:kern w:val="0"/>
          <w:sz w:val="24"/>
          <w:szCs w:val="24"/>
        </w:rPr>
        <w:t>(</w:t>
      </w:r>
      <w:r w:rsidRPr="003A252E">
        <w:rPr>
          <w:rFonts w:ascii="宋体" w:hAnsi="宋体" w:cs="宋体" w:hint="eastAsia"/>
          <w:color w:val="000000"/>
          <w:kern w:val="0"/>
          <w:sz w:val="24"/>
          <w:szCs w:val="24"/>
        </w:rPr>
        <w:t>科特迪瓦</w:t>
      </w:r>
      <w:r w:rsidRPr="003A252E">
        <w:rPr>
          <w:rFonts w:ascii="宋体" w:hAnsi="宋体" w:cs="宋体"/>
          <w:color w:val="000000"/>
          <w:kern w:val="0"/>
          <w:sz w:val="24"/>
          <w:szCs w:val="24"/>
        </w:rPr>
        <w:t>)    C</w:t>
      </w:r>
      <w:r w:rsidRPr="003A252E">
        <w:rPr>
          <w:rFonts w:ascii="宋体" w:hAnsi="宋体" w:cs="宋体" w:hint="eastAsia"/>
          <w:color w:val="000000"/>
          <w:kern w:val="0"/>
          <w:sz w:val="24"/>
          <w:szCs w:val="24"/>
        </w:rPr>
        <w:t>、塞拉利昂</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、毛里塔尼亚</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39</w:t>
      </w:r>
      <w:r w:rsidRPr="003A252E">
        <w:rPr>
          <w:rFonts w:ascii="宋体" w:hAnsi="宋体" w:cs="宋体" w:hint="eastAsia"/>
          <w:color w:val="000000"/>
          <w:kern w:val="0"/>
          <w:sz w:val="24"/>
          <w:szCs w:val="24"/>
        </w:rPr>
        <w:t>、地中海气候区的雨季通常在：（</w:t>
      </w:r>
      <w:r w:rsidRPr="003A252E">
        <w:rPr>
          <w:rFonts w:ascii="宋体" w:hAnsi="宋体" w:cs="宋体"/>
          <w:color w:val="000000"/>
          <w:kern w:val="0"/>
          <w:sz w:val="24"/>
          <w:szCs w:val="24"/>
        </w:rPr>
        <w:t xml:space="preserve">  </w:t>
      </w:r>
      <w:r w:rsidRPr="003A252E">
        <w:rPr>
          <w:rFonts w:ascii="宋体" w:hAnsi="宋体" w:cs="宋体"/>
          <w:color w:val="0000FF"/>
          <w:kern w:val="0"/>
          <w:sz w:val="24"/>
          <w:szCs w:val="24"/>
        </w:rPr>
        <w:t>D</w:t>
      </w:r>
      <w:r w:rsidRPr="003A252E">
        <w:rPr>
          <w:rFonts w:ascii="宋体" w:hAnsi="宋体" w:cs="宋体"/>
          <w:color w:val="000000"/>
          <w:kern w:val="0"/>
          <w:sz w:val="24"/>
          <w:szCs w:val="24"/>
        </w:rPr>
        <w:t xml:space="preserve">  </w:t>
      </w:r>
      <w:r w:rsidRPr="003A252E">
        <w:rPr>
          <w:rFonts w:ascii="宋体" w:hAnsi="宋体" w:cs="宋体" w:hint="eastAsia"/>
          <w:color w:val="000000"/>
          <w:kern w:val="0"/>
          <w:sz w:val="24"/>
          <w:szCs w:val="24"/>
        </w:rPr>
        <w:t>）</w:t>
      </w:r>
    </w:p>
    <w:p w:rsidR="004D1912" w:rsidRPr="003A252E" w:rsidRDefault="004D1912" w:rsidP="003A252E">
      <w:pPr>
        <w:jc w:val="left"/>
        <w:rPr>
          <w:rFonts w:ascii="宋体" w:cs="宋体"/>
          <w:color w:val="000000"/>
          <w:kern w:val="0"/>
          <w:sz w:val="24"/>
          <w:szCs w:val="24"/>
        </w:rPr>
      </w:pPr>
      <w:r w:rsidRPr="003A252E">
        <w:rPr>
          <w:rFonts w:ascii="宋体" w:cs="宋体"/>
          <w:color w:val="000000"/>
          <w:kern w:val="0"/>
          <w:sz w:val="24"/>
          <w:szCs w:val="24"/>
        </w:rPr>
        <w:t> </w:t>
      </w:r>
      <w:r w:rsidRPr="003A252E">
        <w:rPr>
          <w:rFonts w:ascii="宋体" w:hAnsi="宋体" w:cs="宋体"/>
          <w:color w:val="000000"/>
          <w:kern w:val="0"/>
          <w:sz w:val="24"/>
          <w:szCs w:val="24"/>
        </w:rPr>
        <w:t xml:space="preserve">    A</w:t>
      </w:r>
      <w:r w:rsidRPr="003A252E">
        <w:rPr>
          <w:rFonts w:ascii="宋体" w:hAnsi="宋体" w:cs="宋体" w:hint="eastAsia"/>
          <w:color w:val="000000"/>
          <w:kern w:val="0"/>
          <w:sz w:val="24"/>
          <w:szCs w:val="24"/>
        </w:rPr>
        <w:t>、春季</w:t>
      </w:r>
      <w:r w:rsidRPr="003A252E">
        <w:rPr>
          <w:rFonts w:ascii="宋体" w:hAnsi="宋体" w:cs="宋体"/>
          <w:color w:val="000000"/>
          <w:kern w:val="0"/>
          <w:sz w:val="24"/>
          <w:szCs w:val="24"/>
        </w:rPr>
        <w:t xml:space="preserve">     B</w:t>
      </w:r>
      <w:r w:rsidRPr="003A252E">
        <w:rPr>
          <w:rFonts w:ascii="宋体" w:hAnsi="宋体" w:cs="宋体" w:hint="eastAsia"/>
          <w:color w:val="000000"/>
          <w:kern w:val="0"/>
          <w:sz w:val="24"/>
          <w:szCs w:val="24"/>
        </w:rPr>
        <w:t>、夏季</w:t>
      </w:r>
      <w:r w:rsidRPr="003A252E">
        <w:rPr>
          <w:rFonts w:ascii="宋体" w:hAnsi="宋体" w:cs="宋体"/>
          <w:color w:val="000000"/>
          <w:kern w:val="0"/>
          <w:sz w:val="24"/>
          <w:szCs w:val="24"/>
        </w:rPr>
        <w:t xml:space="preserve">    C</w:t>
      </w:r>
      <w:r w:rsidRPr="003A252E">
        <w:rPr>
          <w:rFonts w:ascii="宋体" w:hAnsi="宋体" w:cs="宋体" w:hint="eastAsia"/>
          <w:color w:val="000000"/>
          <w:kern w:val="0"/>
          <w:sz w:val="24"/>
          <w:szCs w:val="24"/>
        </w:rPr>
        <w:t>、秋季</w:t>
      </w:r>
      <w:r w:rsidRPr="003A252E">
        <w:rPr>
          <w:rFonts w:ascii="宋体" w:hAnsi="宋体" w:cs="宋体"/>
          <w:color w:val="000000"/>
          <w:kern w:val="0"/>
          <w:sz w:val="24"/>
          <w:szCs w:val="24"/>
        </w:rPr>
        <w:t xml:space="preserve">    D</w:t>
      </w:r>
      <w:r w:rsidRPr="003A252E">
        <w:rPr>
          <w:rFonts w:ascii="宋体" w:hAnsi="宋体" w:cs="宋体" w:hint="eastAsia"/>
          <w:color w:val="000000"/>
          <w:kern w:val="0"/>
          <w:sz w:val="24"/>
          <w:szCs w:val="24"/>
        </w:rPr>
        <w:t>、冬季</w:t>
      </w:r>
    </w:p>
    <w:p w:rsidR="004D1912" w:rsidRPr="003A252E" w:rsidRDefault="004D1912" w:rsidP="003A252E">
      <w:pPr>
        <w:jc w:val="left"/>
        <w:rPr>
          <w:rFonts w:ascii="宋体"/>
          <w:sz w:val="24"/>
          <w:szCs w:val="24"/>
        </w:rPr>
      </w:pPr>
      <w:r w:rsidRPr="003A252E">
        <w:rPr>
          <w:rFonts w:ascii="宋体" w:hAnsi="宋体"/>
          <w:sz w:val="24"/>
          <w:szCs w:val="24"/>
        </w:rPr>
        <w:t xml:space="preserve">      40.</w:t>
      </w:r>
      <w:r w:rsidRPr="003A252E">
        <w:rPr>
          <w:rFonts w:ascii="宋体" w:hAnsi="宋体" w:hint="eastAsia"/>
          <w:sz w:val="24"/>
          <w:szCs w:val="24"/>
        </w:rPr>
        <w:t>在</w:t>
      </w:r>
      <w:r w:rsidRPr="003A252E">
        <w:rPr>
          <w:rFonts w:ascii="宋体" w:hAnsi="宋体"/>
          <w:sz w:val="24"/>
          <w:szCs w:val="24"/>
        </w:rPr>
        <w:t>30</w:t>
      </w:r>
      <w:r w:rsidRPr="003A252E">
        <w:rPr>
          <w:rFonts w:ascii="宋体" w:hAnsi="宋体" w:hint="eastAsia"/>
          <w:sz w:val="24"/>
          <w:szCs w:val="24"/>
        </w:rPr>
        <w:t>º</w:t>
      </w:r>
      <w:r w:rsidRPr="003A252E">
        <w:rPr>
          <w:rFonts w:ascii="宋体" w:hAnsi="宋体"/>
          <w:sz w:val="24"/>
          <w:szCs w:val="24"/>
        </w:rPr>
        <w:t>N</w:t>
      </w:r>
      <w:r w:rsidRPr="003A252E">
        <w:rPr>
          <w:rFonts w:ascii="宋体" w:hAnsi="宋体" w:hint="eastAsia"/>
          <w:sz w:val="24"/>
          <w:szCs w:val="24"/>
        </w:rPr>
        <w:t>附近的日光城</w:t>
      </w:r>
      <w:r w:rsidRPr="003A252E">
        <w:rPr>
          <w:rFonts w:ascii="宋体" w:hAnsi="宋体"/>
          <w:sz w:val="24"/>
          <w:szCs w:val="24"/>
        </w:rPr>
        <w:t>——</w:t>
      </w:r>
      <w:r w:rsidRPr="003A252E">
        <w:rPr>
          <w:rFonts w:ascii="宋体" w:hAnsi="宋体" w:hint="eastAsia"/>
          <w:sz w:val="24"/>
          <w:szCs w:val="24"/>
        </w:rPr>
        <w:t>拉萨安装太阳能热水器，为了充分利用太阳能，尽可能使一年内正午太阳光线与集热板保持垂直，集热板与地面夹角的调整幅度约为：（</w:t>
      </w:r>
      <w:r w:rsidRPr="003A252E">
        <w:rPr>
          <w:rFonts w:ascii="宋体" w:hAnsi="宋体"/>
          <w:sz w:val="24"/>
          <w:szCs w:val="24"/>
        </w:rPr>
        <w:t xml:space="preserve"> B </w:t>
      </w:r>
      <w:r w:rsidRPr="003A252E">
        <w:rPr>
          <w:rFonts w:ascii="宋体" w:hAnsi="宋体" w:hint="eastAsia"/>
          <w:sz w:val="24"/>
          <w:szCs w:val="24"/>
        </w:rPr>
        <w:t>）</w:t>
      </w:r>
      <w:r w:rsidRPr="003A252E">
        <w:rPr>
          <w:rFonts w:ascii="宋体"/>
          <w:sz w:val="24"/>
          <w:szCs w:val="24"/>
        </w:rPr>
        <w:br/>
      </w:r>
      <w:r w:rsidRPr="003A252E">
        <w:rPr>
          <w:rFonts w:ascii="宋体" w:hAnsi="宋体"/>
          <w:sz w:val="24"/>
          <w:szCs w:val="24"/>
        </w:rPr>
        <w:t xml:space="preserve"> A</w:t>
      </w:r>
      <w:r w:rsidRPr="003A252E">
        <w:rPr>
          <w:rFonts w:ascii="宋体" w:hAnsi="宋体" w:hint="eastAsia"/>
          <w:sz w:val="24"/>
          <w:szCs w:val="24"/>
        </w:rPr>
        <w:t>、</w:t>
      </w:r>
      <w:r w:rsidRPr="003A252E">
        <w:rPr>
          <w:rFonts w:ascii="宋体" w:hAnsi="宋体"/>
          <w:sz w:val="24"/>
          <w:szCs w:val="24"/>
        </w:rPr>
        <w:t>23.5</w:t>
      </w:r>
      <w:r w:rsidRPr="003A252E">
        <w:rPr>
          <w:rFonts w:ascii="宋体" w:hAnsi="宋体" w:hint="eastAsia"/>
          <w:sz w:val="24"/>
          <w:szCs w:val="24"/>
        </w:rPr>
        <w:t>°</w:t>
      </w:r>
      <w:r w:rsidRPr="003A252E">
        <w:rPr>
          <w:rFonts w:ascii="宋体" w:hAnsi="宋体"/>
          <w:sz w:val="24"/>
          <w:szCs w:val="24"/>
        </w:rPr>
        <w:t xml:space="preserve"> B</w:t>
      </w:r>
      <w:r w:rsidRPr="003A252E">
        <w:rPr>
          <w:rFonts w:ascii="宋体" w:hAnsi="宋体" w:hint="eastAsia"/>
          <w:sz w:val="24"/>
          <w:szCs w:val="24"/>
        </w:rPr>
        <w:t>、</w:t>
      </w:r>
      <w:r w:rsidRPr="003A252E">
        <w:rPr>
          <w:rFonts w:ascii="宋体" w:hAnsi="宋体"/>
          <w:sz w:val="24"/>
          <w:szCs w:val="24"/>
        </w:rPr>
        <w:t>30</w:t>
      </w:r>
      <w:r w:rsidRPr="003A252E">
        <w:rPr>
          <w:rFonts w:ascii="宋体" w:hAnsi="宋体" w:hint="eastAsia"/>
          <w:sz w:val="24"/>
          <w:szCs w:val="24"/>
        </w:rPr>
        <w:t>°</w:t>
      </w:r>
      <w:r w:rsidRPr="003A252E">
        <w:rPr>
          <w:rFonts w:ascii="宋体" w:hAnsi="宋体"/>
          <w:sz w:val="24"/>
          <w:szCs w:val="24"/>
        </w:rPr>
        <w:t xml:space="preserve"> C</w:t>
      </w:r>
      <w:r w:rsidRPr="003A252E">
        <w:rPr>
          <w:rFonts w:ascii="宋体" w:hAnsi="宋体" w:hint="eastAsia"/>
          <w:sz w:val="24"/>
          <w:szCs w:val="24"/>
        </w:rPr>
        <w:t>、</w:t>
      </w:r>
      <w:r w:rsidRPr="003A252E">
        <w:rPr>
          <w:rFonts w:ascii="宋体" w:hAnsi="宋体"/>
          <w:sz w:val="24"/>
          <w:szCs w:val="24"/>
        </w:rPr>
        <w:t>47</w:t>
      </w:r>
      <w:r w:rsidRPr="003A252E">
        <w:rPr>
          <w:rFonts w:ascii="宋体" w:hAnsi="宋体" w:hint="eastAsia"/>
          <w:sz w:val="24"/>
          <w:szCs w:val="24"/>
        </w:rPr>
        <w:t>°</w:t>
      </w:r>
      <w:r w:rsidRPr="003A252E">
        <w:rPr>
          <w:rFonts w:ascii="宋体" w:hAnsi="宋体"/>
          <w:sz w:val="24"/>
          <w:szCs w:val="24"/>
        </w:rPr>
        <w:t xml:space="preserve"> D</w:t>
      </w:r>
      <w:r w:rsidRPr="003A252E">
        <w:rPr>
          <w:rFonts w:ascii="宋体" w:hAnsi="宋体" w:hint="eastAsia"/>
          <w:sz w:val="24"/>
          <w:szCs w:val="24"/>
        </w:rPr>
        <w:t>、</w:t>
      </w:r>
      <w:r w:rsidRPr="003A252E">
        <w:rPr>
          <w:rFonts w:ascii="宋体" w:hAnsi="宋体"/>
          <w:sz w:val="24"/>
          <w:szCs w:val="24"/>
        </w:rPr>
        <w:t>60</w:t>
      </w:r>
      <w:r w:rsidRPr="003A252E">
        <w:rPr>
          <w:rFonts w:ascii="宋体" w:hAnsi="宋体" w:hint="eastAsia"/>
          <w:sz w:val="24"/>
          <w:szCs w:val="24"/>
        </w:rPr>
        <w:t>°</w:t>
      </w:r>
      <w:r w:rsidRPr="003A252E">
        <w:rPr>
          <w:rFonts w:ascii="宋体"/>
          <w:sz w:val="24"/>
          <w:szCs w:val="24"/>
        </w:rPr>
        <w:br/>
      </w:r>
      <w:r w:rsidRPr="003A252E">
        <w:rPr>
          <w:rFonts w:ascii="宋体" w:hAnsi="宋体" w:hint="eastAsia"/>
          <w:sz w:val="24"/>
          <w:szCs w:val="24"/>
        </w:rPr>
        <w:t>填空题：</w:t>
      </w:r>
    </w:p>
    <w:p w:rsidR="004D1912" w:rsidRPr="003A252E" w:rsidRDefault="004D1912" w:rsidP="003A252E">
      <w:pPr>
        <w:jc w:val="left"/>
        <w:rPr>
          <w:rFonts w:ascii="宋体"/>
          <w:sz w:val="24"/>
          <w:szCs w:val="24"/>
        </w:rPr>
      </w:pPr>
      <w:r w:rsidRPr="003A252E">
        <w:rPr>
          <w:rFonts w:ascii="宋体" w:hAnsi="宋体"/>
          <w:sz w:val="24"/>
          <w:szCs w:val="24"/>
        </w:rPr>
        <w:t>01</w:t>
      </w:r>
      <w:r w:rsidRPr="003A252E">
        <w:rPr>
          <w:rFonts w:ascii="宋体" w:hAnsi="宋体" w:hint="eastAsia"/>
          <w:sz w:val="24"/>
          <w:szCs w:val="24"/>
        </w:rPr>
        <w:t>、和狮子座流星雨相关的彗星的回归周期约为</w:t>
      </w:r>
      <w:r w:rsidRPr="003A252E">
        <w:rPr>
          <w:rFonts w:ascii="宋体" w:hAnsi="宋体"/>
          <w:sz w:val="24"/>
          <w:szCs w:val="24"/>
        </w:rPr>
        <w:t>_</w:t>
      </w:r>
      <w:r w:rsidRPr="003A252E">
        <w:rPr>
          <w:rFonts w:ascii="宋体" w:hAnsi="宋体" w:hint="eastAsia"/>
          <w:sz w:val="24"/>
          <w:szCs w:val="24"/>
        </w:rPr>
        <w:t>（</w:t>
      </w:r>
      <w:r w:rsidRPr="003A252E">
        <w:rPr>
          <w:rFonts w:ascii="宋体" w:hAnsi="宋体"/>
          <w:sz w:val="24"/>
          <w:szCs w:val="24"/>
        </w:rPr>
        <w:t>_33</w:t>
      </w:r>
      <w:r w:rsidRPr="003A252E">
        <w:rPr>
          <w:rFonts w:ascii="宋体" w:hAnsi="宋体" w:hint="eastAsia"/>
          <w:sz w:val="24"/>
          <w:szCs w:val="24"/>
        </w:rPr>
        <w:t>）</w:t>
      </w:r>
      <w:r w:rsidRPr="003A252E">
        <w:rPr>
          <w:rFonts w:ascii="宋体" w:hAnsi="宋体"/>
          <w:sz w:val="24"/>
          <w:szCs w:val="24"/>
        </w:rPr>
        <w:t>__</w:t>
      </w:r>
      <w:r w:rsidRPr="003A252E">
        <w:rPr>
          <w:rFonts w:ascii="宋体" w:hAnsi="宋体" w:hint="eastAsia"/>
          <w:sz w:val="24"/>
          <w:szCs w:val="24"/>
        </w:rPr>
        <w:t>年。</w:t>
      </w:r>
      <w:r w:rsidRPr="003A252E">
        <w:rPr>
          <w:rFonts w:ascii="宋体"/>
          <w:sz w:val="24"/>
          <w:szCs w:val="24"/>
        </w:rPr>
        <w:br/>
      </w:r>
      <w:r w:rsidRPr="003A252E">
        <w:rPr>
          <w:rFonts w:ascii="宋体" w:hAnsi="宋体"/>
          <w:sz w:val="24"/>
          <w:szCs w:val="24"/>
        </w:rPr>
        <w:t>02</w:t>
      </w:r>
      <w:r w:rsidRPr="003A252E">
        <w:rPr>
          <w:rFonts w:ascii="宋体" w:hAnsi="宋体" w:hint="eastAsia"/>
          <w:sz w:val="24"/>
          <w:szCs w:val="24"/>
        </w:rPr>
        <w:t>、通过特殊望远镜可以看到太阳光球层上布满了密密麻麻的颗粒状结构，这种结构称为太阳的</w:t>
      </w:r>
      <w:r w:rsidRPr="003A252E">
        <w:rPr>
          <w:rFonts w:ascii="宋体" w:hAnsi="宋体"/>
          <w:sz w:val="24"/>
          <w:szCs w:val="24"/>
        </w:rPr>
        <w:t>_</w:t>
      </w:r>
      <w:r w:rsidRPr="003A252E">
        <w:rPr>
          <w:rFonts w:ascii="宋体" w:hAnsi="宋体" w:hint="eastAsia"/>
          <w:sz w:val="24"/>
          <w:szCs w:val="24"/>
        </w:rPr>
        <w:t>（米粒）</w:t>
      </w:r>
      <w:r w:rsidRPr="003A252E">
        <w:rPr>
          <w:rFonts w:ascii="宋体" w:hAnsi="宋体"/>
          <w:sz w:val="24"/>
          <w:szCs w:val="24"/>
        </w:rPr>
        <w:t>____</w:t>
      </w:r>
      <w:r w:rsidRPr="003A252E">
        <w:rPr>
          <w:rFonts w:ascii="宋体" w:hAnsi="宋体" w:hint="eastAsia"/>
          <w:sz w:val="24"/>
          <w:szCs w:val="24"/>
        </w:rPr>
        <w:t>结构。</w:t>
      </w:r>
      <w:r w:rsidRPr="003A252E">
        <w:rPr>
          <w:rFonts w:ascii="宋体"/>
          <w:sz w:val="24"/>
          <w:szCs w:val="24"/>
        </w:rPr>
        <w:br/>
      </w:r>
      <w:r w:rsidRPr="003A252E">
        <w:rPr>
          <w:rFonts w:ascii="宋体" w:hAnsi="宋体"/>
          <w:sz w:val="24"/>
          <w:szCs w:val="24"/>
        </w:rPr>
        <w:t>03</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月球绕地球公转的轨道称为</w:t>
      </w:r>
      <w:r w:rsidRPr="003A252E">
        <w:rPr>
          <w:rFonts w:ascii="宋体" w:hAnsi="宋体"/>
          <w:sz w:val="24"/>
          <w:szCs w:val="24"/>
        </w:rPr>
        <w:t xml:space="preserve"> </w:t>
      </w:r>
      <w:r w:rsidRPr="003A252E">
        <w:rPr>
          <w:rFonts w:ascii="宋体" w:hAnsi="宋体" w:hint="eastAsia"/>
          <w:sz w:val="24"/>
          <w:szCs w:val="24"/>
        </w:rPr>
        <w:t>（白道</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4</w:t>
      </w:r>
      <w:r w:rsidRPr="003A252E">
        <w:rPr>
          <w:rFonts w:ascii="宋体" w:hAnsi="宋体" w:hint="eastAsia"/>
          <w:color w:val="000000"/>
          <w:sz w:val="24"/>
          <w:szCs w:val="24"/>
        </w:rPr>
        <w:t>、</w:t>
      </w:r>
      <w:hyperlink r:id="rId8" w:history="1">
        <w:r w:rsidRPr="003A252E">
          <w:rPr>
            <w:rFonts w:ascii="宋体" w:hAnsi="宋体" w:hint="eastAsia"/>
            <w:color w:val="0000FF"/>
            <w:sz w:val="24"/>
            <w:szCs w:val="24"/>
            <w:u w:val="single"/>
          </w:rPr>
          <w:t>钱塘江潮</w:t>
        </w:r>
      </w:hyperlink>
      <w:r w:rsidRPr="003A252E">
        <w:rPr>
          <w:rFonts w:ascii="宋体" w:hAnsi="宋体" w:hint="eastAsia"/>
          <w:color w:val="000000"/>
          <w:sz w:val="24"/>
          <w:szCs w:val="24"/>
        </w:rPr>
        <w:t>是世界一大自然景观。观潮风俗自汉唐就有了。请问：去钱塘江观潮的最佳时间是每年的（</w:t>
      </w:r>
      <w:r w:rsidRPr="003A252E">
        <w:rPr>
          <w:rFonts w:ascii="宋体" w:hAnsi="宋体"/>
          <w:color w:val="000000"/>
          <w:sz w:val="24"/>
          <w:szCs w:val="24"/>
        </w:rPr>
        <w:t>9</w:t>
      </w:r>
      <w:r w:rsidRPr="003A252E">
        <w:rPr>
          <w:rFonts w:ascii="宋体" w:hAnsi="宋体" w:hint="eastAsia"/>
          <w:color w:val="000000"/>
          <w:sz w:val="24"/>
          <w:szCs w:val="24"/>
        </w:rPr>
        <w:t>）月</w:t>
      </w:r>
      <w:r w:rsidRPr="003A252E">
        <w:rPr>
          <w:rFonts w:ascii="宋体" w:hAnsi="宋体"/>
          <w:color w:val="000000"/>
          <w:sz w:val="24"/>
          <w:szCs w:val="24"/>
        </w:rPr>
        <w:t xml:space="preserve">? </w:t>
      </w:r>
      <w:r w:rsidRPr="003A252E">
        <w:rPr>
          <w:rFonts w:ascii="宋体"/>
          <w:sz w:val="24"/>
          <w:szCs w:val="24"/>
        </w:rPr>
        <w:br/>
      </w:r>
      <w:r w:rsidRPr="003A252E">
        <w:rPr>
          <w:rFonts w:ascii="宋体" w:hAnsi="宋体" w:hint="eastAsia"/>
          <w:color w:val="313131"/>
          <w:sz w:val="24"/>
          <w:szCs w:val="24"/>
        </w:rPr>
        <w:t>（</w:t>
      </w:r>
      <w:r w:rsidRPr="003A252E">
        <w:rPr>
          <w:rFonts w:ascii="宋体" w:hAnsi="宋体"/>
          <w:color w:val="313131"/>
          <w:sz w:val="24"/>
          <w:szCs w:val="24"/>
        </w:rPr>
        <w:t>9</w:t>
      </w:r>
      <w:r w:rsidRPr="003A252E">
        <w:rPr>
          <w:rFonts w:ascii="宋体" w:hAnsi="宋体" w:hint="eastAsia"/>
          <w:color w:val="313131"/>
          <w:sz w:val="24"/>
          <w:szCs w:val="24"/>
        </w:rPr>
        <w:t>月）</w:t>
      </w:r>
      <w:r w:rsidRPr="003A252E">
        <w:rPr>
          <w:rFonts w:ascii="宋体"/>
          <w:sz w:val="24"/>
          <w:szCs w:val="24"/>
        </w:rPr>
        <w:br/>
      </w:r>
      <w:r w:rsidRPr="003A252E">
        <w:rPr>
          <w:rFonts w:ascii="宋体" w:hAnsi="宋体"/>
          <w:color w:val="000000"/>
          <w:sz w:val="24"/>
          <w:szCs w:val="24"/>
        </w:rPr>
        <w:t>5</w:t>
      </w:r>
      <w:r w:rsidRPr="003A252E">
        <w:rPr>
          <w:rFonts w:ascii="宋体" w:hAnsi="宋体" w:hint="eastAsia"/>
          <w:color w:val="000000"/>
          <w:sz w:val="24"/>
          <w:szCs w:val="24"/>
        </w:rPr>
        <w:t>、我国是个多民族国家，各民族间喜爱的吉祥数字也有不同。请问：</w:t>
      </w:r>
      <w:hyperlink r:id="rId9" w:history="1">
        <w:r w:rsidRPr="003A252E">
          <w:rPr>
            <w:rFonts w:ascii="宋体" w:hAnsi="宋体" w:hint="eastAsia"/>
            <w:color w:val="0000FF"/>
            <w:sz w:val="24"/>
            <w:szCs w:val="24"/>
            <w:u w:val="single"/>
          </w:rPr>
          <w:t>蒙古族的吉祥数字</w:t>
        </w:r>
      </w:hyperlink>
      <w:r w:rsidRPr="003A252E">
        <w:rPr>
          <w:rFonts w:ascii="宋体" w:hAnsi="宋体" w:hint="eastAsia"/>
          <w:color w:val="000000"/>
          <w:sz w:val="24"/>
          <w:szCs w:val="24"/>
        </w:rPr>
        <w:t>是（</w:t>
      </w:r>
      <w:r w:rsidRPr="003A252E">
        <w:rPr>
          <w:rFonts w:ascii="宋体" w:hint="eastAsia"/>
          <w:color w:val="000000"/>
          <w:sz w:val="24"/>
          <w:szCs w:val="24"/>
        </w:rPr>
        <w:t>“</w:t>
      </w:r>
      <w:r w:rsidRPr="003A252E">
        <w:rPr>
          <w:rFonts w:ascii="宋体" w:hAnsi="宋体"/>
          <w:color w:val="000000"/>
          <w:sz w:val="24"/>
          <w:szCs w:val="24"/>
        </w:rPr>
        <w:t>9</w:t>
      </w:r>
      <w:r w:rsidRPr="003A252E">
        <w:rPr>
          <w:rFonts w:ascii="宋体" w:hAnsi="宋体" w:hint="eastAsia"/>
          <w:color w:val="000000"/>
          <w:sz w:val="24"/>
          <w:szCs w:val="24"/>
        </w:rPr>
        <w:t>”）</w:t>
      </w:r>
      <w:r w:rsidRPr="003A252E">
        <w:rPr>
          <w:rFonts w:ascii="宋体"/>
          <w:sz w:val="24"/>
          <w:szCs w:val="24"/>
        </w:rPr>
        <w:br/>
      </w:r>
      <w:r w:rsidRPr="003A252E">
        <w:rPr>
          <w:rFonts w:ascii="宋体" w:hAnsi="宋体" w:hint="eastAsia"/>
          <w:sz w:val="24"/>
          <w:szCs w:val="24"/>
        </w:rPr>
        <w:t>不定向选择题：</w:t>
      </w:r>
    </w:p>
    <w:p w:rsidR="004D1912" w:rsidRPr="003A252E" w:rsidRDefault="004D1912" w:rsidP="003A252E">
      <w:pPr>
        <w:jc w:val="left"/>
        <w:rPr>
          <w:rFonts w:ascii="宋体"/>
          <w:sz w:val="24"/>
          <w:szCs w:val="24"/>
        </w:rPr>
      </w:pPr>
      <w:r w:rsidRPr="003A252E">
        <w:rPr>
          <w:rFonts w:ascii="宋体" w:hAnsi="宋体"/>
          <w:sz w:val="24"/>
          <w:szCs w:val="24"/>
        </w:rPr>
        <w:t>1</w:t>
      </w:r>
      <w:r w:rsidRPr="003A252E">
        <w:rPr>
          <w:rFonts w:ascii="宋体" w:hAnsi="宋体" w:hint="eastAsia"/>
          <w:sz w:val="24"/>
          <w:szCs w:val="24"/>
        </w:rPr>
        <w:t>，关于我国人口和民族的说法，正确的是：（</w:t>
      </w:r>
      <w:r w:rsidRPr="003A252E">
        <w:rPr>
          <w:rFonts w:ascii="宋体" w:hAnsi="宋体"/>
          <w:sz w:val="24"/>
          <w:szCs w:val="24"/>
        </w:rPr>
        <w:t>BC</w:t>
      </w:r>
      <w:r w:rsidRPr="003A252E">
        <w:rPr>
          <w:rFonts w:ascii="宋体" w:hAnsi="宋体" w:hint="eastAsia"/>
          <w:sz w:val="24"/>
          <w:szCs w:val="24"/>
        </w:rPr>
        <w:t>）</w:t>
      </w:r>
      <w:r w:rsidRPr="003A252E">
        <w:rPr>
          <w:rFonts w:ascii="宋体" w:hAnsi="宋体"/>
          <w:sz w:val="24"/>
          <w:szCs w:val="24"/>
        </w:rPr>
        <w:t xml:space="preserve"> A</w:t>
      </w:r>
      <w:r w:rsidRPr="003A252E">
        <w:rPr>
          <w:rFonts w:ascii="宋体" w:hAnsi="宋体" w:hint="eastAsia"/>
          <w:sz w:val="24"/>
          <w:szCs w:val="24"/>
        </w:rPr>
        <w:t>．海外华侨的原籍以广东、浙江两省最多</w:t>
      </w:r>
      <w:r w:rsidRPr="003A252E">
        <w:rPr>
          <w:rFonts w:ascii="宋体" w:hAnsi="宋体"/>
          <w:sz w:val="24"/>
          <w:szCs w:val="24"/>
        </w:rPr>
        <w:t xml:space="preserve"> B</w:t>
      </w:r>
      <w:r w:rsidRPr="003A252E">
        <w:rPr>
          <w:rFonts w:ascii="宋体" w:hAnsi="宋体" w:hint="eastAsia"/>
          <w:sz w:val="24"/>
          <w:szCs w:val="24"/>
        </w:rPr>
        <w:t>．我国人口的突出特点是人口基数大、人口增长快</w:t>
      </w:r>
      <w:r w:rsidRPr="003A252E">
        <w:rPr>
          <w:rFonts w:ascii="宋体" w:hAnsi="宋体"/>
          <w:sz w:val="24"/>
          <w:szCs w:val="24"/>
        </w:rPr>
        <w:t xml:space="preserve"> C</w:t>
      </w:r>
      <w:r w:rsidRPr="003A252E">
        <w:rPr>
          <w:rFonts w:ascii="宋体" w:hAnsi="宋体" w:hint="eastAsia"/>
          <w:sz w:val="24"/>
          <w:szCs w:val="24"/>
        </w:rPr>
        <w:t>．我国各民族分布有大杂居、小聚居的特点。</w:t>
      </w:r>
      <w:r w:rsidRPr="003A252E">
        <w:rPr>
          <w:rFonts w:ascii="宋体" w:hAnsi="宋体"/>
          <w:sz w:val="24"/>
          <w:szCs w:val="24"/>
        </w:rPr>
        <w:t>D</w:t>
      </w:r>
      <w:r w:rsidRPr="003A252E">
        <w:rPr>
          <w:rFonts w:ascii="宋体" w:hAnsi="宋体" w:hint="eastAsia"/>
          <w:sz w:val="24"/>
          <w:szCs w:val="24"/>
        </w:rPr>
        <w:t>．我国人口最多的民族是壮族</w:t>
      </w:r>
      <w:r w:rsidRPr="003A252E">
        <w:rPr>
          <w:rFonts w:ascii="宋体" w:hAnsi="宋体"/>
          <w:sz w:val="24"/>
          <w:szCs w:val="24"/>
        </w:rPr>
        <w:t xml:space="preserve"> E</w:t>
      </w:r>
      <w:r w:rsidRPr="003A252E">
        <w:rPr>
          <w:rFonts w:ascii="宋体" w:hAnsi="宋体" w:hint="eastAsia"/>
          <w:sz w:val="24"/>
          <w:szCs w:val="24"/>
        </w:rPr>
        <w:t>、我国共有</w:t>
      </w:r>
      <w:r w:rsidRPr="003A252E">
        <w:rPr>
          <w:rFonts w:ascii="宋体" w:hAnsi="宋体"/>
          <w:sz w:val="24"/>
          <w:szCs w:val="24"/>
        </w:rPr>
        <w:t>56</w:t>
      </w:r>
      <w:r w:rsidRPr="003A252E">
        <w:rPr>
          <w:rFonts w:ascii="宋体" w:hAnsi="宋体" w:hint="eastAsia"/>
          <w:sz w:val="24"/>
          <w:szCs w:val="24"/>
        </w:rPr>
        <w:t>个少数民族</w:t>
      </w:r>
    </w:p>
    <w:p w:rsidR="004D1912" w:rsidRPr="003A252E" w:rsidRDefault="004D1912" w:rsidP="003A252E">
      <w:pPr>
        <w:jc w:val="left"/>
        <w:rPr>
          <w:rFonts w:ascii="宋体" w:hAnsi="宋体"/>
          <w:sz w:val="24"/>
          <w:szCs w:val="24"/>
        </w:rPr>
      </w:pPr>
      <w:r w:rsidRPr="003A252E">
        <w:rPr>
          <w:rFonts w:ascii="宋体" w:hAnsi="宋体"/>
          <w:sz w:val="24"/>
          <w:szCs w:val="24"/>
        </w:rPr>
        <w:t>2</w:t>
      </w:r>
      <w:r w:rsidRPr="003A252E">
        <w:rPr>
          <w:rFonts w:ascii="宋体" w:hAnsi="宋体" w:hint="eastAsia"/>
          <w:sz w:val="24"/>
          <w:szCs w:val="24"/>
        </w:rPr>
        <w:t>世界上人口自然增长率较低的地区是（</w:t>
      </w:r>
      <w:r w:rsidRPr="003A252E">
        <w:rPr>
          <w:rFonts w:ascii="宋体" w:hAnsi="宋体"/>
          <w:sz w:val="24"/>
          <w:szCs w:val="24"/>
        </w:rPr>
        <w:t>CE</w:t>
      </w:r>
      <w:r w:rsidRPr="003A252E">
        <w:rPr>
          <w:rFonts w:ascii="宋体" w:hAnsi="宋体" w:hint="eastAsia"/>
          <w:sz w:val="24"/>
          <w:szCs w:val="24"/>
        </w:rPr>
        <w:t>）</w:t>
      </w:r>
      <w:r w:rsidRPr="003A252E">
        <w:rPr>
          <w:rFonts w:ascii="宋体" w:hAnsi="宋体"/>
          <w:sz w:val="24"/>
          <w:szCs w:val="24"/>
        </w:rPr>
        <w:t xml:space="preserve"> A</w:t>
      </w:r>
      <w:r w:rsidRPr="003A252E">
        <w:rPr>
          <w:rFonts w:ascii="宋体" w:hAnsi="宋体" w:hint="eastAsia"/>
          <w:sz w:val="24"/>
          <w:szCs w:val="24"/>
        </w:rPr>
        <w:t>、亚洲</w:t>
      </w:r>
      <w:r w:rsidRPr="003A252E">
        <w:rPr>
          <w:rFonts w:ascii="宋体" w:hAnsi="宋体"/>
          <w:sz w:val="24"/>
          <w:szCs w:val="24"/>
        </w:rPr>
        <w:t>B</w:t>
      </w:r>
      <w:r w:rsidRPr="003A252E">
        <w:rPr>
          <w:rFonts w:ascii="宋体" w:hAnsi="宋体" w:hint="eastAsia"/>
          <w:sz w:val="24"/>
          <w:szCs w:val="24"/>
        </w:rPr>
        <w:t>、非洲</w:t>
      </w:r>
      <w:r w:rsidRPr="003A252E">
        <w:rPr>
          <w:rFonts w:ascii="宋体" w:hAnsi="宋体"/>
          <w:sz w:val="24"/>
          <w:szCs w:val="24"/>
        </w:rPr>
        <w:t>C</w:t>
      </w:r>
      <w:r w:rsidRPr="003A252E">
        <w:rPr>
          <w:rFonts w:ascii="宋体" w:hAnsi="宋体" w:hint="eastAsia"/>
          <w:sz w:val="24"/>
          <w:szCs w:val="24"/>
        </w:rPr>
        <w:t>、大洋洲</w:t>
      </w:r>
      <w:r w:rsidRPr="003A252E">
        <w:rPr>
          <w:rFonts w:ascii="宋体" w:hAnsi="宋体"/>
          <w:sz w:val="24"/>
          <w:szCs w:val="24"/>
        </w:rPr>
        <w:t>D</w:t>
      </w:r>
      <w:r w:rsidRPr="003A252E">
        <w:rPr>
          <w:rFonts w:ascii="宋体" w:hAnsi="宋体" w:hint="eastAsia"/>
          <w:sz w:val="24"/>
          <w:szCs w:val="24"/>
        </w:rPr>
        <w:t>、拉丁美洲</w:t>
      </w:r>
      <w:r w:rsidRPr="003A252E">
        <w:rPr>
          <w:rFonts w:ascii="宋体" w:hAnsi="宋体"/>
          <w:sz w:val="24"/>
          <w:szCs w:val="24"/>
        </w:rPr>
        <w:t>E</w:t>
      </w:r>
      <w:r w:rsidRPr="003A252E">
        <w:rPr>
          <w:rFonts w:ascii="宋体" w:hAnsi="宋体" w:hint="eastAsia"/>
          <w:sz w:val="24"/>
          <w:szCs w:val="24"/>
        </w:rPr>
        <w:t>、欧洲</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3</w:t>
      </w:r>
      <w:r w:rsidRPr="003A252E">
        <w:rPr>
          <w:rFonts w:ascii="宋体" w:hAnsi="宋体" w:hint="eastAsia"/>
          <w:sz w:val="24"/>
          <w:szCs w:val="24"/>
        </w:rPr>
        <w:t>日本发展工业严重缺乏（</w:t>
      </w:r>
      <w:r w:rsidRPr="003A252E">
        <w:rPr>
          <w:rFonts w:ascii="宋体" w:hAnsi="宋体"/>
          <w:sz w:val="24"/>
          <w:szCs w:val="24"/>
        </w:rPr>
        <w:t>DE</w:t>
      </w:r>
      <w:r w:rsidRPr="003A252E">
        <w:rPr>
          <w:rFonts w:ascii="宋体" w:hAnsi="宋体" w:hint="eastAsia"/>
          <w:sz w:val="24"/>
          <w:szCs w:val="24"/>
        </w:rPr>
        <w:t>）</w:t>
      </w:r>
      <w:r w:rsidRPr="003A252E">
        <w:rPr>
          <w:rFonts w:ascii="宋体" w:hAnsi="宋体"/>
          <w:sz w:val="24"/>
          <w:szCs w:val="24"/>
        </w:rPr>
        <w:t xml:space="preserve"> A</w:t>
      </w:r>
      <w:r w:rsidRPr="003A252E">
        <w:rPr>
          <w:rFonts w:ascii="宋体" w:hAnsi="宋体" w:hint="eastAsia"/>
          <w:sz w:val="24"/>
          <w:szCs w:val="24"/>
        </w:rPr>
        <w:t>、劳动力</w:t>
      </w:r>
      <w:r w:rsidRPr="003A252E">
        <w:rPr>
          <w:rFonts w:ascii="宋体" w:hAnsi="宋体"/>
          <w:sz w:val="24"/>
          <w:szCs w:val="24"/>
        </w:rPr>
        <w:t>B</w:t>
      </w:r>
      <w:r w:rsidRPr="003A252E">
        <w:rPr>
          <w:rFonts w:ascii="宋体" w:hAnsi="宋体" w:hint="eastAsia"/>
          <w:sz w:val="24"/>
          <w:szCs w:val="24"/>
        </w:rPr>
        <w:t>、资金</w:t>
      </w:r>
      <w:r w:rsidRPr="003A252E">
        <w:rPr>
          <w:rFonts w:ascii="宋体" w:hAnsi="宋体"/>
          <w:sz w:val="24"/>
          <w:szCs w:val="24"/>
        </w:rPr>
        <w:t>C</w:t>
      </w:r>
      <w:r w:rsidRPr="003A252E">
        <w:rPr>
          <w:rFonts w:ascii="宋体" w:hAnsi="宋体" w:hint="eastAsia"/>
          <w:sz w:val="24"/>
          <w:szCs w:val="24"/>
        </w:rPr>
        <w:t>、水资源</w:t>
      </w:r>
      <w:r w:rsidRPr="003A252E">
        <w:rPr>
          <w:rFonts w:ascii="宋体" w:hAnsi="宋体"/>
          <w:sz w:val="24"/>
          <w:szCs w:val="24"/>
        </w:rPr>
        <w:t>D</w:t>
      </w:r>
      <w:r w:rsidRPr="003A252E">
        <w:rPr>
          <w:rFonts w:ascii="宋体" w:hAnsi="宋体" w:hint="eastAsia"/>
          <w:sz w:val="24"/>
          <w:szCs w:val="24"/>
        </w:rPr>
        <w:t>、原材料</w:t>
      </w:r>
      <w:r w:rsidRPr="003A252E">
        <w:rPr>
          <w:rFonts w:ascii="宋体" w:hAnsi="宋体"/>
          <w:sz w:val="24"/>
          <w:szCs w:val="24"/>
        </w:rPr>
        <w:t>E</w:t>
      </w:r>
      <w:r w:rsidRPr="003A252E">
        <w:rPr>
          <w:rFonts w:ascii="宋体" w:hAnsi="宋体" w:hint="eastAsia"/>
          <w:sz w:val="24"/>
          <w:szCs w:val="24"/>
        </w:rPr>
        <w:t>、能源资源</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4</w:t>
      </w:r>
      <w:r w:rsidRPr="003A252E">
        <w:rPr>
          <w:rFonts w:ascii="宋体" w:hAnsi="宋体" w:hint="eastAsia"/>
          <w:sz w:val="24"/>
          <w:szCs w:val="24"/>
        </w:rPr>
        <w:t>下列国家中，既是世界主要的商品粮生产国，又有发达的大牧场放牧业的是（</w:t>
      </w:r>
      <w:r w:rsidRPr="003A252E">
        <w:rPr>
          <w:rFonts w:ascii="宋体" w:hAnsi="宋体"/>
          <w:sz w:val="24"/>
          <w:szCs w:val="24"/>
        </w:rPr>
        <w:t>CD</w:t>
      </w:r>
      <w:r w:rsidRPr="003A252E">
        <w:rPr>
          <w:rFonts w:ascii="宋体" w:hAnsi="宋体" w:hint="eastAsia"/>
          <w:sz w:val="24"/>
          <w:szCs w:val="24"/>
        </w:rPr>
        <w:t>）</w:t>
      </w:r>
      <w:r w:rsidRPr="003A252E">
        <w:rPr>
          <w:rFonts w:ascii="宋体" w:hAnsi="宋体"/>
          <w:sz w:val="24"/>
          <w:szCs w:val="24"/>
        </w:rPr>
        <w:t xml:space="preserve"> A</w:t>
      </w:r>
      <w:r w:rsidRPr="003A252E">
        <w:rPr>
          <w:rFonts w:ascii="宋体" w:hAnsi="宋体" w:hint="eastAsia"/>
          <w:sz w:val="24"/>
          <w:szCs w:val="24"/>
        </w:rPr>
        <w:t>、俄罗斯</w:t>
      </w:r>
      <w:r w:rsidRPr="003A252E">
        <w:rPr>
          <w:rFonts w:ascii="宋体" w:hAnsi="宋体"/>
          <w:sz w:val="24"/>
          <w:szCs w:val="24"/>
        </w:rPr>
        <w:t>B</w:t>
      </w:r>
      <w:r w:rsidRPr="003A252E">
        <w:rPr>
          <w:rFonts w:ascii="宋体" w:hAnsi="宋体" w:hint="eastAsia"/>
          <w:sz w:val="24"/>
          <w:szCs w:val="24"/>
        </w:rPr>
        <w:t xml:space="preserve">、中国　　　　</w:t>
      </w:r>
      <w:r w:rsidRPr="003A252E">
        <w:rPr>
          <w:rFonts w:ascii="宋体" w:hAnsi="宋体"/>
          <w:sz w:val="24"/>
          <w:szCs w:val="24"/>
        </w:rPr>
        <w:t>C</w:t>
      </w:r>
      <w:r w:rsidRPr="003A252E">
        <w:rPr>
          <w:rFonts w:ascii="宋体" w:hAnsi="宋体" w:hint="eastAsia"/>
          <w:sz w:val="24"/>
          <w:szCs w:val="24"/>
        </w:rPr>
        <w:t>、美国</w:t>
      </w:r>
      <w:r w:rsidRPr="003A252E">
        <w:rPr>
          <w:rFonts w:ascii="宋体" w:hAnsi="宋体"/>
          <w:sz w:val="24"/>
          <w:szCs w:val="24"/>
        </w:rPr>
        <w:t>D</w:t>
      </w:r>
      <w:r w:rsidRPr="003A252E">
        <w:rPr>
          <w:rFonts w:ascii="宋体" w:hAnsi="宋体" w:hint="eastAsia"/>
          <w:sz w:val="24"/>
          <w:szCs w:val="24"/>
        </w:rPr>
        <w:t>、澳大利亚</w:t>
      </w:r>
      <w:r w:rsidRPr="003A252E">
        <w:rPr>
          <w:rFonts w:ascii="宋体" w:hAnsi="宋体"/>
          <w:sz w:val="24"/>
          <w:szCs w:val="24"/>
        </w:rPr>
        <w:t>E</w:t>
      </w:r>
      <w:r w:rsidRPr="003A252E">
        <w:rPr>
          <w:rFonts w:ascii="宋体" w:hAnsi="宋体" w:hint="eastAsia"/>
          <w:sz w:val="24"/>
          <w:szCs w:val="24"/>
        </w:rPr>
        <w:t>、英国</w:t>
      </w:r>
      <w:r w:rsidRPr="003A252E">
        <w:rPr>
          <w:rFonts w:ascii="宋体" w:hAnsi="宋体"/>
          <w:sz w:val="24"/>
          <w:szCs w:val="24"/>
        </w:rPr>
        <w:t xml:space="preserve"> </w:t>
      </w:r>
    </w:p>
    <w:p w:rsidR="004D1912" w:rsidRPr="003A252E" w:rsidRDefault="004D1912" w:rsidP="003A252E">
      <w:pPr>
        <w:autoSpaceDE w:val="0"/>
        <w:autoSpaceDN w:val="0"/>
        <w:jc w:val="left"/>
        <w:rPr>
          <w:rFonts w:ascii="宋体"/>
          <w:color w:val="000000"/>
          <w:sz w:val="24"/>
          <w:szCs w:val="24"/>
        </w:rPr>
      </w:pPr>
      <w:r w:rsidRPr="003A252E">
        <w:rPr>
          <w:rFonts w:ascii="宋体" w:hAnsi="宋体"/>
          <w:sz w:val="24"/>
          <w:szCs w:val="24"/>
        </w:rPr>
        <w:t>5</w:t>
      </w:r>
      <w:r w:rsidRPr="003A252E">
        <w:rPr>
          <w:rFonts w:ascii="宋体" w:hAnsi="宋体" w:hint="eastAsia"/>
          <w:color w:val="000000"/>
          <w:sz w:val="24"/>
          <w:szCs w:val="24"/>
        </w:rPr>
        <w:t>流星雨的产生是流星群所在轨道与地球相遇的结果。流星群往往是由彗星分裂的碎片产生，它们几乎平行地进入地球大气燃烧发光，就出现了流星雨。流星雨观测中将流星分为偶发流星和群内流星，对于一颗流星是否群内流星的判断，以下说法正确的是（</w:t>
      </w:r>
      <w:r w:rsidRPr="003A252E">
        <w:rPr>
          <w:rFonts w:ascii="宋体" w:hAnsi="宋体"/>
          <w:color w:val="000000"/>
          <w:sz w:val="24"/>
          <w:szCs w:val="24"/>
        </w:rPr>
        <w:t>BC</w:t>
      </w:r>
      <w:r w:rsidRPr="003A252E">
        <w:rPr>
          <w:rFonts w:ascii="宋体" w:hAnsi="宋体" w:hint="eastAsia"/>
          <w:color w:val="000000"/>
          <w:sz w:val="24"/>
          <w:szCs w:val="24"/>
        </w:rPr>
        <w:t>）</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A</w:t>
      </w:r>
      <w:r w:rsidRPr="003A252E">
        <w:rPr>
          <w:rFonts w:ascii="宋体" w:hAnsi="宋体" w:hint="eastAsia"/>
          <w:color w:val="000000"/>
          <w:sz w:val="24"/>
          <w:szCs w:val="24"/>
        </w:rPr>
        <w:t>、群内流星按其运动方向画延长线，都会过该流星雨的辐射点</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B</w:t>
      </w:r>
      <w:r w:rsidRPr="003A252E">
        <w:rPr>
          <w:rFonts w:ascii="宋体" w:hAnsi="宋体" w:hint="eastAsia"/>
          <w:color w:val="000000"/>
          <w:sz w:val="24"/>
          <w:szCs w:val="24"/>
        </w:rPr>
        <w:t>、群内流星按其运动方向画反向延长线，都会过该流星雨的辐射点</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C</w:t>
      </w:r>
      <w:r w:rsidRPr="003A252E">
        <w:rPr>
          <w:rFonts w:ascii="宋体" w:hAnsi="宋体" w:hint="eastAsia"/>
          <w:color w:val="000000"/>
          <w:sz w:val="24"/>
          <w:szCs w:val="24"/>
        </w:rPr>
        <w:t>、群内流星出现的位置离辐射点越近，速度越慢，轨迹越短</w:t>
      </w:r>
    </w:p>
    <w:p w:rsidR="004D1912" w:rsidRPr="003A252E" w:rsidRDefault="004D1912" w:rsidP="003A252E">
      <w:pPr>
        <w:autoSpaceDE w:val="0"/>
        <w:autoSpaceDN w:val="0"/>
        <w:jc w:val="left"/>
        <w:rPr>
          <w:rFonts w:ascii="宋体"/>
          <w:color w:val="000000"/>
          <w:sz w:val="24"/>
          <w:szCs w:val="24"/>
        </w:rPr>
      </w:pPr>
      <w:r w:rsidRPr="003A252E">
        <w:rPr>
          <w:rFonts w:ascii="宋体" w:hAnsi="宋体"/>
          <w:color w:val="000000"/>
          <w:sz w:val="24"/>
          <w:szCs w:val="24"/>
        </w:rPr>
        <w:t>D</w:t>
      </w:r>
      <w:r w:rsidRPr="003A252E">
        <w:rPr>
          <w:rFonts w:ascii="宋体" w:hAnsi="宋体" w:hint="eastAsia"/>
          <w:color w:val="000000"/>
          <w:sz w:val="24"/>
          <w:szCs w:val="24"/>
        </w:rPr>
        <w:t>、群内流星出现的位置离辐射点越近，速度越快，轨迹越长</w:t>
      </w:r>
    </w:p>
    <w:p w:rsidR="004D1912" w:rsidRPr="003A252E" w:rsidRDefault="004D1912" w:rsidP="003A252E">
      <w:pPr>
        <w:jc w:val="left"/>
        <w:rPr>
          <w:rFonts w:ascii="宋体"/>
          <w:sz w:val="24"/>
          <w:szCs w:val="24"/>
        </w:rPr>
      </w:pPr>
      <w:r w:rsidRPr="003A252E">
        <w:rPr>
          <w:rFonts w:ascii="宋体" w:hAnsi="宋体" w:hint="eastAsia"/>
          <w:sz w:val="24"/>
          <w:szCs w:val="24"/>
        </w:rPr>
        <w:t>一、选择题</w:t>
      </w:r>
    </w:p>
    <w:p w:rsidR="004D1912" w:rsidRPr="003A252E" w:rsidRDefault="004D1912" w:rsidP="003A252E">
      <w:pPr>
        <w:jc w:val="left"/>
        <w:rPr>
          <w:rFonts w:ascii="宋体"/>
          <w:sz w:val="24"/>
          <w:szCs w:val="24"/>
        </w:rPr>
      </w:pPr>
      <w:r w:rsidRPr="003A252E">
        <w:rPr>
          <w:rFonts w:ascii="宋体" w:hAnsi="宋体"/>
          <w:sz w:val="24"/>
          <w:szCs w:val="24"/>
        </w:rPr>
        <w:t>1</w:t>
      </w:r>
      <w:r w:rsidRPr="003A252E">
        <w:rPr>
          <w:rFonts w:ascii="宋体" w:hAnsi="宋体" w:hint="eastAsia"/>
          <w:sz w:val="24"/>
          <w:szCs w:val="24"/>
        </w:rPr>
        <w:t>、</w:t>
      </w:r>
      <w:r w:rsidRPr="003A252E">
        <w:rPr>
          <w:rFonts w:ascii="宋体" w:hAnsi="宋体"/>
          <w:sz w:val="24"/>
          <w:szCs w:val="24"/>
        </w:rPr>
        <w:t>______</w:t>
      </w:r>
      <w:r w:rsidRPr="003A252E">
        <w:rPr>
          <w:rFonts w:ascii="宋体" w:hAnsi="宋体" w:hint="eastAsia"/>
          <w:sz w:val="24"/>
          <w:szCs w:val="24"/>
        </w:rPr>
        <w:t>是距离太阳最远的行星。</w:t>
      </w:r>
      <w:r w:rsidRPr="003A252E">
        <w:rPr>
          <w:rFonts w:ascii="宋体" w:hAnsi="宋体"/>
          <w:sz w:val="24"/>
          <w:szCs w:val="24"/>
        </w:rPr>
        <w:t>( C )</w:t>
      </w:r>
    </w:p>
    <w:p w:rsidR="004D1912" w:rsidRPr="003A252E" w:rsidRDefault="004D1912" w:rsidP="003A252E">
      <w:pPr>
        <w:jc w:val="left"/>
        <w:rPr>
          <w:rFonts w:ascii="宋体"/>
          <w:sz w:val="24"/>
          <w:szCs w:val="24"/>
        </w:rPr>
      </w:pPr>
      <w:r w:rsidRPr="003A252E">
        <w:rPr>
          <w:rFonts w:ascii="宋体" w:hAnsi="宋体"/>
          <w:sz w:val="24"/>
          <w:szCs w:val="24"/>
        </w:rPr>
        <w:t>A</w:t>
      </w:r>
      <w:r w:rsidRPr="003A252E">
        <w:rPr>
          <w:rFonts w:ascii="宋体" w:hAnsi="宋体" w:hint="eastAsia"/>
          <w:sz w:val="24"/>
          <w:szCs w:val="24"/>
        </w:rPr>
        <w:t>．冥王星</w:t>
      </w:r>
      <w:r w:rsidRPr="003A252E">
        <w:rPr>
          <w:rFonts w:ascii="宋体" w:hAnsi="宋体"/>
          <w:sz w:val="24"/>
          <w:szCs w:val="24"/>
        </w:rPr>
        <w:t xml:space="preserve">      B</w:t>
      </w:r>
      <w:r w:rsidRPr="003A252E">
        <w:rPr>
          <w:rFonts w:ascii="宋体" w:hAnsi="宋体" w:hint="eastAsia"/>
          <w:sz w:val="24"/>
          <w:szCs w:val="24"/>
        </w:rPr>
        <w:t>．天王星</w:t>
      </w:r>
      <w:r w:rsidRPr="003A252E">
        <w:rPr>
          <w:rFonts w:ascii="宋体" w:hAnsi="宋体"/>
          <w:sz w:val="24"/>
          <w:szCs w:val="24"/>
        </w:rPr>
        <w:t xml:space="preserve">       C</w:t>
      </w:r>
      <w:r w:rsidRPr="003A252E">
        <w:rPr>
          <w:rFonts w:ascii="宋体" w:hAnsi="宋体" w:hint="eastAsia"/>
          <w:sz w:val="24"/>
          <w:szCs w:val="24"/>
        </w:rPr>
        <w:t>．海王星</w:t>
      </w:r>
      <w:r w:rsidRPr="003A252E">
        <w:rPr>
          <w:rFonts w:ascii="宋体" w:hAnsi="宋体"/>
          <w:sz w:val="24"/>
          <w:szCs w:val="24"/>
        </w:rPr>
        <w:t xml:space="preserve">      D</w:t>
      </w:r>
      <w:r w:rsidRPr="003A252E">
        <w:rPr>
          <w:rFonts w:ascii="宋体" w:hAnsi="宋体" w:hint="eastAsia"/>
          <w:sz w:val="24"/>
          <w:szCs w:val="24"/>
        </w:rPr>
        <w:t>．金星</w:t>
      </w:r>
    </w:p>
    <w:p w:rsidR="004D1912" w:rsidRPr="003A252E" w:rsidRDefault="004D1912" w:rsidP="003A252E">
      <w:pPr>
        <w:jc w:val="left"/>
        <w:rPr>
          <w:rFonts w:ascii="宋体" w:hAnsi="宋体"/>
          <w:sz w:val="24"/>
          <w:szCs w:val="24"/>
        </w:rPr>
      </w:pPr>
      <w:r w:rsidRPr="003A252E">
        <w:rPr>
          <w:rFonts w:ascii="宋体" w:hAnsi="宋体"/>
          <w:sz w:val="24"/>
          <w:szCs w:val="24"/>
        </w:rPr>
        <w:t>2</w:t>
      </w:r>
      <w:r w:rsidRPr="003A252E">
        <w:rPr>
          <w:rFonts w:ascii="宋体" w:hAnsi="宋体" w:hint="eastAsia"/>
          <w:sz w:val="24"/>
          <w:szCs w:val="24"/>
        </w:rPr>
        <w:t>、用目前最大的望远镜可以观测到数以十亿计的星系，其中离我们最远的估计为</w:t>
      </w:r>
      <w:r w:rsidRPr="003A252E">
        <w:rPr>
          <w:rFonts w:ascii="宋体" w:hAnsi="宋体"/>
          <w:sz w:val="24"/>
          <w:szCs w:val="24"/>
        </w:rPr>
        <w:t>________</w:t>
      </w:r>
      <w:r w:rsidRPr="003A252E">
        <w:rPr>
          <w:rFonts w:ascii="宋体" w:hAnsi="宋体" w:hint="eastAsia"/>
          <w:sz w:val="24"/>
          <w:szCs w:val="24"/>
        </w:rPr>
        <w:t>亿光年。</w:t>
      </w:r>
      <w:r w:rsidRPr="003A252E">
        <w:rPr>
          <w:rFonts w:ascii="宋体" w:hAnsi="宋体"/>
          <w:sz w:val="24"/>
          <w:szCs w:val="24"/>
        </w:rPr>
        <w:t xml:space="preserve"> ( A )</w:t>
      </w:r>
    </w:p>
    <w:p w:rsidR="004D1912" w:rsidRPr="003A252E" w:rsidRDefault="004D1912" w:rsidP="003A252E">
      <w:pPr>
        <w:jc w:val="left"/>
        <w:rPr>
          <w:rFonts w:ascii="宋体" w:hAnsi="宋体"/>
          <w:sz w:val="24"/>
          <w:szCs w:val="24"/>
        </w:rPr>
      </w:pPr>
      <w:r w:rsidRPr="003A252E">
        <w:rPr>
          <w:rFonts w:ascii="宋体" w:hAnsi="宋体"/>
          <w:sz w:val="24"/>
          <w:szCs w:val="24"/>
        </w:rPr>
        <w:t>A</w:t>
      </w:r>
      <w:r w:rsidRPr="003A252E">
        <w:rPr>
          <w:rFonts w:ascii="宋体" w:hAnsi="宋体" w:hint="eastAsia"/>
          <w:sz w:val="24"/>
          <w:szCs w:val="24"/>
        </w:rPr>
        <w:t>．</w:t>
      </w:r>
      <w:r w:rsidRPr="003A252E">
        <w:rPr>
          <w:rFonts w:ascii="宋体" w:hAnsi="宋体"/>
          <w:sz w:val="24"/>
          <w:szCs w:val="24"/>
        </w:rPr>
        <w:t>100----150     B</w:t>
      </w:r>
      <w:r w:rsidRPr="003A252E">
        <w:rPr>
          <w:rFonts w:ascii="宋体" w:hAnsi="宋体" w:hint="eastAsia"/>
          <w:sz w:val="24"/>
          <w:szCs w:val="24"/>
        </w:rPr>
        <w:t>．</w:t>
      </w:r>
      <w:r w:rsidRPr="003A252E">
        <w:rPr>
          <w:rFonts w:ascii="宋体" w:hAnsi="宋体"/>
          <w:sz w:val="24"/>
          <w:szCs w:val="24"/>
        </w:rPr>
        <w:t>150----250      C</w:t>
      </w:r>
      <w:r w:rsidRPr="003A252E">
        <w:rPr>
          <w:rFonts w:ascii="宋体" w:hAnsi="宋体" w:hint="eastAsia"/>
          <w:sz w:val="24"/>
          <w:szCs w:val="24"/>
        </w:rPr>
        <w:t>．</w:t>
      </w:r>
      <w:r w:rsidRPr="003A252E">
        <w:rPr>
          <w:rFonts w:ascii="宋体" w:hAnsi="宋体"/>
          <w:sz w:val="24"/>
          <w:szCs w:val="24"/>
        </w:rPr>
        <w:t>200----250     D</w:t>
      </w:r>
      <w:r w:rsidRPr="003A252E">
        <w:rPr>
          <w:rFonts w:ascii="宋体" w:hAnsi="宋体" w:hint="eastAsia"/>
          <w:sz w:val="24"/>
          <w:szCs w:val="24"/>
        </w:rPr>
        <w:t>．</w:t>
      </w:r>
      <w:r w:rsidRPr="003A252E">
        <w:rPr>
          <w:rFonts w:ascii="宋体" w:hAnsi="宋体"/>
          <w:sz w:val="24"/>
          <w:szCs w:val="24"/>
        </w:rPr>
        <w:t>150----200</w:t>
      </w:r>
    </w:p>
    <w:p w:rsidR="004D1912" w:rsidRPr="003A252E" w:rsidRDefault="004D1912" w:rsidP="003A252E">
      <w:pPr>
        <w:jc w:val="left"/>
        <w:rPr>
          <w:rFonts w:ascii="宋体" w:hAnsi="宋体"/>
          <w:sz w:val="24"/>
          <w:szCs w:val="24"/>
        </w:rPr>
      </w:pPr>
      <w:r w:rsidRPr="003A252E">
        <w:rPr>
          <w:rFonts w:ascii="宋体" w:hAnsi="宋体"/>
          <w:sz w:val="24"/>
          <w:szCs w:val="24"/>
        </w:rPr>
        <w:t>3</w:t>
      </w:r>
      <w:r w:rsidRPr="003A252E">
        <w:rPr>
          <w:rFonts w:ascii="宋体" w:hAnsi="宋体" w:hint="eastAsia"/>
          <w:sz w:val="24"/>
          <w:szCs w:val="24"/>
        </w:rPr>
        <w:t>、太阳常数为</w:t>
      </w:r>
      <w:r w:rsidRPr="003A252E">
        <w:rPr>
          <w:rFonts w:ascii="宋体" w:hAnsi="宋体"/>
          <w:sz w:val="24"/>
          <w:szCs w:val="24"/>
        </w:rPr>
        <w:t>_____J/</w:t>
      </w:r>
      <w:r w:rsidRPr="003A252E">
        <w:rPr>
          <w:rFonts w:ascii="宋体" w:hAnsi="宋体" w:hint="eastAsia"/>
          <w:sz w:val="24"/>
          <w:szCs w:val="24"/>
        </w:rPr>
        <w:t>（</w:t>
      </w:r>
      <w:r w:rsidRPr="003A252E">
        <w:rPr>
          <w:rFonts w:ascii="宋体" w:hAnsi="宋体"/>
          <w:sz w:val="24"/>
          <w:szCs w:val="24"/>
        </w:rPr>
        <w:t>cm</w:t>
      </w:r>
      <w:r w:rsidRPr="003A252E">
        <w:rPr>
          <w:rFonts w:ascii="宋体"/>
          <w:sz w:val="24"/>
          <w:szCs w:val="24"/>
        </w:rPr>
        <w:t>•</w:t>
      </w:r>
      <w:r w:rsidRPr="003A252E">
        <w:rPr>
          <w:rFonts w:ascii="宋体" w:hAnsi="宋体"/>
          <w:sz w:val="24"/>
          <w:szCs w:val="24"/>
        </w:rPr>
        <w:t>min</w:t>
      </w:r>
      <w:r w:rsidRPr="003A252E">
        <w:rPr>
          <w:rFonts w:ascii="宋体" w:hAnsi="宋体" w:hint="eastAsia"/>
          <w:sz w:val="24"/>
          <w:szCs w:val="24"/>
        </w:rPr>
        <w:t>）</w:t>
      </w:r>
      <w:r w:rsidRPr="003A252E">
        <w:rPr>
          <w:rFonts w:ascii="宋体" w:hAnsi="宋体"/>
          <w:sz w:val="24"/>
          <w:szCs w:val="24"/>
        </w:rPr>
        <w:t xml:space="preserve"> ( C )</w:t>
      </w:r>
    </w:p>
    <w:p w:rsidR="004D1912" w:rsidRPr="003A252E" w:rsidRDefault="004D1912" w:rsidP="003A252E">
      <w:pPr>
        <w:jc w:val="left"/>
        <w:rPr>
          <w:rFonts w:ascii="宋体" w:hAnsi="宋体"/>
          <w:sz w:val="24"/>
          <w:szCs w:val="24"/>
        </w:rPr>
      </w:pPr>
      <w:r w:rsidRPr="003A252E">
        <w:rPr>
          <w:rFonts w:ascii="宋体" w:hAnsi="宋体"/>
          <w:sz w:val="24"/>
          <w:szCs w:val="24"/>
        </w:rPr>
        <w:t>A</w:t>
      </w:r>
      <w:r w:rsidRPr="003A252E">
        <w:rPr>
          <w:rFonts w:ascii="宋体" w:hAnsi="宋体" w:hint="eastAsia"/>
          <w:sz w:val="24"/>
          <w:szCs w:val="24"/>
        </w:rPr>
        <w:t>．</w:t>
      </w:r>
      <w:r w:rsidRPr="003A252E">
        <w:rPr>
          <w:rFonts w:ascii="宋体" w:hAnsi="宋体"/>
          <w:sz w:val="24"/>
          <w:szCs w:val="24"/>
        </w:rPr>
        <w:t>8.16     B</w:t>
      </w:r>
      <w:r w:rsidRPr="003A252E">
        <w:rPr>
          <w:rFonts w:ascii="宋体" w:hAnsi="宋体" w:hint="eastAsia"/>
          <w:sz w:val="24"/>
          <w:szCs w:val="24"/>
        </w:rPr>
        <w:t>．</w:t>
      </w:r>
      <w:r w:rsidRPr="003A252E">
        <w:rPr>
          <w:rFonts w:ascii="宋体" w:hAnsi="宋体"/>
          <w:sz w:val="24"/>
          <w:szCs w:val="24"/>
        </w:rPr>
        <w:t>8.12      C</w:t>
      </w:r>
      <w:r w:rsidRPr="003A252E">
        <w:rPr>
          <w:rFonts w:ascii="宋体" w:hAnsi="宋体" w:hint="eastAsia"/>
          <w:sz w:val="24"/>
          <w:szCs w:val="24"/>
        </w:rPr>
        <w:t>．</w:t>
      </w:r>
      <w:r w:rsidRPr="003A252E">
        <w:rPr>
          <w:rFonts w:ascii="宋体" w:hAnsi="宋体"/>
          <w:sz w:val="24"/>
          <w:szCs w:val="24"/>
        </w:rPr>
        <w:t>8.14     D</w:t>
      </w:r>
      <w:r w:rsidRPr="003A252E">
        <w:rPr>
          <w:rFonts w:ascii="宋体" w:hAnsi="宋体" w:hint="eastAsia"/>
          <w:sz w:val="24"/>
          <w:szCs w:val="24"/>
        </w:rPr>
        <w:t>．</w:t>
      </w:r>
      <w:r w:rsidRPr="003A252E">
        <w:rPr>
          <w:rFonts w:ascii="宋体" w:hAnsi="宋体"/>
          <w:sz w:val="24"/>
          <w:szCs w:val="24"/>
        </w:rPr>
        <w:t>8.18</w:t>
      </w:r>
    </w:p>
    <w:p w:rsidR="004D1912" w:rsidRPr="003A252E" w:rsidRDefault="004D1912" w:rsidP="003A252E">
      <w:pPr>
        <w:jc w:val="left"/>
        <w:rPr>
          <w:rFonts w:ascii="宋体" w:hAnsi="宋体"/>
          <w:sz w:val="24"/>
          <w:szCs w:val="24"/>
        </w:rPr>
      </w:pPr>
      <w:r w:rsidRPr="003A252E">
        <w:rPr>
          <w:rFonts w:ascii="宋体" w:hAnsi="宋体"/>
          <w:sz w:val="24"/>
          <w:szCs w:val="24"/>
        </w:rPr>
        <w:t>4</w:t>
      </w:r>
      <w:r w:rsidRPr="003A252E">
        <w:rPr>
          <w:rFonts w:ascii="宋体" w:hAnsi="宋体" w:hint="eastAsia"/>
          <w:sz w:val="24"/>
          <w:szCs w:val="24"/>
        </w:rPr>
        <w:t>、太阳大气从里到外分为</w:t>
      </w:r>
      <w:r w:rsidRPr="003A252E">
        <w:rPr>
          <w:rFonts w:ascii="宋体" w:hAnsi="宋体"/>
          <w:sz w:val="24"/>
          <w:szCs w:val="24"/>
        </w:rPr>
        <w:t>_______</w:t>
      </w:r>
      <w:r w:rsidRPr="003A252E">
        <w:rPr>
          <w:rFonts w:ascii="宋体" w:hAnsi="宋体" w:hint="eastAsia"/>
          <w:sz w:val="24"/>
          <w:szCs w:val="24"/>
        </w:rPr>
        <w:t>，</w:t>
      </w:r>
      <w:r w:rsidRPr="003A252E">
        <w:rPr>
          <w:rFonts w:ascii="宋体" w:hAnsi="宋体"/>
          <w:sz w:val="24"/>
          <w:szCs w:val="24"/>
        </w:rPr>
        <w:t>________</w:t>
      </w:r>
      <w:r w:rsidRPr="003A252E">
        <w:rPr>
          <w:rFonts w:ascii="宋体" w:hAnsi="宋体" w:hint="eastAsia"/>
          <w:sz w:val="24"/>
          <w:szCs w:val="24"/>
        </w:rPr>
        <w:t>，</w:t>
      </w:r>
      <w:r w:rsidRPr="003A252E">
        <w:rPr>
          <w:rFonts w:ascii="宋体" w:hAnsi="宋体"/>
          <w:sz w:val="24"/>
          <w:szCs w:val="24"/>
        </w:rPr>
        <w:t>________</w:t>
      </w:r>
      <w:r w:rsidRPr="003A252E">
        <w:rPr>
          <w:rFonts w:ascii="宋体" w:hAnsi="宋体" w:hint="eastAsia"/>
          <w:sz w:val="24"/>
          <w:szCs w:val="24"/>
        </w:rPr>
        <w:t>三层。</w:t>
      </w:r>
      <w:r w:rsidRPr="003A252E">
        <w:rPr>
          <w:rFonts w:ascii="宋体" w:hAnsi="宋体"/>
          <w:sz w:val="24"/>
          <w:szCs w:val="24"/>
        </w:rPr>
        <w:t>( A )</w:t>
      </w:r>
    </w:p>
    <w:p w:rsidR="004D1912" w:rsidRPr="003A252E" w:rsidRDefault="004D1912" w:rsidP="003A252E">
      <w:pPr>
        <w:jc w:val="left"/>
        <w:rPr>
          <w:rFonts w:ascii="宋体" w:hAnsi="宋体"/>
          <w:sz w:val="24"/>
          <w:szCs w:val="24"/>
        </w:rPr>
      </w:pPr>
      <w:r w:rsidRPr="003A252E">
        <w:rPr>
          <w:rFonts w:ascii="宋体" w:hAnsi="宋体"/>
          <w:sz w:val="24"/>
          <w:szCs w:val="24"/>
        </w:rPr>
        <w:t>A</w:t>
      </w:r>
      <w:r w:rsidRPr="003A252E">
        <w:rPr>
          <w:rFonts w:ascii="宋体" w:hAnsi="宋体" w:hint="eastAsia"/>
          <w:sz w:val="24"/>
          <w:szCs w:val="24"/>
        </w:rPr>
        <w:t>．光球，色球，日冕</w:t>
      </w:r>
      <w:r w:rsidRPr="003A252E">
        <w:rPr>
          <w:rFonts w:ascii="宋体" w:hAnsi="宋体"/>
          <w:sz w:val="24"/>
          <w:szCs w:val="24"/>
        </w:rPr>
        <w:t xml:space="preserve">      B</w:t>
      </w:r>
      <w:r w:rsidRPr="003A252E">
        <w:rPr>
          <w:rFonts w:ascii="宋体" w:hAnsi="宋体" w:hint="eastAsia"/>
          <w:sz w:val="24"/>
          <w:szCs w:val="24"/>
        </w:rPr>
        <w:t>．色球，光球，日冕</w:t>
      </w:r>
      <w:r w:rsidRPr="003A252E">
        <w:rPr>
          <w:rFonts w:ascii="宋体" w:hAnsi="宋体"/>
          <w:sz w:val="24"/>
          <w:szCs w:val="24"/>
        </w:rPr>
        <w:t xml:space="preserve">    </w:t>
      </w:r>
    </w:p>
    <w:p w:rsidR="004D1912" w:rsidRPr="003A252E" w:rsidRDefault="004D1912" w:rsidP="003A252E">
      <w:pPr>
        <w:jc w:val="left"/>
        <w:rPr>
          <w:rFonts w:ascii="宋体"/>
          <w:sz w:val="24"/>
          <w:szCs w:val="24"/>
        </w:rPr>
      </w:pPr>
      <w:r w:rsidRPr="003A252E">
        <w:rPr>
          <w:rFonts w:ascii="宋体" w:hAnsi="宋体"/>
          <w:sz w:val="24"/>
          <w:szCs w:val="24"/>
        </w:rPr>
        <w:t>C</w:t>
      </w:r>
      <w:r w:rsidRPr="003A252E">
        <w:rPr>
          <w:rFonts w:ascii="宋体" w:hAnsi="宋体" w:hint="eastAsia"/>
          <w:sz w:val="24"/>
          <w:szCs w:val="24"/>
        </w:rPr>
        <w:t>．光球，日冕，色球</w:t>
      </w:r>
      <w:r w:rsidRPr="003A252E">
        <w:rPr>
          <w:rFonts w:ascii="宋体" w:hAnsi="宋体"/>
          <w:sz w:val="24"/>
          <w:szCs w:val="24"/>
        </w:rPr>
        <w:t xml:space="preserve">      D</w:t>
      </w:r>
      <w:r w:rsidRPr="003A252E">
        <w:rPr>
          <w:rFonts w:ascii="宋体" w:hAnsi="宋体" w:hint="eastAsia"/>
          <w:sz w:val="24"/>
          <w:szCs w:val="24"/>
        </w:rPr>
        <w:t>．色球，日冕，光球</w:t>
      </w:r>
    </w:p>
    <w:p w:rsidR="004D1912" w:rsidRPr="003A252E" w:rsidRDefault="004D1912" w:rsidP="003A252E">
      <w:pPr>
        <w:jc w:val="left"/>
        <w:rPr>
          <w:rFonts w:ascii="宋体" w:hAnsi="宋体"/>
          <w:sz w:val="24"/>
          <w:szCs w:val="24"/>
        </w:rPr>
      </w:pPr>
      <w:r w:rsidRPr="003A252E">
        <w:rPr>
          <w:rFonts w:ascii="宋体" w:hAnsi="宋体"/>
          <w:sz w:val="24"/>
          <w:szCs w:val="24"/>
        </w:rPr>
        <w:t>5</w:t>
      </w:r>
      <w:r w:rsidRPr="003A252E">
        <w:rPr>
          <w:rFonts w:ascii="宋体" w:hAnsi="宋体" w:hint="eastAsia"/>
          <w:sz w:val="24"/>
          <w:szCs w:val="24"/>
        </w:rPr>
        <w:t>、</w:t>
      </w:r>
      <w:r w:rsidRPr="003A252E">
        <w:rPr>
          <w:rFonts w:ascii="宋体" w:hAnsi="宋体"/>
          <w:sz w:val="24"/>
          <w:szCs w:val="24"/>
        </w:rPr>
        <w:t>1989</w:t>
      </w:r>
      <w:r w:rsidRPr="003A252E">
        <w:rPr>
          <w:rFonts w:ascii="宋体" w:hAnsi="宋体" w:hint="eastAsia"/>
          <w:sz w:val="24"/>
          <w:szCs w:val="24"/>
        </w:rPr>
        <w:t>年</w:t>
      </w:r>
      <w:r w:rsidRPr="003A252E">
        <w:rPr>
          <w:rFonts w:ascii="宋体" w:hAnsi="宋体"/>
          <w:sz w:val="24"/>
          <w:szCs w:val="24"/>
        </w:rPr>
        <w:t>3</w:t>
      </w:r>
      <w:r w:rsidRPr="003A252E">
        <w:rPr>
          <w:rFonts w:ascii="宋体" w:hAnsi="宋体" w:hint="eastAsia"/>
          <w:sz w:val="24"/>
          <w:szCs w:val="24"/>
        </w:rPr>
        <w:t>月发生的几十个强烈的</w:t>
      </w:r>
      <w:r w:rsidRPr="003A252E">
        <w:rPr>
          <w:rFonts w:ascii="宋体" w:hAnsi="宋体"/>
          <w:sz w:val="24"/>
          <w:szCs w:val="24"/>
        </w:rPr>
        <w:t>______</w:t>
      </w:r>
      <w:r w:rsidRPr="003A252E">
        <w:rPr>
          <w:rFonts w:ascii="宋体" w:hAnsi="宋体" w:hint="eastAsia"/>
          <w:sz w:val="24"/>
          <w:szCs w:val="24"/>
        </w:rPr>
        <w:t>活动，引起短波通讯</w:t>
      </w:r>
      <w:r w:rsidRPr="003A252E">
        <w:rPr>
          <w:rFonts w:ascii="宋体" w:hAnsi="宋体"/>
          <w:sz w:val="24"/>
          <w:szCs w:val="24"/>
        </w:rPr>
        <w:t>15</w:t>
      </w:r>
      <w:r w:rsidRPr="003A252E">
        <w:rPr>
          <w:rFonts w:ascii="宋体" w:hAnsi="宋体" w:hint="eastAsia"/>
          <w:sz w:val="24"/>
          <w:szCs w:val="24"/>
        </w:rPr>
        <w:t>次中断，</w:t>
      </w:r>
      <w:r w:rsidRPr="003A252E">
        <w:rPr>
          <w:rFonts w:ascii="宋体" w:hAnsi="宋体"/>
          <w:sz w:val="24"/>
          <w:szCs w:val="24"/>
        </w:rPr>
        <w:t>24</w:t>
      </w:r>
      <w:r w:rsidRPr="003A252E">
        <w:rPr>
          <w:rFonts w:ascii="宋体" w:hAnsi="宋体" w:hint="eastAsia"/>
          <w:sz w:val="24"/>
          <w:szCs w:val="24"/>
        </w:rPr>
        <w:t>次全部中断。</w:t>
      </w:r>
      <w:r w:rsidRPr="003A252E">
        <w:rPr>
          <w:rFonts w:ascii="宋体" w:hAnsi="宋体"/>
          <w:sz w:val="24"/>
          <w:szCs w:val="24"/>
        </w:rPr>
        <w:t>( B )</w:t>
      </w:r>
    </w:p>
    <w:p w:rsidR="004D1912" w:rsidRPr="003A252E" w:rsidRDefault="004D1912" w:rsidP="003A252E">
      <w:pPr>
        <w:jc w:val="left"/>
        <w:rPr>
          <w:rFonts w:ascii="宋体"/>
          <w:sz w:val="24"/>
          <w:szCs w:val="24"/>
        </w:rPr>
      </w:pPr>
      <w:r w:rsidRPr="003A252E">
        <w:rPr>
          <w:rFonts w:ascii="宋体" w:hAnsi="宋体"/>
          <w:sz w:val="24"/>
          <w:szCs w:val="24"/>
        </w:rPr>
        <w:t>A</w:t>
      </w:r>
      <w:r w:rsidRPr="003A252E">
        <w:rPr>
          <w:rFonts w:ascii="宋体" w:hAnsi="宋体" w:hint="eastAsia"/>
          <w:sz w:val="24"/>
          <w:szCs w:val="24"/>
        </w:rPr>
        <w:t>．黑子</w:t>
      </w:r>
      <w:r w:rsidRPr="003A252E">
        <w:rPr>
          <w:rFonts w:ascii="宋体" w:hAnsi="宋体"/>
          <w:sz w:val="24"/>
          <w:szCs w:val="24"/>
        </w:rPr>
        <w:t xml:space="preserve">    B</w:t>
      </w:r>
      <w:r w:rsidRPr="003A252E">
        <w:rPr>
          <w:rFonts w:ascii="宋体" w:hAnsi="宋体" w:hint="eastAsia"/>
          <w:sz w:val="24"/>
          <w:szCs w:val="24"/>
        </w:rPr>
        <w:t>．磁暴</w:t>
      </w:r>
      <w:r w:rsidRPr="003A252E">
        <w:rPr>
          <w:rFonts w:ascii="宋体" w:hAnsi="宋体"/>
          <w:sz w:val="24"/>
          <w:szCs w:val="24"/>
        </w:rPr>
        <w:t xml:space="preserve">     C</w:t>
      </w:r>
      <w:r w:rsidRPr="003A252E">
        <w:rPr>
          <w:rFonts w:ascii="宋体" w:hAnsi="宋体" w:hint="eastAsia"/>
          <w:sz w:val="24"/>
          <w:szCs w:val="24"/>
        </w:rPr>
        <w:t>．日珥</w:t>
      </w:r>
      <w:r w:rsidRPr="003A252E">
        <w:rPr>
          <w:rFonts w:ascii="宋体" w:hAnsi="宋体"/>
          <w:sz w:val="24"/>
          <w:szCs w:val="24"/>
        </w:rPr>
        <w:t xml:space="preserve">    D</w:t>
      </w:r>
      <w:r w:rsidRPr="003A252E">
        <w:rPr>
          <w:rFonts w:ascii="宋体" w:hAnsi="宋体" w:hint="eastAsia"/>
          <w:sz w:val="24"/>
          <w:szCs w:val="24"/>
        </w:rPr>
        <w:t>．耀斑</w:t>
      </w:r>
    </w:p>
    <w:p w:rsidR="004D1912" w:rsidRPr="003A252E" w:rsidRDefault="004D1912" w:rsidP="003A252E">
      <w:pPr>
        <w:jc w:val="left"/>
        <w:rPr>
          <w:rFonts w:ascii="宋体" w:hAnsi="宋体"/>
          <w:sz w:val="24"/>
          <w:szCs w:val="24"/>
        </w:rPr>
      </w:pPr>
      <w:r w:rsidRPr="003A252E">
        <w:rPr>
          <w:rFonts w:ascii="宋体" w:hAnsi="宋体"/>
          <w:sz w:val="24"/>
          <w:szCs w:val="24"/>
        </w:rPr>
        <w:t>6</w:t>
      </w:r>
      <w:r w:rsidRPr="003A252E">
        <w:rPr>
          <w:rFonts w:ascii="宋体" w:hAnsi="宋体" w:hint="eastAsia"/>
          <w:sz w:val="24"/>
          <w:szCs w:val="24"/>
        </w:rPr>
        <w:t>、中国领土跨</w:t>
      </w:r>
      <w:r w:rsidRPr="003A252E">
        <w:rPr>
          <w:rFonts w:ascii="宋体"/>
          <w:sz w:val="24"/>
          <w:szCs w:val="24"/>
        </w:rPr>
        <w:t>-------</w:t>
      </w:r>
      <w:r w:rsidRPr="003A252E">
        <w:rPr>
          <w:rFonts w:ascii="宋体" w:hAnsi="宋体" w:hint="eastAsia"/>
          <w:sz w:val="24"/>
          <w:szCs w:val="24"/>
        </w:rPr>
        <w:t>个时区。</w:t>
      </w:r>
      <w:r w:rsidRPr="003A252E">
        <w:rPr>
          <w:rFonts w:ascii="宋体" w:hAnsi="宋体"/>
          <w:sz w:val="24"/>
          <w:szCs w:val="24"/>
        </w:rPr>
        <w:t xml:space="preserve">  ( C )</w:t>
      </w:r>
    </w:p>
    <w:p w:rsidR="004D1912" w:rsidRPr="003A252E" w:rsidRDefault="004D1912" w:rsidP="003A252E">
      <w:pPr>
        <w:jc w:val="left"/>
        <w:rPr>
          <w:rFonts w:ascii="宋体" w:hAnsi="宋体"/>
          <w:sz w:val="24"/>
          <w:szCs w:val="24"/>
        </w:rPr>
      </w:pPr>
      <w:r w:rsidRPr="003A252E">
        <w:rPr>
          <w:rFonts w:ascii="宋体" w:hAnsi="宋体"/>
          <w:sz w:val="24"/>
          <w:szCs w:val="24"/>
        </w:rPr>
        <w:t>A</w:t>
      </w:r>
      <w:r w:rsidRPr="003A252E">
        <w:rPr>
          <w:rFonts w:ascii="宋体" w:hAnsi="宋体" w:hint="eastAsia"/>
          <w:sz w:val="24"/>
          <w:szCs w:val="24"/>
        </w:rPr>
        <w:t>．</w:t>
      </w:r>
      <w:r w:rsidRPr="003A252E">
        <w:rPr>
          <w:rFonts w:ascii="宋体" w:hAnsi="宋体"/>
          <w:sz w:val="24"/>
          <w:szCs w:val="24"/>
        </w:rPr>
        <w:t>3      B</w:t>
      </w:r>
      <w:r w:rsidRPr="003A252E">
        <w:rPr>
          <w:rFonts w:ascii="宋体" w:hAnsi="宋体" w:hint="eastAsia"/>
          <w:sz w:val="24"/>
          <w:szCs w:val="24"/>
        </w:rPr>
        <w:t>．</w:t>
      </w:r>
      <w:r w:rsidRPr="003A252E">
        <w:rPr>
          <w:rFonts w:ascii="宋体" w:hAnsi="宋体"/>
          <w:sz w:val="24"/>
          <w:szCs w:val="24"/>
        </w:rPr>
        <w:t>4      C</w:t>
      </w:r>
      <w:r w:rsidRPr="003A252E">
        <w:rPr>
          <w:rFonts w:ascii="宋体" w:hAnsi="宋体" w:hint="eastAsia"/>
          <w:sz w:val="24"/>
          <w:szCs w:val="24"/>
        </w:rPr>
        <w:t>．</w:t>
      </w:r>
      <w:r w:rsidRPr="003A252E">
        <w:rPr>
          <w:rFonts w:ascii="宋体" w:hAnsi="宋体"/>
          <w:sz w:val="24"/>
          <w:szCs w:val="24"/>
        </w:rPr>
        <w:t>5      D</w:t>
      </w:r>
      <w:r w:rsidRPr="003A252E">
        <w:rPr>
          <w:rFonts w:ascii="宋体" w:hAnsi="宋体" w:hint="eastAsia"/>
          <w:sz w:val="24"/>
          <w:szCs w:val="24"/>
        </w:rPr>
        <w:t>．</w:t>
      </w:r>
      <w:r w:rsidRPr="003A252E">
        <w:rPr>
          <w:rFonts w:ascii="宋体" w:hAnsi="宋体"/>
          <w:sz w:val="24"/>
          <w:szCs w:val="24"/>
        </w:rPr>
        <w:t>6</w:t>
      </w:r>
    </w:p>
    <w:p w:rsidR="004D1912" w:rsidRPr="003A252E" w:rsidRDefault="004D1912" w:rsidP="003A252E">
      <w:pPr>
        <w:jc w:val="left"/>
        <w:rPr>
          <w:rFonts w:ascii="宋体" w:hAnsi="宋体"/>
          <w:sz w:val="24"/>
          <w:szCs w:val="24"/>
        </w:rPr>
      </w:pPr>
      <w:r w:rsidRPr="003A252E">
        <w:rPr>
          <w:rFonts w:ascii="宋体" w:hAnsi="宋体"/>
          <w:sz w:val="24"/>
          <w:szCs w:val="24"/>
        </w:rPr>
        <w:t>7</w:t>
      </w:r>
      <w:r w:rsidRPr="003A252E">
        <w:rPr>
          <w:rFonts w:ascii="宋体" w:hAnsi="宋体" w:hint="eastAsia"/>
          <w:sz w:val="24"/>
          <w:szCs w:val="24"/>
        </w:rPr>
        <w:t>、牛郎星位于</w:t>
      </w:r>
      <w:r w:rsidRPr="003A252E">
        <w:rPr>
          <w:rFonts w:ascii="宋体" w:hAnsi="宋体"/>
          <w:sz w:val="24"/>
          <w:szCs w:val="24"/>
        </w:rPr>
        <w:t xml:space="preserve"> ( B )</w:t>
      </w:r>
    </w:p>
    <w:p w:rsidR="004D1912" w:rsidRPr="003A252E" w:rsidRDefault="004D1912" w:rsidP="003A252E">
      <w:pPr>
        <w:jc w:val="left"/>
        <w:rPr>
          <w:rFonts w:ascii="宋体" w:hAnsi="宋体"/>
          <w:sz w:val="24"/>
          <w:szCs w:val="24"/>
        </w:rPr>
      </w:pPr>
      <w:r w:rsidRPr="003A252E">
        <w:rPr>
          <w:rFonts w:ascii="宋体" w:hAnsi="宋体"/>
          <w:sz w:val="24"/>
          <w:szCs w:val="24"/>
        </w:rPr>
        <w:t xml:space="preserve">(A) </w:t>
      </w:r>
      <w:r w:rsidRPr="003A252E">
        <w:rPr>
          <w:rFonts w:ascii="宋体" w:hAnsi="宋体" w:hint="eastAsia"/>
          <w:sz w:val="24"/>
          <w:szCs w:val="24"/>
        </w:rPr>
        <w:t>金牛座</w:t>
      </w:r>
      <w:r w:rsidRPr="003A252E">
        <w:rPr>
          <w:rFonts w:ascii="宋体" w:hAnsi="宋体"/>
          <w:sz w:val="24"/>
          <w:szCs w:val="24"/>
        </w:rPr>
        <w:t xml:space="preserve">  (B) </w:t>
      </w:r>
      <w:r w:rsidRPr="003A252E">
        <w:rPr>
          <w:rFonts w:ascii="宋体" w:hAnsi="宋体" w:hint="eastAsia"/>
          <w:sz w:val="24"/>
          <w:szCs w:val="24"/>
        </w:rPr>
        <w:t>天鹰座</w:t>
      </w:r>
      <w:r w:rsidRPr="003A252E">
        <w:rPr>
          <w:rFonts w:ascii="宋体" w:hAnsi="宋体"/>
          <w:sz w:val="24"/>
          <w:szCs w:val="24"/>
        </w:rPr>
        <w:t xml:space="preserve">  (C) </w:t>
      </w:r>
      <w:r w:rsidRPr="003A252E">
        <w:rPr>
          <w:rFonts w:ascii="宋体" w:hAnsi="宋体" w:hint="eastAsia"/>
          <w:sz w:val="24"/>
          <w:szCs w:val="24"/>
        </w:rPr>
        <w:t>飞马座</w:t>
      </w:r>
      <w:r w:rsidRPr="003A252E">
        <w:rPr>
          <w:rFonts w:ascii="宋体" w:hAnsi="宋体"/>
          <w:sz w:val="24"/>
          <w:szCs w:val="24"/>
        </w:rPr>
        <w:t xml:space="preserve">  (D) </w:t>
      </w:r>
      <w:r w:rsidRPr="003A252E">
        <w:rPr>
          <w:rFonts w:ascii="宋体" w:hAnsi="宋体" w:hint="eastAsia"/>
          <w:sz w:val="24"/>
          <w:szCs w:val="24"/>
        </w:rPr>
        <w:t>天鹅座</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8</w:t>
      </w:r>
      <w:r w:rsidRPr="003A252E">
        <w:rPr>
          <w:rFonts w:ascii="宋体" w:hAnsi="宋体" w:hint="eastAsia"/>
          <w:sz w:val="24"/>
          <w:szCs w:val="24"/>
        </w:rPr>
        <w:t>、下述星座中离银河方向最远的是</w:t>
      </w:r>
      <w:r w:rsidRPr="003A252E">
        <w:rPr>
          <w:rFonts w:ascii="宋体" w:hAnsi="宋体"/>
          <w:sz w:val="24"/>
          <w:szCs w:val="24"/>
        </w:rPr>
        <w:t>( B )</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天鹅座</w:t>
      </w:r>
      <w:r w:rsidRPr="003A252E">
        <w:rPr>
          <w:rFonts w:ascii="宋体" w:hAnsi="宋体"/>
          <w:sz w:val="24"/>
          <w:szCs w:val="24"/>
        </w:rPr>
        <w:t xml:space="preserve">  (B) </w:t>
      </w:r>
      <w:r w:rsidRPr="003A252E">
        <w:rPr>
          <w:rFonts w:ascii="宋体" w:hAnsi="宋体" w:hint="eastAsia"/>
          <w:sz w:val="24"/>
          <w:szCs w:val="24"/>
        </w:rPr>
        <w:t>牧夫座</w:t>
      </w:r>
      <w:r w:rsidRPr="003A252E">
        <w:rPr>
          <w:rFonts w:ascii="宋体" w:hAnsi="宋体"/>
          <w:sz w:val="24"/>
          <w:szCs w:val="24"/>
        </w:rPr>
        <w:t xml:space="preserve">  (C) </w:t>
      </w:r>
      <w:r w:rsidRPr="003A252E">
        <w:rPr>
          <w:rFonts w:ascii="宋体" w:hAnsi="宋体" w:hint="eastAsia"/>
          <w:sz w:val="24"/>
          <w:szCs w:val="24"/>
        </w:rPr>
        <w:t>仙后座</w:t>
      </w:r>
      <w:r w:rsidRPr="003A252E">
        <w:rPr>
          <w:rFonts w:ascii="宋体" w:hAnsi="宋体"/>
          <w:sz w:val="24"/>
          <w:szCs w:val="24"/>
        </w:rPr>
        <w:t xml:space="preserve">  (D) </w:t>
      </w:r>
      <w:r w:rsidRPr="003A252E">
        <w:rPr>
          <w:rFonts w:ascii="宋体" w:hAnsi="宋体" w:hint="eastAsia"/>
          <w:sz w:val="24"/>
          <w:szCs w:val="24"/>
        </w:rPr>
        <w:t>英仙座</w:t>
      </w:r>
    </w:p>
    <w:p w:rsidR="004D1912" w:rsidRPr="003A252E" w:rsidRDefault="004D1912" w:rsidP="003A252E">
      <w:pPr>
        <w:jc w:val="left"/>
        <w:rPr>
          <w:rFonts w:ascii="宋体" w:hAnsi="宋体"/>
          <w:sz w:val="24"/>
          <w:szCs w:val="24"/>
        </w:rPr>
      </w:pPr>
      <w:r w:rsidRPr="003A252E">
        <w:rPr>
          <w:rFonts w:ascii="宋体" w:hAnsi="宋体"/>
          <w:sz w:val="24"/>
          <w:szCs w:val="24"/>
        </w:rPr>
        <w:t>9</w:t>
      </w:r>
      <w:r w:rsidRPr="003A252E">
        <w:rPr>
          <w:rFonts w:ascii="宋体" w:hAnsi="宋体" w:hint="eastAsia"/>
          <w:sz w:val="24"/>
          <w:szCs w:val="24"/>
        </w:rPr>
        <w:t>、太阳系中大气活动最猛烈、表面风速最快的行星是</w:t>
      </w:r>
      <w:r w:rsidRPr="003A252E">
        <w:rPr>
          <w:rFonts w:ascii="宋体" w:hAnsi="宋体"/>
          <w:sz w:val="24"/>
          <w:szCs w:val="24"/>
        </w:rPr>
        <w:t>( B )</w:t>
      </w:r>
    </w:p>
    <w:p w:rsidR="004D1912" w:rsidRPr="003A252E" w:rsidRDefault="004D1912" w:rsidP="003A252E">
      <w:pPr>
        <w:jc w:val="left"/>
        <w:rPr>
          <w:rFonts w:ascii="宋体"/>
          <w:sz w:val="24"/>
          <w:szCs w:val="24"/>
        </w:rPr>
      </w:pPr>
      <w:r w:rsidRPr="003A252E">
        <w:rPr>
          <w:rFonts w:ascii="宋体" w:hAnsi="宋体"/>
          <w:sz w:val="24"/>
          <w:szCs w:val="24"/>
        </w:rPr>
        <w:t>A</w:t>
      </w:r>
      <w:r w:rsidRPr="003A252E">
        <w:rPr>
          <w:rFonts w:ascii="宋体" w:hAnsi="宋体" w:hint="eastAsia"/>
          <w:sz w:val="24"/>
          <w:szCs w:val="24"/>
        </w:rPr>
        <w:t>、天王星</w:t>
      </w:r>
      <w:r w:rsidRPr="003A252E">
        <w:rPr>
          <w:rFonts w:ascii="宋体" w:hAnsi="宋体"/>
          <w:sz w:val="24"/>
          <w:szCs w:val="24"/>
        </w:rPr>
        <w:t xml:space="preserve"> B</w:t>
      </w:r>
      <w:r w:rsidRPr="003A252E">
        <w:rPr>
          <w:rFonts w:ascii="宋体" w:hAnsi="宋体" w:hint="eastAsia"/>
          <w:sz w:val="24"/>
          <w:szCs w:val="24"/>
        </w:rPr>
        <w:t>、海王星</w:t>
      </w:r>
      <w:r w:rsidRPr="003A252E">
        <w:rPr>
          <w:rFonts w:ascii="宋体" w:hAnsi="宋体"/>
          <w:sz w:val="24"/>
          <w:szCs w:val="24"/>
        </w:rPr>
        <w:t xml:space="preserve"> C</w:t>
      </w:r>
      <w:r w:rsidRPr="003A252E">
        <w:rPr>
          <w:rFonts w:ascii="宋体" w:hAnsi="宋体" w:hint="eastAsia"/>
          <w:sz w:val="24"/>
          <w:szCs w:val="24"/>
        </w:rPr>
        <w:t>、木星</w:t>
      </w:r>
      <w:r w:rsidRPr="003A252E">
        <w:rPr>
          <w:rFonts w:ascii="宋体" w:hAnsi="宋体"/>
          <w:sz w:val="24"/>
          <w:szCs w:val="24"/>
        </w:rPr>
        <w:t xml:space="preserve"> D</w:t>
      </w:r>
      <w:r w:rsidRPr="003A252E">
        <w:rPr>
          <w:rFonts w:ascii="宋体" w:hAnsi="宋体" w:hint="eastAsia"/>
          <w:sz w:val="24"/>
          <w:szCs w:val="24"/>
        </w:rPr>
        <w:t>、水星</w:t>
      </w:r>
    </w:p>
    <w:p w:rsidR="004D1912" w:rsidRPr="003A252E" w:rsidRDefault="004D1912" w:rsidP="003A252E">
      <w:pPr>
        <w:jc w:val="left"/>
        <w:rPr>
          <w:rFonts w:ascii="宋体" w:hAnsi="宋体"/>
          <w:sz w:val="24"/>
          <w:szCs w:val="24"/>
        </w:rPr>
      </w:pPr>
      <w:r w:rsidRPr="003A252E">
        <w:rPr>
          <w:rFonts w:ascii="宋体" w:hAnsi="宋体"/>
          <w:sz w:val="24"/>
          <w:szCs w:val="24"/>
        </w:rPr>
        <w:t>10</w:t>
      </w:r>
      <w:r w:rsidRPr="003A252E">
        <w:rPr>
          <w:rFonts w:ascii="宋体" w:hAnsi="宋体" w:hint="eastAsia"/>
          <w:sz w:val="24"/>
          <w:szCs w:val="24"/>
        </w:rPr>
        <w:t>、</w:t>
      </w:r>
      <w:r w:rsidRPr="003A252E">
        <w:rPr>
          <w:rFonts w:ascii="宋体" w:hAnsi="宋体"/>
          <w:sz w:val="24"/>
          <w:szCs w:val="24"/>
        </w:rPr>
        <w:t>1994</w:t>
      </w:r>
      <w:r w:rsidRPr="003A252E">
        <w:rPr>
          <w:rFonts w:ascii="宋体" w:hAnsi="宋体" w:hint="eastAsia"/>
          <w:sz w:val="24"/>
          <w:szCs w:val="24"/>
        </w:rPr>
        <w:t>年撞击木星的彗星名叫</w:t>
      </w:r>
      <w:r w:rsidRPr="003A252E">
        <w:rPr>
          <w:rFonts w:ascii="宋体" w:hAnsi="宋体"/>
          <w:sz w:val="24"/>
          <w:szCs w:val="24"/>
        </w:rPr>
        <w:t>( D )</w:t>
      </w:r>
    </w:p>
    <w:p w:rsidR="004D1912" w:rsidRPr="003A252E" w:rsidRDefault="004D1912" w:rsidP="003A252E">
      <w:pPr>
        <w:jc w:val="left"/>
        <w:rPr>
          <w:rFonts w:ascii="宋体"/>
          <w:sz w:val="24"/>
          <w:szCs w:val="24"/>
        </w:rPr>
      </w:pPr>
      <w:r w:rsidRPr="003A252E">
        <w:rPr>
          <w:rFonts w:ascii="宋体" w:hAnsi="宋体"/>
          <w:sz w:val="24"/>
          <w:szCs w:val="24"/>
        </w:rPr>
        <w:t>A</w:t>
      </w:r>
      <w:r w:rsidRPr="003A252E">
        <w:rPr>
          <w:rFonts w:ascii="宋体" w:hAnsi="宋体" w:hint="eastAsia"/>
          <w:sz w:val="24"/>
          <w:szCs w:val="24"/>
        </w:rPr>
        <w:t>、百武彗星</w:t>
      </w:r>
      <w:r w:rsidRPr="003A252E">
        <w:rPr>
          <w:rFonts w:ascii="宋体" w:hAnsi="宋体"/>
          <w:sz w:val="24"/>
          <w:szCs w:val="24"/>
        </w:rPr>
        <w:t xml:space="preserve"> B</w:t>
      </w:r>
      <w:r w:rsidRPr="003A252E">
        <w:rPr>
          <w:rFonts w:ascii="宋体" w:hAnsi="宋体" w:hint="eastAsia"/>
          <w:sz w:val="24"/>
          <w:szCs w:val="24"/>
        </w:rPr>
        <w:t>、哈雷彗星</w:t>
      </w:r>
      <w:r w:rsidRPr="003A252E">
        <w:rPr>
          <w:rFonts w:ascii="宋体" w:hAnsi="宋体"/>
          <w:sz w:val="24"/>
          <w:szCs w:val="24"/>
        </w:rPr>
        <w:t xml:space="preserve">  C</w:t>
      </w:r>
      <w:r w:rsidRPr="003A252E">
        <w:rPr>
          <w:rFonts w:ascii="宋体" w:hAnsi="宋体" w:hint="eastAsia"/>
          <w:sz w:val="24"/>
          <w:szCs w:val="24"/>
        </w:rPr>
        <w:t>、海尔</w:t>
      </w:r>
      <w:r w:rsidRPr="003A252E">
        <w:rPr>
          <w:rFonts w:ascii="宋体"/>
          <w:sz w:val="24"/>
          <w:szCs w:val="24"/>
        </w:rPr>
        <w:t>-</w:t>
      </w:r>
      <w:r w:rsidRPr="003A252E">
        <w:rPr>
          <w:rFonts w:ascii="宋体" w:hAnsi="宋体" w:hint="eastAsia"/>
          <w:sz w:val="24"/>
          <w:szCs w:val="24"/>
        </w:rPr>
        <w:t>波普彗星</w:t>
      </w:r>
      <w:r w:rsidRPr="003A252E">
        <w:rPr>
          <w:rFonts w:ascii="宋体" w:hAnsi="宋体"/>
          <w:sz w:val="24"/>
          <w:szCs w:val="24"/>
        </w:rPr>
        <w:t xml:space="preserve"> D</w:t>
      </w:r>
      <w:r w:rsidRPr="003A252E">
        <w:rPr>
          <w:rFonts w:ascii="宋体" w:hAnsi="宋体" w:hint="eastAsia"/>
          <w:sz w:val="24"/>
          <w:szCs w:val="24"/>
        </w:rPr>
        <w:t>、苏梅克</w:t>
      </w:r>
      <w:r w:rsidRPr="003A252E">
        <w:rPr>
          <w:rFonts w:ascii="宋体"/>
          <w:sz w:val="24"/>
          <w:szCs w:val="24"/>
        </w:rPr>
        <w:t>-</w:t>
      </w:r>
      <w:r w:rsidRPr="003A252E">
        <w:rPr>
          <w:rFonts w:ascii="宋体" w:hAnsi="宋体" w:hint="eastAsia"/>
          <w:sz w:val="24"/>
          <w:szCs w:val="24"/>
        </w:rPr>
        <w:t>列维</w:t>
      </w:r>
      <w:r w:rsidRPr="003A252E">
        <w:rPr>
          <w:rFonts w:ascii="宋体" w:hAnsi="宋体"/>
          <w:sz w:val="24"/>
          <w:szCs w:val="24"/>
        </w:rPr>
        <w:t>9</w:t>
      </w:r>
      <w:r w:rsidRPr="003A252E">
        <w:rPr>
          <w:rFonts w:ascii="宋体" w:hAnsi="宋体" w:hint="eastAsia"/>
          <w:sz w:val="24"/>
          <w:szCs w:val="24"/>
        </w:rPr>
        <w:t>号</w:t>
      </w:r>
    </w:p>
    <w:p w:rsidR="004D1912" w:rsidRPr="003A252E" w:rsidRDefault="004D1912" w:rsidP="003A252E">
      <w:pPr>
        <w:jc w:val="left"/>
        <w:rPr>
          <w:rFonts w:ascii="宋体" w:hAnsi="宋体"/>
          <w:sz w:val="24"/>
          <w:szCs w:val="24"/>
        </w:rPr>
      </w:pPr>
      <w:r w:rsidRPr="003A252E">
        <w:rPr>
          <w:rFonts w:ascii="宋体" w:hAnsi="宋体"/>
          <w:sz w:val="24"/>
          <w:szCs w:val="24"/>
        </w:rPr>
        <w:t>11</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以下哪一年是“国际天文年”？</w:t>
      </w:r>
      <w:r w:rsidRPr="003A252E">
        <w:rPr>
          <w:rFonts w:ascii="宋体" w:hAnsi="宋体"/>
          <w:sz w:val="24"/>
          <w:szCs w:val="24"/>
        </w:rPr>
        <w:t>( A )</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w:t>
      </w:r>
      <w:r w:rsidRPr="003A252E">
        <w:rPr>
          <w:rFonts w:ascii="宋体" w:hAnsi="宋体"/>
          <w:sz w:val="24"/>
          <w:szCs w:val="24"/>
        </w:rPr>
        <w:t>2009   B.2010   C.2012</w:t>
      </w:r>
      <w:r w:rsidRPr="003A252E">
        <w:rPr>
          <w:rFonts w:ascii="宋体" w:hAnsi="宋体" w:hint="eastAsia"/>
          <w:sz w:val="24"/>
          <w:szCs w:val="24"/>
        </w:rPr>
        <w:t>年</w:t>
      </w:r>
      <w:r w:rsidRPr="003A252E">
        <w:rPr>
          <w:rFonts w:ascii="宋体" w:hAnsi="宋体"/>
          <w:sz w:val="24"/>
          <w:szCs w:val="24"/>
        </w:rPr>
        <w:t xml:space="preserve">   D.2008</w:t>
      </w:r>
      <w:r w:rsidRPr="003A252E">
        <w:rPr>
          <w:rFonts w:ascii="宋体" w:hAnsi="宋体" w:hint="eastAsia"/>
          <w:sz w:val="24"/>
          <w:szCs w:val="24"/>
        </w:rPr>
        <w:t>年</w:t>
      </w:r>
    </w:p>
    <w:p w:rsidR="004D1912" w:rsidRPr="003A252E" w:rsidRDefault="004D1912" w:rsidP="003A252E">
      <w:pPr>
        <w:jc w:val="left"/>
        <w:rPr>
          <w:rFonts w:ascii="宋体" w:hAnsi="宋体"/>
          <w:sz w:val="24"/>
          <w:szCs w:val="24"/>
        </w:rPr>
      </w:pPr>
      <w:r w:rsidRPr="003A252E">
        <w:rPr>
          <w:rFonts w:ascii="宋体" w:hAnsi="宋体"/>
          <w:sz w:val="24"/>
          <w:szCs w:val="24"/>
        </w:rPr>
        <w:t>12</w:t>
      </w:r>
      <w:r w:rsidRPr="003A252E">
        <w:rPr>
          <w:rFonts w:ascii="宋体" w:hAnsi="宋体" w:hint="eastAsia"/>
          <w:sz w:val="24"/>
          <w:szCs w:val="24"/>
        </w:rPr>
        <w:t>、太阳直射北回归线是</w:t>
      </w:r>
      <w:r w:rsidRPr="003A252E">
        <w:rPr>
          <w:rFonts w:ascii="宋体" w:hAnsi="宋体"/>
          <w:sz w:val="24"/>
          <w:szCs w:val="24"/>
        </w:rPr>
        <w:t>24</w:t>
      </w:r>
      <w:r w:rsidRPr="003A252E">
        <w:rPr>
          <w:rFonts w:ascii="宋体" w:hAnsi="宋体" w:hint="eastAsia"/>
          <w:sz w:val="24"/>
          <w:szCs w:val="24"/>
        </w:rPr>
        <w:t>节气中的</w:t>
      </w:r>
      <w:r w:rsidRPr="003A252E">
        <w:rPr>
          <w:rFonts w:ascii="宋体" w:hAnsi="宋体"/>
          <w:sz w:val="24"/>
          <w:szCs w:val="24"/>
        </w:rPr>
        <w:t>( B )</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春分</w:t>
      </w:r>
      <w:r w:rsidRPr="003A252E">
        <w:rPr>
          <w:rFonts w:ascii="宋体" w:hAnsi="宋体"/>
          <w:sz w:val="24"/>
          <w:szCs w:val="24"/>
        </w:rPr>
        <w:t xml:space="preserve">    B.</w:t>
      </w:r>
      <w:r w:rsidRPr="003A252E">
        <w:rPr>
          <w:rFonts w:ascii="宋体" w:hAnsi="宋体" w:hint="eastAsia"/>
          <w:sz w:val="24"/>
          <w:szCs w:val="24"/>
        </w:rPr>
        <w:t>夏至</w:t>
      </w:r>
      <w:r w:rsidRPr="003A252E">
        <w:rPr>
          <w:rFonts w:ascii="宋体" w:hAnsi="宋体"/>
          <w:sz w:val="24"/>
          <w:szCs w:val="24"/>
        </w:rPr>
        <w:t xml:space="preserve">    C.</w:t>
      </w:r>
      <w:r w:rsidRPr="003A252E">
        <w:rPr>
          <w:rFonts w:ascii="宋体" w:hAnsi="宋体" w:hint="eastAsia"/>
          <w:sz w:val="24"/>
          <w:szCs w:val="24"/>
        </w:rPr>
        <w:t>秋分</w:t>
      </w:r>
      <w:r w:rsidRPr="003A252E">
        <w:rPr>
          <w:rFonts w:ascii="宋体" w:hAnsi="宋体"/>
          <w:sz w:val="24"/>
          <w:szCs w:val="24"/>
        </w:rPr>
        <w:t xml:space="preserve">    D.</w:t>
      </w:r>
      <w:r w:rsidRPr="003A252E">
        <w:rPr>
          <w:rFonts w:ascii="宋体" w:hAnsi="宋体" w:hint="eastAsia"/>
          <w:sz w:val="24"/>
          <w:szCs w:val="24"/>
        </w:rPr>
        <w:t>冬至</w:t>
      </w:r>
    </w:p>
    <w:p w:rsidR="004D1912" w:rsidRPr="003A252E" w:rsidRDefault="004D1912" w:rsidP="003A252E">
      <w:pPr>
        <w:jc w:val="left"/>
        <w:rPr>
          <w:rFonts w:ascii="宋体" w:hAnsi="宋体"/>
          <w:sz w:val="24"/>
          <w:szCs w:val="24"/>
        </w:rPr>
      </w:pPr>
      <w:r w:rsidRPr="003A252E">
        <w:rPr>
          <w:rFonts w:ascii="宋体" w:hAnsi="宋体"/>
          <w:sz w:val="24"/>
          <w:szCs w:val="24"/>
        </w:rPr>
        <w:t>13</w:t>
      </w:r>
      <w:r w:rsidRPr="003A252E">
        <w:rPr>
          <w:rFonts w:ascii="宋体" w:hAnsi="宋体" w:hint="eastAsia"/>
          <w:sz w:val="24"/>
          <w:szCs w:val="24"/>
        </w:rPr>
        <w:t>、冬夜星空中最具代表性的星座是</w:t>
      </w:r>
      <w:r w:rsidRPr="003A252E">
        <w:rPr>
          <w:rFonts w:ascii="宋体" w:hAnsi="宋体"/>
          <w:sz w:val="24"/>
          <w:szCs w:val="24"/>
        </w:rPr>
        <w:t>_____.     ( C )</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双子座</w:t>
      </w:r>
      <w:r w:rsidRPr="003A252E">
        <w:rPr>
          <w:rFonts w:ascii="宋体" w:hAnsi="宋体"/>
          <w:sz w:val="24"/>
          <w:szCs w:val="24"/>
        </w:rPr>
        <w:t xml:space="preserve">    B.</w:t>
      </w:r>
      <w:r w:rsidRPr="003A252E">
        <w:rPr>
          <w:rFonts w:ascii="宋体" w:hAnsi="宋体" w:hint="eastAsia"/>
          <w:sz w:val="24"/>
          <w:szCs w:val="24"/>
        </w:rPr>
        <w:t>大犬座</w:t>
      </w:r>
      <w:r w:rsidRPr="003A252E">
        <w:rPr>
          <w:rFonts w:ascii="宋体" w:hAnsi="宋体"/>
          <w:sz w:val="24"/>
          <w:szCs w:val="24"/>
        </w:rPr>
        <w:t xml:space="preserve">    C.</w:t>
      </w:r>
      <w:r w:rsidRPr="003A252E">
        <w:rPr>
          <w:rFonts w:ascii="宋体" w:hAnsi="宋体" w:hint="eastAsia"/>
          <w:sz w:val="24"/>
          <w:szCs w:val="24"/>
        </w:rPr>
        <w:t>猎户座</w:t>
      </w:r>
      <w:r w:rsidRPr="003A252E">
        <w:rPr>
          <w:rFonts w:ascii="宋体" w:hAnsi="宋体"/>
          <w:sz w:val="24"/>
          <w:szCs w:val="24"/>
        </w:rPr>
        <w:t xml:space="preserve">    D.</w:t>
      </w:r>
      <w:r w:rsidRPr="003A252E">
        <w:rPr>
          <w:rFonts w:ascii="宋体" w:hAnsi="宋体" w:hint="eastAsia"/>
          <w:sz w:val="24"/>
          <w:szCs w:val="24"/>
        </w:rPr>
        <w:t>金牛座</w:t>
      </w:r>
    </w:p>
    <w:p w:rsidR="004D1912" w:rsidRPr="003A252E" w:rsidRDefault="004D1912" w:rsidP="003A252E">
      <w:pPr>
        <w:jc w:val="left"/>
        <w:rPr>
          <w:rFonts w:ascii="宋体" w:hAnsi="宋体"/>
          <w:sz w:val="24"/>
          <w:szCs w:val="24"/>
        </w:rPr>
      </w:pPr>
      <w:r w:rsidRPr="003A252E">
        <w:rPr>
          <w:rFonts w:ascii="宋体" w:hAnsi="宋体"/>
          <w:sz w:val="24"/>
          <w:szCs w:val="24"/>
        </w:rPr>
        <w:t>14</w:t>
      </w:r>
      <w:r w:rsidRPr="003A252E">
        <w:rPr>
          <w:rFonts w:ascii="宋体" w:hAnsi="宋体" w:hint="eastAsia"/>
          <w:sz w:val="24"/>
          <w:szCs w:val="24"/>
        </w:rPr>
        <w:t>、与中国传统的</w:t>
      </w:r>
      <w:r w:rsidRPr="003A252E">
        <w:rPr>
          <w:rFonts w:ascii="宋体" w:hAnsi="宋体"/>
          <w:sz w:val="24"/>
          <w:szCs w:val="24"/>
        </w:rPr>
        <w:t>24</w:t>
      </w:r>
      <w:r w:rsidRPr="003A252E">
        <w:rPr>
          <w:rFonts w:ascii="宋体" w:hAnsi="宋体" w:hint="eastAsia"/>
          <w:sz w:val="24"/>
          <w:szCs w:val="24"/>
        </w:rPr>
        <w:t>节气关系最大的是</w:t>
      </w:r>
      <w:r w:rsidRPr="003A252E">
        <w:rPr>
          <w:rFonts w:ascii="宋体" w:hAnsi="宋体"/>
          <w:sz w:val="24"/>
          <w:szCs w:val="24"/>
        </w:rPr>
        <w:t xml:space="preserve"> ( D ) </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月球自转</w:t>
      </w:r>
      <w:r w:rsidRPr="003A252E">
        <w:rPr>
          <w:rFonts w:ascii="宋体" w:hAnsi="宋体"/>
          <w:sz w:val="24"/>
          <w:szCs w:val="24"/>
        </w:rPr>
        <w:t xml:space="preserve">    B.</w:t>
      </w:r>
      <w:r w:rsidRPr="003A252E">
        <w:rPr>
          <w:rFonts w:ascii="宋体" w:hAnsi="宋体" w:hint="eastAsia"/>
          <w:sz w:val="24"/>
          <w:szCs w:val="24"/>
        </w:rPr>
        <w:t>月球公转</w:t>
      </w:r>
      <w:r w:rsidRPr="003A252E">
        <w:rPr>
          <w:rFonts w:ascii="宋体" w:hAnsi="宋体"/>
          <w:sz w:val="24"/>
          <w:szCs w:val="24"/>
        </w:rPr>
        <w:t xml:space="preserve">    C.</w:t>
      </w:r>
      <w:r w:rsidRPr="003A252E">
        <w:rPr>
          <w:rFonts w:ascii="宋体" w:hAnsi="宋体" w:hint="eastAsia"/>
          <w:sz w:val="24"/>
          <w:szCs w:val="24"/>
        </w:rPr>
        <w:t>地球自转</w:t>
      </w:r>
      <w:r w:rsidRPr="003A252E">
        <w:rPr>
          <w:rFonts w:ascii="宋体" w:hAnsi="宋体"/>
          <w:sz w:val="24"/>
          <w:szCs w:val="24"/>
        </w:rPr>
        <w:t xml:space="preserve">   D.</w:t>
      </w:r>
      <w:r w:rsidRPr="003A252E">
        <w:rPr>
          <w:rFonts w:ascii="宋体" w:hAnsi="宋体" w:hint="eastAsia"/>
          <w:sz w:val="24"/>
          <w:szCs w:val="24"/>
        </w:rPr>
        <w:t>地球公转</w:t>
      </w:r>
    </w:p>
    <w:p w:rsidR="004D1912" w:rsidRPr="003A252E" w:rsidRDefault="004D1912" w:rsidP="003A252E">
      <w:pPr>
        <w:jc w:val="left"/>
        <w:rPr>
          <w:rFonts w:ascii="宋体"/>
          <w:sz w:val="24"/>
          <w:szCs w:val="24"/>
        </w:rPr>
      </w:pPr>
      <w:r w:rsidRPr="003A252E">
        <w:rPr>
          <w:rFonts w:ascii="宋体" w:hAnsi="宋体"/>
          <w:sz w:val="24"/>
          <w:szCs w:val="24"/>
        </w:rPr>
        <w:t>15</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太阳系中，小行星带分布在哪两个行星之间？</w:t>
      </w:r>
      <w:r w:rsidRPr="003A252E">
        <w:rPr>
          <w:rFonts w:ascii="宋体" w:hAnsi="宋体"/>
          <w:sz w:val="24"/>
          <w:szCs w:val="24"/>
        </w:rPr>
        <w:t xml:space="preserve">   </w:t>
      </w:r>
      <w:r w:rsidRPr="003A252E">
        <w:rPr>
          <w:rFonts w:ascii="宋体" w:hAnsi="宋体" w:hint="eastAsia"/>
          <w:sz w:val="24"/>
          <w:szCs w:val="24"/>
        </w:rPr>
        <w:t>火星和木星</w:t>
      </w:r>
    </w:p>
    <w:p w:rsidR="004D1912" w:rsidRPr="003A252E" w:rsidRDefault="004D1912" w:rsidP="003A252E">
      <w:pPr>
        <w:jc w:val="left"/>
        <w:rPr>
          <w:rFonts w:ascii="宋体" w:hAnsi="宋体"/>
          <w:sz w:val="24"/>
          <w:szCs w:val="24"/>
        </w:rPr>
      </w:pPr>
      <w:r w:rsidRPr="003A252E">
        <w:rPr>
          <w:rFonts w:ascii="宋体" w:hAnsi="宋体"/>
          <w:sz w:val="24"/>
          <w:szCs w:val="24"/>
        </w:rPr>
        <w:t>16</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中国第一颗月球探测卫星“嫦娥一号”的发射日期是</w:t>
      </w:r>
      <w:r w:rsidRPr="003A252E">
        <w:rPr>
          <w:rFonts w:ascii="宋体" w:hAnsi="宋体"/>
          <w:sz w:val="24"/>
          <w:szCs w:val="24"/>
        </w:rPr>
        <w:t xml:space="preserve"> ( C )</w:t>
      </w:r>
    </w:p>
    <w:p w:rsidR="004D1912" w:rsidRPr="003A252E" w:rsidRDefault="004D1912" w:rsidP="003A252E">
      <w:pPr>
        <w:jc w:val="left"/>
        <w:rPr>
          <w:rFonts w:ascii="宋体" w:hAnsi="宋体"/>
          <w:sz w:val="24"/>
          <w:szCs w:val="24"/>
        </w:rPr>
      </w:pPr>
      <w:r w:rsidRPr="003A252E">
        <w:rPr>
          <w:rFonts w:ascii="宋体" w:hAnsi="宋体"/>
          <w:sz w:val="24"/>
          <w:szCs w:val="24"/>
        </w:rPr>
        <w:t xml:space="preserve">   A</w:t>
      </w:r>
      <w:r w:rsidRPr="003A252E">
        <w:rPr>
          <w:rFonts w:ascii="宋体" w:hAnsi="宋体" w:hint="eastAsia"/>
          <w:sz w:val="24"/>
          <w:szCs w:val="24"/>
        </w:rPr>
        <w:t>．</w:t>
      </w:r>
      <w:r w:rsidRPr="003A252E">
        <w:rPr>
          <w:rFonts w:ascii="宋体" w:hAnsi="宋体"/>
          <w:sz w:val="24"/>
          <w:szCs w:val="24"/>
        </w:rPr>
        <w:t>2006</w:t>
      </w:r>
      <w:r w:rsidRPr="003A252E">
        <w:rPr>
          <w:rFonts w:ascii="宋体" w:hAnsi="宋体" w:hint="eastAsia"/>
          <w:sz w:val="24"/>
          <w:szCs w:val="24"/>
        </w:rPr>
        <w:t>年</w:t>
      </w:r>
      <w:r w:rsidRPr="003A252E">
        <w:rPr>
          <w:rFonts w:ascii="宋体" w:hAnsi="宋体"/>
          <w:sz w:val="24"/>
          <w:szCs w:val="24"/>
        </w:rPr>
        <w:t>10</w:t>
      </w:r>
      <w:r w:rsidRPr="003A252E">
        <w:rPr>
          <w:rFonts w:ascii="宋体" w:hAnsi="宋体" w:hint="eastAsia"/>
          <w:sz w:val="24"/>
          <w:szCs w:val="24"/>
        </w:rPr>
        <w:t>月</w:t>
      </w:r>
      <w:r w:rsidRPr="003A252E">
        <w:rPr>
          <w:rFonts w:ascii="宋体" w:hAnsi="宋体"/>
          <w:sz w:val="24"/>
          <w:szCs w:val="24"/>
        </w:rPr>
        <w:t>30</w:t>
      </w:r>
      <w:r w:rsidRPr="003A252E">
        <w:rPr>
          <w:rFonts w:ascii="宋体" w:hAnsi="宋体" w:hint="eastAsia"/>
          <w:sz w:val="24"/>
          <w:szCs w:val="24"/>
        </w:rPr>
        <w:t>日</w:t>
      </w:r>
      <w:r w:rsidRPr="003A252E">
        <w:rPr>
          <w:rFonts w:ascii="宋体" w:hAnsi="宋体"/>
          <w:sz w:val="24"/>
          <w:szCs w:val="24"/>
        </w:rPr>
        <w:t xml:space="preserve">   B. 2007</w:t>
      </w:r>
      <w:r w:rsidRPr="003A252E">
        <w:rPr>
          <w:rFonts w:ascii="宋体" w:hAnsi="宋体" w:hint="eastAsia"/>
          <w:sz w:val="24"/>
          <w:szCs w:val="24"/>
        </w:rPr>
        <w:t>年</w:t>
      </w:r>
      <w:r w:rsidRPr="003A252E">
        <w:rPr>
          <w:rFonts w:ascii="宋体" w:hAnsi="宋体"/>
          <w:sz w:val="24"/>
          <w:szCs w:val="24"/>
        </w:rPr>
        <w:t>4</w:t>
      </w:r>
      <w:r w:rsidRPr="003A252E">
        <w:rPr>
          <w:rFonts w:ascii="宋体" w:hAnsi="宋体" w:hint="eastAsia"/>
          <w:sz w:val="24"/>
          <w:szCs w:val="24"/>
        </w:rPr>
        <w:t>月</w:t>
      </w:r>
      <w:r w:rsidRPr="003A252E">
        <w:rPr>
          <w:rFonts w:ascii="宋体" w:hAnsi="宋体"/>
          <w:sz w:val="24"/>
          <w:szCs w:val="24"/>
        </w:rPr>
        <w:t>15</w:t>
      </w:r>
      <w:r w:rsidRPr="003A252E">
        <w:rPr>
          <w:rFonts w:ascii="宋体" w:hAnsi="宋体" w:hint="eastAsia"/>
          <w:sz w:val="24"/>
          <w:szCs w:val="24"/>
        </w:rPr>
        <w:t>日</w:t>
      </w:r>
      <w:r w:rsidRPr="003A252E">
        <w:rPr>
          <w:rFonts w:ascii="宋体" w:hAnsi="宋体"/>
          <w:sz w:val="24"/>
          <w:szCs w:val="24"/>
        </w:rPr>
        <w:t xml:space="preserve"> </w:t>
      </w:r>
    </w:p>
    <w:p w:rsidR="004D1912" w:rsidRPr="003A252E" w:rsidRDefault="004D1912" w:rsidP="003A252E">
      <w:pPr>
        <w:jc w:val="left"/>
        <w:rPr>
          <w:rFonts w:ascii="宋体"/>
          <w:sz w:val="24"/>
          <w:szCs w:val="24"/>
        </w:rPr>
      </w:pPr>
      <w:r w:rsidRPr="003A252E">
        <w:rPr>
          <w:rFonts w:ascii="宋体" w:hAnsi="宋体"/>
          <w:sz w:val="24"/>
          <w:szCs w:val="24"/>
        </w:rPr>
        <w:t xml:space="preserve">   C</w:t>
      </w:r>
      <w:r w:rsidRPr="003A252E">
        <w:rPr>
          <w:rFonts w:ascii="宋体" w:hAnsi="宋体" w:hint="eastAsia"/>
          <w:sz w:val="24"/>
          <w:szCs w:val="24"/>
        </w:rPr>
        <w:t>．</w:t>
      </w:r>
      <w:r w:rsidRPr="003A252E">
        <w:rPr>
          <w:rFonts w:ascii="宋体" w:hAnsi="宋体"/>
          <w:sz w:val="24"/>
          <w:szCs w:val="24"/>
        </w:rPr>
        <w:t>2007</w:t>
      </w:r>
      <w:r w:rsidRPr="003A252E">
        <w:rPr>
          <w:rFonts w:ascii="宋体" w:hAnsi="宋体" w:hint="eastAsia"/>
          <w:sz w:val="24"/>
          <w:szCs w:val="24"/>
        </w:rPr>
        <w:t>年</w:t>
      </w:r>
      <w:r w:rsidRPr="003A252E">
        <w:rPr>
          <w:rFonts w:ascii="宋体" w:hAnsi="宋体"/>
          <w:sz w:val="24"/>
          <w:szCs w:val="24"/>
        </w:rPr>
        <w:t>10</w:t>
      </w:r>
      <w:r w:rsidRPr="003A252E">
        <w:rPr>
          <w:rFonts w:ascii="宋体" w:hAnsi="宋体" w:hint="eastAsia"/>
          <w:sz w:val="24"/>
          <w:szCs w:val="24"/>
        </w:rPr>
        <w:t>月</w:t>
      </w:r>
      <w:r w:rsidRPr="003A252E">
        <w:rPr>
          <w:rFonts w:ascii="宋体" w:hAnsi="宋体"/>
          <w:sz w:val="24"/>
          <w:szCs w:val="24"/>
        </w:rPr>
        <w:t>24</w:t>
      </w:r>
      <w:r w:rsidRPr="003A252E">
        <w:rPr>
          <w:rFonts w:ascii="宋体" w:hAnsi="宋体" w:hint="eastAsia"/>
          <w:sz w:val="24"/>
          <w:szCs w:val="24"/>
        </w:rPr>
        <w:t>日</w:t>
      </w:r>
      <w:r w:rsidRPr="003A252E">
        <w:rPr>
          <w:rFonts w:ascii="宋体" w:hAnsi="宋体"/>
          <w:sz w:val="24"/>
          <w:szCs w:val="24"/>
        </w:rPr>
        <w:t xml:space="preserve">   D.2008</w:t>
      </w:r>
      <w:r w:rsidRPr="003A252E">
        <w:rPr>
          <w:rFonts w:ascii="宋体" w:hAnsi="宋体" w:hint="eastAsia"/>
          <w:sz w:val="24"/>
          <w:szCs w:val="24"/>
        </w:rPr>
        <w:t>年</w:t>
      </w:r>
      <w:r w:rsidRPr="003A252E">
        <w:rPr>
          <w:rFonts w:ascii="宋体" w:hAnsi="宋体"/>
          <w:sz w:val="24"/>
          <w:szCs w:val="24"/>
        </w:rPr>
        <w:t>2</w:t>
      </w:r>
      <w:r w:rsidRPr="003A252E">
        <w:rPr>
          <w:rFonts w:ascii="宋体" w:hAnsi="宋体" w:hint="eastAsia"/>
          <w:sz w:val="24"/>
          <w:szCs w:val="24"/>
        </w:rPr>
        <w:t>月</w:t>
      </w:r>
      <w:r w:rsidRPr="003A252E">
        <w:rPr>
          <w:rFonts w:ascii="宋体" w:hAnsi="宋体"/>
          <w:sz w:val="24"/>
          <w:szCs w:val="24"/>
        </w:rPr>
        <w:t>22</w:t>
      </w:r>
      <w:r w:rsidRPr="003A252E">
        <w:rPr>
          <w:rFonts w:ascii="宋体" w:hAnsi="宋体" w:hint="eastAsia"/>
          <w:sz w:val="24"/>
          <w:szCs w:val="24"/>
        </w:rPr>
        <w:t>日</w:t>
      </w:r>
    </w:p>
    <w:p w:rsidR="004D1912" w:rsidRPr="003A252E" w:rsidRDefault="004D1912" w:rsidP="003A252E">
      <w:pPr>
        <w:jc w:val="left"/>
        <w:rPr>
          <w:rFonts w:ascii="宋体" w:hAnsi="宋体"/>
          <w:sz w:val="24"/>
          <w:szCs w:val="24"/>
        </w:rPr>
      </w:pPr>
      <w:r w:rsidRPr="003A252E">
        <w:rPr>
          <w:rFonts w:ascii="宋体" w:hAnsi="宋体"/>
          <w:sz w:val="24"/>
          <w:szCs w:val="24"/>
        </w:rPr>
        <w:t>17</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太阳黑子位于大气大气的哪一层？</w:t>
      </w:r>
      <w:r w:rsidRPr="003A252E">
        <w:rPr>
          <w:rFonts w:ascii="宋体" w:hAnsi="宋体"/>
          <w:sz w:val="24"/>
          <w:szCs w:val="24"/>
        </w:rPr>
        <w:t>( A )</w:t>
      </w:r>
    </w:p>
    <w:p w:rsidR="004D1912" w:rsidRPr="003A252E" w:rsidRDefault="004D1912" w:rsidP="003A252E">
      <w:pPr>
        <w:jc w:val="left"/>
        <w:rPr>
          <w:rFonts w:ascii="宋体" w:hAnsi="宋体"/>
          <w:sz w:val="24"/>
          <w:szCs w:val="24"/>
        </w:rPr>
      </w:pPr>
      <w:r w:rsidRPr="003A252E">
        <w:rPr>
          <w:rFonts w:ascii="宋体" w:hAnsi="宋体"/>
          <w:sz w:val="24"/>
          <w:szCs w:val="24"/>
        </w:rPr>
        <w:t xml:space="preserve">A. </w:t>
      </w:r>
      <w:r w:rsidRPr="003A252E">
        <w:rPr>
          <w:rFonts w:ascii="宋体" w:hAnsi="宋体" w:hint="eastAsia"/>
          <w:sz w:val="24"/>
          <w:szCs w:val="24"/>
        </w:rPr>
        <w:t>光球层</w:t>
      </w:r>
      <w:r w:rsidRPr="003A252E">
        <w:rPr>
          <w:rFonts w:ascii="宋体" w:hAnsi="宋体"/>
          <w:sz w:val="24"/>
          <w:szCs w:val="24"/>
        </w:rPr>
        <w:t xml:space="preserve">     B.</w:t>
      </w:r>
      <w:r w:rsidRPr="003A252E">
        <w:rPr>
          <w:rFonts w:ascii="宋体" w:hAnsi="宋体" w:hint="eastAsia"/>
          <w:sz w:val="24"/>
          <w:szCs w:val="24"/>
        </w:rPr>
        <w:t>色球层</w:t>
      </w:r>
      <w:r w:rsidRPr="003A252E">
        <w:rPr>
          <w:rFonts w:ascii="宋体" w:hAnsi="宋体"/>
          <w:sz w:val="24"/>
          <w:szCs w:val="24"/>
        </w:rPr>
        <w:t xml:space="preserve">   C. </w:t>
      </w:r>
      <w:r w:rsidRPr="003A252E">
        <w:rPr>
          <w:rFonts w:ascii="宋体" w:hAnsi="宋体" w:hint="eastAsia"/>
          <w:sz w:val="24"/>
          <w:szCs w:val="24"/>
        </w:rPr>
        <w:t>日冕层</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18</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对于地球上的观测者，肉眼可见的恒星大概是几颗。</w:t>
      </w:r>
      <w:r w:rsidRPr="003A252E">
        <w:rPr>
          <w:rFonts w:ascii="宋体" w:hAnsi="宋体"/>
          <w:sz w:val="24"/>
          <w:szCs w:val="24"/>
        </w:rPr>
        <w:t xml:space="preserve">  ( A )</w:t>
      </w:r>
    </w:p>
    <w:p w:rsidR="004D1912" w:rsidRPr="003A252E" w:rsidRDefault="004D1912" w:rsidP="003A252E">
      <w:pPr>
        <w:jc w:val="left"/>
        <w:rPr>
          <w:rFonts w:ascii="宋体" w:hAnsi="宋体"/>
          <w:sz w:val="24"/>
          <w:szCs w:val="24"/>
        </w:rPr>
      </w:pPr>
      <w:r w:rsidRPr="003A252E">
        <w:rPr>
          <w:rFonts w:ascii="宋体" w:hAnsi="宋体"/>
          <w:sz w:val="24"/>
          <w:szCs w:val="24"/>
        </w:rPr>
        <w:t>A. 6000   B. 12000   C.  24000   D. 36000</w:t>
      </w:r>
    </w:p>
    <w:p w:rsidR="004D1912" w:rsidRPr="003A252E" w:rsidRDefault="004D1912" w:rsidP="003A252E">
      <w:pPr>
        <w:jc w:val="left"/>
        <w:rPr>
          <w:rFonts w:ascii="宋体" w:hAnsi="宋体"/>
          <w:sz w:val="24"/>
          <w:szCs w:val="24"/>
        </w:rPr>
      </w:pPr>
      <w:r w:rsidRPr="003A252E">
        <w:rPr>
          <w:rFonts w:ascii="宋体" w:hAnsi="宋体"/>
          <w:sz w:val="24"/>
          <w:szCs w:val="24"/>
        </w:rPr>
        <w:t>19</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从地球上看月球，人们最多可以看到月球表面的百分之几？</w:t>
      </w:r>
      <w:r w:rsidRPr="003A252E">
        <w:rPr>
          <w:rFonts w:ascii="宋体" w:hAnsi="宋体"/>
          <w:sz w:val="24"/>
          <w:szCs w:val="24"/>
        </w:rPr>
        <w:t xml:space="preserve"> ( A )</w:t>
      </w:r>
    </w:p>
    <w:p w:rsidR="004D1912" w:rsidRPr="003A252E" w:rsidRDefault="004D1912" w:rsidP="003A252E">
      <w:pPr>
        <w:jc w:val="left"/>
        <w:rPr>
          <w:rFonts w:ascii="宋体" w:hAnsi="宋体"/>
          <w:sz w:val="24"/>
          <w:szCs w:val="24"/>
        </w:rPr>
      </w:pPr>
      <w:r w:rsidRPr="003A252E">
        <w:rPr>
          <w:rFonts w:ascii="宋体" w:hAnsi="宋体"/>
          <w:sz w:val="24"/>
          <w:szCs w:val="24"/>
        </w:rPr>
        <w:t>A.50%    B.59%    C.49%   D.60%</w:t>
      </w:r>
    </w:p>
    <w:p w:rsidR="004D1912" w:rsidRPr="003A252E" w:rsidRDefault="004D1912" w:rsidP="003A252E">
      <w:pPr>
        <w:jc w:val="left"/>
        <w:rPr>
          <w:rFonts w:ascii="宋体"/>
          <w:sz w:val="24"/>
          <w:szCs w:val="24"/>
        </w:rPr>
      </w:pPr>
      <w:r w:rsidRPr="003A252E">
        <w:rPr>
          <w:rFonts w:ascii="宋体" w:hAnsi="宋体"/>
          <w:sz w:val="24"/>
          <w:szCs w:val="24"/>
        </w:rPr>
        <w:t>20</w:t>
      </w:r>
      <w:r w:rsidRPr="003A252E">
        <w:rPr>
          <w:rFonts w:ascii="宋体" w:hAnsi="宋体" w:hint="eastAsia"/>
          <w:sz w:val="24"/>
          <w:szCs w:val="24"/>
        </w:rPr>
        <w:t>、月全食包括五个阶段，是哪五个阶段？</w:t>
      </w:r>
      <w:r w:rsidRPr="003A252E">
        <w:rPr>
          <w:rFonts w:ascii="宋体" w:hAnsi="宋体"/>
          <w:sz w:val="24"/>
          <w:szCs w:val="24"/>
        </w:rPr>
        <w:t xml:space="preserve">  </w:t>
      </w:r>
      <w:r w:rsidRPr="003A252E">
        <w:rPr>
          <w:rFonts w:ascii="宋体" w:hAnsi="宋体" w:hint="eastAsia"/>
          <w:sz w:val="24"/>
          <w:szCs w:val="24"/>
        </w:rPr>
        <w:t>初亏、食既、食甚、生光、复圆</w:t>
      </w:r>
    </w:p>
    <w:p w:rsidR="004D1912" w:rsidRPr="003A252E" w:rsidRDefault="004D1912" w:rsidP="003A252E">
      <w:pPr>
        <w:jc w:val="left"/>
        <w:rPr>
          <w:rFonts w:ascii="宋体" w:hAnsi="宋体"/>
          <w:sz w:val="24"/>
          <w:szCs w:val="24"/>
        </w:rPr>
      </w:pPr>
      <w:r w:rsidRPr="003A252E">
        <w:rPr>
          <w:rFonts w:ascii="宋体" w:hAnsi="宋体"/>
          <w:sz w:val="24"/>
          <w:szCs w:val="24"/>
        </w:rPr>
        <w:t>21</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北斗七星属于什么星座？</w:t>
      </w:r>
      <w:r w:rsidRPr="003A252E">
        <w:rPr>
          <w:rFonts w:ascii="宋体" w:hAnsi="宋体"/>
          <w:sz w:val="24"/>
          <w:szCs w:val="24"/>
        </w:rPr>
        <w:t>( C )</w:t>
      </w:r>
    </w:p>
    <w:p w:rsidR="004D1912" w:rsidRPr="003A252E" w:rsidRDefault="004D1912" w:rsidP="003A252E">
      <w:pPr>
        <w:jc w:val="left"/>
        <w:rPr>
          <w:rFonts w:ascii="宋体" w:hAnsi="宋体"/>
          <w:sz w:val="24"/>
          <w:szCs w:val="24"/>
        </w:rPr>
      </w:pPr>
      <w:r w:rsidRPr="003A252E">
        <w:rPr>
          <w:rFonts w:ascii="宋体" w:hAnsi="宋体"/>
          <w:sz w:val="24"/>
          <w:szCs w:val="24"/>
        </w:rPr>
        <w:t xml:space="preserve">   A.</w:t>
      </w:r>
      <w:r w:rsidRPr="003A252E">
        <w:rPr>
          <w:rFonts w:ascii="宋体" w:hAnsi="宋体" w:hint="eastAsia"/>
          <w:sz w:val="24"/>
          <w:szCs w:val="24"/>
        </w:rPr>
        <w:t>仙后座</w:t>
      </w:r>
      <w:r w:rsidRPr="003A252E">
        <w:rPr>
          <w:rFonts w:ascii="宋体" w:hAnsi="宋体"/>
          <w:sz w:val="24"/>
          <w:szCs w:val="24"/>
        </w:rPr>
        <w:t xml:space="preserve">     B,</w:t>
      </w:r>
      <w:r w:rsidRPr="003A252E">
        <w:rPr>
          <w:rFonts w:ascii="宋体" w:hAnsi="宋体" w:hint="eastAsia"/>
          <w:sz w:val="24"/>
          <w:szCs w:val="24"/>
        </w:rPr>
        <w:t>巨蟹座</w:t>
      </w:r>
      <w:r w:rsidRPr="003A252E">
        <w:rPr>
          <w:rFonts w:ascii="宋体" w:hAnsi="宋体"/>
          <w:sz w:val="24"/>
          <w:szCs w:val="24"/>
        </w:rPr>
        <w:t xml:space="preserve">    C.</w:t>
      </w:r>
      <w:r w:rsidRPr="003A252E">
        <w:rPr>
          <w:rFonts w:ascii="宋体" w:hAnsi="宋体" w:hint="eastAsia"/>
          <w:sz w:val="24"/>
          <w:szCs w:val="24"/>
        </w:rPr>
        <w:t>大熊座</w:t>
      </w:r>
      <w:r w:rsidRPr="003A252E">
        <w:rPr>
          <w:rFonts w:ascii="宋体" w:hAnsi="宋体"/>
          <w:sz w:val="24"/>
          <w:szCs w:val="24"/>
        </w:rPr>
        <w:t xml:space="preserve">    D. </w:t>
      </w:r>
      <w:r w:rsidRPr="003A252E">
        <w:rPr>
          <w:rFonts w:ascii="宋体" w:hAnsi="宋体" w:hint="eastAsia"/>
          <w:sz w:val="24"/>
          <w:szCs w:val="24"/>
        </w:rPr>
        <w:t>小熊座</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22</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人类宇航员第一次进行太空漫步的时间是哪年。</w:t>
      </w:r>
      <w:r w:rsidRPr="003A252E">
        <w:rPr>
          <w:rFonts w:ascii="宋体" w:hAnsi="宋体"/>
          <w:sz w:val="24"/>
          <w:szCs w:val="24"/>
        </w:rPr>
        <w:t xml:space="preserve">    ( A )</w:t>
      </w:r>
    </w:p>
    <w:p w:rsidR="004D1912" w:rsidRPr="003A252E" w:rsidRDefault="004D1912" w:rsidP="003A252E">
      <w:pPr>
        <w:jc w:val="left"/>
        <w:rPr>
          <w:rFonts w:ascii="宋体" w:hAnsi="宋体"/>
          <w:sz w:val="24"/>
          <w:szCs w:val="24"/>
        </w:rPr>
      </w:pPr>
      <w:r w:rsidRPr="003A252E">
        <w:rPr>
          <w:rFonts w:ascii="宋体" w:hAnsi="宋体"/>
          <w:sz w:val="24"/>
          <w:szCs w:val="24"/>
        </w:rPr>
        <w:t>A. 1965     B. 1978    C. 1992   D. 2003</w:t>
      </w:r>
    </w:p>
    <w:p w:rsidR="004D1912" w:rsidRPr="003A252E" w:rsidRDefault="004D1912" w:rsidP="003A252E">
      <w:pPr>
        <w:jc w:val="left"/>
        <w:rPr>
          <w:rFonts w:ascii="宋体"/>
          <w:sz w:val="24"/>
          <w:szCs w:val="24"/>
        </w:rPr>
      </w:pPr>
      <w:r w:rsidRPr="003A252E">
        <w:rPr>
          <w:rFonts w:ascii="宋体" w:hAnsi="宋体"/>
          <w:sz w:val="24"/>
          <w:szCs w:val="24"/>
        </w:rPr>
        <w:t>23</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说出中国的三大卫星发射基地。</w:t>
      </w:r>
      <w:r w:rsidRPr="003A252E">
        <w:rPr>
          <w:rFonts w:ascii="宋体" w:hAnsi="宋体"/>
          <w:sz w:val="24"/>
          <w:szCs w:val="24"/>
        </w:rPr>
        <w:t xml:space="preserve">   </w:t>
      </w:r>
      <w:r w:rsidRPr="003A252E">
        <w:rPr>
          <w:rFonts w:ascii="宋体" w:hAnsi="宋体" w:hint="eastAsia"/>
          <w:sz w:val="24"/>
          <w:szCs w:val="24"/>
        </w:rPr>
        <w:t>酒泉、西昌、太原</w:t>
      </w:r>
    </w:p>
    <w:p w:rsidR="004D1912" w:rsidRPr="003A252E" w:rsidRDefault="004D1912" w:rsidP="003A252E">
      <w:pPr>
        <w:jc w:val="left"/>
        <w:rPr>
          <w:rFonts w:ascii="宋体" w:hAnsi="宋体"/>
          <w:sz w:val="24"/>
          <w:szCs w:val="24"/>
        </w:rPr>
      </w:pPr>
      <w:r w:rsidRPr="003A252E">
        <w:rPr>
          <w:rFonts w:ascii="宋体" w:hAnsi="宋体"/>
          <w:sz w:val="24"/>
          <w:szCs w:val="24"/>
        </w:rPr>
        <w:t>24</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我国农历实际上是</w:t>
      </w:r>
      <w:r w:rsidRPr="003A252E">
        <w:rPr>
          <w:rFonts w:ascii="宋体" w:hAnsi="宋体"/>
          <w:sz w:val="24"/>
          <w:szCs w:val="24"/>
        </w:rPr>
        <w:t>( C )</w:t>
      </w:r>
    </w:p>
    <w:p w:rsidR="004D1912" w:rsidRPr="003A252E" w:rsidRDefault="004D1912" w:rsidP="003A252E">
      <w:pPr>
        <w:jc w:val="left"/>
        <w:rPr>
          <w:rFonts w:ascii="宋体"/>
          <w:sz w:val="24"/>
          <w:szCs w:val="24"/>
        </w:rPr>
      </w:pPr>
      <w:r w:rsidRPr="003A252E">
        <w:rPr>
          <w:rFonts w:ascii="宋体" w:hAnsi="宋体"/>
          <w:sz w:val="24"/>
          <w:szCs w:val="24"/>
        </w:rPr>
        <w:t>A.</w:t>
      </w:r>
      <w:r w:rsidRPr="003A252E">
        <w:rPr>
          <w:rFonts w:ascii="宋体" w:hAnsi="宋体" w:hint="eastAsia"/>
          <w:sz w:val="24"/>
          <w:szCs w:val="24"/>
        </w:rPr>
        <w:t>阴历</w:t>
      </w:r>
      <w:r w:rsidRPr="003A252E">
        <w:rPr>
          <w:rFonts w:ascii="宋体" w:hAnsi="宋体"/>
          <w:sz w:val="24"/>
          <w:szCs w:val="24"/>
        </w:rPr>
        <w:t xml:space="preserve">    B.</w:t>
      </w:r>
      <w:r w:rsidRPr="003A252E">
        <w:rPr>
          <w:rFonts w:ascii="宋体" w:hAnsi="宋体" w:hint="eastAsia"/>
          <w:sz w:val="24"/>
          <w:szCs w:val="24"/>
        </w:rPr>
        <w:t>阳历</w:t>
      </w:r>
      <w:r w:rsidRPr="003A252E">
        <w:rPr>
          <w:rFonts w:ascii="宋体" w:hAnsi="宋体"/>
          <w:sz w:val="24"/>
          <w:szCs w:val="24"/>
        </w:rPr>
        <w:t xml:space="preserve">    C.</w:t>
      </w:r>
      <w:r w:rsidRPr="003A252E">
        <w:rPr>
          <w:rFonts w:ascii="宋体" w:hAnsi="宋体" w:hint="eastAsia"/>
          <w:sz w:val="24"/>
          <w:szCs w:val="24"/>
        </w:rPr>
        <w:t>阴阳历</w:t>
      </w:r>
      <w:r w:rsidRPr="003A252E">
        <w:rPr>
          <w:rFonts w:ascii="宋体" w:hAnsi="宋体"/>
          <w:sz w:val="24"/>
          <w:szCs w:val="24"/>
        </w:rPr>
        <w:t xml:space="preserve">    D.</w:t>
      </w:r>
      <w:r w:rsidRPr="003A252E">
        <w:rPr>
          <w:rFonts w:ascii="宋体" w:hAnsi="宋体" w:hint="eastAsia"/>
          <w:sz w:val="24"/>
          <w:szCs w:val="24"/>
        </w:rPr>
        <w:t>公历</w:t>
      </w:r>
    </w:p>
    <w:p w:rsidR="004D1912" w:rsidRPr="003A252E" w:rsidRDefault="004D1912" w:rsidP="003A252E">
      <w:pPr>
        <w:jc w:val="left"/>
        <w:rPr>
          <w:rFonts w:ascii="宋体" w:hAnsi="宋体"/>
          <w:sz w:val="24"/>
          <w:szCs w:val="24"/>
        </w:rPr>
      </w:pPr>
      <w:r w:rsidRPr="003A252E">
        <w:rPr>
          <w:rFonts w:ascii="宋体" w:hAnsi="宋体"/>
          <w:sz w:val="24"/>
          <w:szCs w:val="24"/>
        </w:rPr>
        <w:t>25</w:t>
      </w:r>
      <w:r w:rsidRPr="003A252E">
        <w:rPr>
          <w:rFonts w:ascii="宋体" w:hAnsi="宋体" w:hint="eastAsia"/>
          <w:sz w:val="24"/>
          <w:szCs w:val="24"/>
        </w:rPr>
        <w:t>、著名的英仙座流星雨的极大发生在每年的几月份？</w:t>
      </w:r>
      <w:r w:rsidRPr="003A252E">
        <w:rPr>
          <w:rFonts w:ascii="宋体" w:hAnsi="宋体"/>
          <w:sz w:val="24"/>
          <w:szCs w:val="24"/>
        </w:rPr>
        <w:t>( B )</w:t>
      </w:r>
    </w:p>
    <w:p w:rsidR="004D1912" w:rsidRPr="003A252E" w:rsidRDefault="004D1912" w:rsidP="003A252E">
      <w:pPr>
        <w:jc w:val="left"/>
        <w:rPr>
          <w:rFonts w:ascii="宋体" w:hAnsi="宋体"/>
          <w:sz w:val="24"/>
          <w:szCs w:val="24"/>
        </w:rPr>
      </w:pPr>
      <w:r w:rsidRPr="003A252E">
        <w:rPr>
          <w:rFonts w:ascii="宋体" w:hAnsi="宋体"/>
          <w:sz w:val="24"/>
          <w:szCs w:val="24"/>
        </w:rPr>
        <w:t>A.4     B.8    C.11    D.12</w:t>
      </w:r>
    </w:p>
    <w:p w:rsidR="004D1912" w:rsidRPr="003A252E" w:rsidRDefault="004D1912" w:rsidP="003A252E">
      <w:pPr>
        <w:jc w:val="left"/>
        <w:rPr>
          <w:rFonts w:ascii="宋体"/>
          <w:sz w:val="24"/>
          <w:szCs w:val="24"/>
        </w:rPr>
      </w:pPr>
      <w:r w:rsidRPr="003A252E">
        <w:rPr>
          <w:rFonts w:ascii="宋体" w:hAnsi="宋体"/>
          <w:sz w:val="24"/>
          <w:szCs w:val="24"/>
        </w:rPr>
        <w:t>26</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银河系的中心位于哪个星座？</w:t>
      </w:r>
      <w:r w:rsidRPr="003A252E">
        <w:rPr>
          <w:rFonts w:ascii="宋体" w:hAnsi="宋体"/>
          <w:sz w:val="24"/>
          <w:szCs w:val="24"/>
        </w:rPr>
        <w:t xml:space="preserve"> </w:t>
      </w:r>
      <w:r w:rsidRPr="003A252E">
        <w:rPr>
          <w:rFonts w:ascii="宋体" w:hAnsi="宋体" w:hint="eastAsia"/>
          <w:sz w:val="24"/>
          <w:szCs w:val="24"/>
        </w:rPr>
        <w:t>人马座</w:t>
      </w:r>
    </w:p>
    <w:p w:rsidR="004D1912" w:rsidRPr="003A252E" w:rsidRDefault="004D1912" w:rsidP="003A252E">
      <w:pPr>
        <w:jc w:val="left"/>
        <w:rPr>
          <w:rFonts w:ascii="宋体" w:hAnsi="宋体"/>
          <w:sz w:val="24"/>
          <w:szCs w:val="24"/>
        </w:rPr>
      </w:pPr>
      <w:r w:rsidRPr="003A252E">
        <w:rPr>
          <w:rFonts w:ascii="宋体" w:hAnsi="宋体"/>
          <w:sz w:val="24"/>
          <w:szCs w:val="24"/>
        </w:rPr>
        <w:t>27</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仙后座的形状像哪一个英文字母？</w:t>
      </w:r>
      <w:r w:rsidRPr="003A252E">
        <w:rPr>
          <w:rFonts w:ascii="宋体" w:hAnsi="宋体"/>
          <w:sz w:val="24"/>
          <w:szCs w:val="24"/>
        </w:rPr>
        <w:t xml:space="preserve">  M </w:t>
      </w:r>
      <w:r w:rsidRPr="003A252E">
        <w:rPr>
          <w:rFonts w:ascii="宋体" w:hAnsi="宋体" w:hint="eastAsia"/>
          <w:sz w:val="24"/>
          <w:szCs w:val="24"/>
        </w:rPr>
        <w:t>或</w:t>
      </w:r>
      <w:r w:rsidRPr="003A252E">
        <w:rPr>
          <w:rFonts w:ascii="宋体" w:hAnsi="宋体"/>
          <w:sz w:val="24"/>
          <w:szCs w:val="24"/>
        </w:rPr>
        <w:t>W</w:t>
      </w:r>
    </w:p>
    <w:p w:rsidR="004D1912" w:rsidRPr="003A252E" w:rsidRDefault="004D1912" w:rsidP="003A252E">
      <w:pPr>
        <w:jc w:val="left"/>
        <w:rPr>
          <w:rFonts w:ascii="宋体" w:hAnsi="宋体"/>
          <w:sz w:val="24"/>
          <w:szCs w:val="24"/>
        </w:rPr>
      </w:pPr>
      <w:r w:rsidRPr="003A252E">
        <w:rPr>
          <w:rFonts w:ascii="宋体" w:hAnsi="宋体"/>
          <w:sz w:val="24"/>
          <w:szCs w:val="24"/>
        </w:rPr>
        <w:t>28</w:t>
      </w:r>
      <w:r w:rsidRPr="003A252E">
        <w:rPr>
          <w:rFonts w:ascii="宋体" w:hAnsi="宋体" w:hint="eastAsia"/>
          <w:sz w:val="24"/>
          <w:szCs w:val="24"/>
        </w:rPr>
        <w:t>、以下哪两个星座不是相邻的星座</w:t>
      </w:r>
      <w:r w:rsidRPr="003A252E">
        <w:rPr>
          <w:rFonts w:ascii="宋体" w:hAnsi="宋体"/>
          <w:sz w:val="24"/>
          <w:szCs w:val="24"/>
        </w:rPr>
        <w:t>( B )</w:t>
      </w:r>
    </w:p>
    <w:p w:rsidR="004D1912" w:rsidRPr="003A252E" w:rsidRDefault="004D1912" w:rsidP="003A252E">
      <w:pPr>
        <w:jc w:val="left"/>
        <w:rPr>
          <w:rFonts w:ascii="宋体" w:hAnsi="宋体"/>
          <w:sz w:val="24"/>
          <w:szCs w:val="24"/>
        </w:rPr>
      </w:pPr>
      <w:r w:rsidRPr="003A252E">
        <w:rPr>
          <w:rFonts w:ascii="宋体" w:hAnsi="宋体"/>
          <w:sz w:val="24"/>
          <w:szCs w:val="24"/>
        </w:rPr>
        <w:t xml:space="preserve">   A. </w:t>
      </w:r>
      <w:r w:rsidRPr="003A252E">
        <w:rPr>
          <w:rFonts w:ascii="宋体" w:hAnsi="宋体" w:hint="eastAsia"/>
          <w:sz w:val="24"/>
          <w:szCs w:val="24"/>
        </w:rPr>
        <w:t>白羊座和三角座</w:t>
      </w:r>
      <w:r w:rsidRPr="003A252E">
        <w:rPr>
          <w:rFonts w:ascii="宋体" w:hAnsi="宋体"/>
          <w:sz w:val="24"/>
          <w:szCs w:val="24"/>
        </w:rPr>
        <w:t xml:space="preserve">    B. </w:t>
      </w:r>
      <w:r w:rsidRPr="003A252E">
        <w:rPr>
          <w:rFonts w:ascii="宋体" w:hAnsi="宋体" w:hint="eastAsia"/>
          <w:sz w:val="24"/>
          <w:szCs w:val="24"/>
        </w:rPr>
        <w:t>天琴座和天鹰座</w:t>
      </w:r>
      <w:r w:rsidRPr="003A252E">
        <w:rPr>
          <w:rFonts w:ascii="宋体" w:hAnsi="宋体"/>
          <w:sz w:val="24"/>
          <w:szCs w:val="24"/>
        </w:rPr>
        <w:t xml:space="preserve"> </w:t>
      </w:r>
    </w:p>
    <w:p w:rsidR="004D1912" w:rsidRPr="003A252E" w:rsidRDefault="004D1912" w:rsidP="003A252E">
      <w:pPr>
        <w:jc w:val="left"/>
        <w:rPr>
          <w:rFonts w:ascii="宋体"/>
          <w:sz w:val="24"/>
          <w:szCs w:val="24"/>
        </w:rPr>
      </w:pPr>
      <w:r w:rsidRPr="003A252E">
        <w:rPr>
          <w:rFonts w:ascii="宋体" w:hAnsi="宋体"/>
          <w:sz w:val="24"/>
          <w:szCs w:val="24"/>
        </w:rPr>
        <w:t xml:space="preserve">C. </w:t>
      </w:r>
      <w:r w:rsidRPr="003A252E">
        <w:rPr>
          <w:rFonts w:ascii="宋体" w:hAnsi="宋体" w:hint="eastAsia"/>
          <w:sz w:val="24"/>
          <w:szCs w:val="24"/>
        </w:rPr>
        <w:t>双子座和猎户座</w:t>
      </w:r>
      <w:r w:rsidRPr="003A252E">
        <w:rPr>
          <w:rFonts w:ascii="宋体" w:hAnsi="宋体"/>
          <w:sz w:val="24"/>
          <w:szCs w:val="24"/>
        </w:rPr>
        <w:t xml:space="preserve">    D. </w:t>
      </w:r>
      <w:r w:rsidRPr="003A252E">
        <w:rPr>
          <w:rFonts w:ascii="宋体" w:hAnsi="宋体" w:hint="eastAsia"/>
          <w:sz w:val="24"/>
          <w:szCs w:val="24"/>
        </w:rPr>
        <w:t>仙女座和飞马座</w:t>
      </w:r>
    </w:p>
    <w:p w:rsidR="004D1912" w:rsidRPr="003A252E" w:rsidRDefault="004D1912" w:rsidP="003A252E">
      <w:pPr>
        <w:jc w:val="left"/>
        <w:rPr>
          <w:rFonts w:ascii="宋体"/>
          <w:sz w:val="24"/>
          <w:szCs w:val="24"/>
        </w:rPr>
      </w:pPr>
      <w:r w:rsidRPr="003A252E">
        <w:rPr>
          <w:rFonts w:ascii="宋体" w:hAnsi="宋体"/>
          <w:sz w:val="24"/>
          <w:szCs w:val="24"/>
        </w:rPr>
        <w:t>29</w:t>
      </w:r>
      <w:r w:rsidRPr="003A252E">
        <w:rPr>
          <w:rFonts w:ascii="宋体" w:hAnsi="宋体" w:hint="eastAsia"/>
          <w:sz w:val="24"/>
          <w:szCs w:val="24"/>
        </w:rPr>
        <w:t>、冬季大三角是指哪三颗星星？</w:t>
      </w:r>
      <w:r w:rsidRPr="003A252E">
        <w:rPr>
          <w:rFonts w:ascii="宋体" w:hAnsi="宋体"/>
          <w:sz w:val="24"/>
          <w:szCs w:val="24"/>
        </w:rPr>
        <w:t xml:space="preserve">  </w:t>
      </w:r>
      <w:r w:rsidRPr="003A252E">
        <w:rPr>
          <w:rFonts w:ascii="宋体" w:hAnsi="宋体" w:hint="eastAsia"/>
          <w:sz w:val="24"/>
          <w:szCs w:val="24"/>
        </w:rPr>
        <w:t>天狼星、南河三、参宿四</w:t>
      </w:r>
    </w:p>
    <w:p w:rsidR="004D1912" w:rsidRPr="003A252E" w:rsidRDefault="004D1912" w:rsidP="003A252E">
      <w:pPr>
        <w:jc w:val="left"/>
        <w:rPr>
          <w:rFonts w:ascii="宋体" w:hAnsi="宋体"/>
          <w:sz w:val="24"/>
          <w:szCs w:val="24"/>
        </w:rPr>
      </w:pPr>
      <w:r w:rsidRPr="003A252E">
        <w:rPr>
          <w:rFonts w:ascii="宋体" w:hAnsi="宋体"/>
          <w:sz w:val="24"/>
          <w:szCs w:val="24"/>
        </w:rPr>
        <w:t>30</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按星区划分，全天共有多少个星座？</w:t>
      </w:r>
      <w:r w:rsidRPr="003A252E">
        <w:rPr>
          <w:rFonts w:ascii="宋体" w:hAnsi="宋体"/>
          <w:sz w:val="24"/>
          <w:szCs w:val="24"/>
        </w:rPr>
        <w:t xml:space="preserve"> ( B )</w:t>
      </w:r>
    </w:p>
    <w:p w:rsidR="004D1912" w:rsidRPr="003A252E" w:rsidRDefault="004D1912" w:rsidP="003A252E">
      <w:pPr>
        <w:jc w:val="left"/>
        <w:rPr>
          <w:rFonts w:ascii="宋体" w:hAnsi="宋体"/>
          <w:sz w:val="24"/>
          <w:szCs w:val="24"/>
        </w:rPr>
      </w:pPr>
      <w:r w:rsidRPr="003A252E">
        <w:rPr>
          <w:rFonts w:ascii="宋体" w:hAnsi="宋体"/>
          <w:sz w:val="24"/>
          <w:szCs w:val="24"/>
        </w:rPr>
        <w:t xml:space="preserve">A.12   B. 88   C.13   D.98 </w:t>
      </w:r>
    </w:p>
    <w:p w:rsidR="004D1912" w:rsidRPr="003A252E" w:rsidRDefault="004D1912" w:rsidP="003A252E">
      <w:pPr>
        <w:jc w:val="left"/>
        <w:rPr>
          <w:rFonts w:ascii="宋体"/>
          <w:sz w:val="24"/>
          <w:szCs w:val="24"/>
        </w:rPr>
      </w:pPr>
      <w:r w:rsidRPr="003A252E">
        <w:rPr>
          <w:rFonts w:ascii="宋体" w:hAnsi="宋体"/>
          <w:sz w:val="24"/>
          <w:szCs w:val="24"/>
        </w:rPr>
        <w:t>31</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月球上最大的“海”是？</w:t>
      </w:r>
      <w:r w:rsidRPr="003A252E">
        <w:rPr>
          <w:rFonts w:ascii="宋体" w:hAnsi="宋体"/>
          <w:sz w:val="24"/>
          <w:szCs w:val="24"/>
        </w:rPr>
        <w:t xml:space="preserve">  </w:t>
      </w:r>
      <w:r w:rsidRPr="003A252E">
        <w:rPr>
          <w:rFonts w:ascii="宋体" w:hAnsi="宋体" w:hint="eastAsia"/>
          <w:sz w:val="24"/>
          <w:szCs w:val="24"/>
        </w:rPr>
        <w:t>风暴洋</w:t>
      </w:r>
    </w:p>
    <w:p w:rsidR="004D1912" w:rsidRPr="003A252E" w:rsidRDefault="004D1912" w:rsidP="003A252E">
      <w:pPr>
        <w:jc w:val="left"/>
        <w:rPr>
          <w:rFonts w:ascii="宋体" w:hAnsi="宋体"/>
          <w:sz w:val="24"/>
          <w:szCs w:val="24"/>
        </w:rPr>
      </w:pPr>
      <w:r w:rsidRPr="003A252E">
        <w:rPr>
          <w:rFonts w:ascii="宋体" w:hAnsi="宋体"/>
          <w:sz w:val="24"/>
          <w:szCs w:val="24"/>
        </w:rPr>
        <w:t>32</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以下梅西叶天体里距离地球最远的是（</w:t>
      </w:r>
      <w:r w:rsidRPr="003A252E">
        <w:rPr>
          <w:rFonts w:ascii="宋体" w:hAnsi="宋体"/>
          <w:sz w:val="24"/>
          <w:szCs w:val="24"/>
        </w:rPr>
        <w:t xml:space="preserve">B </w:t>
      </w:r>
      <w:r w:rsidRPr="003A252E">
        <w:rPr>
          <w:rFonts w:ascii="宋体" w:hAnsi="宋体" w:hint="eastAsia"/>
          <w:sz w:val="24"/>
          <w:szCs w:val="24"/>
        </w:rPr>
        <w:t>）</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 xml:space="preserve">A. M22   B. M31   C. M42   D.  M45 </w:t>
      </w:r>
    </w:p>
    <w:p w:rsidR="004D1912" w:rsidRPr="003A252E" w:rsidRDefault="004D1912" w:rsidP="003A252E">
      <w:pPr>
        <w:jc w:val="left"/>
        <w:rPr>
          <w:rFonts w:ascii="宋体" w:hAnsi="宋体"/>
          <w:sz w:val="24"/>
          <w:szCs w:val="24"/>
        </w:rPr>
      </w:pPr>
      <w:r w:rsidRPr="003A252E">
        <w:rPr>
          <w:rFonts w:ascii="宋体" w:hAnsi="宋体"/>
          <w:sz w:val="24"/>
          <w:szCs w:val="24"/>
        </w:rPr>
        <w:t>33</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目前国内正式发行的天文科普刊物是</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C </w:t>
      </w:r>
      <w:r w:rsidRPr="003A252E">
        <w:rPr>
          <w:rFonts w:ascii="宋体" w:hAnsi="宋体" w:hint="eastAsia"/>
          <w:sz w:val="24"/>
          <w:szCs w:val="24"/>
        </w:rPr>
        <w:t>）</w:t>
      </w:r>
      <w:r w:rsidRPr="003A252E">
        <w:rPr>
          <w:rFonts w:ascii="宋体" w:hAnsi="宋体"/>
          <w:sz w:val="24"/>
          <w:szCs w:val="24"/>
        </w:rPr>
        <w:t xml:space="preserve">  </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天空与望远镜</w:t>
      </w:r>
      <w:r w:rsidRPr="003A252E">
        <w:rPr>
          <w:rFonts w:ascii="宋体" w:hAnsi="宋体"/>
          <w:sz w:val="24"/>
          <w:szCs w:val="24"/>
        </w:rPr>
        <w:t xml:space="preserve">   B. </w:t>
      </w:r>
      <w:r w:rsidRPr="003A252E">
        <w:rPr>
          <w:rFonts w:ascii="宋体" w:hAnsi="宋体" w:hint="eastAsia"/>
          <w:sz w:val="24"/>
          <w:szCs w:val="24"/>
        </w:rPr>
        <w:t>星光快讯</w:t>
      </w:r>
      <w:r w:rsidRPr="003A252E">
        <w:rPr>
          <w:rFonts w:ascii="宋体" w:hAnsi="宋体"/>
          <w:sz w:val="24"/>
          <w:szCs w:val="24"/>
        </w:rPr>
        <w:t xml:space="preserve">   C. </w:t>
      </w:r>
      <w:r w:rsidRPr="003A252E">
        <w:rPr>
          <w:rFonts w:ascii="宋体" w:hAnsi="宋体" w:hint="eastAsia"/>
          <w:sz w:val="24"/>
          <w:szCs w:val="24"/>
        </w:rPr>
        <w:t>天文爱好者</w:t>
      </w:r>
      <w:r w:rsidRPr="003A252E">
        <w:rPr>
          <w:rFonts w:ascii="宋体" w:hAnsi="宋体"/>
          <w:sz w:val="24"/>
          <w:szCs w:val="24"/>
        </w:rPr>
        <w:t xml:space="preserve">   D.</w:t>
      </w:r>
      <w:r w:rsidRPr="003A252E">
        <w:rPr>
          <w:rFonts w:ascii="宋体" w:hAnsi="宋体" w:hint="eastAsia"/>
          <w:sz w:val="24"/>
          <w:szCs w:val="24"/>
        </w:rPr>
        <w:t>天文馆研究</w:t>
      </w:r>
    </w:p>
    <w:p w:rsidR="004D1912" w:rsidRPr="003A252E" w:rsidRDefault="004D1912" w:rsidP="003A252E">
      <w:pPr>
        <w:jc w:val="left"/>
        <w:rPr>
          <w:rFonts w:ascii="宋体" w:hAnsi="宋体"/>
          <w:sz w:val="24"/>
          <w:szCs w:val="24"/>
        </w:rPr>
      </w:pPr>
      <w:r w:rsidRPr="003A252E">
        <w:rPr>
          <w:rFonts w:ascii="宋体" w:hAnsi="宋体"/>
          <w:sz w:val="24"/>
          <w:szCs w:val="24"/>
        </w:rPr>
        <w:t>34</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牛郎星位于</w:t>
      </w:r>
      <w:r w:rsidRPr="003A252E">
        <w:rPr>
          <w:rFonts w:ascii="宋体" w:hAnsi="宋体"/>
          <w:sz w:val="24"/>
          <w:szCs w:val="24"/>
        </w:rPr>
        <w:t>( B )</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金牛座</w:t>
      </w:r>
      <w:r w:rsidRPr="003A252E">
        <w:rPr>
          <w:rFonts w:ascii="宋体" w:hAnsi="宋体"/>
          <w:sz w:val="24"/>
          <w:szCs w:val="24"/>
        </w:rPr>
        <w:t xml:space="preserve">   B. </w:t>
      </w:r>
      <w:r w:rsidRPr="003A252E">
        <w:rPr>
          <w:rFonts w:ascii="宋体" w:hAnsi="宋体" w:hint="eastAsia"/>
          <w:sz w:val="24"/>
          <w:szCs w:val="24"/>
        </w:rPr>
        <w:t>天鹰座</w:t>
      </w:r>
      <w:r w:rsidRPr="003A252E">
        <w:rPr>
          <w:rFonts w:ascii="宋体" w:hAnsi="宋体"/>
          <w:sz w:val="24"/>
          <w:szCs w:val="24"/>
        </w:rPr>
        <w:t xml:space="preserve">   C. </w:t>
      </w:r>
      <w:r w:rsidRPr="003A252E">
        <w:rPr>
          <w:rFonts w:ascii="宋体" w:hAnsi="宋体" w:hint="eastAsia"/>
          <w:sz w:val="24"/>
          <w:szCs w:val="24"/>
        </w:rPr>
        <w:t>飞马座</w:t>
      </w:r>
      <w:r w:rsidRPr="003A252E">
        <w:rPr>
          <w:rFonts w:ascii="宋体" w:hAnsi="宋体"/>
          <w:sz w:val="24"/>
          <w:szCs w:val="24"/>
        </w:rPr>
        <w:t xml:space="preserve">   D.  </w:t>
      </w:r>
      <w:r w:rsidRPr="003A252E">
        <w:rPr>
          <w:rFonts w:ascii="宋体" w:hAnsi="宋体" w:hint="eastAsia"/>
          <w:sz w:val="24"/>
          <w:szCs w:val="24"/>
        </w:rPr>
        <w:t>天鹅座</w:t>
      </w:r>
    </w:p>
    <w:p w:rsidR="004D1912" w:rsidRPr="003A252E" w:rsidRDefault="004D1912" w:rsidP="003A252E">
      <w:pPr>
        <w:jc w:val="left"/>
        <w:rPr>
          <w:rFonts w:ascii="宋体" w:hAnsi="宋体"/>
          <w:sz w:val="24"/>
          <w:szCs w:val="24"/>
        </w:rPr>
      </w:pPr>
      <w:r w:rsidRPr="003A252E">
        <w:rPr>
          <w:rFonts w:ascii="宋体" w:hAnsi="宋体"/>
          <w:sz w:val="24"/>
          <w:szCs w:val="24"/>
        </w:rPr>
        <w:t>35</w:t>
      </w:r>
      <w:r w:rsidRPr="003A252E">
        <w:rPr>
          <w:rFonts w:ascii="宋体" w:hAnsi="宋体" w:hint="eastAsia"/>
          <w:sz w:val="24"/>
          <w:szCs w:val="24"/>
        </w:rPr>
        <w:t>、一光年大约是多少天文单位。</w:t>
      </w:r>
      <w:r w:rsidRPr="003A252E">
        <w:rPr>
          <w:rFonts w:ascii="宋体" w:hAnsi="宋体"/>
          <w:sz w:val="24"/>
          <w:szCs w:val="24"/>
        </w:rPr>
        <w:t xml:space="preserve">  ( C )</w:t>
      </w:r>
    </w:p>
    <w:p w:rsidR="004D1912" w:rsidRPr="003A252E" w:rsidRDefault="004D1912" w:rsidP="003A252E">
      <w:pPr>
        <w:jc w:val="left"/>
        <w:rPr>
          <w:rFonts w:ascii="宋体" w:hAnsi="宋体"/>
          <w:sz w:val="24"/>
          <w:szCs w:val="24"/>
        </w:rPr>
      </w:pPr>
      <w:r w:rsidRPr="003A252E">
        <w:rPr>
          <w:rFonts w:ascii="宋体" w:hAnsi="宋体"/>
          <w:sz w:val="24"/>
          <w:szCs w:val="24"/>
        </w:rPr>
        <w:t>A. 3.3   B. 38   C. 6.3</w:t>
      </w:r>
      <w:r w:rsidRPr="003A252E">
        <w:rPr>
          <w:rFonts w:ascii="宋体" w:hAnsi="宋体" w:hint="eastAsia"/>
          <w:sz w:val="24"/>
          <w:szCs w:val="24"/>
        </w:rPr>
        <w:t>万</w:t>
      </w:r>
      <w:r w:rsidRPr="003A252E">
        <w:rPr>
          <w:rFonts w:ascii="宋体" w:hAnsi="宋体"/>
          <w:sz w:val="24"/>
          <w:szCs w:val="24"/>
        </w:rPr>
        <w:t xml:space="preserve">   D. 1.5</w:t>
      </w:r>
      <w:r w:rsidRPr="003A252E">
        <w:rPr>
          <w:rFonts w:ascii="宋体" w:hAnsi="宋体" w:hint="eastAsia"/>
          <w:sz w:val="24"/>
          <w:szCs w:val="24"/>
        </w:rPr>
        <w:t>亿</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36</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在木星上不可能观测到</w:t>
      </w:r>
      <w:r w:rsidRPr="003A252E">
        <w:rPr>
          <w:rFonts w:ascii="宋体" w:hAnsi="宋体"/>
          <w:sz w:val="24"/>
          <w:szCs w:val="24"/>
        </w:rPr>
        <w:t xml:space="preserve"> ( C )</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地球西大距</w:t>
      </w:r>
      <w:r w:rsidRPr="003A252E">
        <w:rPr>
          <w:rFonts w:ascii="宋体" w:hAnsi="宋体"/>
          <w:sz w:val="24"/>
          <w:szCs w:val="24"/>
        </w:rPr>
        <w:t xml:space="preserve">  B. </w:t>
      </w:r>
      <w:r w:rsidRPr="003A252E">
        <w:rPr>
          <w:rFonts w:ascii="宋体" w:hAnsi="宋体" w:hint="eastAsia"/>
          <w:sz w:val="24"/>
          <w:szCs w:val="24"/>
        </w:rPr>
        <w:t>土星合日</w:t>
      </w:r>
      <w:r w:rsidRPr="003A252E">
        <w:rPr>
          <w:rFonts w:ascii="宋体" w:hAnsi="宋体"/>
          <w:sz w:val="24"/>
          <w:szCs w:val="24"/>
        </w:rPr>
        <w:t xml:space="preserve">  C. </w:t>
      </w:r>
      <w:r w:rsidRPr="003A252E">
        <w:rPr>
          <w:rFonts w:ascii="宋体" w:hAnsi="宋体" w:hint="eastAsia"/>
          <w:sz w:val="24"/>
          <w:szCs w:val="24"/>
        </w:rPr>
        <w:t>火星冲日</w:t>
      </w:r>
      <w:r w:rsidRPr="003A252E">
        <w:rPr>
          <w:rFonts w:ascii="宋体" w:hAnsi="宋体"/>
          <w:sz w:val="24"/>
          <w:szCs w:val="24"/>
        </w:rPr>
        <w:t xml:space="preserve">  D. </w:t>
      </w:r>
      <w:r w:rsidRPr="003A252E">
        <w:rPr>
          <w:rFonts w:ascii="宋体" w:hAnsi="宋体" w:hint="eastAsia"/>
          <w:sz w:val="24"/>
          <w:szCs w:val="24"/>
        </w:rPr>
        <w:t>海王星冲日</w:t>
      </w:r>
    </w:p>
    <w:p w:rsidR="004D1912" w:rsidRPr="003A252E" w:rsidRDefault="004D1912" w:rsidP="003A252E">
      <w:pPr>
        <w:jc w:val="left"/>
        <w:rPr>
          <w:rFonts w:ascii="宋体" w:hAnsi="宋体"/>
          <w:sz w:val="24"/>
          <w:szCs w:val="24"/>
        </w:rPr>
      </w:pPr>
      <w:r w:rsidRPr="003A252E">
        <w:rPr>
          <w:rFonts w:ascii="宋体" w:hAnsi="宋体"/>
          <w:sz w:val="24"/>
          <w:szCs w:val="24"/>
        </w:rPr>
        <w:t>37</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外行星在冲日的时候处于</w:t>
      </w:r>
      <w:r w:rsidRPr="003A252E">
        <w:rPr>
          <w:rFonts w:ascii="宋体" w:hAnsi="宋体"/>
          <w:sz w:val="24"/>
          <w:szCs w:val="24"/>
        </w:rPr>
        <w:t xml:space="preserve"> ( B )</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顺行</w:t>
      </w:r>
      <w:r w:rsidRPr="003A252E">
        <w:rPr>
          <w:rFonts w:ascii="宋体" w:hAnsi="宋体"/>
          <w:sz w:val="24"/>
          <w:szCs w:val="24"/>
        </w:rPr>
        <w:t xml:space="preserve">   B. </w:t>
      </w:r>
      <w:r w:rsidRPr="003A252E">
        <w:rPr>
          <w:rFonts w:ascii="宋体" w:hAnsi="宋体" w:hint="eastAsia"/>
          <w:sz w:val="24"/>
          <w:szCs w:val="24"/>
        </w:rPr>
        <w:t>逆行</w:t>
      </w:r>
      <w:r w:rsidRPr="003A252E">
        <w:rPr>
          <w:rFonts w:ascii="宋体" w:hAnsi="宋体"/>
          <w:sz w:val="24"/>
          <w:szCs w:val="24"/>
        </w:rPr>
        <w:t xml:space="preserve">   C. </w:t>
      </w:r>
      <w:r w:rsidRPr="003A252E">
        <w:rPr>
          <w:rFonts w:ascii="宋体" w:hAnsi="宋体" w:hint="eastAsia"/>
          <w:sz w:val="24"/>
          <w:szCs w:val="24"/>
        </w:rPr>
        <w:t>留</w:t>
      </w:r>
      <w:r w:rsidRPr="003A252E">
        <w:rPr>
          <w:rFonts w:ascii="宋体" w:hAnsi="宋体"/>
          <w:sz w:val="24"/>
          <w:szCs w:val="24"/>
        </w:rPr>
        <w:t xml:space="preserve">    D. </w:t>
      </w:r>
      <w:r w:rsidRPr="003A252E">
        <w:rPr>
          <w:rFonts w:ascii="宋体" w:hAnsi="宋体" w:hint="eastAsia"/>
          <w:sz w:val="24"/>
          <w:szCs w:val="24"/>
        </w:rPr>
        <w:t>顺行和逆行都有可能</w:t>
      </w:r>
    </w:p>
    <w:p w:rsidR="004D1912" w:rsidRPr="003A252E" w:rsidRDefault="004D1912" w:rsidP="003A252E">
      <w:pPr>
        <w:jc w:val="left"/>
        <w:rPr>
          <w:rFonts w:ascii="宋体" w:hAnsi="宋体"/>
          <w:sz w:val="24"/>
          <w:szCs w:val="24"/>
        </w:rPr>
      </w:pPr>
      <w:r w:rsidRPr="003A252E">
        <w:rPr>
          <w:rFonts w:ascii="宋体" w:hAnsi="宋体"/>
          <w:sz w:val="24"/>
          <w:szCs w:val="24"/>
        </w:rPr>
        <w:t>38</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长庚是中国古代对哪一颗行星的称呼</w:t>
      </w:r>
      <w:r w:rsidRPr="003A252E">
        <w:rPr>
          <w:rFonts w:ascii="宋体" w:hAnsi="宋体"/>
          <w:sz w:val="24"/>
          <w:szCs w:val="24"/>
        </w:rPr>
        <w:t>?  ( B )</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水星</w:t>
      </w:r>
      <w:r w:rsidRPr="003A252E">
        <w:rPr>
          <w:rFonts w:ascii="宋体" w:hAnsi="宋体"/>
          <w:sz w:val="24"/>
          <w:szCs w:val="24"/>
        </w:rPr>
        <w:t xml:space="preserve">  B. </w:t>
      </w:r>
      <w:r w:rsidRPr="003A252E">
        <w:rPr>
          <w:rFonts w:ascii="宋体" w:hAnsi="宋体" w:hint="eastAsia"/>
          <w:sz w:val="24"/>
          <w:szCs w:val="24"/>
        </w:rPr>
        <w:t>金星</w:t>
      </w:r>
      <w:r w:rsidRPr="003A252E">
        <w:rPr>
          <w:rFonts w:ascii="宋体" w:hAnsi="宋体"/>
          <w:sz w:val="24"/>
          <w:szCs w:val="24"/>
        </w:rPr>
        <w:t xml:space="preserve">   C. </w:t>
      </w:r>
      <w:r w:rsidRPr="003A252E">
        <w:rPr>
          <w:rFonts w:ascii="宋体" w:hAnsi="宋体" w:hint="eastAsia"/>
          <w:sz w:val="24"/>
          <w:szCs w:val="24"/>
        </w:rPr>
        <w:t>火星</w:t>
      </w:r>
      <w:r w:rsidRPr="003A252E">
        <w:rPr>
          <w:rFonts w:ascii="宋体" w:hAnsi="宋体"/>
          <w:sz w:val="24"/>
          <w:szCs w:val="24"/>
        </w:rPr>
        <w:t xml:space="preserve">  D. </w:t>
      </w:r>
      <w:r w:rsidRPr="003A252E">
        <w:rPr>
          <w:rFonts w:ascii="宋体" w:hAnsi="宋体" w:hint="eastAsia"/>
          <w:sz w:val="24"/>
          <w:szCs w:val="24"/>
        </w:rPr>
        <w:t>木星</w:t>
      </w:r>
    </w:p>
    <w:p w:rsidR="004D1912" w:rsidRPr="003A252E" w:rsidRDefault="004D1912" w:rsidP="003A252E">
      <w:pPr>
        <w:jc w:val="left"/>
        <w:rPr>
          <w:rFonts w:ascii="宋体" w:hAnsi="宋体"/>
          <w:sz w:val="24"/>
          <w:szCs w:val="24"/>
        </w:rPr>
      </w:pPr>
      <w:r w:rsidRPr="003A252E">
        <w:rPr>
          <w:rFonts w:ascii="宋体" w:hAnsi="宋体"/>
          <w:sz w:val="24"/>
          <w:szCs w:val="24"/>
        </w:rPr>
        <w:t>39</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中文星名“南河三”对应的西方星名是</w:t>
      </w:r>
      <w:r w:rsidRPr="003A252E">
        <w:rPr>
          <w:rFonts w:ascii="宋体" w:hAnsi="宋体"/>
          <w:sz w:val="24"/>
          <w:szCs w:val="24"/>
        </w:rPr>
        <w:t xml:space="preserve">  ( D )</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双子座α</w:t>
      </w:r>
      <w:r w:rsidRPr="003A252E">
        <w:rPr>
          <w:rFonts w:ascii="宋体" w:hAnsi="宋体"/>
          <w:sz w:val="24"/>
          <w:szCs w:val="24"/>
        </w:rPr>
        <w:t xml:space="preserve"> B. </w:t>
      </w:r>
      <w:r w:rsidRPr="003A252E">
        <w:rPr>
          <w:rFonts w:ascii="宋体" w:hAnsi="宋体" w:hint="eastAsia"/>
          <w:sz w:val="24"/>
          <w:szCs w:val="24"/>
        </w:rPr>
        <w:t>双子座β</w:t>
      </w:r>
      <w:r w:rsidRPr="003A252E">
        <w:rPr>
          <w:rFonts w:ascii="宋体" w:hAnsi="宋体"/>
          <w:sz w:val="24"/>
          <w:szCs w:val="24"/>
        </w:rPr>
        <w:t xml:space="preserve">  C. </w:t>
      </w:r>
      <w:r w:rsidRPr="003A252E">
        <w:rPr>
          <w:rFonts w:ascii="宋体" w:hAnsi="宋体" w:hint="eastAsia"/>
          <w:sz w:val="24"/>
          <w:szCs w:val="24"/>
        </w:rPr>
        <w:t>大犬座α</w:t>
      </w:r>
      <w:r w:rsidRPr="003A252E">
        <w:rPr>
          <w:rFonts w:ascii="宋体" w:hAnsi="宋体"/>
          <w:sz w:val="24"/>
          <w:szCs w:val="24"/>
        </w:rPr>
        <w:t xml:space="preserve">  D. </w:t>
      </w:r>
      <w:r w:rsidRPr="003A252E">
        <w:rPr>
          <w:rFonts w:ascii="宋体" w:hAnsi="宋体" w:hint="eastAsia"/>
          <w:sz w:val="24"/>
          <w:szCs w:val="24"/>
        </w:rPr>
        <w:t>小犬座α</w:t>
      </w:r>
    </w:p>
    <w:p w:rsidR="004D1912" w:rsidRPr="003A252E" w:rsidRDefault="004D1912" w:rsidP="003A252E">
      <w:pPr>
        <w:jc w:val="left"/>
        <w:rPr>
          <w:rFonts w:ascii="宋体" w:hAnsi="宋体"/>
          <w:sz w:val="24"/>
          <w:szCs w:val="24"/>
        </w:rPr>
      </w:pPr>
      <w:r w:rsidRPr="003A252E">
        <w:rPr>
          <w:rFonts w:ascii="宋体" w:hAnsi="宋体"/>
          <w:sz w:val="24"/>
          <w:szCs w:val="24"/>
        </w:rPr>
        <w:t>40</w:t>
      </w:r>
      <w:r w:rsidRPr="003A252E">
        <w:rPr>
          <w:rFonts w:ascii="宋体" w:hAnsi="宋体" w:hint="eastAsia"/>
          <w:sz w:val="24"/>
          <w:szCs w:val="24"/>
        </w:rPr>
        <w:t>、“蟹状星云”在梅西叶星云星团表中的编号是</w:t>
      </w:r>
      <w:r w:rsidRPr="003A252E">
        <w:rPr>
          <w:rFonts w:ascii="宋体" w:hAnsi="宋体"/>
          <w:sz w:val="24"/>
          <w:szCs w:val="24"/>
        </w:rPr>
        <w:t xml:space="preserve"> ( A )</w:t>
      </w:r>
    </w:p>
    <w:p w:rsidR="004D1912" w:rsidRPr="003A252E" w:rsidRDefault="004D1912" w:rsidP="003A252E">
      <w:pPr>
        <w:jc w:val="left"/>
        <w:rPr>
          <w:rFonts w:ascii="宋体"/>
          <w:sz w:val="24"/>
          <w:szCs w:val="24"/>
        </w:rPr>
      </w:pPr>
      <w:r w:rsidRPr="003A252E">
        <w:rPr>
          <w:rFonts w:ascii="宋体" w:hAnsi="宋体"/>
          <w:sz w:val="24"/>
          <w:szCs w:val="24"/>
        </w:rPr>
        <w:t>A. M1    B. M7   C. M44   D. M81</w:t>
      </w:r>
    </w:p>
    <w:p w:rsidR="004D1912" w:rsidRPr="003A252E" w:rsidRDefault="004D1912" w:rsidP="003A252E">
      <w:pPr>
        <w:jc w:val="left"/>
        <w:rPr>
          <w:rFonts w:ascii="宋体" w:hAnsi="宋体"/>
          <w:sz w:val="24"/>
          <w:szCs w:val="24"/>
        </w:rPr>
      </w:pPr>
      <w:r w:rsidRPr="003A252E">
        <w:rPr>
          <w:rFonts w:ascii="宋体" w:hAnsi="宋体"/>
          <w:sz w:val="24"/>
          <w:szCs w:val="24"/>
        </w:rPr>
        <w:t>41</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若新月是日出时落下，那下弦月什么时候升起？</w:t>
      </w:r>
      <w:r w:rsidRPr="003A252E">
        <w:rPr>
          <w:rFonts w:ascii="宋体" w:hAnsi="宋体"/>
          <w:sz w:val="24"/>
          <w:szCs w:val="24"/>
        </w:rPr>
        <w:t xml:space="preserve"> ( D )</w:t>
      </w:r>
    </w:p>
    <w:p w:rsidR="004D1912" w:rsidRPr="003A252E" w:rsidRDefault="004D1912" w:rsidP="003A252E">
      <w:pPr>
        <w:jc w:val="left"/>
        <w:rPr>
          <w:rFonts w:ascii="宋体"/>
          <w:sz w:val="24"/>
          <w:szCs w:val="24"/>
        </w:rPr>
      </w:pPr>
      <w:r w:rsidRPr="003A252E">
        <w:rPr>
          <w:rFonts w:ascii="宋体" w:hAnsi="宋体"/>
          <w:sz w:val="24"/>
          <w:szCs w:val="24"/>
        </w:rPr>
        <w:t>A.</w:t>
      </w:r>
      <w:r w:rsidRPr="003A252E">
        <w:rPr>
          <w:rFonts w:ascii="宋体" w:hAnsi="宋体" w:hint="eastAsia"/>
          <w:sz w:val="24"/>
          <w:szCs w:val="24"/>
        </w:rPr>
        <w:t>早晨</w:t>
      </w:r>
      <w:r w:rsidRPr="003A252E">
        <w:rPr>
          <w:rFonts w:ascii="宋体" w:hAnsi="宋体"/>
          <w:sz w:val="24"/>
          <w:szCs w:val="24"/>
        </w:rPr>
        <w:t xml:space="preserve">   B.</w:t>
      </w:r>
      <w:r w:rsidRPr="003A252E">
        <w:rPr>
          <w:rFonts w:ascii="宋体" w:hAnsi="宋体" w:hint="eastAsia"/>
          <w:sz w:val="24"/>
          <w:szCs w:val="24"/>
        </w:rPr>
        <w:t>中午</w:t>
      </w:r>
      <w:r w:rsidRPr="003A252E">
        <w:rPr>
          <w:rFonts w:ascii="宋体" w:hAnsi="宋体"/>
          <w:sz w:val="24"/>
          <w:szCs w:val="24"/>
        </w:rPr>
        <w:t xml:space="preserve">   C.</w:t>
      </w:r>
      <w:r w:rsidRPr="003A252E">
        <w:rPr>
          <w:rFonts w:ascii="宋体" w:hAnsi="宋体" w:hint="eastAsia"/>
          <w:sz w:val="24"/>
          <w:szCs w:val="24"/>
        </w:rPr>
        <w:t>傍晚</w:t>
      </w:r>
      <w:r w:rsidRPr="003A252E">
        <w:rPr>
          <w:rFonts w:ascii="宋体" w:hAnsi="宋体"/>
          <w:sz w:val="24"/>
          <w:szCs w:val="24"/>
        </w:rPr>
        <w:t xml:space="preserve">   D.</w:t>
      </w:r>
      <w:r w:rsidRPr="003A252E">
        <w:rPr>
          <w:rFonts w:ascii="宋体" w:hAnsi="宋体" w:hint="eastAsia"/>
          <w:sz w:val="24"/>
          <w:szCs w:val="24"/>
        </w:rPr>
        <w:t>午夜</w:t>
      </w:r>
    </w:p>
    <w:p w:rsidR="004D1912" w:rsidRPr="003A252E" w:rsidRDefault="004D1912" w:rsidP="003A252E">
      <w:pPr>
        <w:jc w:val="left"/>
        <w:rPr>
          <w:rFonts w:ascii="宋体" w:hAnsi="宋体"/>
          <w:sz w:val="24"/>
          <w:szCs w:val="24"/>
        </w:rPr>
      </w:pPr>
      <w:r w:rsidRPr="003A252E">
        <w:rPr>
          <w:rFonts w:ascii="宋体" w:hAnsi="宋体"/>
          <w:sz w:val="24"/>
          <w:szCs w:val="24"/>
        </w:rPr>
        <w:t>42</w:t>
      </w:r>
      <w:r w:rsidRPr="003A252E">
        <w:rPr>
          <w:rFonts w:ascii="宋体" w:hAnsi="宋体" w:hint="eastAsia"/>
          <w:sz w:val="24"/>
          <w:szCs w:val="24"/>
        </w:rPr>
        <w:t>、“惊雷初响，万物复苏”，描述的是下列哪一个节气？</w:t>
      </w:r>
      <w:r w:rsidRPr="003A252E">
        <w:rPr>
          <w:rFonts w:ascii="宋体" w:hAnsi="宋体"/>
          <w:sz w:val="24"/>
          <w:szCs w:val="24"/>
        </w:rPr>
        <w:t>( C )</w:t>
      </w:r>
    </w:p>
    <w:p w:rsidR="004D1912" w:rsidRPr="003A252E" w:rsidRDefault="004D1912" w:rsidP="003A252E">
      <w:pPr>
        <w:jc w:val="left"/>
        <w:rPr>
          <w:rFonts w:ascii="宋体"/>
          <w:sz w:val="24"/>
          <w:szCs w:val="24"/>
        </w:rPr>
      </w:pPr>
      <w:r w:rsidRPr="003A252E">
        <w:rPr>
          <w:rFonts w:ascii="宋体" w:hAnsi="宋体"/>
          <w:sz w:val="24"/>
          <w:szCs w:val="24"/>
        </w:rPr>
        <w:t>A.</w:t>
      </w:r>
      <w:r w:rsidRPr="003A252E">
        <w:rPr>
          <w:rFonts w:ascii="宋体" w:hAnsi="宋体" w:hint="eastAsia"/>
          <w:sz w:val="24"/>
          <w:szCs w:val="24"/>
        </w:rPr>
        <w:t>立春</w:t>
      </w:r>
      <w:r w:rsidRPr="003A252E">
        <w:rPr>
          <w:rFonts w:ascii="宋体" w:hAnsi="宋体"/>
          <w:sz w:val="24"/>
          <w:szCs w:val="24"/>
        </w:rPr>
        <w:t xml:space="preserve">    B.</w:t>
      </w:r>
      <w:r w:rsidRPr="003A252E">
        <w:rPr>
          <w:rFonts w:ascii="宋体" w:hAnsi="宋体" w:hint="eastAsia"/>
          <w:sz w:val="24"/>
          <w:szCs w:val="24"/>
        </w:rPr>
        <w:t>春分</w:t>
      </w:r>
      <w:r w:rsidRPr="003A252E">
        <w:rPr>
          <w:rFonts w:ascii="宋体" w:hAnsi="宋体"/>
          <w:sz w:val="24"/>
          <w:szCs w:val="24"/>
        </w:rPr>
        <w:t xml:space="preserve">    C.</w:t>
      </w:r>
      <w:r w:rsidRPr="003A252E">
        <w:rPr>
          <w:rFonts w:ascii="宋体" w:hAnsi="宋体" w:hint="eastAsia"/>
          <w:sz w:val="24"/>
          <w:szCs w:val="24"/>
        </w:rPr>
        <w:t>惊蛰</w:t>
      </w:r>
      <w:r w:rsidRPr="003A252E">
        <w:rPr>
          <w:rFonts w:ascii="宋体" w:hAnsi="宋体"/>
          <w:sz w:val="24"/>
          <w:szCs w:val="24"/>
        </w:rPr>
        <w:t xml:space="preserve">    D.</w:t>
      </w:r>
      <w:r w:rsidRPr="003A252E">
        <w:rPr>
          <w:rFonts w:ascii="宋体" w:hAnsi="宋体" w:hint="eastAsia"/>
          <w:sz w:val="24"/>
          <w:szCs w:val="24"/>
        </w:rPr>
        <w:t>清明</w:t>
      </w:r>
    </w:p>
    <w:p w:rsidR="004D1912" w:rsidRPr="003A252E" w:rsidRDefault="004D1912" w:rsidP="003A252E">
      <w:pPr>
        <w:jc w:val="left"/>
        <w:rPr>
          <w:rFonts w:ascii="宋体" w:hAnsi="宋体"/>
          <w:sz w:val="24"/>
          <w:szCs w:val="24"/>
        </w:rPr>
      </w:pPr>
      <w:r w:rsidRPr="003A252E">
        <w:rPr>
          <w:rFonts w:ascii="宋体" w:hAnsi="宋体"/>
          <w:sz w:val="24"/>
          <w:szCs w:val="24"/>
        </w:rPr>
        <w:t>43</w:t>
      </w:r>
      <w:r w:rsidRPr="003A252E">
        <w:rPr>
          <w:rFonts w:ascii="宋体" w:hAnsi="宋体" w:hint="eastAsia"/>
          <w:sz w:val="24"/>
          <w:szCs w:val="24"/>
        </w:rPr>
        <w:t>、轩辕十四位于哪一个星座</w:t>
      </w:r>
      <w:r w:rsidRPr="003A252E">
        <w:rPr>
          <w:rFonts w:ascii="宋体" w:hAnsi="宋体"/>
          <w:sz w:val="24"/>
          <w:szCs w:val="24"/>
        </w:rPr>
        <w:t>? ( C )</w:t>
      </w:r>
      <w:r w:rsidRPr="003A252E">
        <w:rPr>
          <w:rFonts w:ascii="宋体" w:hAnsi="宋体"/>
          <w:sz w:val="24"/>
          <w:szCs w:val="24"/>
        </w:rPr>
        <w:tab/>
      </w:r>
    </w:p>
    <w:p w:rsidR="004D1912" w:rsidRPr="003A252E" w:rsidRDefault="004D1912" w:rsidP="003A252E">
      <w:pPr>
        <w:jc w:val="left"/>
        <w:rPr>
          <w:rFonts w:ascii="宋体"/>
          <w:sz w:val="24"/>
          <w:szCs w:val="24"/>
        </w:rPr>
      </w:pPr>
      <w:r w:rsidRPr="003A252E">
        <w:rPr>
          <w:rFonts w:ascii="宋体" w:hAnsi="宋体"/>
          <w:sz w:val="24"/>
          <w:szCs w:val="24"/>
        </w:rPr>
        <w:t>A.</w:t>
      </w:r>
      <w:r w:rsidRPr="003A252E">
        <w:rPr>
          <w:rFonts w:ascii="宋体" w:hAnsi="宋体" w:hint="eastAsia"/>
          <w:sz w:val="24"/>
          <w:szCs w:val="24"/>
        </w:rPr>
        <w:t>仙王座</w:t>
      </w:r>
      <w:r w:rsidRPr="003A252E">
        <w:rPr>
          <w:rFonts w:ascii="宋体" w:hAnsi="宋体"/>
          <w:sz w:val="24"/>
          <w:szCs w:val="24"/>
        </w:rPr>
        <w:t xml:space="preserve">   B.</w:t>
      </w:r>
      <w:r w:rsidRPr="003A252E">
        <w:rPr>
          <w:rFonts w:ascii="宋体" w:hAnsi="宋体" w:hint="eastAsia"/>
          <w:sz w:val="24"/>
          <w:szCs w:val="24"/>
        </w:rPr>
        <w:t>大熊座</w:t>
      </w:r>
      <w:r w:rsidRPr="003A252E">
        <w:rPr>
          <w:rFonts w:ascii="宋体" w:hAnsi="宋体"/>
          <w:sz w:val="24"/>
          <w:szCs w:val="24"/>
        </w:rPr>
        <w:t xml:space="preserve">   C.</w:t>
      </w:r>
      <w:r w:rsidRPr="003A252E">
        <w:rPr>
          <w:rFonts w:ascii="宋体" w:hAnsi="宋体" w:hint="eastAsia"/>
          <w:sz w:val="24"/>
          <w:szCs w:val="24"/>
        </w:rPr>
        <w:t>狮子座</w:t>
      </w:r>
      <w:r w:rsidRPr="003A252E">
        <w:rPr>
          <w:rFonts w:ascii="宋体" w:hAnsi="宋体"/>
          <w:sz w:val="24"/>
          <w:szCs w:val="24"/>
        </w:rPr>
        <w:t xml:space="preserve">  D. </w:t>
      </w:r>
      <w:r w:rsidRPr="003A252E">
        <w:rPr>
          <w:rFonts w:ascii="宋体" w:hAnsi="宋体" w:hint="eastAsia"/>
          <w:sz w:val="24"/>
          <w:szCs w:val="24"/>
        </w:rPr>
        <w:t>英仙座</w:t>
      </w:r>
    </w:p>
    <w:p w:rsidR="004D1912" w:rsidRPr="003A252E" w:rsidRDefault="004D1912" w:rsidP="003A252E">
      <w:pPr>
        <w:jc w:val="left"/>
        <w:rPr>
          <w:rFonts w:ascii="宋体" w:hAnsi="宋体"/>
          <w:sz w:val="24"/>
          <w:szCs w:val="24"/>
        </w:rPr>
      </w:pPr>
      <w:r w:rsidRPr="003A252E">
        <w:rPr>
          <w:rFonts w:ascii="宋体" w:hAnsi="宋体"/>
          <w:sz w:val="24"/>
          <w:szCs w:val="24"/>
        </w:rPr>
        <w:t>44</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《诗经》中有“七月流火”，指的是哪颗星</w:t>
      </w:r>
      <w:r w:rsidRPr="003A252E">
        <w:rPr>
          <w:rFonts w:ascii="宋体" w:hAnsi="宋体"/>
          <w:sz w:val="24"/>
          <w:szCs w:val="24"/>
        </w:rPr>
        <w:t>?  ( D )</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角宿一</w:t>
      </w:r>
      <w:r w:rsidRPr="003A252E">
        <w:rPr>
          <w:rFonts w:ascii="宋体" w:hAnsi="宋体"/>
          <w:sz w:val="24"/>
          <w:szCs w:val="24"/>
        </w:rPr>
        <w:t xml:space="preserve">   B.</w:t>
      </w:r>
      <w:r w:rsidRPr="003A252E">
        <w:rPr>
          <w:rFonts w:ascii="宋体" w:hAnsi="宋体" w:hint="eastAsia"/>
          <w:sz w:val="24"/>
          <w:szCs w:val="24"/>
        </w:rPr>
        <w:t>生宿四</w:t>
      </w:r>
      <w:r w:rsidRPr="003A252E">
        <w:rPr>
          <w:rFonts w:ascii="宋体" w:hAnsi="宋体"/>
          <w:sz w:val="24"/>
          <w:szCs w:val="24"/>
        </w:rPr>
        <w:t xml:space="preserve">   C.</w:t>
      </w:r>
      <w:r w:rsidRPr="003A252E">
        <w:rPr>
          <w:rFonts w:ascii="宋体" w:hAnsi="宋体" w:hint="eastAsia"/>
          <w:sz w:val="24"/>
          <w:szCs w:val="24"/>
        </w:rPr>
        <w:t>轩辕十四</w:t>
      </w:r>
      <w:r w:rsidRPr="003A252E">
        <w:rPr>
          <w:rFonts w:ascii="宋体" w:hAnsi="宋体"/>
          <w:sz w:val="24"/>
          <w:szCs w:val="24"/>
        </w:rPr>
        <w:t xml:space="preserve">   D. </w:t>
      </w:r>
      <w:r w:rsidRPr="003A252E">
        <w:rPr>
          <w:rFonts w:ascii="宋体" w:hAnsi="宋体" w:hint="eastAsia"/>
          <w:sz w:val="24"/>
          <w:szCs w:val="24"/>
        </w:rPr>
        <w:t>心宿二</w:t>
      </w:r>
    </w:p>
    <w:p w:rsidR="004D1912" w:rsidRPr="003A252E" w:rsidRDefault="004D1912" w:rsidP="003A252E">
      <w:pPr>
        <w:jc w:val="left"/>
        <w:rPr>
          <w:rFonts w:ascii="宋体"/>
          <w:sz w:val="24"/>
          <w:szCs w:val="24"/>
        </w:rPr>
      </w:pPr>
      <w:r w:rsidRPr="003A252E">
        <w:rPr>
          <w:rFonts w:ascii="宋体" w:hAnsi="宋体"/>
          <w:sz w:val="24"/>
          <w:szCs w:val="24"/>
        </w:rPr>
        <w:t>45</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本星系群成员中最大的的两个星系是？</w:t>
      </w:r>
      <w:r w:rsidRPr="003A252E">
        <w:rPr>
          <w:rFonts w:ascii="宋体" w:hAnsi="宋体"/>
          <w:sz w:val="24"/>
          <w:szCs w:val="24"/>
        </w:rPr>
        <w:t xml:space="preserve">   </w:t>
      </w:r>
      <w:r w:rsidRPr="003A252E">
        <w:rPr>
          <w:rFonts w:ascii="宋体" w:hAnsi="宋体" w:hint="eastAsia"/>
          <w:sz w:val="24"/>
          <w:szCs w:val="24"/>
        </w:rPr>
        <w:t>银河系</w:t>
      </w:r>
      <w:r w:rsidRPr="003A252E">
        <w:rPr>
          <w:rFonts w:ascii="宋体" w:hAnsi="宋体"/>
          <w:sz w:val="24"/>
          <w:szCs w:val="24"/>
        </w:rPr>
        <w:t xml:space="preserve">  </w:t>
      </w:r>
      <w:r w:rsidRPr="003A252E">
        <w:rPr>
          <w:rFonts w:ascii="宋体" w:hAnsi="宋体" w:hint="eastAsia"/>
          <w:sz w:val="24"/>
          <w:szCs w:val="24"/>
        </w:rPr>
        <w:t>仙女星系</w:t>
      </w:r>
    </w:p>
    <w:p w:rsidR="004D1912" w:rsidRPr="003A252E" w:rsidRDefault="004D1912" w:rsidP="003A252E">
      <w:pPr>
        <w:jc w:val="left"/>
        <w:rPr>
          <w:rFonts w:ascii="宋体" w:hAnsi="宋体"/>
          <w:sz w:val="24"/>
          <w:szCs w:val="24"/>
        </w:rPr>
      </w:pPr>
      <w:r w:rsidRPr="003A252E">
        <w:rPr>
          <w:rFonts w:ascii="宋体" w:hAnsi="宋体"/>
          <w:sz w:val="24"/>
          <w:szCs w:val="24"/>
        </w:rPr>
        <w:t>46</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埃及人利用哪一颗天体制定</w:t>
      </w:r>
      <w:r w:rsidRPr="003A252E">
        <w:rPr>
          <w:rFonts w:ascii="宋体" w:hAnsi="宋体"/>
          <w:sz w:val="24"/>
          <w:szCs w:val="24"/>
        </w:rPr>
        <w:t>365</w:t>
      </w:r>
      <w:r w:rsidRPr="003A252E">
        <w:rPr>
          <w:rFonts w:ascii="宋体" w:hAnsi="宋体" w:hint="eastAsia"/>
          <w:sz w:val="24"/>
          <w:szCs w:val="24"/>
        </w:rPr>
        <w:t>日的历法</w:t>
      </w:r>
      <w:r w:rsidRPr="003A252E">
        <w:rPr>
          <w:rFonts w:ascii="宋体" w:hAnsi="宋体"/>
          <w:sz w:val="24"/>
          <w:szCs w:val="24"/>
        </w:rPr>
        <w:t>?  ( B )</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月亮</w:t>
      </w:r>
      <w:r w:rsidRPr="003A252E">
        <w:rPr>
          <w:rFonts w:ascii="宋体" w:hAnsi="宋体"/>
          <w:sz w:val="24"/>
          <w:szCs w:val="24"/>
        </w:rPr>
        <w:t xml:space="preserve">    B. </w:t>
      </w:r>
      <w:r w:rsidRPr="003A252E">
        <w:rPr>
          <w:rFonts w:ascii="宋体" w:hAnsi="宋体" w:hint="eastAsia"/>
          <w:sz w:val="24"/>
          <w:szCs w:val="24"/>
        </w:rPr>
        <w:t>太阳</w:t>
      </w:r>
      <w:r w:rsidRPr="003A252E">
        <w:rPr>
          <w:rFonts w:ascii="宋体" w:hAnsi="宋体"/>
          <w:sz w:val="24"/>
          <w:szCs w:val="24"/>
        </w:rPr>
        <w:t xml:space="preserve">   C. </w:t>
      </w:r>
      <w:r w:rsidRPr="003A252E">
        <w:rPr>
          <w:rFonts w:ascii="宋体" w:hAnsi="宋体" w:hint="eastAsia"/>
          <w:sz w:val="24"/>
          <w:szCs w:val="24"/>
        </w:rPr>
        <w:t>天狼星</w:t>
      </w:r>
      <w:r w:rsidRPr="003A252E">
        <w:rPr>
          <w:rFonts w:ascii="宋体" w:hAnsi="宋体"/>
          <w:sz w:val="24"/>
          <w:szCs w:val="24"/>
        </w:rPr>
        <w:t xml:space="preserve">   D.</w:t>
      </w:r>
      <w:r w:rsidRPr="003A252E">
        <w:rPr>
          <w:rFonts w:ascii="宋体" w:hAnsi="宋体" w:hint="eastAsia"/>
          <w:sz w:val="24"/>
          <w:szCs w:val="24"/>
        </w:rPr>
        <w:t>火星</w:t>
      </w:r>
    </w:p>
    <w:p w:rsidR="004D1912" w:rsidRPr="003A252E" w:rsidRDefault="004D1912" w:rsidP="003A252E">
      <w:pPr>
        <w:jc w:val="left"/>
        <w:rPr>
          <w:rFonts w:ascii="宋体"/>
          <w:sz w:val="24"/>
          <w:szCs w:val="24"/>
        </w:rPr>
      </w:pPr>
      <w:r w:rsidRPr="003A252E">
        <w:rPr>
          <w:rFonts w:ascii="宋体" w:hAnsi="宋体"/>
          <w:sz w:val="24"/>
          <w:szCs w:val="24"/>
        </w:rPr>
        <w:t>47</w:t>
      </w:r>
      <w:r w:rsidRPr="003A252E">
        <w:rPr>
          <w:rFonts w:ascii="宋体" w:hAnsi="宋体" w:hint="eastAsia"/>
          <w:sz w:val="24"/>
          <w:szCs w:val="24"/>
        </w:rPr>
        <w:t>、下面关于太阳系质量最大的前</w:t>
      </w:r>
      <w:r w:rsidRPr="003A252E">
        <w:rPr>
          <w:rFonts w:ascii="宋体" w:hAnsi="宋体"/>
          <w:sz w:val="24"/>
          <w:szCs w:val="24"/>
        </w:rPr>
        <w:t>5</w:t>
      </w:r>
      <w:r w:rsidRPr="003A252E">
        <w:rPr>
          <w:rFonts w:ascii="宋体" w:hAnsi="宋体" w:hint="eastAsia"/>
          <w:sz w:val="24"/>
          <w:szCs w:val="24"/>
        </w:rPr>
        <w:t>个大行星，按质量从大到小排序正确的是（</w:t>
      </w:r>
      <w:r w:rsidRPr="003A252E">
        <w:rPr>
          <w:rFonts w:ascii="宋体" w:hAnsi="宋体"/>
          <w:sz w:val="24"/>
          <w:szCs w:val="24"/>
        </w:rPr>
        <w:t>B</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木星、土星、天王星、海王星、地球</w:t>
      </w:r>
      <w:r w:rsidRPr="003A252E">
        <w:rPr>
          <w:rFonts w:ascii="宋体"/>
          <w:sz w:val="24"/>
          <w:szCs w:val="24"/>
        </w:rPr>
        <w:tab/>
      </w:r>
      <w:r w:rsidRPr="003A252E">
        <w:rPr>
          <w:rFonts w:ascii="宋体"/>
          <w:sz w:val="24"/>
          <w:szCs w:val="24"/>
        </w:rPr>
        <w:tab/>
      </w:r>
      <w:r w:rsidRPr="003A252E">
        <w:rPr>
          <w:rFonts w:ascii="宋体" w:hAnsi="宋体"/>
          <w:sz w:val="24"/>
          <w:szCs w:val="24"/>
        </w:rPr>
        <w:t xml:space="preserve">B </w:t>
      </w:r>
      <w:r w:rsidRPr="003A252E">
        <w:rPr>
          <w:rFonts w:ascii="宋体" w:hAnsi="宋体" w:hint="eastAsia"/>
          <w:sz w:val="24"/>
          <w:szCs w:val="24"/>
        </w:rPr>
        <w:t>木星、土星、海王星、天王星、地球</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木星、土星、天王星、海王星、金星</w:t>
      </w:r>
      <w:r w:rsidRPr="003A252E">
        <w:rPr>
          <w:rFonts w:ascii="宋体"/>
          <w:sz w:val="24"/>
          <w:szCs w:val="24"/>
        </w:rPr>
        <w:tab/>
      </w:r>
      <w:r w:rsidRPr="003A252E">
        <w:rPr>
          <w:rFonts w:ascii="宋体"/>
          <w:sz w:val="24"/>
          <w:szCs w:val="24"/>
        </w:rPr>
        <w:tab/>
      </w:r>
      <w:r w:rsidRPr="003A252E">
        <w:rPr>
          <w:rFonts w:ascii="宋体" w:hAnsi="宋体"/>
          <w:sz w:val="24"/>
          <w:szCs w:val="24"/>
        </w:rPr>
        <w:t xml:space="preserve">B </w:t>
      </w:r>
      <w:r w:rsidRPr="003A252E">
        <w:rPr>
          <w:rFonts w:ascii="宋体" w:hAnsi="宋体" w:hint="eastAsia"/>
          <w:sz w:val="24"/>
          <w:szCs w:val="24"/>
        </w:rPr>
        <w:t>木星、土星、海王星、天王星、金星</w:t>
      </w:r>
    </w:p>
    <w:p w:rsidR="004D1912" w:rsidRPr="003A252E" w:rsidRDefault="004D1912" w:rsidP="003A252E">
      <w:pPr>
        <w:jc w:val="left"/>
        <w:rPr>
          <w:rFonts w:ascii="宋体"/>
          <w:sz w:val="24"/>
          <w:szCs w:val="24"/>
        </w:rPr>
      </w:pPr>
      <w:r w:rsidRPr="003A252E">
        <w:rPr>
          <w:rFonts w:ascii="宋体" w:hAnsi="宋体"/>
          <w:sz w:val="24"/>
          <w:szCs w:val="24"/>
        </w:rPr>
        <w:t>48</w:t>
      </w:r>
      <w:r w:rsidRPr="003A252E">
        <w:rPr>
          <w:rFonts w:ascii="宋体" w:hAnsi="宋体" w:hint="eastAsia"/>
          <w:sz w:val="24"/>
          <w:szCs w:val="24"/>
        </w:rPr>
        <w:t>、关于望远镜表述正确的是</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A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相比地平式望远镜，赤道式望远镜的优点是易于跟踪天体的周日视运动</w:t>
      </w:r>
    </w:p>
    <w:p w:rsidR="004D1912" w:rsidRPr="003A252E" w:rsidRDefault="004D1912" w:rsidP="003A252E">
      <w:pPr>
        <w:jc w:val="left"/>
        <w:rPr>
          <w:rFonts w:ascii="宋体"/>
          <w:sz w:val="24"/>
          <w:szCs w:val="24"/>
        </w:rPr>
      </w:pPr>
      <w:r w:rsidRPr="003A252E">
        <w:rPr>
          <w:rFonts w:ascii="宋体" w:hAnsi="宋体"/>
          <w:sz w:val="24"/>
          <w:szCs w:val="24"/>
        </w:rPr>
        <w:t xml:space="preserve">B  </w:t>
      </w:r>
      <w:r w:rsidRPr="003A252E">
        <w:rPr>
          <w:rFonts w:ascii="宋体" w:hAnsi="宋体" w:hint="eastAsia"/>
          <w:sz w:val="24"/>
          <w:szCs w:val="24"/>
        </w:rPr>
        <w:t>搜寻彗星用口径越大的望远镜越有效，因为它能够收集更多光线，看到更暗的彗星</w:t>
      </w:r>
    </w:p>
    <w:p w:rsidR="004D1912" w:rsidRPr="003A252E" w:rsidRDefault="004D1912" w:rsidP="003A252E">
      <w:pPr>
        <w:jc w:val="left"/>
        <w:rPr>
          <w:rFonts w:ascii="宋体"/>
          <w:sz w:val="24"/>
          <w:szCs w:val="24"/>
        </w:rPr>
      </w:pPr>
      <w:r w:rsidRPr="003A252E">
        <w:rPr>
          <w:rFonts w:ascii="宋体" w:hAnsi="宋体"/>
          <w:sz w:val="24"/>
          <w:szCs w:val="24"/>
        </w:rPr>
        <w:t xml:space="preserve">C  </w:t>
      </w:r>
      <w:r w:rsidRPr="003A252E">
        <w:rPr>
          <w:rFonts w:ascii="宋体" w:hAnsi="宋体" w:hint="eastAsia"/>
          <w:sz w:val="24"/>
          <w:szCs w:val="24"/>
        </w:rPr>
        <w:t>望远镜放大倍数越大，越有利于分辨行星表面的细节</w:t>
      </w:r>
    </w:p>
    <w:p w:rsidR="004D1912" w:rsidRPr="003A252E" w:rsidRDefault="004D1912" w:rsidP="003A252E">
      <w:pPr>
        <w:jc w:val="left"/>
        <w:rPr>
          <w:rFonts w:ascii="宋体"/>
          <w:sz w:val="24"/>
          <w:szCs w:val="24"/>
        </w:rPr>
      </w:pPr>
      <w:r w:rsidRPr="003A252E">
        <w:rPr>
          <w:rFonts w:ascii="宋体" w:hAnsi="宋体"/>
          <w:sz w:val="24"/>
          <w:szCs w:val="24"/>
        </w:rPr>
        <w:t xml:space="preserve">D  </w:t>
      </w:r>
      <w:r w:rsidRPr="003A252E">
        <w:rPr>
          <w:rFonts w:ascii="宋体" w:hAnsi="宋体" w:hint="eastAsia"/>
          <w:sz w:val="24"/>
          <w:szCs w:val="24"/>
        </w:rPr>
        <w:t>在普通折射式望远镜目镜中观察到的是正像，而牛顿反射式望远镜中看到的是倒像</w:t>
      </w:r>
    </w:p>
    <w:p w:rsidR="004D1912" w:rsidRPr="003A252E" w:rsidRDefault="004D1912" w:rsidP="003A252E">
      <w:pPr>
        <w:jc w:val="left"/>
        <w:rPr>
          <w:rFonts w:ascii="宋体"/>
          <w:sz w:val="24"/>
          <w:szCs w:val="24"/>
        </w:rPr>
      </w:pPr>
      <w:r w:rsidRPr="003A252E">
        <w:rPr>
          <w:rFonts w:ascii="宋体" w:hAnsi="宋体"/>
          <w:sz w:val="24"/>
          <w:szCs w:val="24"/>
        </w:rPr>
        <w:t>49</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下列表述错误的是（</w:t>
      </w:r>
      <w:r w:rsidRPr="003A252E">
        <w:rPr>
          <w:rFonts w:ascii="宋体" w:hAnsi="宋体"/>
          <w:sz w:val="24"/>
          <w:szCs w:val="24"/>
        </w:rPr>
        <w:t>A</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A. </w:t>
      </w:r>
      <w:r w:rsidRPr="003A252E">
        <w:rPr>
          <w:rFonts w:ascii="宋体" w:hAnsi="宋体" w:hint="eastAsia"/>
          <w:sz w:val="24"/>
          <w:szCs w:val="24"/>
        </w:rPr>
        <w:t>日地距离是指太阳到地球的最短距离，天文学中用它作为天体间距离的基本单位。</w:t>
      </w:r>
    </w:p>
    <w:p w:rsidR="004D1912" w:rsidRPr="003A252E" w:rsidRDefault="004D1912" w:rsidP="003A252E">
      <w:pPr>
        <w:jc w:val="left"/>
        <w:rPr>
          <w:rFonts w:ascii="宋体"/>
          <w:sz w:val="24"/>
          <w:szCs w:val="24"/>
        </w:rPr>
      </w:pPr>
      <w:r w:rsidRPr="003A252E">
        <w:rPr>
          <w:rFonts w:ascii="宋体" w:hAnsi="宋体"/>
          <w:sz w:val="24"/>
          <w:szCs w:val="24"/>
        </w:rPr>
        <w:t xml:space="preserve">B. </w:t>
      </w:r>
      <w:r w:rsidRPr="003A252E">
        <w:rPr>
          <w:rFonts w:ascii="宋体" w:hAnsi="宋体" w:hint="eastAsia"/>
          <w:sz w:val="24"/>
          <w:szCs w:val="24"/>
        </w:rPr>
        <w:t>太阳黑子位于光球层，有大约</w:t>
      </w:r>
      <w:r w:rsidRPr="003A252E">
        <w:rPr>
          <w:rFonts w:ascii="宋体" w:hAnsi="宋体"/>
          <w:sz w:val="24"/>
          <w:szCs w:val="24"/>
        </w:rPr>
        <w:t>11</w:t>
      </w:r>
      <w:r w:rsidRPr="003A252E">
        <w:rPr>
          <w:rFonts w:ascii="宋体" w:hAnsi="宋体" w:hint="eastAsia"/>
          <w:sz w:val="24"/>
          <w:szCs w:val="24"/>
        </w:rPr>
        <w:t>年的活动周期。</w:t>
      </w:r>
    </w:p>
    <w:p w:rsidR="004D1912" w:rsidRPr="003A252E" w:rsidRDefault="004D1912" w:rsidP="003A252E">
      <w:pPr>
        <w:jc w:val="left"/>
        <w:rPr>
          <w:rFonts w:ascii="宋体"/>
          <w:sz w:val="24"/>
          <w:szCs w:val="24"/>
        </w:rPr>
      </w:pPr>
      <w:r w:rsidRPr="003A252E">
        <w:rPr>
          <w:rFonts w:ascii="宋体" w:hAnsi="宋体"/>
          <w:sz w:val="24"/>
          <w:szCs w:val="24"/>
        </w:rPr>
        <w:t xml:space="preserve">C. </w:t>
      </w:r>
      <w:r w:rsidRPr="003A252E">
        <w:rPr>
          <w:rFonts w:ascii="宋体" w:hAnsi="宋体" w:hint="eastAsia"/>
          <w:sz w:val="24"/>
          <w:szCs w:val="24"/>
        </w:rPr>
        <w:t>太阳大气层有三层，从内向外依次是光球层、色球层和日冕。</w:t>
      </w:r>
    </w:p>
    <w:p w:rsidR="004D1912" w:rsidRPr="003A252E" w:rsidRDefault="004D1912" w:rsidP="003A252E">
      <w:pPr>
        <w:jc w:val="left"/>
        <w:rPr>
          <w:rFonts w:ascii="宋体"/>
          <w:sz w:val="24"/>
          <w:szCs w:val="24"/>
        </w:rPr>
      </w:pPr>
      <w:r w:rsidRPr="003A252E">
        <w:rPr>
          <w:rFonts w:ascii="宋体" w:hAnsi="宋体"/>
          <w:sz w:val="24"/>
          <w:szCs w:val="24"/>
        </w:rPr>
        <w:t xml:space="preserve">D. </w:t>
      </w:r>
      <w:r w:rsidRPr="003A252E">
        <w:rPr>
          <w:rFonts w:ascii="宋体" w:hAnsi="宋体" w:hint="eastAsia"/>
          <w:sz w:val="24"/>
          <w:szCs w:val="24"/>
        </w:rPr>
        <w:t>太阳的能量来源是通过其内部氢元素的核聚变而非引力势能的释放。</w:t>
      </w:r>
    </w:p>
    <w:p w:rsidR="004D1912" w:rsidRPr="003A252E" w:rsidRDefault="004D1912" w:rsidP="003A252E">
      <w:pPr>
        <w:jc w:val="left"/>
        <w:rPr>
          <w:rFonts w:ascii="宋体"/>
          <w:sz w:val="24"/>
          <w:szCs w:val="24"/>
        </w:rPr>
      </w:pPr>
      <w:r w:rsidRPr="003A252E">
        <w:rPr>
          <w:rFonts w:ascii="宋体" w:hAnsi="宋体"/>
          <w:sz w:val="24"/>
          <w:szCs w:val="24"/>
        </w:rPr>
        <w:t>50</w:t>
      </w:r>
      <w:r w:rsidRPr="003A252E">
        <w:rPr>
          <w:rFonts w:ascii="宋体" w:hAnsi="宋体" w:hint="eastAsia"/>
          <w:sz w:val="24"/>
          <w:szCs w:val="24"/>
        </w:rPr>
        <w:t>、下列说法错误的是（</w:t>
      </w:r>
      <w:r w:rsidRPr="003A252E">
        <w:rPr>
          <w:rFonts w:ascii="宋体" w:hAnsi="宋体"/>
          <w:sz w:val="24"/>
          <w:szCs w:val="24"/>
        </w:rPr>
        <w:t>D</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A</w:t>
      </w:r>
      <w:r w:rsidRPr="003A252E">
        <w:rPr>
          <w:rFonts w:ascii="宋体" w:hAnsi="宋体" w:hint="eastAsia"/>
          <w:sz w:val="24"/>
          <w:szCs w:val="24"/>
        </w:rPr>
        <w:t>．在太阳和月亮的作用下，地球的自转轴在空间将近似沿着一个锥面运动，这种运动称为进动，进动及其导致的二分点的移动等效应在天文学上叫做日月岁差。</w:t>
      </w:r>
    </w:p>
    <w:p w:rsidR="004D1912" w:rsidRPr="003A252E" w:rsidRDefault="004D1912" w:rsidP="003A252E">
      <w:pPr>
        <w:jc w:val="left"/>
        <w:rPr>
          <w:rFonts w:ascii="宋体"/>
          <w:sz w:val="24"/>
          <w:szCs w:val="24"/>
        </w:rPr>
      </w:pPr>
      <w:r w:rsidRPr="003A252E">
        <w:rPr>
          <w:rFonts w:ascii="宋体" w:hAnsi="宋体"/>
          <w:sz w:val="24"/>
          <w:szCs w:val="24"/>
        </w:rPr>
        <w:t>B</w:t>
      </w:r>
      <w:r w:rsidRPr="003A252E">
        <w:rPr>
          <w:rFonts w:ascii="宋体" w:hAnsi="宋体" w:hint="eastAsia"/>
          <w:sz w:val="24"/>
          <w:szCs w:val="24"/>
        </w:rPr>
        <w:t>．潮汐力的作用会使地球的自转变慢。</w:t>
      </w:r>
    </w:p>
    <w:p w:rsidR="004D1912" w:rsidRPr="003A252E" w:rsidRDefault="004D1912" w:rsidP="003A252E">
      <w:pPr>
        <w:jc w:val="left"/>
        <w:rPr>
          <w:rFonts w:ascii="宋体"/>
          <w:sz w:val="24"/>
          <w:szCs w:val="24"/>
        </w:rPr>
      </w:pPr>
      <w:r w:rsidRPr="003A252E">
        <w:rPr>
          <w:rFonts w:ascii="宋体" w:hAnsi="宋体"/>
          <w:sz w:val="24"/>
          <w:szCs w:val="24"/>
        </w:rPr>
        <w:t>C</w:t>
      </w:r>
      <w:r w:rsidRPr="003A252E">
        <w:rPr>
          <w:rFonts w:ascii="宋体" w:hAnsi="宋体" w:hint="eastAsia"/>
          <w:sz w:val="24"/>
          <w:szCs w:val="24"/>
        </w:rPr>
        <w:t>．月全食发生的过程是初亏</w:t>
      </w:r>
      <w:r w:rsidRPr="003A252E">
        <w:rPr>
          <w:rFonts w:ascii="宋体" w:hAnsi="宋体"/>
          <w:sz w:val="24"/>
          <w:szCs w:val="24"/>
        </w:rPr>
        <w:t>—</w:t>
      </w:r>
      <w:r w:rsidRPr="003A252E">
        <w:rPr>
          <w:rFonts w:ascii="宋体" w:hAnsi="宋体" w:hint="eastAsia"/>
          <w:sz w:val="24"/>
          <w:szCs w:val="24"/>
        </w:rPr>
        <w:t>食既</w:t>
      </w:r>
      <w:r w:rsidRPr="003A252E">
        <w:rPr>
          <w:rFonts w:ascii="宋体" w:hAnsi="宋体"/>
          <w:sz w:val="24"/>
          <w:szCs w:val="24"/>
        </w:rPr>
        <w:t>—</w:t>
      </w:r>
      <w:r w:rsidRPr="003A252E">
        <w:rPr>
          <w:rFonts w:ascii="宋体" w:hAnsi="宋体" w:hint="eastAsia"/>
          <w:sz w:val="24"/>
          <w:szCs w:val="24"/>
        </w:rPr>
        <w:t>食甚</w:t>
      </w:r>
      <w:r w:rsidRPr="003A252E">
        <w:rPr>
          <w:rFonts w:ascii="宋体" w:hAnsi="宋体"/>
          <w:sz w:val="24"/>
          <w:szCs w:val="24"/>
        </w:rPr>
        <w:t>—</w:t>
      </w:r>
      <w:r w:rsidRPr="003A252E">
        <w:rPr>
          <w:rFonts w:ascii="宋体" w:hAnsi="宋体" w:hint="eastAsia"/>
          <w:sz w:val="24"/>
          <w:szCs w:val="24"/>
        </w:rPr>
        <w:t>生光</w:t>
      </w:r>
      <w:r w:rsidRPr="003A252E">
        <w:rPr>
          <w:rFonts w:ascii="宋体" w:hAnsi="宋体"/>
          <w:sz w:val="24"/>
          <w:szCs w:val="24"/>
        </w:rPr>
        <w:t>—</w:t>
      </w:r>
      <w:r w:rsidRPr="003A252E">
        <w:rPr>
          <w:rFonts w:ascii="宋体" w:hAnsi="宋体" w:hint="eastAsia"/>
          <w:sz w:val="24"/>
          <w:szCs w:val="24"/>
        </w:rPr>
        <w:t>复圆。</w:t>
      </w:r>
    </w:p>
    <w:p w:rsidR="004D1912" w:rsidRPr="003A252E" w:rsidRDefault="004D1912" w:rsidP="003A252E">
      <w:pPr>
        <w:jc w:val="left"/>
        <w:rPr>
          <w:rFonts w:ascii="宋体"/>
          <w:sz w:val="24"/>
          <w:szCs w:val="24"/>
        </w:rPr>
      </w:pPr>
      <w:r w:rsidRPr="003A252E">
        <w:rPr>
          <w:rFonts w:ascii="宋体" w:hAnsi="宋体"/>
          <w:sz w:val="24"/>
          <w:szCs w:val="24"/>
        </w:rPr>
        <w:t>D</w:t>
      </w:r>
      <w:r w:rsidRPr="003A252E">
        <w:rPr>
          <w:rFonts w:ascii="宋体" w:hAnsi="宋体" w:hint="eastAsia"/>
          <w:sz w:val="24"/>
          <w:szCs w:val="24"/>
        </w:rPr>
        <w:t>．日食并不是每年都会发生，但是有的年份又不止发生一次。</w:t>
      </w:r>
    </w:p>
    <w:p w:rsidR="004D1912" w:rsidRPr="003A252E" w:rsidRDefault="004D1912" w:rsidP="003A252E">
      <w:pPr>
        <w:jc w:val="left"/>
        <w:rPr>
          <w:rFonts w:ascii="宋体" w:hAnsi="宋体"/>
          <w:sz w:val="24"/>
          <w:szCs w:val="24"/>
        </w:rPr>
      </w:pPr>
      <w:r w:rsidRPr="003A252E">
        <w:rPr>
          <w:rFonts w:ascii="宋体" w:hAnsi="宋体"/>
          <w:sz w:val="24"/>
          <w:szCs w:val="24"/>
        </w:rPr>
        <w:t>51</w:t>
      </w:r>
      <w:r w:rsidRPr="003A252E">
        <w:rPr>
          <w:rFonts w:ascii="宋体" w:hAnsi="宋体" w:hint="eastAsia"/>
          <w:sz w:val="24"/>
          <w:szCs w:val="24"/>
        </w:rPr>
        <w:t>、人造地球卫星按照运行轨道的高低可以分为：低轨道卫星，中高轨道卫星和地球静止卫星。低轨道卫星的轨道高度为</w:t>
      </w:r>
      <w:r w:rsidRPr="003A252E">
        <w:rPr>
          <w:rFonts w:ascii="宋体" w:hAnsi="宋体"/>
          <w:sz w:val="24"/>
          <w:szCs w:val="24"/>
        </w:rPr>
        <w:t>200~2000</w:t>
      </w:r>
      <w:r w:rsidRPr="003A252E">
        <w:rPr>
          <w:rFonts w:ascii="宋体" w:hAnsi="宋体" w:hint="eastAsia"/>
          <w:sz w:val="24"/>
          <w:szCs w:val="24"/>
        </w:rPr>
        <w:t>千米；中高轨道卫星的轨道高度为</w:t>
      </w:r>
      <w:r w:rsidRPr="003A252E">
        <w:rPr>
          <w:rFonts w:ascii="宋体" w:hAnsi="宋体"/>
          <w:sz w:val="24"/>
          <w:szCs w:val="24"/>
        </w:rPr>
        <w:t>2000~20000</w:t>
      </w:r>
      <w:r w:rsidRPr="003A252E">
        <w:rPr>
          <w:rFonts w:ascii="宋体" w:hAnsi="宋体" w:hint="eastAsia"/>
          <w:sz w:val="24"/>
          <w:szCs w:val="24"/>
        </w:rPr>
        <w:t>千米；地球静止轨道卫星位于赤道上空，轨道高度约为几千米，</w:t>
      </w:r>
      <w:r w:rsidRPr="003A252E">
        <w:rPr>
          <w:rFonts w:ascii="宋体" w:hAnsi="宋体"/>
          <w:sz w:val="24"/>
          <w:szCs w:val="24"/>
        </w:rPr>
        <w:t xml:space="preserve">   ( D )</w:t>
      </w:r>
    </w:p>
    <w:p w:rsidR="004D1912" w:rsidRPr="003A252E" w:rsidRDefault="004D1912" w:rsidP="003A252E">
      <w:pPr>
        <w:jc w:val="left"/>
        <w:rPr>
          <w:rFonts w:ascii="宋体"/>
          <w:sz w:val="24"/>
          <w:szCs w:val="24"/>
        </w:rPr>
      </w:pPr>
      <w:r w:rsidRPr="003A252E">
        <w:rPr>
          <w:rFonts w:ascii="宋体" w:hAnsi="宋体"/>
          <w:sz w:val="24"/>
          <w:szCs w:val="24"/>
        </w:rPr>
        <w:t>A</w:t>
      </w:r>
      <w:r w:rsidRPr="003A252E">
        <w:rPr>
          <w:rFonts w:ascii="宋体" w:hAnsi="宋体" w:hint="eastAsia"/>
          <w:sz w:val="24"/>
          <w:szCs w:val="24"/>
        </w:rPr>
        <w:t>．低于</w:t>
      </w:r>
      <w:r w:rsidRPr="003A252E">
        <w:rPr>
          <w:rFonts w:ascii="宋体" w:hAnsi="宋体"/>
          <w:sz w:val="24"/>
          <w:szCs w:val="24"/>
        </w:rPr>
        <w:t>200</w:t>
      </w:r>
      <w:r w:rsidRPr="003A252E">
        <w:rPr>
          <w:rFonts w:ascii="宋体" w:hAnsi="宋体" w:hint="eastAsia"/>
          <w:sz w:val="24"/>
          <w:szCs w:val="24"/>
        </w:rPr>
        <w:t>千米</w:t>
      </w:r>
      <w:r w:rsidRPr="003A252E">
        <w:rPr>
          <w:rFonts w:ascii="宋体" w:hAnsi="宋体"/>
          <w:sz w:val="24"/>
          <w:szCs w:val="24"/>
        </w:rPr>
        <w:t xml:space="preserve">   B  </w:t>
      </w:r>
      <w:r w:rsidRPr="003A252E">
        <w:rPr>
          <w:rFonts w:ascii="宋体" w:hAnsi="宋体" w:hint="eastAsia"/>
          <w:sz w:val="24"/>
          <w:szCs w:val="24"/>
        </w:rPr>
        <w:t>高于</w:t>
      </w:r>
      <w:r w:rsidRPr="003A252E">
        <w:rPr>
          <w:rFonts w:ascii="宋体" w:hAnsi="宋体"/>
          <w:sz w:val="24"/>
          <w:szCs w:val="24"/>
        </w:rPr>
        <w:t>20000</w:t>
      </w:r>
      <w:r w:rsidRPr="003A252E">
        <w:rPr>
          <w:rFonts w:ascii="宋体" w:hAnsi="宋体" w:hint="eastAsia"/>
          <w:sz w:val="24"/>
          <w:szCs w:val="24"/>
        </w:rPr>
        <w:t>千米</w:t>
      </w:r>
      <w:r w:rsidRPr="003A252E">
        <w:rPr>
          <w:rFonts w:ascii="宋体" w:hAnsi="宋体"/>
          <w:sz w:val="24"/>
          <w:szCs w:val="24"/>
        </w:rPr>
        <w:t xml:space="preserve">   C  48000</w:t>
      </w:r>
      <w:r w:rsidRPr="003A252E">
        <w:rPr>
          <w:rFonts w:ascii="宋体" w:hAnsi="宋体" w:hint="eastAsia"/>
          <w:sz w:val="24"/>
          <w:szCs w:val="24"/>
        </w:rPr>
        <w:t>千米</w:t>
      </w:r>
      <w:r w:rsidRPr="003A252E">
        <w:rPr>
          <w:rFonts w:ascii="宋体" w:hAnsi="宋体"/>
          <w:sz w:val="24"/>
          <w:szCs w:val="24"/>
        </w:rPr>
        <w:t xml:space="preserve">        D 36000</w:t>
      </w:r>
      <w:r w:rsidRPr="003A252E">
        <w:rPr>
          <w:rFonts w:ascii="宋体" w:hAnsi="宋体" w:hint="eastAsia"/>
          <w:sz w:val="24"/>
          <w:szCs w:val="24"/>
        </w:rPr>
        <w:t>千米</w:t>
      </w:r>
    </w:p>
    <w:p w:rsidR="004D1912" w:rsidRPr="003A252E" w:rsidRDefault="004D1912" w:rsidP="003A252E">
      <w:pPr>
        <w:jc w:val="left"/>
        <w:rPr>
          <w:rFonts w:ascii="宋体"/>
          <w:sz w:val="24"/>
          <w:szCs w:val="24"/>
        </w:rPr>
      </w:pPr>
      <w:r w:rsidRPr="003A252E">
        <w:rPr>
          <w:rFonts w:ascii="宋体" w:hAnsi="宋体"/>
          <w:sz w:val="24"/>
          <w:szCs w:val="24"/>
        </w:rPr>
        <w:t>52</w:t>
      </w:r>
      <w:r w:rsidRPr="003A252E">
        <w:rPr>
          <w:rFonts w:ascii="宋体" w:hAnsi="宋体" w:hint="eastAsia"/>
          <w:sz w:val="24"/>
          <w:szCs w:val="24"/>
        </w:rPr>
        <w:t>、在人造卫星发射时为减小发射所需的能量需借地球自转的‘一臂之力’，同时为了增大</w:t>
      </w:r>
    </w:p>
    <w:p w:rsidR="004D1912" w:rsidRPr="003A252E" w:rsidRDefault="004D1912" w:rsidP="003A252E">
      <w:pPr>
        <w:jc w:val="left"/>
        <w:rPr>
          <w:rFonts w:ascii="宋体"/>
          <w:sz w:val="24"/>
          <w:szCs w:val="24"/>
        </w:rPr>
      </w:pPr>
      <w:r w:rsidRPr="003A252E">
        <w:rPr>
          <w:rFonts w:ascii="宋体" w:hAnsi="宋体" w:hint="eastAsia"/>
          <w:sz w:val="24"/>
          <w:szCs w:val="24"/>
        </w:rPr>
        <w:t>卫星观测到的地表面积将会对卫星轨道和赤道平面之间的夹角有一定的要求。为达到这两个</w:t>
      </w:r>
    </w:p>
    <w:p w:rsidR="004D1912" w:rsidRPr="003A252E" w:rsidRDefault="004D1912" w:rsidP="003A252E">
      <w:pPr>
        <w:jc w:val="left"/>
        <w:rPr>
          <w:rFonts w:ascii="宋体" w:hAnsi="宋体"/>
          <w:sz w:val="24"/>
          <w:szCs w:val="24"/>
        </w:rPr>
      </w:pPr>
      <w:r w:rsidRPr="003A252E">
        <w:rPr>
          <w:rFonts w:ascii="宋体" w:hAnsi="宋体" w:hint="eastAsia"/>
          <w:sz w:val="24"/>
          <w:szCs w:val="24"/>
        </w:rPr>
        <w:t>目的所采取的做法分别是</w:t>
      </w:r>
      <w:r w:rsidRPr="003A252E">
        <w:rPr>
          <w:rFonts w:ascii="宋体" w:hAnsi="宋体"/>
          <w:sz w:val="24"/>
          <w:szCs w:val="24"/>
        </w:rPr>
        <w:t>( A )</w:t>
      </w:r>
    </w:p>
    <w:p w:rsidR="004D1912" w:rsidRPr="003A252E" w:rsidRDefault="004D1912" w:rsidP="003A252E">
      <w:pPr>
        <w:jc w:val="left"/>
        <w:rPr>
          <w:rFonts w:ascii="宋体"/>
          <w:sz w:val="24"/>
          <w:szCs w:val="24"/>
        </w:rPr>
      </w:pPr>
      <w:r w:rsidRPr="003A252E">
        <w:rPr>
          <w:rFonts w:ascii="宋体" w:hAnsi="宋体"/>
          <w:sz w:val="24"/>
          <w:szCs w:val="24"/>
        </w:rPr>
        <w:t>A</w:t>
      </w:r>
      <w:r w:rsidRPr="003A252E">
        <w:rPr>
          <w:rFonts w:ascii="宋体" w:hAnsi="宋体" w:hint="eastAsia"/>
          <w:sz w:val="24"/>
          <w:szCs w:val="24"/>
        </w:rPr>
        <w:t>．朝偏东方向发射；</w:t>
      </w:r>
      <w:r w:rsidRPr="003A252E">
        <w:rPr>
          <w:rFonts w:ascii="宋体" w:hAnsi="宋体"/>
          <w:sz w:val="24"/>
          <w:szCs w:val="24"/>
        </w:rPr>
        <w:t xml:space="preserve"> </w:t>
      </w:r>
      <w:r w:rsidRPr="003A252E">
        <w:rPr>
          <w:rFonts w:ascii="宋体" w:hAnsi="宋体" w:hint="eastAsia"/>
          <w:sz w:val="24"/>
          <w:szCs w:val="24"/>
        </w:rPr>
        <w:t>增大轨道和赤道平面的夹角。</w:t>
      </w:r>
    </w:p>
    <w:p w:rsidR="004D1912" w:rsidRPr="003A252E" w:rsidRDefault="004D1912" w:rsidP="003A252E">
      <w:pPr>
        <w:jc w:val="left"/>
        <w:rPr>
          <w:rFonts w:ascii="宋体"/>
          <w:sz w:val="24"/>
          <w:szCs w:val="24"/>
        </w:rPr>
      </w:pPr>
      <w:r w:rsidRPr="003A252E">
        <w:rPr>
          <w:rFonts w:ascii="宋体" w:hAnsi="宋体"/>
          <w:sz w:val="24"/>
          <w:szCs w:val="24"/>
        </w:rPr>
        <w:t>B</w:t>
      </w:r>
      <w:r w:rsidRPr="003A252E">
        <w:rPr>
          <w:rFonts w:ascii="宋体" w:hAnsi="宋体" w:hint="eastAsia"/>
          <w:sz w:val="24"/>
          <w:szCs w:val="24"/>
        </w:rPr>
        <w:t>．朝偏东方向发射；</w:t>
      </w:r>
      <w:r w:rsidRPr="003A252E">
        <w:rPr>
          <w:rFonts w:ascii="宋体" w:hAnsi="宋体"/>
          <w:sz w:val="24"/>
          <w:szCs w:val="24"/>
        </w:rPr>
        <w:t xml:space="preserve"> </w:t>
      </w:r>
      <w:r w:rsidRPr="003A252E">
        <w:rPr>
          <w:rFonts w:ascii="宋体" w:hAnsi="宋体" w:hint="eastAsia"/>
          <w:sz w:val="24"/>
          <w:szCs w:val="24"/>
        </w:rPr>
        <w:t>减小轨道和赤道平面的夹角</w:t>
      </w:r>
    </w:p>
    <w:p w:rsidR="004D1912" w:rsidRPr="003A252E" w:rsidRDefault="004D1912" w:rsidP="003A252E">
      <w:pPr>
        <w:jc w:val="left"/>
        <w:rPr>
          <w:rFonts w:ascii="宋体"/>
          <w:sz w:val="24"/>
          <w:szCs w:val="24"/>
        </w:rPr>
      </w:pPr>
      <w:r w:rsidRPr="003A252E">
        <w:rPr>
          <w:rFonts w:ascii="宋体" w:hAnsi="宋体"/>
          <w:sz w:val="24"/>
          <w:szCs w:val="24"/>
        </w:rPr>
        <w:t>C</w:t>
      </w:r>
      <w:r w:rsidRPr="003A252E">
        <w:rPr>
          <w:rFonts w:ascii="宋体" w:hAnsi="宋体" w:hint="eastAsia"/>
          <w:sz w:val="24"/>
          <w:szCs w:val="24"/>
        </w:rPr>
        <w:t>．朝偏西方向发射；</w:t>
      </w:r>
      <w:r w:rsidRPr="003A252E">
        <w:rPr>
          <w:rFonts w:ascii="宋体" w:hAnsi="宋体"/>
          <w:sz w:val="24"/>
          <w:szCs w:val="24"/>
        </w:rPr>
        <w:t xml:space="preserve"> </w:t>
      </w:r>
      <w:r w:rsidRPr="003A252E">
        <w:rPr>
          <w:rFonts w:ascii="宋体" w:hAnsi="宋体" w:hint="eastAsia"/>
          <w:sz w:val="24"/>
          <w:szCs w:val="24"/>
        </w:rPr>
        <w:t>增大轨道和赤道平面的夹角</w:t>
      </w:r>
    </w:p>
    <w:p w:rsidR="004D1912" w:rsidRPr="003A252E" w:rsidRDefault="004D1912" w:rsidP="003A252E">
      <w:pPr>
        <w:jc w:val="left"/>
        <w:rPr>
          <w:rFonts w:ascii="宋体"/>
          <w:sz w:val="24"/>
          <w:szCs w:val="24"/>
        </w:rPr>
      </w:pPr>
      <w:r w:rsidRPr="003A252E">
        <w:rPr>
          <w:rFonts w:ascii="宋体" w:hAnsi="宋体"/>
          <w:sz w:val="24"/>
          <w:szCs w:val="24"/>
        </w:rPr>
        <w:t>D</w:t>
      </w:r>
      <w:r w:rsidRPr="003A252E">
        <w:rPr>
          <w:rFonts w:ascii="宋体" w:hAnsi="宋体" w:hint="eastAsia"/>
          <w:sz w:val="24"/>
          <w:szCs w:val="24"/>
        </w:rPr>
        <w:t>．朝偏西方向发射；</w:t>
      </w:r>
      <w:r w:rsidRPr="003A252E">
        <w:rPr>
          <w:rFonts w:ascii="宋体" w:hAnsi="宋体"/>
          <w:sz w:val="24"/>
          <w:szCs w:val="24"/>
        </w:rPr>
        <w:t xml:space="preserve"> </w:t>
      </w:r>
      <w:r w:rsidRPr="003A252E">
        <w:rPr>
          <w:rFonts w:ascii="宋体" w:hAnsi="宋体" w:hint="eastAsia"/>
          <w:sz w:val="24"/>
          <w:szCs w:val="24"/>
        </w:rPr>
        <w:t>减小轨道和赤道平面的夹角</w:t>
      </w:r>
    </w:p>
    <w:p w:rsidR="004D1912" w:rsidRPr="003A252E" w:rsidRDefault="004D1912" w:rsidP="003A252E">
      <w:pPr>
        <w:jc w:val="left"/>
        <w:rPr>
          <w:rFonts w:ascii="宋体" w:hAnsi="宋体"/>
          <w:sz w:val="24"/>
          <w:szCs w:val="24"/>
        </w:rPr>
      </w:pPr>
      <w:r w:rsidRPr="003A252E">
        <w:rPr>
          <w:rFonts w:ascii="宋体" w:hAnsi="宋体"/>
          <w:sz w:val="24"/>
          <w:szCs w:val="24"/>
        </w:rPr>
        <w:t>53</w:t>
      </w:r>
      <w:r w:rsidRPr="003A252E">
        <w:rPr>
          <w:rFonts w:ascii="宋体" w:hAnsi="宋体" w:hint="eastAsia"/>
          <w:sz w:val="24"/>
          <w:szCs w:val="24"/>
        </w:rPr>
        <w:t>、</w:t>
      </w:r>
      <w:r w:rsidRPr="003A252E">
        <w:rPr>
          <w:rFonts w:ascii="宋体" w:hAnsi="宋体"/>
          <w:sz w:val="24"/>
          <w:szCs w:val="24"/>
        </w:rPr>
        <w:t>1655</w:t>
      </w:r>
      <w:r w:rsidRPr="003A252E">
        <w:rPr>
          <w:rFonts w:ascii="宋体" w:hAnsi="宋体" w:hint="eastAsia"/>
          <w:sz w:val="24"/>
          <w:szCs w:val="24"/>
        </w:rPr>
        <w:t>～</w:t>
      </w:r>
      <w:r w:rsidRPr="003A252E">
        <w:rPr>
          <w:rFonts w:ascii="宋体" w:hAnsi="宋体"/>
          <w:sz w:val="24"/>
          <w:szCs w:val="24"/>
        </w:rPr>
        <w:t>1656</w:t>
      </w:r>
      <w:r w:rsidRPr="003A252E">
        <w:rPr>
          <w:rFonts w:ascii="宋体" w:hAnsi="宋体" w:hint="eastAsia"/>
          <w:sz w:val="24"/>
          <w:szCs w:val="24"/>
        </w:rPr>
        <w:t>年谁发现土星光环和猎户座星云。</w:t>
      </w:r>
      <w:r w:rsidRPr="003A252E">
        <w:rPr>
          <w:rFonts w:ascii="宋体" w:hAnsi="宋体"/>
          <w:sz w:val="24"/>
          <w:szCs w:val="24"/>
        </w:rPr>
        <w:t xml:space="preserve">  ( B )</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伽利略</w:t>
      </w:r>
      <w:r w:rsidRPr="003A252E">
        <w:rPr>
          <w:rFonts w:ascii="宋体" w:hAnsi="宋体"/>
          <w:sz w:val="24"/>
          <w:szCs w:val="24"/>
        </w:rPr>
        <w:t xml:space="preserve">   B</w:t>
      </w:r>
      <w:r w:rsidRPr="003A252E">
        <w:rPr>
          <w:rFonts w:ascii="宋体" w:hAnsi="宋体" w:hint="eastAsia"/>
          <w:sz w:val="24"/>
          <w:szCs w:val="24"/>
        </w:rPr>
        <w:t>惠更斯</w:t>
      </w:r>
      <w:r w:rsidRPr="003A252E">
        <w:rPr>
          <w:rFonts w:ascii="宋体" w:hAnsi="宋体"/>
          <w:sz w:val="24"/>
          <w:szCs w:val="24"/>
        </w:rPr>
        <w:t xml:space="preserve">   C</w:t>
      </w:r>
      <w:r w:rsidRPr="003A252E">
        <w:rPr>
          <w:rFonts w:ascii="宋体" w:hAnsi="宋体" w:hint="eastAsia"/>
          <w:sz w:val="24"/>
          <w:szCs w:val="24"/>
        </w:rPr>
        <w:t>哈雷</w:t>
      </w:r>
      <w:r w:rsidRPr="003A252E">
        <w:rPr>
          <w:rFonts w:ascii="宋体" w:hAnsi="宋体"/>
          <w:sz w:val="24"/>
          <w:szCs w:val="24"/>
        </w:rPr>
        <w:t xml:space="preserve">   D</w:t>
      </w:r>
      <w:r w:rsidRPr="003A252E">
        <w:rPr>
          <w:rFonts w:ascii="宋体" w:hAnsi="宋体" w:hint="eastAsia"/>
          <w:sz w:val="24"/>
          <w:szCs w:val="24"/>
        </w:rPr>
        <w:t>开普勒</w:t>
      </w:r>
    </w:p>
    <w:p w:rsidR="004D1912" w:rsidRPr="003A252E" w:rsidRDefault="004D1912" w:rsidP="003A252E">
      <w:pPr>
        <w:jc w:val="left"/>
        <w:rPr>
          <w:rFonts w:ascii="宋体" w:hAnsi="宋体"/>
          <w:sz w:val="24"/>
          <w:szCs w:val="24"/>
        </w:rPr>
      </w:pPr>
      <w:r w:rsidRPr="003A252E">
        <w:rPr>
          <w:rFonts w:ascii="宋体" w:hAnsi="宋体"/>
          <w:sz w:val="24"/>
          <w:szCs w:val="24"/>
        </w:rPr>
        <w:t>54</w:t>
      </w:r>
      <w:r w:rsidRPr="003A252E">
        <w:rPr>
          <w:rFonts w:ascii="宋体" w:hAnsi="宋体" w:hint="eastAsia"/>
          <w:sz w:val="24"/>
          <w:szCs w:val="24"/>
        </w:rPr>
        <w:t>、除春秋分日外，地球上凡太阳正在直射的地方必然是</w:t>
      </w:r>
      <w:r w:rsidRPr="003A252E">
        <w:rPr>
          <w:rFonts w:ascii="宋体" w:hAnsi="宋体"/>
          <w:sz w:val="24"/>
          <w:szCs w:val="24"/>
        </w:rPr>
        <w:t>( C )</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昼夜平分</w:t>
      </w:r>
      <w:r w:rsidRPr="003A252E">
        <w:rPr>
          <w:rFonts w:ascii="宋体" w:hAnsi="宋体"/>
          <w:sz w:val="24"/>
          <w:szCs w:val="24"/>
        </w:rPr>
        <w:t xml:space="preserve"> B.</w:t>
      </w:r>
      <w:r w:rsidRPr="003A252E">
        <w:rPr>
          <w:rFonts w:ascii="宋体" w:hAnsi="宋体" w:hint="eastAsia"/>
          <w:sz w:val="24"/>
          <w:szCs w:val="24"/>
        </w:rPr>
        <w:t>昼短夜长</w:t>
      </w:r>
      <w:r w:rsidRPr="003A252E">
        <w:rPr>
          <w:rFonts w:ascii="宋体" w:hAnsi="宋体"/>
          <w:sz w:val="24"/>
          <w:szCs w:val="24"/>
        </w:rPr>
        <w:t xml:space="preserve"> C.</w:t>
      </w:r>
      <w:r w:rsidRPr="003A252E">
        <w:rPr>
          <w:rFonts w:ascii="宋体" w:hAnsi="宋体" w:hint="eastAsia"/>
          <w:sz w:val="24"/>
          <w:szCs w:val="24"/>
        </w:rPr>
        <w:t>昼长夜短</w:t>
      </w:r>
      <w:r w:rsidRPr="003A252E">
        <w:rPr>
          <w:rFonts w:ascii="宋体" w:hAnsi="宋体"/>
          <w:sz w:val="24"/>
          <w:szCs w:val="24"/>
        </w:rPr>
        <w:t xml:space="preserve"> D.</w:t>
      </w:r>
      <w:r w:rsidRPr="003A252E">
        <w:rPr>
          <w:rFonts w:ascii="宋体" w:hAnsi="宋体" w:hint="eastAsia"/>
          <w:sz w:val="24"/>
          <w:szCs w:val="24"/>
        </w:rPr>
        <w:t>极昼或极夜</w:t>
      </w:r>
    </w:p>
    <w:p w:rsidR="004D1912" w:rsidRPr="003A252E" w:rsidRDefault="004D1912" w:rsidP="003A252E">
      <w:pPr>
        <w:jc w:val="left"/>
        <w:rPr>
          <w:rFonts w:ascii="宋体" w:hAnsi="宋体"/>
          <w:sz w:val="24"/>
          <w:szCs w:val="24"/>
        </w:rPr>
      </w:pPr>
      <w:r w:rsidRPr="003A252E">
        <w:rPr>
          <w:rFonts w:ascii="宋体" w:hAnsi="宋体"/>
          <w:sz w:val="24"/>
          <w:szCs w:val="24"/>
        </w:rPr>
        <w:t>55</w:t>
      </w:r>
      <w:r w:rsidRPr="003A252E">
        <w:rPr>
          <w:rFonts w:ascii="宋体" w:hAnsi="宋体" w:hint="eastAsia"/>
          <w:sz w:val="24"/>
          <w:szCs w:val="24"/>
        </w:rPr>
        <w:t>、南回归线附近看不到</w:t>
      </w:r>
      <w:r w:rsidRPr="003A252E">
        <w:rPr>
          <w:rFonts w:ascii="宋体" w:hAnsi="宋体"/>
          <w:sz w:val="24"/>
          <w:szCs w:val="24"/>
        </w:rPr>
        <w:t>( D )</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昼夜平分</w:t>
      </w:r>
      <w:r w:rsidRPr="003A252E">
        <w:rPr>
          <w:rFonts w:ascii="宋体" w:hAnsi="宋体"/>
          <w:sz w:val="24"/>
          <w:szCs w:val="24"/>
        </w:rPr>
        <w:t xml:space="preserve"> B.</w:t>
      </w:r>
      <w:r w:rsidRPr="003A252E">
        <w:rPr>
          <w:rFonts w:ascii="宋体" w:hAnsi="宋体" w:hint="eastAsia"/>
          <w:sz w:val="24"/>
          <w:szCs w:val="24"/>
        </w:rPr>
        <w:t>阳光直射</w:t>
      </w:r>
      <w:r w:rsidRPr="003A252E">
        <w:rPr>
          <w:rFonts w:ascii="宋体" w:hAnsi="宋体"/>
          <w:sz w:val="24"/>
          <w:szCs w:val="24"/>
        </w:rPr>
        <w:t xml:space="preserve"> C.</w:t>
      </w:r>
      <w:r w:rsidRPr="003A252E">
        <w:rPr>
          <w:rFonts w:ascii="宋体" w:hAnsi="宋体" w:hint="eastAsia"/>
          <w:sz w:val="24"/>
          <w:szCs w:val="24"/>
        </w:rPr>
        <w:t>日影正南</w:t>
      </w:r>
      <w:r w:rsidRPr="003A252E">
        <w:rPr>
          <w:rFonts w:ascii="宋体" w:hAnsi="宋体"/>
          <w:sz w:val="24"/>
          <w:szCs w:val="24"/>
        </w:rPr>
        <w:t xml:space="preserve">  D.</w:t>
      </w:r>
      <w:r w:rsidRPr="003A252E">
        <w:rPr>
          <w:rFonts w:ascii="宋体" w:hAnsi="宋体" w:hint="eastAsia"/>
          <w:sz w:val="24"/>
          <w:szCs w:val="24"/>
        </w:rPr>
        <w:t>日影正北</w:t>
      </w:r>
    </w:p>
    <w:p w:rsidR="004D1912" w:rsidRPr="003A252E" w:rsidRDefault="004D1912" w:rsidP="003A252E">
      <w:pPr>
        <w:jc w:val="left"/>
        <w:rPr>
          <w:rFonts w:ascii="宋体"/>
          <w:sz w:val="24"/>
          <w:szCs w:val="24"/>
        </w:rPr>
      </w:pPr>
    </w:p>
    <w:p w:rsidR="004D1912" w:rsidRPr="003A252E" w:rsidRDefault="004D1912" w:rsidP="003A252E">
      <w:pPr>
        <w:jc w:val="left"/>
        <w:rPr>
          <w:rFonts w:ascii="宋体"/>
          <w:sz w:val="24"/>
          <w:szCs w:val="24"/>
        </w:rPr>
      </w:pPr>
      <w:r w:rsidRPr="003A252E">
        <w:rPr>
          <w:rFonts w:ascii="宋体" w:hAnsi="宋体" w:hint="eastAsia"/>
          <w:sz w:val="24"/>
          <w:szCs w:val="24"/>
        </w:rPr>
        <w:t>二、填空题</w:t>
      </w:r>
    </w:p>
    <w:p w:rsidR="004D1912" w:rsidRPr="003A252E" w:rsidRDefault="004D1912" w:rsidP="003A252E">
      <w:pPr>
        <w:jc w:val="left"/>
        <w:rPr>
          <w:rFonts w:ascii="宋体"/>
          <w:sz w:val="24"/>
          <w:szCs w:val="24"/>
        </w:rPr>
      </w:pPr>
      <w:r w:rsidRPr="003A252E">
        <w:rPr>
          <w:rFonts w:ascii="宋体" w:hAnsi="宋体"/>
          <w:sz w:val="24"/>
          <w:szCs w:val="24"/>
        </w:rPr>
        <w:t>1</w:t>
      </w:r>
      <w:r w:rsidRPr="003A252E">
        <w:rPr>
          <w:rFonts w:ascii="宋体" w:hAnsi="宋体" w:hint="eastAsia"/>
          <w:sz w:val="24"/>
          <w:szCs w:val="24"/>
        </w:rPr>
        <w:t>、我们常说的北斗七星指的是</w:t>
      </w:r>
      <w:r w:rsidRPr="003A252E">
        <w:rPr>
          <w:rFonts w:ascii="宋体" w:hAnsi="宋体" w:hint="eastAsia"/>
          <w:sz w:val="24"/>
          <w:szCs w:val="24"/>
          <w:u w:val="single"/>
        </w:rPr>
        <w:t>天枢</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u w:val="single"/>
        </w:rPr>
        <w:t>天璇</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u w:val="single"/>
        </w:rPr>
        <w:t>天玑</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sz w:val="24"/>
          <w:szCs w:val="24"/>
          <w:u w:val="single"/>
        </w:rPr>
        <w:t xml:space="preserve"> </w:t>
      </w:r>
      <w:r w:rsidRPr="003A252E">
        <w:rPr>
          <w:rFonts w:ascii="宋体" w:hAnsi="宋体" w:hint="eastAsia"/>
          <w:sz w:val="24"/>
          <w:szCs w:val="24"/>
          <w:u w:val="single"/>
        </w:rPr>
        <w:t>天权</w:t>
      </w:r>
      <w:r w:rsidRPr="003A252E">
        <w:rPr>
          <w:rFonts w:ascii="宋体" w:hAnsi="宋体"/>
          <w:sz w:val="24"/>
          <w:szCs w:val="24"/>
          <w:u w:val="single"/>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u w:val="single"/>
        </w:rPr>
        <w:t>玉衡</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hint="eastAsia"/>
          <w:sz w:val="24"/>
          <w:szCs w:val="24"/>
          <w:u w:val="single"/>
        </w:rPr>
        <w:t>开阳</w:t>
      </w:r>
      <w:r w:rsidRPr="003A252E">
        <w:rPr>
          <w:rFonts w:ascii="宋体" w:hAnsi="宋体" w:hint="eastAsia"/>
          <w:sz w:val="24"/>
          <w:szCs w:val="24"/>
        </w:rPr>
        <w:t>、</w:t>
      </w:r>
      <w:r w:rsidRPr="003A252E">
        <w:rPr>
          <w:rFonts w:ascii="宋体" w:hAnsi="宋体"/>
          <w:sz w:val="24"/>
          <w:szCs w:val="24"/>
          <w:u w:val="single"/>
        </w:rPr>
        <w:t xml:space="preserve"> </w:t>
      </w:r>
      <w:r w:rsidRPr="003A252E">
        <w:rPr>
          <w:rFonts w:ascii="宋体" w:hAnsi="宋体" w:hint="eastAsia"/>
          <w:sz w:val="24"/>
          <w:szCs w:val="24"/>
          <w:u w:val="single"/>
        </w:rPr>
        <w:t>摇光</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2</w:t>
      </w:r>
      <w:r w:rsidRPr="003A252E">
        <w:rPr>
          <w:rFonts w:ascii="宋体" w:hAnsi="宋体" w:hint="eastAsia"/>
          <w:sz w:val="24"/>
          <w:szCs w:val="24"/>
        </w:rPr>
        <w:t>、太阳系中除了</w:t>
      </w:r>
      <w:r w:rsidRPr="003A252E">
        <w:rPr>
          <w:rFonts w:ascii="宋体" w:hAnsi="宋体"/>
          <w:sz w:val="24"/>
          <w:szCs w:val="24"/>
        </w:rPr>
        <w:t xml:space="preserve">  </w:t>
      </w:r>
      <w:r w:rsidRPr="003A252E">
        <w:rPr>
          <w:rFonts w:ascii="宋体" w:hAnsi="宋体"/>
          <w:sz w:val="24"/>
          <w:szCs w:val="24"/>
          <w:u w:val="single"/>
        </w:rPr>
        <w:t xml:space="preserve"> </w:t>
      </w:r>
      <w:r w:rsidRPr="003A252E">
        <w:rPr>
          <w:rFonts w:ascii="宋体" w:hAnsi="宋体" w:hint="eastAsia"/>
          <w:sz w:val="24"/>
          <w:szCs w:val="24"/>
          <w:u w:val="single"/>
        </w:rPr>
        <w:t>金星</w:t>
      </w:r>
      <w:r w:rsidRPr="003A252E">
        <w:rPr>
          <w:rFonts w:ascii="宋体" w:hAnsi="宋体"/>
          <w:sz w:val="24"/>
          <w:szCs w:val="24"/>
        </w:rPr>
        <w:t xml:space="preserve">     </w:t>
      </w:r>
      <w:r w:rsidRPr="003A252E">
        <w:rPr>
          <w:rFonts w:ascii="宋体" w:hAnsi="宋体" w:hint="eastAsia"/>
          <w:sz w:val="24"/>
          <w:szCs w:val="24"/>
        </w:rPr>
        <w:t>和</w:t>
      </w:r>
      <w:r w:rsidRPr="003A252E">
        <w:rPr>
          <w:rFonts w:ascii="宋体" w:hAnsi="宋体"/>
          <w:sz w:val="24"/>
          <w:szCs w:val="24"/>
        </w:rPr>
        <w:t xml:space="preserve">   </w:t>
      </w:r>
      <w:r w:rsidRPr="003A252E">
        <w:rPr>
          <w:rFonts w:ascii="宋体" w:hAnsi="宋体" w:hint="eastAsia"/>
          <w:sz w:val="24"/>
          <w:szCs w:val="24"/>
          <w:u w:val="single"/>
        </w:rPr>
        <w:t>天王星</w:t>
      </w:r>
      <w:r w:rsidRPr="003A252E">
        <w:rPr>
          <w:rFonts w:ascii="宋体" w:hAnsi="宋体"/>
          <w:sz w:val="24"/>
          <w:szCs w:val="24"/>
        </w:rPr>
        <w:t xml:space="preserve">   </w:t>
      </w:r>
      <w:r w:rsidRPr="003A252E">
        <w:rPr>
          <w:rFonts w:ascii="宋体" w:hAnsi="宋体" w:hint="eastAsia"/>
          <w:sz w:val="24"/>
          <w:szCs w:val="24"/>
        </w:rPr>
        <w:t>以外其他行星的自转方向都为自西向东。</w:t>
      </w:r>
    </w:p>
    <w:p w:rsidR="004D1912" w:rsidRPr="003A252E" w:rsidRDefault="004D1912" w:rsidP="003A252E">
      <w:pPr>
        <w:jc w:val="left"/>
        <w:rPr>
          <w:rFonts w:ascii="宋体"/>
          <w:sz w:val="24"/>
          <w:szCs w:val="24"/>
        </w:rPr>
      </w:pPr>
      <w:r w:rsidRPr="003A252E">
        <w:rPr>
          <w:rFonts w:ascii="宋体" w:hAnsi="宋体"/>
          <w:sz w:val="24"/>
          <w:szCs w:val="24"/>
        </w:rPr>
        <w:t>3</w:t>
      </w:r>
      <w:r w:rsidRPr="003A252E">
        <w:rPr>
          <w:rFonts w:ascii="宋体" w:hAnsi="宋体" w:hint="eastAsia"/>
          <w:sz w:val="24"/>
          <w:szCs w:val="24"/>
        </w:rPr>
        <w:t>、著名的哈雷彗星的回归周期是</w:t>
      </w:r>
      <w:r w:rsidRPr="003A252E">
        <w:rPr>
          <w:rFonts w:ascii="宋体" w:hAnsi="宋体"/>
          <w:sz w:val="24"/>
          <w:szCs w:val="24"/>
        </w:rPr>
        <w:t xml:space="preserve">  76  </w:t>
      </w:r>
      <w:r w:rsidRPr="003A252E">
        <w:rPr>
          <w:rFonts w:ascii="宋体" w:hAnsi="宋体" w:hint="eastAsia"/>
          <w:sz w:val="24"/>
          <w:szCs w:val="24"/>
        </w:rPr>
        <w:t>年，它最近一次回归是</w:t>
      </w:r>
      <w:r w:rsidRPr="003A252E">
        <w:rPr>
          <w:rFonts w:ascii="宋体" w:hAnsi="宋体"/>
          <w:sz w:val="24"/>
          <w:szCs w:val="24"/>
        </w:rPr>
        <w:t>1986</w:t>
      </w:r>
      <w:r w:rsidRPr="003A252E">
        <w:rPr>
          <w:rFonts w:ascii="宋体" w:hAnsi="宋体" w:hint="eastAsia"/>
          <w:sz w:val="24"/>
          <w:szCs w:val="24"/>
        </w:rPr>
        <w:t>年，而下一次回归将在</w:t>
      </w:r>
      <w:r w:rsidRPr="003A252E">
        <w:rPr>
          <w:rFonts w:ascii="宋体" w:hAnsi="宋体"/>
          <w:sz w:val="24"/>
          <w:szCs w:val="24"/>
        </w:rPr>
        <w:t xml:space="preserve">   2062   </w:t>
      </w:r>
      <w:r w:rsidRPr="003A252E">
        <w:rPr>
          <w:rFonts w:ascii="宋体" w:hAnsi="宋体" w:hint="eastAsia"/>
          <w:sz w:val="24"/>
          <w:szCs w:val="24"/>
        </w:rPr>
        <w:t>年。</w:t>
      </w:r>
    </w:p>
    <w:p w:rsidR="004D1912" w:rsidRPr="003A252E" w:rsidRDefault="004D1912" w:rsidP="003A252E">
      <w:pPr>
        <w:jc w:val="left"/>
        <w:rPr>
          <w:rFonts w:ascii="宋体"/>
          <w:sz w:val="24"/>
          <w:szCs w:val="24"/>
        </w:rPr>
      </w:pPr>
      <w:r w:rsidRPr="003A252E">
        <w:rPr>
          <w:rFonts w:ascii="宋体" w:hAnsi="宋体"/>
          <w:sz w:val="24"/>
          <w:szCs w:val="24"/>
        </w:rPr>
        <w:t>4</w:t>
      </w:r>
      <w:r w:rsidRPr="003A252E">
        <w:rPr>
          <w:rFonts w:ascii="宋体" w:hAnsi="宋体" w:hint="eastAsia"/>
          <w:sz w:val="24"/>
          <w:szCs w:val="24"/>
        </w:rPr>
        <w:t>、太阳系中最大的火山是在</w:t>
      </w:r>
      <w:r w:rsidRPr="003A252E">
        <w:rPr>
          <w:rFonts w:ascii="宋体" w:hAnsi="宋体"/>
          <w:sz w:val="24"/>
          <w:szCs w:val="24"/>
        </w:rPr>
        <w:t xml:space="preserve">  </w:t>
      </w:r>
      <w:r w:rsidRPr="003A252E">
        <w:rPr>
          <w:rFonts w:ascii="宋体" w:hAnsi="宋体" w:hint="eastAsia"/>
          <w:sz w:val="24"/>
          <w:szCs w:val="24"/>
          <w:u w:val="single"/>
        </w:rPr>
        <w:t>火</w:t>
      </w:r>
      <w:r w:rsidRPr="003A252E">
        <w:rPr>
          <w:rFonts w:ascii="宋体" w:hAnsi="宋体"/>
          <w:sz w:val="24"/>
          <w:szCs w:val="24"/>
          <w:u w:val="single"/>
        </w:rPr>
        <w:t xml:space="preserve"> </w:t>
      </w:r>
      <w:r w:rsidRPr="003A252E">
        <w:rPr>
          <w:rFonts w:ascii="宋体" w:hAnsi="宋体"/>
          <w:sz w:val="24"/>
          <w:szCs w:val="24"/>
        </w:rPr>
        <w:t xml:space="preserve"> </w:t>
      </w:r>
      <w:r w:rsidRPr="003A252E">
        <w:rPr>
          <w:rFonts w:ascii="宋体" w:hAnsi="宋体" w:hint="eastAsia"/>
          <w:sz w:val="24"/>
          <w:szCs w:val="24"/>
        </w:rPr>
        <w:t>星上的</w:t>
      </w:r>
      <w:r w:rsidRPr="003A252E">
        <w:rPr>
          <w:rFonts w:ascii="宋体" w:hAnsi="宋体"/>
          <w:sz w:val="24"/>
          <w:szCs w:val="24"/>
        </w:rPr>
        <w:t xml:space="preserve">  </w:t>
      </w:r>
      <w:r w:rsidRPr="003A252E">
        <w:rPr>
          <w:rFonts w:ascii="宋体" w:hAnsi="宋体" w:hint="eastAsia"/>
          <w:sz w:val="24"/>
          <w:szCs w:val="24"/>
          <w:u w:val="single"/>
        </w:rPr>
        <w:t>奥林匹斯</w:t>
      </w:r>
      <w:r w:rsidRPr="003A252E">
        <w:rPr>
          <w:rFonts w:ascii="宋体" w:hAnsi="宋体"/>
          <w:sz w:val="24"/>
          <w:szCs w:val="24"/>
        </w:rPr>
        <w:t xml:space="preserve">  </w:t>
      </w:r>
      <w:r w:rsidRPr="003A252E">
        <w:rPr>
          <w:rFonts w:ascii="宋体" w:hAnsi="宋体" w:hint="eastAsia"/>
          <w:sz w:val="24"/>
          <w:szCs w:val="24"/>
        </w:rPr>
        <w:t>山。</w:t>
      </w:r>
    </w:p>
    <w:p w:rsidR="004D1912" w:rsidRPr="003A252E" w:rsidRDefault="004D1912" w:rsidP="003A252E">
      <w:pPr>
        <w:jc w:val="left"/>
        <w:rPr>
          <w:rFonts w:ascii="宋体"/>
          <w:sz w:val="24"/>
          <w:szCs w:val="24"/>
        </w:rPr>
      </w:pPr>
      <w:r w:rsidRPr="003A252E">
        <w:rPr>
          <w:rFonts w:ascii="宋体" w:hAnsi="宋体"/>
          <w:sz w:val="24"/>
          <w:szCs w:val="24"/>
        </w:rPr>
        <w:t>5</w:t>
      </w:r>
      <w:r w:rsidRPr="003A252E">
        <w:rPr>
          <w:rFonts w:ascii="宋体" w:hAnsi="宋体" w:hint="eastAsia"/>
          <w:sz w:val="24"/>
          <w:szCs w:val="24"/>
        </w:rPr>
        <w:t>、太阳结构由外向内依次为</w:t>
      </w:r>
      <w:r w:rsidRPr="003A252E">
        <w:rPr>
          <w:rFonts w:ascii="宋体" w:hAnsi="宋体" w:hint="eastAsia"/>
          <w:sz w:val="24"/>
          <w:szCs w:val="24"/>
          <w:u w:val="single"/>
        </w:rPr>
        <w:t>日冕</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u w:val="single"/>
        </w:rPr>
        <w:t>色球层</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u w:val="single"/>
        </w:rPr>
        <w:t>光球层</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hint="eastAsia"/>
          <w:sz w:val="24"/>
          <w:szCs w:val="24"/>
          <w:u w:val="single"/>
        </w:rPr>
        <w:t>对流层</w:t>
      </w:r>
      <w:r w:rsidRPr="003A252E">
        <w:rPr>
          <w:rFonts w:ascii="宋体" w:hAnsi="宋体" w:hint="eastAsia"/>
          <w:sz w:val="24"/>
          <w:szCs w:val="24"/>
        </w:rPr>
        <w:t>、</w:t>
      </w:r>
      <w:r w:rsidRPr="003A252E">
        <w:rPr>
          <w:rFonts w:ascii="宋体" w:hAnsi="宋体"/>
          <w:sz w:val="24"/>
          <w:szCs w:val="24"/>
          <w:u w:val="single"/>
        </w:rPr>
        <w:t xml:space="preserve"> </w:t>
      </w:r>
      <w:r w:rsidRPr="003A252E">
        <w:rPr>
          <w:rFonts w:ascii="宋体" w:hAnsi="宋体" w:hint="eastAsia"/>
          <w:sz w:val="24"/>
          <w:szCs w:val="24"/>
          <w:u w:val="single"/>
        </w:rPr>
        <w:t>辐射区</w:t>
      </w:r>
      <w:r w:rsidRPr="003A252E">
        <w:rPr>
          <w:rFonts w:ascii="宋体" w:hAnsi="宋体"/>
          <w:sz w:val="24"/>
          <w:szCs w:val="24"/>
          <w:u w:val="single"/>
        </w:rPr>
        <w:t xml:space="preserve"> </w:t>
      </w:r>
      <w:r w:rsidRPr="003A252E">
        <w:rPr>
          <w:rFonts w:ascii="宋体" w:hAnsi="宋体" w:hint="eastAsia"/>
          <w:sz w:val="24"/>
          <w:szCs w:val="24"/>
        </w:rPr>
        <w:t>、</w:t>
      </w:r>
      <w:r w:rsidRPr="003A252E">
        <w:rPr>
          <w:rFonts w:ascii="宋体" w:hAnsi="宋体" w:hint="eastAsia"/>
          <w:sz w:val="24"/>
          <w:szCs w:val="24"/>
          <w:u w:val="single"/>
        </w:rPr>
        <w:t>日核</w:t>
      </w:r>
    </w:p>
    <w:p w:rsidR="004D1912" w:rsidRPr="003A252E" w:rsidRDefault="004D1912" w:rsidP="003A252E">
      <w:pPr>
        <w:jc w:val="left"/>
        <w:rPr>
          <w:rFonts w:ascii="宋体"/>
          <w:sz w:val="24"/>
          <w:szCs w:val="24"/>
        </w:rPr>
      </w:pPr>
      <w:r w:rsidRPr="003A252E">
        <w:rPr>
          <w:rFonts w:ascii="宋体" w:hAnsi="宋体"/>
          <w:sz w:val="24"/>
          <w:szCs w:val="24"/>
        </w:rPr>
        <w:t>6</w:t>
      </w:r>
      <w:r w:rsidRPr="003A252E">
        <w:rPr>
          <w:rFonts w:ascii="宋体" w:hAnsi="宋体" w:hint="eastAsia"/>
          <w:sz w:val="24"/>
          <w:szCs w:val="24"/>
        </w:rPr>
        <w:t>、在</w:t>
      </w:r>
      <w:r w:rsidRPr="003A252E">
        <w:rPr>
          <w:rFonts w:ascii="宋体" w:hAnsi="宋体"/>
          <w:sz w:val="24"/>
          <w:szCs w:val="24"/>
        </w:rPr>
        <w:t>1994</w:t>
      </w:r>
      <w:r w:rsidRPr="003A252E">
        <w:rPr>
          <w:rFonts w:ascii="宋体" w:hAnsi="宋体" w:hint="eastAsia"/>
          <w:sz w:val="24"/>
          <w:szCs w:val="24"/>
        </w:rPr>
        <w:t>年</w:t>
      </w:r>
      <w:r w:rsidRPr="003A252E">
        <w:rPr>
          <w:rFonts w:ascii="宋体" w:hAnsi="宋体"/>
          <w:sz w:val="24"/>
          <w:szCs w:val="24"/>
        </w:rPr>
        <w:t>7</w:t>
      </w:r>
      <w:r w:rsidRPr="003A252E">
        <w:rPr>
          <w:rFonts w:ascii="宋体" w:hAnsi="宋体" w:hint="eastAsia"/>
          <w:sz w:val="24"/>
          <w:szCs w:val="24"/>
        </w:rPr>
        <w:t>月</w:t>
      </w:r>
      <w:r w:rsidRPr="003A252E">
        <w:rPr>
          <w:rFonts w:ascii="宋体" w:hAnsi="宋体"/>
          <w:sz w:val="24"/>
          <w:szCs w:val="24"/>
        </w:rPr>
        <w:t>17</w:t>
      </w:r>
      <w:r w:rsidRPr="003A252E">
        <w:rPr>
          <w:rFonts w:ascii="宋体" w:hAnsi="宋体" w:hint="eastAsia"/>
          <w:sz w:val="24"/>
          <w:szCs w:val="24"/>
        </w:rPr>
        <w:t>日至</w:t>
      </w:r>
      <w:r w:rsidRPr="003A252E">
        <w:rPr>
          <w:rFonts w:ascii="宋体" w:hAnsi="宋体"/>
          <w:sz w:val="24"/>
          <w:szCs w:val="24"/>
        </w:rPr>
        <w:t>22</w:t>
      </w:r>
      <w:r w:rsidRPr="003A252E">
        <w:rPr>
          <w:rFonts w:ascii="宋体" w:hAnsi="宋体" w:hint="eastAsia"/>
          <w:sz w:val="24"/>
          <w:szCs w:val="24"/>
        </w:rPr>
        <w:t>日的彗星撞击木星事件中，“肇事”的彗星是</w:t>
      </w:r>
      <w:r w:rsidRPr="003A252E">
        <w:rPr>
          <w:rFonts w:ascii="宋体" w:hAnsi="宋体"/>
          <w:sz w:val="24"/>
          <w:szCs w:val="24"/>
        </w:rPr>
        <w:t xml:space="preserve"> </w:t>
      </w:r>
      <w:r w:rsidRPr="003A252E">
        <w:rPr>
          <w:rFonts w:ascii="宋体" w:hAnsi="宋体" w:hint="eastAsia"/>
          <w:sz w:val="24"/>
          <w:szCs w:val="24"/>
          <w:u w:val="single"/>
        </w:rPr>
        <w:t>苏梅克</w:t>
      </w:r>
      <w:r w:rsidRPr="003A252E">
        <w:rPr>
          <w:rFonts w:ascii="宋体"/>
          <w:sz w:val="24"/>
          <w:szCs w:val="24"/>
          <w:u w:val="single"/>
        </w:rPr>
        <w:t>•</w:t>
      </w:r>
      <w:r w:rsidRPr="003A252E">
        <w:rPr>
          <w:rFonts w:ascii="宋体" w:hAnsi="宋体" w:hint="eastAsia"/>
          <w:sz w:val="24"/>
          <w:szCs w:val="24"/>
          <w:u w:val="single"/>
        </w:rPr>
        <w:t>列维九号</w:t>
      </w:r>
      <w:r w:rsidRPr="003A252E">
        <w:rPr>
          <w:rFonts w:ascii="宋体" w:hAnsi="宋体"/>
          <w:sz w:val="24"/>
          <w:szCs w:val="24"/>
          <w:u w:val="single"/>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7</w:t>
      </w:r>
      <w:r w:rsidRPr="003A252E">
        <w:rPr>
          <w:rFonts w:ascii="宋体" w:hAnsi="宋体" w:hint="eastAsia"/>
          <w:sz w:val="24"/>
          <w:szCs w:val="24"/>
        </w:rPr>
        <w:t>、太阳活动的主要标志是</w:t>
      </w:r>
      <w:r w:rsidRPr="003A252E">
        <w:rPr>
          <w:rFonts w:ascii="宋体" w:hAnsi="宋体"/>
          <w:sz w:val="24"/>
          <w:szCs w:val="24"/>
        </w:rPr>
        <w:t xml:space="preserve">  </w:t>
      </w:r>
      <w:r w:rsidRPr="003A252E">
        <w:rPr>
          <w:rFonts w:ascii="宋体" w:hAnsi="宋体" w:hint="eastAsia"/>
          <w:sz w:val="24"/>
          <w:szCs w:val="24"/>
          <w:u w:val="single"/>
        </w:rPr>
        <w:t>耀斑和黑子。</w:t>
      </w:r>
    </w:p>
    <w:p w:rsidR="004D1912" w:rsidRPr="003A252E" w:rsidRDefault="004D1912" w:rsidP="003A252E">
      <w:pPr>
        <w:jc w:val="left"/>
        <w:rPr>
          <w:rFonts w:ascii="宋体"/>
          <w:sz w:val="24"/>
          <w:szCs w:val="24"/>
        </w:rPr>
      </w:pPr>
      <w:r w:rsidRPr="003A252E">
        <w:rPr>
          <w:rFonts w:ascii="宋体" w:hAnsi="宋体"/>
          <w:sz w:val="24"/>
          <w:szCs w:val="24"/>
        </w:rPr>
        <w:t>8</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太阳系中大多数行星的自转方向和公转方向相同，只有哪两颗例外？</w:t>
      </w:r>
    </w:p>
    <w:p w:rsidR="004D1912" w:rsidRPr="003A252E" w:rsidRDefault="004D1912" w:rsidP="003A252E">
      <w:pPr>
        <w:jc w:val="left"/>
        <w:rPr>
          <w:rFonts w:ascii="宋体"/>
          <w:sz w:val="24"/>
          <w:szCs w:val="24"/>
          <w:u w:val="single"/>
        </w:rPr>
      </w:pPr>
      <w:r w:rsidRPr="003A252E">
        <w:rPr>
          <w:rFonts w:ascii="宋体" w:hAnsi="宋体" w:hint="eastAsia"/>
          <w:sz w:val="24"/>
          <w:szCs w:val="24"/>
          <w:u w:val="single"/>
        </w:rPr>
        <w:t>金星和天王星</w:t>
      </w:r>
    </w:p>
    <w:p w:rsidR="004D1912" w:rsidRPr="003A252E" w:rsidRDefault="004D1912" w:rsidP="003A252E">
      <w:pPr>
        <w:jc w:val="left"/>
        <w:rPr>
          <w:rFonts w:ascii="宋体"/>
          <w:sz w:val="24"/>
          <w:szCs w:val="24"/>
        </w:rPr>
      </w:pPr>
      <w:r w:rsidRPr="003A252E">
        <w:rPr>
          <w:rFonts w:ascii="宋体" w:hAnsi="宋体"/>
          <w:sz w:val="24"/>
          <w:szCs w:val="24"/>
        </w:rPr>
        <w:t>9</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冬季大三角是指哪三颗星星？</w:t>
      </w:r>
      <w:r w:rsidRPr="003A252E">
        <w:rPr>
          <w:rFonts w:ascii="宋体" w:hAnsi="宋体"/>
          <w:sz w:val="24"/>
          <w:szCs w:val="24"/>
        </w:rPr>
        <w:t xml:space="preserve">  </w:t>
      </w:r>
      <w:r w:rsidRPr="003A252E">
        <w:rPr>
          <w:rFonts w:ascii="宋体" w:hAnsi="宋体" w:hint="eastAsia"/>
          <w:sz w:val="24"/>
          <w:szCs w:val="24"/>
          <w:u w:val="single"/>
        </w:rPr>
        <w:t>天狼星、南河三、参宿四</w:t>
      </w:r>
    </w:p>
    <w:p w:rsidR="004D1912" w:rsidRPr="003A252E" w:rsidRDefault="004D1912" w:rsidP="003A252E">
      <w:pPr>
        <w:jc w:val="left"/>
        <w:rPr>
          <w:rFonts w:ascii="宋体"/>
          <w:sz w:val="24"/>
          <w:szCs w:val="24"/>
        </w:rPr>
      </w:pPr>
      <w:r w:rsidRPr="003A252E">
        <w:rPr>
          <w:rFonts w:ascii="宋体" w:hAnsi="宋体"/>
          <w:sz w:val="24"/>
          <w:szCs w:val="24"/>
        </w:rPr>
        <w:t>10</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“神舟七号”飞船的发射日期是？</w:t>
      </w:r>
      <w:r w:rsidRPr="003A252E">
        <w:rPr>
          <w:rFonts w:ascii="宋体" w:hAnsi="宋体"/>
          <w:sz w:val="24"/>
          <w:szCs w:val="24"/>
          <w:u w:val="single"/>
        </w:rPr>
        <w:t xml:space="preserve"> 2008</w:t>
      </w:r>
      <w:r w:rsidRPr="003A252E">
        <w:rPr>
          <w:rFonts w:ascii="宋体" w:hAnsi="宋体" w:hint="eastAsia"/>
          <w:sz w:val="24"/>
          <w:szCs w:val="24"/>
          <w:u w:val="single"/>
        </w:rPr>
        <w:t>年</w:t>
      </w:r>
      <w:r w:rsidRPr="003A252E">
        <w:rPr>
          <w:rFonts w:ascii="宋体" w:hAnsi="宋体"/>
          <w:sz w:val="24"/>
          <w:szCs w:val="24"/>
          <w:u w:val="single"/>
        </w:rPr>
        <w:t>9</w:t>
      </w:r>
      <w:r w:rsidRPr="003A252E">
        <w:rPr>
          <w:rFonts w:ascii="宋体" w:hAnsi="宋体" w:hint="eastAsia"/>
          <w:sz w:val="24"/>
          <w:szCs w:val="24"/>
          <w:u w:val="single"/>
        </w:rPr>
        <w:t>月</w:t>
      </w:r>
      <w:r w:rsidRPr="003A252E">
        <w:rPr>
          <w:rFonts w:ascii="宋体" w:hAnsi="宋体"/>
          <w:sz w:val="24"/>
          <w:szCs w:val="24"/>
          <w:u w:val="single"/>
        </w:rPr>
        <w:t>25</w:t>
      </w:r>
      <w:r w:rsidRPr="003A252E">
        <w:rPr>
          <w:rFonts w:ascii="宋体" w:hAnsi="宋体" w:hint="eastAsia"/>
          <w:sz w:val="24"/>
          <w:szCs w:val="24"/>
          <w:u w:val="single"/>
        </w:rPr>
        <w:t>号</w:t>
      </w:r>
    </w:p>
    <w:p w:rsidR="004D1912" w:rsidRPr="003A252E" w:rsidRDefault="004D1912" w:rsidP="003A252E">
      <w:pPr>
        <w:jc w:val="left"/>
        <w:rPr>
          <w:rFonts w:ascii="宋体"/>
          <w:sz w:val="24"/>
          <w:szCs w:val="24"/>
        </w:rPr>
      </w:pPr>
      <w:r w:rsidRPr="003A252E">
        <w:rPr>
          <w:rFonts w:ascii="宋体" w:hAnsi="宋体"/>
          <w:sz w:val="24"/>
          <w:szCs w:val="24"/>
        </w:rPr>
        <w:t>11</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乘坐“神舟七号”飞船进入太空的宇航员有哪三位？</w:t>
      </w:r>
      <w:r w:rsidRPr="003A252E">
        <w:rPr>
          <w:rFonts w:ascii="宋体" w:hAnsi="宋体" w:hint="eastAsia"/>
          <w:sz w:val="24"/>
          <w:szCs w:val="24"/>
          <w:u w:val="single"/>
        </w:rPr>
        <w:t>翟志刚</w:t>
      </w:r>
      <w:r w:rsidRPr="003A252E">
        <w:rPr>
          <w:rFonts w:ascii="宋体" w:hAnsi="宋体"/>
          <w:sz w:val="24"/>
          <w:szCs w:val="24"/>
          <w:u w:val="single"/>
        </w:rPr>
        <w:t xml:space="preserve"> </w:t>
      </w:r>
      <w:r w:rsidRPr="003A252E">
        <w:rPr>
          <w:rFonts w:ascii="宋体" w:hAnsi="宋体" w:hint="eastAsia"/>
          <w:sz w:val="24"/>
          <w:szCs w:val="24"/>
          <w:u w:val="single"/>
        </w:rPr>
        <w:t>刘伯明</w:t>
      </w:r>
      <w:r w:rsidRPr="003A252E">
        <w:rPr>
          <w:rFonts w:ascii="宋体" w:hAnsi="宋体"/>
          <w:sz w:val="24"/>
          <w:szCs w:val="24"/>
          <w:u w:val="single"/>
        </w:rPr>
        <w:t xml:space="preserve"> </w:t>
      </w:r>
      <w:r w:rsidRPr="003A252E">
        <w:rPr>
          <w:rFonts w:ascii="宋体" w:hAnsi="宋体" w:hint="eastAsia"/>
          <w:sz w:val="24"/>
          <w:szCs w:val="24"/>
          <w:u w:val="single"/>
        </w:rPr>
        <w:t>景海鹏</w:t>
      </w:r>
    </w:p>
    <w:p w:rsidR="004D1912" w:rsidRPr="003A252E" w:rsidRDefault="004D1912" w:rsidP="003A252E">
      <w:pPr>
        <w:jc w:val="left"/>
        <w:rPr>
          <w:rFonts w:ascii="宋体"/>
          <w:sz w:val="24"/>
          <w:szCs w:val="24"/>
          <w:u w:val="single"/>
        </w:rPr>
      </w:pPr>
      <w:r w:rsidRPr="003A252E">
        <w:rPr>
          <w:rFonts w:ascii="宋体" w:hAnsi="宋体"/>
          <w:sz w:val="24"/>
          <w:szCs w:val="24"/>
        </w:rPr>
        <w:t>12</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太阳系中哪两颗行星没有卫星？</w:t>
      </w:r>
      <w:r w:rsidRPr="003A252E">
        <w:rPr>
          <w:rFonts w:ascii="宋体" w:hAnsi="宋体" w:hint="eastAsia"/>
          <w:sz w:val="24"/>
          <w:szCs w:val="24"/>
          <w:u w:val="single"/>
        </w:rPr>
        <w:t>水星和金星</w:t>
      </w:r>
    </w:p>
    <w:p w:rsidR="004D1912" w:rsidRPr="003A252E" w:rsidRDefault="004D1912" w:rsidP="003A252E">
      <w:pPr>
        <w:jc w:val="left"/>
        <w:rPr>
          <w:rFonts w:ascii="宋体"/>
          <w:sz w:val="24"/>
          <w:szCs w:val="24"/>
        </w:rPr>
      </w:pPr>
      <w:r w:rsidRPr="003A252E">
        <w:rPr>
          <w:rFonts w:ascii="宋体" w:hAnsi="宋体"/>
          <w:sz w:val="24"/>
          <w:szCs w:val="24"/>
        </w:rPr>
        <w:t>13</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日食只能发生在农历的几日？</w:t>
      </w:r>
      <w:r w:rsidRPr="003A252E">
        <w:rPr>
          <w:rFonts w:ascii="宋体" w:hAnsi="宋体"/>
          <w:sz w:val="24"/>
          <w:szCs w:val="24"/>
        </w:rPr>
        <w:t xml:space="preserve">   </w:t>
      </w:r>
      <w:r w:rsidRPr="003A252E">
        <w:rPr>
          <w:rFonts w:ascii="宋体" w:hAnsi="宋体" w:hint="eastAsia"/>
          <w:sz w:val="24"/>
          <w:szCs w:val="24"/>
          <w:u w:val="single"/>
        </w:rPr>
        <w:t>初一</w:t>
      </w:r>
    </w:p>
    <w:p w:rsidR="004D1912" w:rsidRPr="003A252E" w:rsidRDefault="004D1912" w:rsidP="003A252E">
      <w:pPr>
        <w:jc w:val="left"/>
        <w:rPr>
          <w:rFonts w:ascii="宋体" w:hAnsi="宋体"/>
          <w:sz w:val="24"/>
          <w:szCs w:val="24"/>
        </w:rPr>
      </w:pPr>
      <w:r w:rsidRPr="003A252E">
        <w:rPr>
          <w:rFonts w:ascii="宋体" w:hAnsi="宋体"/>
          <w:sz w:val="24"/>
          <w:szCs w:val="24"/>
        </w:rPr>
        <w:t>14</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太阳系中自转最快的行星是那颗？</w:t>
      </w:r>
      <w:r w:rsidRPr="003A252E">
        <w:rPr>
          <w:rFonts w:ascii="宋体" w:hAnsi="宋体"/>
          <w:sz w:val="24"/>
          <w:szCs w:val="24"/>
        </w:rPr>
        <w:t xml:space="preserve"> </w:t>
      </w:r>
      <w:r w:rsidRPr="003A252E">
        <w:rPr>
          <w:rFonts w:ascii="宋体" w:hAnsi="宋体" w:hint="eastAsia"/>
          <w:sz w:val="24"/>
          <w:szCs w:val="24"/>
          <w:u w:val="single"/>
        </w:rPr>
        <w:t>木星</w:t>
      </w:r>
      <w:r w:rsidRPr="003A252E">
        <w:rPr>
          <w:rFonts w:ascii="宋体" w:hAnsi="宋体"/>
          <w:sz w:val="24"/>
          <w:szCs w:val="24"/>
        </w:rPr>
        <w:t xml:space="preserve"> </w:t>
      </w:r>
    </w:p>
    <w:p w:rsidR="004D1912" w:rsidRPr="003A252E" w:rsidRDefault="004D1912" w:rsidP="003A252E">
      <w:pPr>
        <w:jc w:val="left"/>
        <w:rPr>
          <w:rFonts w:ascii="宋体"/>
          <w:sz w:val="24"/>
          <w:szCs w:val="24"/>
        </w:rPr>
      </w:pPr>
      <w:r w:rsidRPr="003A252E">
        <w:rPr>
          <w:rFonts w:ascii="宋体" w:hAnsi="宋体"/>
          <w:sz w:val="24"/>
          <w:szCs w:val="24"/>
        </w:rPr>
        <w:t>15</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八大行星中，离地球最近的行星是？</w:t>
      </w:r>
      <w:r w:rsidRPr="003A252E">
        <w:rPr>
          <w:rFonts w:ascii="宋体" w:hAnsi="宋体"/>
          <w:sz w:val="24"/>
          <w:szCs w:val="24"/>
        </w:rPr>
        <w:t xml:space="preserve"> </w:t>
      </w:r>
      <w:r w:rsidRPr="003A252E">
        <w:rPr>
          <w:rFonts w:ascii="宋体" w:hAnsi="宋体" w:hint="eastAsia"/>
          <w:sz w:val="24"/>
          <w:szCs w:val="24"/>
          <w:u w:val="single"/>
        </w:rPr>
        <w:t>金星</w:t>
      </w:r>
    </w:p>
    <w:p w:rsidR="004D1912" w:rsidRPr="003A252E" w:rsidRDefault="004D1912" w:rsidP="003A252E">
      <w:pPr>
        <w:jc w:val="left"/>
        <w:rPr>
          <w:rFonts w:ascii="宋体"/>
          <w:sz w:val="24"/>
          <w:szCs w:val="24"/>
        </w:rPr>
      </w:pPr>
      <w:r w:rsidRPr="003A252E">
        <w:rPr>
          <w:rFonts w:ascii="宋体" w:hAnsi="宋体"/>
          <w:sz w:val="24"/>
          <w:szCs w:val="24"/>
        </w:rPr>
        <w:t>16</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太阳系中大气活动最猛烈、表面风俗最快的行星哪一颗？</w:t>
      </w:r>
      <w:r w:rsidRPr="003A252E">
        <w:rPr>
          <w:rFonts w:ascii="宋体" w:hAnsi="宋体"/>
          <w:sz w:val="24"/>
          <w:szCs w:val="24"/>
        </w:rPr>
        <w:t xml:space="preserve"> </w:t>
      </w:r>
      <w:r w:rsidRPr="003A252E">
        <w:rPr>
          <w:rFonts w:ascii="宋体" w:hAnsi="宋体" w:hint="eastAsia"/>
          <w:sz w:val="24"/>
          <w:szCs w:val="24"/>
          <w:u w:val="single"/>
        </w:rPr>
        <w:t>海王星</w:t>
      </w:r>
    </w:p>
    <w:p w:rsidR="004D1912" w:rsidRPr="003A252E" w:rsidRDefault="004D1912" w:rsidP="003A252E">
      <w:pPr>
        <w:jc w:val="left"/>
        <w:rPr>
          <w:rFonts w:ascii="宋体"/>
          <w:sz w:val="24"/>
          <w:szCs w:val="24"/>
          <w:u w:val="single"/>
        </w:rPr>
      </w:pPr>
      <w:r w:rsidRPr="003A252E">
        <w:rPr>
          <w:rFonts w:ascii="宋体" w:hAnsi="宋体"/>
          <w:sz w:val="24"/>
          <w:szCs w:val="24"/>
        </w:rPr>
        <w:t>17</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太阳系中质量最大的行星是哪颗？</w:t>
      </w:r>
      <w:r w:rsidRPr="003A252E">
        <w:rPr>
          <w:rFonts w:ascii="宋体" w:hAnsi="宋体"/>
          <w:sz w:val="24"/>
          <w:szCs w:val="24"/>
        </w:rPr>
        <w:t xml:space="preserve">   </w:t>
      </w:r>
      <w:r w:rsidRPr="003A252E">
        <w:rPr>
          <w:rFonts w:ascii="宋体" w:hAnsi="宋体" w:hint="eastAsia"/>
          <w:sz w:val="24"/>
          <w:szCs w:val="24"/>
          <w:u w:val="single"/>
        </w:rPr>
        <w:t>木星</w:t>
      </w:r>
    </w:p>
    <w:p w:rsidR="004D1912" w:rsidRPr="003A252E" w:rsidRDefault="004D1912" w:rsidP="003A252E">
      <w:pPr>
        <w:jc w:val="left"/>
        <w:rPr>
          <w:rFonts w:ascii="宋体"/>
          <w:sz w:val="24"/>
          <w:szCs w:val="24"/>
        </w:rPr>
      </w:pPr>
    </w:p>
    <w:p w:rsidR="004D1912" w:rsidRPr="003A252E" w:rsidRDefault="004D1912" w:rsidP="003A252E">
      <w:pPr>
        <w:jc w:val="left"/>
        <w:rPr>
          <w:rFonts w:ascii="宋体"/>
          <w:sz w:val="24"/>
          <w:szCs w:val="24"/>
        </w:rPr>
      </w:pPr>
      <w:r w:rsidRPr="003A252E">
        <w:rPr>
          <w:rFonts w:ascii="宋体" w:hAnsi="宋体" w:hint="eastAsia"/>
          <w:sz w:val="24"/>
          <w:szCs w:val="24"/>
        </w:rPr>
        <w:t>三、判断题</w:t>
      </w:r>
    </w:p>
    <w:p w:rsidR="004D1912" w:rsidRPr="003A252E" w:rsidRDefault="004D1912" w:rsidP="003A252E">
      <w:pPr>
        <w:jc w:val="left"/>
        <w:rPr>
          <w:rFonts w:ascii="宋体"/>
          <w:sz w:val="24"/>
          <w:szCs w:val="24"/>
        </w:rPr>
      </w:pPr>
      <w:r w:rsidRPr="003A252E">
        <w:rPr>
          <w:rFonts w:ascii="宋体" w:hAnsi="宋体"/>
          <w:sz w:val="24"/>
          <w:szCs w:val="24"/>
        </w:rPr>
        <w:t>1</w:t>
      </w:r>
      <w:r w:rsidRPr="003A252E">
        <w:rPr>
          <w:rFonts w:ascii="宋体" w:hAnsi="宋体" w:hint="eastAsia"/>
          <w:sz w:val="24"/>
          <w:szCs w:val="24"/>
        </w:rPr>
        <w:t>、一般来说，彗星运动方向与彗尾方向一致。</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2</w:t>
      </w:r>
      <w:r w:rsidRPr="003A252E">
        <w:rPr>
          <w:rFonts w:ascii="宋体" w:hAnsi="宋体" w:hint="eastAsia"/>
          <w:sz w:val="24"/>
          <w:szCs w:val="24"/>
        </w:rPr>
        <w:t>、月球是地球唯一的卫星。</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3</w:t>
      </w:r>
      <w:r w:rsidRPr="003A252E">
        <w:rPr>
          <w:rFonts w:ascii="宋体" w:hAnsi="宋体" w:hint="eastAsia"/>
          <w:sz w:val="24"/>
          <w:szCs w:val="24"/>
        </w:rPr>
        <w:t>、世界上第一台天文望远镜是牛顿制作的。</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4</w:t>
      </w:r>
      <w:r w:rsidRPr="003A252E">
        <w:rPr>
          <w:rFonts w:ascii="宋体" w:hAnsi="宋体" w:hint="eastAsia"/>
          <w:sz w:val="24"/>
          <w:szCs w:val="24"/>
        </w:rPr>
        <w:t>、折射式天文望远镜最大的优点是适合进行深空天体观测。</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5</w:t>
      </w:r>
      <w:r w:rsidRPr="003A252E">
        <w:rPr>
          <w:rFonts w:ascii="宋体" w:hAnsi="宋体" w:hint="eastAsia"/>
          <w:sz w:val="24"/>
          <w:szCs w:val="24"/>
        </w:rPr>
        <w:t>、黄道十二宫中，太阳在白羊宫停留的时间最短。</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6</w:t>
      </w:r>
      <w:r w:rsidRPr="003A252E">
        <w:rPr>
          <w:rFonts w:ascii="宋体" w:hAnsi="宋体" w:hint="eastAsia"/>
          <w:sz w:val="24"/>
          <w:szCs w:val="24"/>
        </w:rPr>
        <w:t>、在天球上，黄道一共穿越了</w:t>
      </w:r>
      <w:r w:rsidRPr="003A252E">
        <w:rPr>
          <w:rFonts w:ascii="宋体" w:hAnsi="宋体"/>
          <w:sz w:val="24"/>
          <w:szCs w:val="24"/>
        </w:rPr>
        <w:t>13</w:t>
      </w:r>
      <w:r w:rsidRPr="003A252E">
        <w:rPr>
          <w:rFonts w:ascii="宋体" w:hAnsi="宋体" w:hint="eastAsia"/>
          <w:sz w:val="24"/>
          <w:szCs w:val="24"/>
        </w:rPr>
        <w:t>个星座。</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7</w:t>
      </w:r>
      <w:r w:rsidRPr="003A252E">
        <w:rPr>
          <w:rFonts w:ascii="宋体" w:hAnsi="宋体" w:hint="eastAsia"/>
          <w:sz w:val="24"/>
          <w:szCs w:val="24"/>
        </w:rPr>
        <w:t>、《枫桥夜泊》写于农历某月</w:t>
      </w:r>
      <w:r w:rsidRPr="003A252E">
        <w:rPr>
          <w:rFonts w:ascii="宋体" w:hAnsi="宋体"/>
          <w:sz w:val="24"/>
          <w:szCs w:val="24"/>
        </w:rPr>
        <w:t>7</w:t>
      </w:r>
      <w:r w:rsidRPr="003A252E">
        <w:rPr>
          <w:rFonts w:ascii="宋体" w:hAnsi="宋体" w:hint="eastAsia"/>
          <w:sz w:val="24"/>
          <w:szCs w:val="24"/>
        </w:rPr>
        <w:t>、</w:t>
      </w:r>
      <w:r w:rsidRPr="003A252E">
        <w:rPr>
          <w:rFonts w:ascii="宋体" w:hAnsi="宋体"/>
          <w:sz w:val="24"/>
          <w:szCs w:val="24"/>
        </w:rPr>
        <w:t>8</w:t>
      </w:r>
      <w:r w:rsidRPr="003A252E">
        <w:rPr>
          <w:rFonts w:ascii="宋体" w:hAnsi="宋体" w:hint="eastAsia"/>
          <w:sz w:val="24"/>
          <w:szCs w:val="24"/>
        </w:rPr>
        <w:t>日。</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8</w:t>
      </w:r>
      <w:r w:rsidRPr="003A252E">
        <w:rPr>
          <w:rFonts w:ascii="宋体" w:hAnsi="宋体" w:hint="eastAsia"/>
          <w:sz w:val="24"/>
          <w:szCs w:val="24"/>
        </w:rPr>
        <w:t>、月球的自转周期比公转周期多一天。</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9</w:t>
      </w:r>
      <w:r w:rsidRPr="003A252E">
        <w:rPr>
          <w:rFonts w:ascii="宋体" w:hAnsi="宋体" w:hint="eastAsia"/>
          <w:sz w:val="24"/>
          <w:szCs w:val="24"/>
        </w:rPr>
        <w:t>、新月时，我们能够看见圆圆的月亮。</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10</w:t>
      </w:r>
      <w:r w:rsidRPr="003A252E">
        <w:rPr>
          <w:rFonts w:ascii="宋体" w:hAnsi="宋体" w:hint="eastAsia"/>
          <w:sz w:val="24"/>
          <w:szCs w:val="24"/>
        </w:rPr>
        <w:t>、在地球上我们能够观测到火星冲日的天文现象。</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p>
    <w:p w:rsidR="004D1912" w:rsidRPr="003A252E" w:rsidRDefault="004D1912" w:rsidP="003A252E">
      <w:pPr>
        <w:jc w:val="left"/>
        <w:rPr>
          <w:rFonts w:ascii="宋体"/>
          <w:sz w:val="24"/>
          <w:szCs w:val="24"/>
        </w:rPr>
      </w:pPr>
    </w:p>
    <w:p w:rsidR="004D1912" w:rsidRPr="003A252E" w:rsidRDefault="004D1912" w:rsidP="003A252E">
      <w:pPr>
        <w:jc w:val="left"/>
        <w:rPr>
          <w:rFonts w:ascii="宋体"/>
          <w:sz w:val="24"/>
          <w:szCs w:val="24"/>
        </w:rPr>
      </w:pPr>
    </w:p>
    <w:p w:rsidR="004D1912" w:rsidRPr="003A252E" w:rsidRDefault="004D1912" w:rsidP="003A252E">
      <w:pPr>
        <w:jc w:val="left"/>
        <w:rPr>
          <w:rFonts w:ascii="宋体"/>
          <w:sz w:val="24"/>
          <w:szCs w:val="24"/>
        </w:rPr>
      </w:pPr>
    </w:p>
    <w:p w:rsidR="004D1912" w:rsidRPr="003A252E" w:rsidRDefault="004D1912" w:rsidP="003A252E">
      <w:pPr>
        <w:jc w:val="left"/>
        <w:rPr>
          <w:rFonts w:ascii="宋体"/>
          <w:sz w:val="24"/>
          <w:szCs w:val="24"/>
        </w:rPr>
      </w:pPr>
      <w:r w:rsidRPr="003A252E">
        <w:rPr>
          <w:rFonts w:ascii="宋体" w:hAnsi="宋体" w:hint="eastAsia"/>
          <w:sz w:val="24"/>
          <w:szCs w:val="24"/>
        </w:rPr>
        <w:t>地理部分</w:t>
      </w:r>
    </w:p>
    <w:p w:rsidR="004D1912" w:rsidRPr="003A252E" w:rsidRDefault="004D1912" w:rsidP="003A252E">
      <w:pPr>
        <w:jc w:val="left"/>
        <w:rPr>
          <w:rFonts w:ascii="宋体"/>
          <w:sz w:val="24"/>
          <w:szCs w:val="24"/>
        </w:rPr>
      </w:pPr>
      <w:r w:rsidRPr="003A252E">
        <w:rPr>
          <w:rFonts w:ascii="宋体" w:hAnsi="宋体" w:hint="eastAsia"/>
          <w:sz w:val="24"/>
          <w:szCs w:val="24"/>
        </w:rPr>
        <w:t>一、选择题</w:t>
      </w:r>
    </w:p>
    <w:p w:rsidR="004D1912" w:rsidRPr="003A252E" w:rsidRDefault="004D1912" w:rsidP="003A252E">
      <w:pPr>
        <w:jc w:val="left"/>
        <w:rPr>
          <w:rFonts w:ascii="宋体"/>
          <w:sz w:val="24"/>
          <w:szCs w:val="24"/>
        </w:rPr>
      </w:pPr>
      <w:r w:rsidRPr="003A252E">
        <w:rPr>
          <w:rFonts w:ascii="宋体" w:hAnsi="宋体"/>
          <w:sz w:val="24"/>
          <w:szCs w:val="24"/>
        </w:rPr>
        <w:t>1</w:t>
      </w:r>
      <w:r w:rsidRPr="003A252E">
        <w:rPr>
          <w:rFonts w:ascii="宋体" w:hAnsi="宋体" w:hint="eastAsia"/>
          <w:sz w:val="24"/>
          <w:szCs w:val="24"/>
        </w:rPr>
        <w:t>、长江三峡位于最西面的一个峡谷是：（</w:t>
      </w:r>
      <w:r w:rsidRPr="003A252E">
        <w:rPr>
          <w:rFonts w:ascii="宋体" w:hAnsi="宋体"/>
          <w:sz w:val="24"/>
          <w:szCs w:val="24"/>
        </w:rPr>
        <w:t>C</w:t>
      </w:r>
      <w:r w:rsidRPr="003A252E">
        <w:rPr>
          <w:rFonts w:ascii="宋体" w:hAnsi="宋体" w:hint="eastAsia"/>
          <w:sz w:val="24"/>
          <w:szCs w:val="24"/>
        </w:rPr>
        <w:t>）</w:t>
      </w:r>
    </w:p>
    <w:p w:rsidR="004D1912" w:rsidRPr="003A252E" w:rsidRDefault="004D1912" w:rsidP="003A252E">
      <w:pPr>
        <w:jc w:val="left"/>
        <w:rPr>
          <w:rFonts w:ascii="宋体" w:hAnsi="宋体"/>
          <w:sz w:val="24"/>
          <w:szCs w:val="24"/>
        </w:rPr>
      </w:pPr>
      <w:r w:rsidRPr="003A252E">
        <w:rPr>
          <w:rFonts w:ascii="宋体" w:hAnsi="宋体"/>
          <w:sz w:val="24"/>
          <w:szCs w:val="24"/>
        </w:rPr>
        <w:t xml:space="preserve"> A</w:t>
      </w:r>
      <w:r w:rsidRPr="003A252E">
        <w:rPr>
          <w:rFonts w:ascii="宋体" w:hAnsi="宋体" w:hint="eastAsia"/>
          <w:sz w:val="24"/>
          <w:szCs w:val="24"/>
        </w:rPr>
        <w:t>、西陵峡</w:t>
      </w:r>
      <w:r w:rsidRPr="003A252E">
        <w:rPr>
          <w:rFonts w:ascii="宋体" w:hAnsi="宋体"/>
          <w:sz w:val="24"/>
          <w:szCs w:val="24"/>
        </w:rPr>
        <w:t>B</w:t>
      </w:r>
      <w:r w:rsidRPr="003A252E">
        <w:rPr>
          <w:rFonts w:ascii="宋体" w:hAnsi="宋体" w:hint="eastAsia"/>
          <w:sz w:val="24"/>
          <w:szCs w:val="24"/>
        </w:rPr>
        <w:t>、巫峡</w:t>
      </w:r>
      <w:r w:rsidRPr="003A252E">
        <w:rPr>
          <w:rFonts w:ascii="宋体" w:hAnsi="宋体"/>
          <w:sz w:val="24"/>
          <w:szCs w:val="24"/>
        </w:rPr>
        <w:t>C</w:t>
      </w:r>
      <w:r w:rsidRPr="003A252E">
        <w:rPr>
          <w:rFonts w:ascii="宋体" w:hAnsi="宋体" w:hint="eastAsia"/>
          <w:sz w:val="24"/>
          <w:szCs w:val="24"/>
        </w:rPr>
        <w:t>、瞿塘峡</w:t>
      </w:r>
      <w:r w:rsidRPr="003A252E">
        <w:rPr>
          <w:rFonts w:ascii="宋体" w:hAnsi="宋体"/>
          <w:sz w:val="24"/>
          <w:szCs w:val="24"/>
        </w:rPr>
        <w:t>D</w:t>
      </w:r>
      <w:r w:rsidRPr="003A252E">
        <w:rPr>
          <w:rFonts w:ascii="宋体" w:hAnsi="宋体" w:hint="eastAsia"/>
          <w:sz w:val="24"/>
          <w:szCs w:val="24"/>
        </w:rPr>
        <w:t>、三门峡</w:t>
      </w:r>
      <w:r w:rsidRPr="003A252E">
        <w:rPr>
          <w:rFonts w:ascii="宋体" w:hAnsi="宋体"/>
          <w:sz w:val="24"/>
          <w:szCs w:val="24"/>
        </w:rPr>
        <w:t xml:space="preserve"> </w:t>
      </w:r>
    </w:p>
    <w:p w:rsidR="004D1912" w:rsidRPr="003A252E" w:rsidRDefault="004D1912" w:rsidP="003A252E">
      <w:pPr>
        <w:jc w:val="left"/>
        <w:rPr>
          <w:rFonts w:ascii="宋体"/>
          <w:sz w:val="24"/>
          <w:szCs w:val="24"/>
        </w:rPr>
      </w:pPr>
      <w:r w:rsidRPr="003A252E">
        <w:rPr>
          <w:rFonts w:ascii="宋体" w:hAnsi="宋体"/>
          <w:sz w:val="24"/>
          <w:szCs w:val="24"/>
        </w:rPr>
        <w:t>2</w:t>
      </w:r>
      <w:r w:rsidRPr="003A252E">
        <w:rPr>
          <w:rFonts w:ascii="宋体" w:hAnsi="宋体" w:hint="eastAsia"/>
          <w:sz w:val="24"/>
          <w:szCs w:val="24"/>
        </w:rPr>
        <w:t>、当长江发生特大洪水时，下列城市受威胁最大的是：（</w:t>
      </w:r>
      <w:r w:rsidRPr="003A252E">
        <w:rPr>
          <w:rFonts w:ascii="宋体" w:hAnsi="宋体"/>
          <w:sz w:val="24"/>
          <w:szCs w:val="24"/>
        </w:rPr>
        <w:t>C</w:t>
      </w:r>
      <w:r w:rsidRPr="003A252E">
        <w:rPr>
          <w:rFonts w:ascii="宋体" w:hAnsi="宋体" w:hint="eastAsia"/>
          <w:sz w:val="24"/>
          <w:szCs w:val="24"/>
        </w:rPr>
        <w:t>）</w:t>
      </w:r>
    </w:p>
    <w:p w:rsidR="004D1912" w:rsidRPr="003A252E" w:rsidRDefault="004D1912" w:rsidP="003A252E">
      <w:pPr>
        <w:jc w:val="left"/>
        <w:rPr>
          <w:rFonts w:ascii="宋体" w:hAnsi="宋体"/>
          <w:sz w:val="24"/>
          <w:szCs w:val="24"/>
        </w:rPr>
      </w:pPr>
      <w:r w:rsidRPr="003A252E">
        <w:rPr>
          <w:rFonts w:ascii="宋体" w:hAnsi="宋体"/>
          <w:sz w:val="24"/>
          <w:szCs w:val="24"/>
        </w:rPr>
        <w:t xml:space="preserve"> A</w:t>
      </w:r>
      <w:r w:rsidRPr="003A252E">
        <w:rPr>
          <w:rFonts w:ascii="宋体" w:hAnsi="宋体" w:hint="eastAsia"/>
          <w:sz w:val="24"/>
          <w:szCs w:val="24"/>
        </w:rPr>
        <w:t>、重庆</w:t>
      </w:r>
      <w:r w:rsidRPr="003A252E">
        <w:rPr>
          <w:rFonts w:ascii="宋体" w:hAnsi="宋体"/>
          <w:sz w:val="24"/>
          <w:szCs w:val="24"/>
        </w:rPr>
        <w:t>B</w:t>
      </w:r>
      <w:r w:rsidRPr="003A252E">
        <w:rPr>
          <w:rFonts w:ascii="宋体" w:hAnsi="宋体" w:hint="eastAsia"/>
          <w:sz w:val="24"/>
          <w:szCs w:val="24"/>
        </w:rPr>
        <w:t>、郑州</w:t>
      </w:r>
      <w:r w:rsidRPr="003A252E">
        <w:rPr>
          <w:rFonts w:ascii="宋体" w:hAnsi="宋体"/>
          <w:sz w:val="24"/>
          <w:szCs w:val="24"/>
        </w:rPr>
        <w:t>C</w:t>
      </w:r>
      <w:r w:rsidRPr="003A252E">
        <w:rPr>
          <w:rFonts w:ascii="宋体" w:hAnsi="宋体" w:hint="eastAsia"/>
          <w:sz w:val="24"/>
          <w:szCs w:val="24"/>
        </w:rPr>
        <w:t>、武汉</w:t>
      </w:r>
      <w:r w:rsidRPr="003A252E">
        <w:rPr>
          <w:rFonts w:ascii="宋体" w:hAnsi="宋体"/>
          <w:sz w:val="24"/>
          <w:szCs w:val="24"/>
        </w:rPr>
        <w:t>D</w:t>
      </w:r>
      <w:r w:rsidRPr="003A252E">
        <w:rPr>
          <w:rFonts w:ascii="宋体" w:hAnsi="宋体" w:hint="eastAsia"/>
          <w:sz w:val="24"/>
          <w:szCs w:val="24"/>
        </w:rPr>
        <w:t>、杭州</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3</w:t>
      </w:r>
      <w:r w:rsidRPr="003A252E">
        <w:rPr>
          <w:rFonts w:ascii="宋体" w:hAnsi="宋体" w:hint="eastAsia"/>
          <w:sz w:val="24"/>
          <w:szCs w:val="24"/>
        </w:rPr>
        <w:t>、进入</w:t>
      </w:r>
      <w:r w:rsidRPr="003A252E">
        <w:rPr>
          <w:rFonts w:ascii="宋体" w:hAnsi="宋体"/>
          <w:sz w:val="24"/>
          <w:szCs w:val="24"/>
        </w:rPr>
        <w:t>20</w:t>
      </w:r>
      <w:r w:rsidRPr="003A252E">
        <w:rPr>
          <w:rFonts w:ascii="宋体" w:hAnsi="宋体" w:hint="eastAsia"/>
          <w:sz w:val="24"/>
          <w:szCs w:val="24"/>
        </w:rPr>
        <w:t>世纪以来，申办世博会的国家日益增多，到目前为止，世界博览会共举办了几届：（</w:t>
      </w:r>
      <w:r w:rsidRPr="003A252E">
        <w:rPr>
          <w:rFonts w:ascii="宋体" w:hAnsi="宋体"/>
          <w:sz w:val="24"/>
          <w:szCs w:val="24"/>
        </w:rPr>
        <w:t>D</w:t>
      </w:r>
      <w:r w:rsidRPr="003A252E">
        <w:rPr>
          <w:rFonts w:ascii="宋体" w:hAnsi="宋体" w:hint="eastAsia"/>
          <w:sz w:val="24"/>
          <w:szCs w:val="24"/>
        </w:rPr>
        <w:t>）</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A</w:t>
      </w:r>
      <w:r w:rsidRPr="003A252E">
        <w:rPr>
          <w:rFonts w:ascii="宋体" w:hAnsi="宋体" w:hint="eastAsia"/>
          <w:sz w:val="24"/>
          <w:szCs w:val="24"/>
        </w:rPr>
        <w:t>、</w:t>
      </w:r>
      <w:r w:rsidRPr="003A252E">
        <w:rPr>
          <w:rFonts w:ascii="宋体" w:hAnsi="宋体"/>
          <w:sz w:val="24"/>
          <w:szCs w:val="24"/>
        </w:rPr>
        <w:t>28   B</w:t>
      </w:r>
      <w:r w:rsidRPr="003A252E">
        <w:rPr>
          <w:rFonts w:ascii="宋体" w:hAnsi="宋体" w:hint="eastAsia"/>
          <w:sz w:val="24"/>
          <w:szCs w:val="24"/>
        </w:rPr>
        <w:t>、</w:t>
      </w:r>
      <w:r w:rsidRPr="003A252E">
        <w:rPr>
          <w:rFonts w:ascii="宋体" w:hAnsi="宋体"/>
          <w:sz w:val="24"/>
          <w:szCs w:val="24"/>
        </w:rPr>
        <w:t>38   C</w:t>
      </w:r>
      <w:r w:rsidRPr="003A252E">
        <w:rPr>
          <w:rFonts w:ascii="宋体" w:hAnsi="宋体" w:hint="eastAsia"/>
          <w:sz w:val="24"/>
          <w:szCs w:val="24"/>
        </w:rPr>
        <w:t>、</w:t>
      </w:r>
      <w:r w:rsidRPr="003A252E">
        <w:rPr>
          <w:rFonts w:ascii="宋体" w:hAnsi="宋体"/>
          <w:sz w:val="24"/>
          <w:szCs w:val="24"/>
        </w:rPr>
        <w:t>40   D</w:t>
      </w:r>
      <w:r w:rsidRPr="003A252E">
        <w:rPr>
          <w:rFonts w:ascii="宋体" w:hAnsi="宋体" w:hint="eastAsia"/>
          <w:sz w:val="24"/>
          <w:szCs w:val="24"/>
        </w:rPr>
        <w:t>、</w:t>
      </w:r>
      <w:r w:rsidRPr="003A252E">
        <w:rPr>
          <w:rFonts w:ascii="宋体" w:hAnsi="宋体"/>
          <w:sz w:val="24"/>
          <w:szCs w:val="24"/>
        </w:rPr>
        <w:t xml:space="preserve">41 </w:t>
      </w:r>
    </w:p>
    <w:p w:rsidR="004D1912" w:rsidRPr="003A252E" w:rsidRDefault="004D1912" w:rsidP="003A252E">
      <w:pPr>
        <w:jc w:val="left"/>
        <w:rPr>
          <w:rFonts w:ascii="宋体" w:hAnsi="宋体"/>
          <w:sz w:val="24"/>
          <w:szCs w:val="24"/>
        </w:rPr>
      </w:pPr>
      <w:r w:rsidRPr="003A252E">
        <w:rPr>
          <w:rFonts w:ascii="宋体" w:hAnsi="宋体"/>
          <w:sz w:val="24"/>
          <w:szCs w:val="24"/>
        </w:rPr>
        <w:t>4</w:t>
      </w:r>
      <w:r w:rsidRPr="003A252E">
        <w:rPr>
          <w:rFonts w:ascii="宋体" w:hAnsi="宋体" w:hint="eastAsia"/>
          <w:sz w:val="24"/>
          <w:szCs w:val="24"/>
        </w:rPr>
        <w:t>、世界上最大的区域性贸易集团是：（</w:t>
      </w:r>
      <w:r w:rsidRPr="003A252E">
        <w:rPr>
          <w:rFonts w:ascii="宋体" w:hAnsi="宋体"/>
          <w:sz w:val="24"/>
          <w:szCs w:val="24"/>
        </w:rPr>
        <w:t>A</w:t>
      </w:r>
      <w:r w:rsidRPr="003A252E">
        <w:rPr>
          <w:rFonts w:ascii="宋体" w:hAnsi="宋体" w:hint="eastAsia"/>
          <w:sz w:val="24"/>
          <w:szCs w:val="24"/>
        </w:rPr>
        <w:t>）</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A</w:t>
      </w:r>
      <w:r w:rsidRPr="003A252E">
        <w:rPr>
          <w:rFonts w:ascii="宋体" w:hAnsi="宋体" w:hint="eastAsia"/>
          <w:sz w:val="24"/>
          <w:szCs w:val="24"/>
        </w:rPr>
        <w:t>、欧洲联盟</w:t>
      </w:r>
      <w:r w:rsidRPr="003A252E">
        <w:rPr>
          <w:rFonts w:ascii="宋体" w:hAnsi="宋体"/>
          <w:sz w:val="24"/>
          <w:szCs w:val="24"/>
        </w:rPr>
        <w:t>(UN)  B</w:t>
      </w:r>
      <w:r w:rsidRPr="003A252E">
        <w:rPr>
          <w:rFonts w:ascii="宋体" w:hAnsi="宋体" w:hint="eastAsia"/>
          <w:sz w:val="24"/>
          <w:szCs w:val="24"/>
        </w:rPr>
        <w:t>、世界贸易组织</w:t>
      </w:r>
      <w:r w:rsidRPr="003A252E">
        <w:rPr>
          <w:rFonts w:ascii="宋体" w:hAnsi="宋体"/>
          <w:sz w:val="24"/>
          <w:szCs w:val="24"/>
        </w:rPr>
        <w:t>(WTO)   C</w:t>
      </w:r>
      <w:r w:rsidRPr="003A252E">
        <w:rPr>
          <w:rFonts w:ascii="宋体" w:hAnsi="宋体" w:hint="eastAsia"/>
          <w:sz w:val="24"/>
          <w:szCs w:val="24"/>
        </w:rPr>
        <w:t>、石油输出国组织</w:t>
      </w:r>
      <w:r w:rsidRPr="003A252E">
        <w:rPr>
          <w:rFonts w:ascii="宋体" w:hAnsi="宋体"/>
          <w:sz w:val="24"/>
          <w:szCs w:val="24"/>
        </w:rPr>
        <w:t>(OPEC)  D</w:t>
      </w:r>
      <w:r w:rsidRPr="003A252E">
        <w:rPr>
          <w:rFonts w:ascii="宋体" w:hAnsi="宋体" w:hint="eastAsia"/>
          <w:sz w:val="24"/>
          <w:szCs w:val="24"/>
        </w:rPr>
        <w:t>、东南亚国家联盟</w:t>
      </w:r>
      <w:r w:rsidRPr="003A252E">
        <w:rPr>
          <w:rFonts w:ascii="宋体" w:hAnsi="宋体"/>
          <w:sz w:val="24"/>
          <w:szCs w:val="24"/>
        </w:rPr>
        <w:t xml:space="preserve">(ASEAN) </w:t>
      </w:r>
    </w:p>
    <w:p w:rsidR="004D1912" w:rsidRPr="003A252E" w:rsidRDefault="004D1912" w:rsidP="003A252E">
      <w:pPr>
        <w:jc w:val="left"/>
        <w:rPr>
          <w:rFonts w:ascii="宋体"/>
          <w:sz w:val="24"/>
          <w:szCs w:val="24"/>
        </w:rPr>
      </w:pPr>
      <w:r w:rsidRPr="003A252E">
        <w:rPr>
          <w:rFonts w:ascii="宋体" w:hAnsi="宋体"/>
          <w:sz w:val="24"/>
          <w:szCs w:val="24"/>
        </w:rPr>
        <w:t>5</w:t>
      </w:r>
      <w:r w:rsidRPr="003A252E">
        <w:rPr>
          <w:rFonts w:ascii="宋体" w:hAnsi="宋体" w:hint="eastAsia"/>
          <w:sz w:val="24"/>
          <w:szCs w:val="24"/>
        </w:rPr>
        <w:t>、世界上把第一颗人造卫星和第一个宇航员送上天的国家是（</w:t>
      </w:r>
      <w:r w:rsidRPr="003A252E">
        <w:rPr>
          <w:rFonts w:ascii="宋体" w:hAnsi="宋体"/>
          <w:sz w:val="24"/>
          <w:szCs w:val="24"/>
        </w:rPr>
        <w:t>B</w:t>
      </w:r>
      <w:r w:rsidRPr="003A252E">
        <w:rPr>
          <w:rFonts w:ascii="宋体" w:hAnsi="宋体" w:hint="eastAsia"/>
          <w:sz w:val="24"/>
          <w:szCs w:val="24"/>
        </w:rPr>
        <w:t>）</w:t>
      </w:r>
    </w:p>
    <w:p w:rsidR="004D1912" w:rsidRPr="003A252E" w:rsidRDefault="004D1912" w:rsidP="003A252E">
      <w:pPr>
        <w:jc w:val="left"/>
        <w:rPr>
          <w:rFonts w:ascii="宋体" w:hAnsi="宋体"/>
          <w:sz w:val="24"/>
          <w:szCs w:val="24"/>
        </w:rPr>
      </w:pPr>
      <w:r w:rsidRPr="003A252E">
        <w:rPr>
          <w:rFonts w:ascii="宋体" w:hAnsi="宋体"/>
          <w:sz w:val="24"/>
          <w:szCs w:val="24"/>
        </w:rPr>
        <w:t xml:space="preserve"> A</w:t>
      </w:r>
      <w:r w:rsidRPr="003A252E">
        <w:rPr>
          <w:rFonts w:ascii="宋体" w:hAnsi="宋体" w:hint="eastAsia"/>
          <w:sz w:val="24"/>
          <w:szCs w:val="24"/>
        </w:rPr>
        <w:t>、美国</w:t>
      </w:r>
      <w:r w:rsidRPr="003A252E">
        <w:rPr>
          <w:rFonts w:ascii="宋体" w:hAnsi="宋体"/>
          <w:sz w:val="24"/>
          <w:szCs w:val="24"/>
        </w:rPr>
        <w:t xml:space="preserve">  B</w:t>
      </w:r>
      <w:r w:rsidRPr="003A252E">
        <w:rPr>
          <w:rFonts w:ascii="宋体" w:hAnsi="宋体" w:hint="eastAsia"/>
          <w:sz w:val="24"/>
          <w:szCs w:val="24"/>
        </w:rPr>
        <w:t>、原苏联</w:t>
      </w:r>
      <w:r w:rsidRPr="003A252E">
        <w:rPr>
          <w:rFonts w:ascii="宋体" w:hAnsi="宋体"/>
          <w:sz w:val="24"/>
          <w:szCs w:val="24"/>
        </w:rPr>
        <w:t xml:space="preserve">  C</w:t>
      </w:r>
      <w:r w:rsidRPr="003A252E">
        <w:rPr>
          <w:rFonts w:ascii="宋体" w:hAnsi="宋体" w:hint="eastAsia"/>
          <w:sz w:val="24"/>
          <w:szCs w:val="24"/>
        </w:rPr>
        <w:t>、中国</w:t>
      </w:r>
      <w:r w:rsidRPr="003A252E">
        <w:rPr>
          <w:rFonts w:ascii="宋体" w:hAnsi="宋体"/>
          <w:sz w:val="24"/>
          <w:szCs w:val="24"/>
        </w:rPr>
        <w:t xml:space="preserve">  D</w:t>
      </w:r>
      <w:r w:rsidRPr="003A252E">
        <w:rPr>
          <w:rFonts w:ascii="宋体" w:hAnsi="宋体" w:hint="eastAsia"/>
          <w:sz w:val="24"/>
          <w:szCs w:val="24"/>
        </w:rPr>
        <w:t>、法国</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6</w:t>
      </w:r>
      <w:r w:rsidRPr="003A252E">
        <w:rPr>
          <w:rFonts w:ascii="宋体" w:hAnsi="宋体" w:hint="eastAsia"/>
          <w:sz w:val="24"/>
          <w:szCs w:val="24"/>
        </w:rPr>
        <w:t>、西气东输工程西起为我国四大气田中的（</w:t>
      </w:r>
      <w:r w:rsidRPr="003A252E">
        <w:rPr>
          <w:rFonts w:ascii="宋体" w:hAnsi="宋体"/>
          <w:sz w:val="24"/>
          <w:szCs w:val="24"/>
        </w:rPr>
        <w:t>A</w:t>
      </w:r>
      <w:r w:rsidRPr="003A252E">
        <w:rPr>
          <w:rFonts w:ascii="宋体" w:hAnsi="宋体" w:hint="eastAsia"/>
          <w:sz w:val="24"/>
          <w:szCs w:val="24"/>
        </w:rPr>
        <w:t>）</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A</w:t>
      </w:r>
      <w:r w:rsidRPr="003A252E">
        <w:rPr>
          <w:rFonts w:ascii="宋体" w:hAnsi="宋体" w:hint="eastAsia"/>
          <w:sz w:val="24"/>
          <w:szCs w:val="24"/>
        </w:rPr>
        <w:t>、塔里木气田</w:t>
      </w:r>
      <w:r w:rsidRPr="003A252E">
        <w:rPr>
          <w:rFonts w:ascii="宋体" w:hAnsi="宋体"/>
          <w:sz w:val="24"/>
          <w:szCs w:val="24"/>
        </w:rPr>
        <w:t xml:space="preserve">  B</w:t>
      </w:r>
      <w:r w:rsidRPr="003A252E">
        <w:rPr>
          <w:rFonts w:ascii="宋体" w:hAnsi="宋体" w:hint="eastAsia"/>
          <w:sz w:val="24"/>
          <w:szCs w:val="24"/>
        </w:rPr>
        <w:t>柴达木气田</w:t>
      </w:r>
      <w:r w:rsidRPr="003A252E">
        <w:rPr>
          <w:rFonts w:ascii="宋体" w:hAnsi="宋体"/>
          <w:sz w:val="24"/>
          <w:szCs w:val="24"/>
        </w:rPr>
        <w:t xml:space="preserve">  C</w:t>
      </w:r>
      <w:r w:rsidRPr="003A252E">
        <w:rPr>
          <w:rFonts w:ascii="宋体" w:hAnsi="宋体" w:hint="eastAsia"/>
          <w:sz w:val="24"/>
          <w:szCs w:val="24"/>
        </w:rPr>
        <w:t>陕甘宁气田</w:t>
      </w:r>
      <w:r w:rsidRPr="003A252E">
        <w:rPr>
          <w:rFonts w:ascii="宋体" w:hAnsi="宋体"/>
          <w:sz w:val="24"/>
          <w:szCs w:val="24"/>
        </w:rPr>
        <w:t xml:space="preserve">  D</w:t>
      </w:r>
      <w:r w:rsidRPr="003A252E">
        <w:rPr>
          <w:rFonts w:ascii="宋体" w:hAnsi="宋体" w:hint="eastAsia"/>
          <w:sz w:val="24"/>
          <w:szCs w:val="24"/>
        </w:rPr>
        <w:t>川渝西部气田</w:t>
      </w:r>
      <w:r w:rsidRPr="003A252E">
        <w:rPr>
          <w:rFonts w:ascii="宋体" w:hAnsi="宋体"/>
          <w:sz w:val="24"/>
          <w:szCs w:val="24"/>
        </w:rPr>
        <w:t xml:space="preserve"> </w:t>
      </w:r>
    </w:p>
    <w:p w:rsidR="004D1912" w:rsidRPr="003A252E" w:rsidRDefault="004D1912" w:rsidP="003A252E">
      <w:pPr>
        <w:jc w:val="left"/>
        <w:rPr>
          <w:rFonts w:ascii="宋体"/>
          <w:sz w:val="24"/>
          <w:szCs w:val="24"/>
        </w:rPr>
      </w:pPr>
      <w:r w:rsidRPr="003A252E">
        <w:rPr>
          <w:rFonts w:ascii="宋体" w:hAnsi="宋体"/>
          <w:sz w:val="24"/>
          <w:szCs w:val="24"/>
        </w:rPr>
        <w:t>7</w:t>
      </w:r>
      <w:r w:rsidRPr="003A252E">
        <w:rPr>
          <w:rFonts w:ascii="宋体" w:hAnsi="宋体" w:hint="eastAsia"/>
          <w:sz w:val="24"/>
          <w:szCs w:val="24"/>
        </w:rPr>
        <w:t>、地跨两大洲，首都在西半球的国家是：（</w:t>
      </w:r>
      <w:r w:rsidRPr="003A252E">
        <w:rPr>
          <w:rFonts w:ascii="宋体" w:hAnsi="宋体"/>
          <w:sz w:val="24"/>
          <w:szCs w:val="24"/>
        </w:rPr>
        <w:t>C</w:t>
      </w:r>
      <w:r w:rsidRPr="003A252E">
        <w:rPr>
          <w:rFonts w:ascii="宋体" w:hAnsi="宋体" w:hint="eastAsia"/>
          <w:sz w:val="24"/>
          <w:szCs w:val="24"/>
        </w:rPr>
        <w:t>）</w:t>
      </w:r>
    </w:p>
    <w:p w:rsidR="004D1912" w:rsidRPr="003A252E" w:rsidRDefault="004D1912" w:rsidP="003A252E">
      <w:pPr>
        <w:jc w:val="left"/>
        <w:rPr>
          <w:rFonts w:ascii="宋体" w:hAnsi="宋体"/>
          <w:sz w:val="24"/>
          <w:szCs w:val="24"/>
        </w:rPr>
      </w:pPr>
      <w:r w:rsidRPr="003A252E">
        <w:rPr>
          <w:rFonts w:ascii="宋体" w:hAnsi="宋体"/>
          <w:sz w:val="24"/>
          <w:szCs w:val="24"/>
        </w:rPr>
        <w:t xml:space="preserve"> A</w:t>
      </w:r>
      <w:r w:rsidRPr="003A252E">
        <w:rPr>
          <w:rFonts w:ascii="宋体" w:hAnsi="宋体" w:hint="eastAsia"/>
          <w:sz w:val="24"/>
          <w:szCs w:val="24"/>
        </w:rPr>
        <w:t>、埃及</w:t>
      </w:r>
      <w:r w:rsidRPr="003A252E">
        <w:rPr>
          <w:rFonts w:ascii="宋体" w:hAnsi="宋体"/>
          <w:sz w:val="24"/>
          <w:szCs w:val="24"/>
        </w:rPr>
        <w:t xml:space="preserve">  B</w:t>
      </w:r>
      <w:r w:rsidRPr="003A252E">
        <w:rPr>
          <w:rFonts w:ascii="宋体" w:hAnsi="宋体" w:hint="eastAsia"/>
          <w:sz w:val="24"/>
          <w:szCs w:val="24"/>
        </w:rPr>
        <w:t>、俄罗斯</w:t>
      </w:r>
      <w:r w:rsidRPr="003A252E">
        <w:rPr>
          <w:rFonts w:ascii="宋体" w:hAnsi="宋体"/>
          <w:sz w:val="24"/>
          <w:szCs w:val="24"/>
        </w:rPr>
        <w:t xml:space="preserve">  C</w:t>
      </w:r>
      <w:r w:rsidRPr="003A252E">
        <w:rPr>
          <w:rFonts w:ascii="宋体" w:hAnsi="宋体" w:hint="eastAsia"/>
          <w:sz w:val="24"/>
          <w:szCs w:val="24"/>
        </w:rPr>
        <w:t>、美国</w:t>
      </w:r>
      <w:r w:rsidRPr="003A252E">
        <w:rPr>
          <w:rFonts w:ascii="宋体" w:hAnsi="宋体"/>
          <w:sz w:val="24"/>
          <w:szCs w:val="24"/>
        </w:rPr>
        <w:t xml:space="preserve">  D</w:t>
      </w:r>
      <w:r w:rsidRPr="003A252E">
        <w:rPr>
          <w:rFonts w:ascii="宋体" w:hAnsi="宋体" w:hint="eastAsia"/>
          <w:sz w:val="24"/>
          <w:szCs w:val="24"/>
        </w:rPr>
        <w:t>、土耳其</w:t>
      </w:r>
      <w:r w:rsidRPr="003A252E">
        <w:rPr>
          <w:rFonts w:ascii="宋体" w:hAnsi="宋体"/>
          <w:sz w:val="24"/>
          <w:szCs w:val="24"/>
        </w:rPr>
        <w:t xml:space="preserve"> </w:t>
      </w:r>
    </w:p>
    <w:p w:rsidR="004D1912" w:rsidRPr="003A252E" w:rsidRDefault="004D1912" w:rsidP="003A252E">
      <w:pPr>
        <w:jc w:val="left"/>
        <w:rPr>
          <w:rFonts w:ascii="宋体"/>
          <w:sz w:val="24"/>
          <w:szCs w:val="24"/>
        </w:rPr>
      </w:pPr>
      <w:r w:rsidRPr="003A252E">
        <w:rPr>
          <w:rFonts w:ascii="宋体" w:hAnsi="宋体"/>
          <w:sz w:val="24"/>
          <w:szCs w:val="24"/>
        </w:rPr>
        <w:t>8</w:t>
      </w:r>
      <w:r w:rsidRPr="003A252E">
        <w:rPr>
          <w:rFonts w:ascii="宋体" w:hAnsi="宋体" w:hint="eastAsia"/>
          <w:sz w:val="24"/>
          <w:szCs w:val="24"/>
        </w:rPr>
        <w:t>、英国有何优越的地理位置助其发展为自</w:t>
      </w:r>
      <w:r w:rsidRPr="003A252E">
        <w:rPr>
          <w:rFonts w:ascii="宋体" w:hAnsi="宋体"/>
          <w:sz w:val="24"/>
          <w:szCs w:val="24"/>
        </w:rPr>
        <w:t>17</w:t>
      </w:r>
      <w:r w:rsidRPr="003A252E">
        <w:rPr>
          <w:rFonts w:ascii="宋体" w:hAnsi="宋体" w:hint="eastAsia"/>
          <w:sz w:val="24"/>
          <w:szCs w:val="24"/>
        </w:rPr>
        <w:t>世纪至</w:t>
      </w:r>
      <w:r w:rsidRPr="003A252E">
        <w:rPr>
          <w:rFonts w:ascii="宋体" w:hAnsi="宋体"/>
          <w:sz w:val="24"/>
          <w:szCs w:val="24"/>
        </w:rPr>
        <w:t>19</w:t>
      </w:r>
      <w:r w:rsidRPr="003A252E">
        <w:rPr>
          <w:rFonts w:ascii="宋体" w:hAnsi="宋体" w:hint="eastAsia"/>
          <w:sz w:val="24"/>
          <w:szCs w:val="24"/>
        </w:rPr>
        <w:t>世纪世界的经济强国</w:t>
      </w:r>
      <w:r w:rsidRPr="003A252E">
        <w:rPr>
          <w:rFonts w:ascii="宋体" w:hAnsi="宋体"/>
          <w:sz w:val="24"/>
          <w:szCs w:val="24"/>
        </w:rPr>
        <w:t>?</w:t>
      </w:r>
      <w:r w:rsidRPr="003A252E">
        <w:rPr>
          <w:rFonts w:ascii="宋体" w:hAnsi="宋体" w:hint="eastAsia"/>
          <w:sz w:val="24"/>
          <w:szCs w:val="24"/>
        </w:rPr>
        <w:t>（</w:t>
      </w:r>
      <w:r w:rsidRPr="003A252E">
        <w:rPr>
          <w:rFonts w:ascii="宋体" w:hAnsi="宋体"/>
          <w:sz w:val="24"/>
          <w:szCs w:val="24"/>
        </w:rPr>
        <w:t>B</w:t>
      </w:r>
      <w:r w:rsidRPr="003A252E">
        <w:rPr>
          <w:rFonts w:ascii="宋体" w:hAnsi="宋体" w:hint="eastAsia"/>
          <w:sz w:val="24"/>
          <w:szCs w:val="24"/>
        </w:rPr>
        <w:t>）</w:t>
      </w:r>
    </w:p>
    <w:p w:rsidR="004D1912" w:rsidRPr="003A252E" w:rsidRDefault="004D1912" w:rsidP="003A252E">
      <w:pPr>
        <w:jc w:val="left"/>
        <w:rPr>
          <w:rFonts w:ascii="宋体" w:hAnsi="宋体"/>
          <w:sz w:val="24"/>
          <w:szCs w:val="24"/>
        </w:rPr>
      </w:pPr>
      <w:r w:rsidRPr="003A252E">
        <w:rPr>
          <w:rFonts w:ascii="宋体" w:hAnsi="宋体"/>
          <w:sz w:val="24"/>
          <w:szCs w:val="24"/>
        </w:rPr>
        <w:t xml:space="preserve"> A</w:t>
      </w:r>
      <w:r w:rsidRPr="003A252E">
        <w:rPr>
          <w:rFonts w:ascii="宋体" w:hAnsi="宋体" w:hint="eastAsia"/>
          <w:sz w:val="24"/>
          <w:szCs w:val="24"/>
        </w:rPr>
        <w:t>、地处地中海文明中心</w:t>
      </w:r>
      <w:r w:rsidRPr="003A252E">
        <w:rPr>
          <w:rFonts w:ascii="宋体" w:hAnsi="宋体"/>
          <w:sz w:val="24"/>
          <w:szCs w:val="24"/>
        </w:rPr>
        <w:t xml:space="preserve">  B</w:t>
      </w:r>
      <w:r w:rsidRPr="003A252E">
        <w:rPr>
          <w:rFonts w:ascii="宋体" w:hAnsi="宋体" w:hint="eastAsia"/>
          <w:sz w:val="24"/>
          <w:szCs w:val="24"/>
        </w:rPr>
        <w:t>、位于西欧海外可攻守自如</w:t>
      </w:r>
      <w:r w:rsidRPr="003A252E">
        <w:rPr>
          <w:rFonts w:ascii="宋体" w:hAnsi="宋体"/>
          <w:sz w:val="24"/>
          <w:szCs w:val="24"/>
        </w:rPr>
        <w:t xml:space="preserve">     C</w:t>
      </w:r>
      <w:r w:rsidRPr="003A252E">
        <w:rPr>
          <w:rFonts w:ascii="宋体" w:hAnsi="宋体" w:hint="eastAsia"/>
          <w:sz w:val="24"/>
          <w:szCs w:val="24"/>
        </w:rPr>
        <w:t>、蕴藏丰富的石油资源</w:t>
      </w:r>
      <w:r w:rsidRPr="003A252E">
        <w:rPr>
          <w:rFonts w:ascii="宋体" w:hAnsi="宋体"/>
          <w:sz w:val="24"/>
          <w:szCs w:val="24"/>
        </w:rPr>
        <w:t xml:space="preserve">     D</w:t>
      </w:r>
      <w:r w:rsidRPr="003A252E">
        <w:rPr>
          <w:rFonts w:ascii="宋体" w:hAnsi="宋体" w:hint="eastAsia"/>
          <w:sz w:val="24"/>
          <w:szCs w:val="24"/>
        </w:rPr>
        <w:t>、居世界最繁忙的空运枢纽</w:t>
      </w:r>
      <w:r w:rsidRPr="003A252E">
        <w:rPr>
          <w:rFonts w:ascii="宋体" w:hAnsi="宋体"/>
          <w:sz w:val="24"/>
          <w:szCs w:val="24"/>
        </w:rPr>
        <w:t xml:space="preserve">  </w:t>
      </w:r>
    </w:p>
    <w:p w:rsidR="004D1912" w:rsidRPr="003A252E" w:rsidRDefault="004D1912" w:rsidP="003A252E">
      <w:pPr>
        <w:jc w:val="left"/>
        <w:rPr>
          <w:rFonts w:ascii="宋体"/>
          <w:sz w:val="24"/>
          <w:szCs w:val="24"/>
        </w:rPr>
      </w:pPr>
      <w:r w:rsidRPr="003A252E">
        <w:rPr>
          <w:rFonts w:ascii="宋体" w:hAnsi="宋体"/>
          <w:sz w:val="24"/>
          <w:szCs w:val="24"/>
        </w:rPr>
        <w:t>9</w:t>
      </w:r>
      <w:r w:rsidRPr="003A252E">
        <w:rPr>
          <w:rFonts w:ascii="宋体" w:hAnsi="宋体" w:hint="eastAsia"/>
          <w:sz w:val="24"/>
          <w:szCs w:val="24"/>
        </w:rPr>
        <w:t>、中东哪一城市是三大宗教的圣地</w:t>
      </w:r>
      <w:r w:rsidRPr="003A252E">
        <w:rPr>
          <w:rFonts w:ascii="宋体" w:hAnsi="宋体"/>
          <w:sz w:val="24"/>
          <w:szCs w:val="24"/>
        </w:rPr>
        <w:t>?</w:t>
      </w:r>
      <w:r w:rsidRPr="003A252E">
        <w:rPr>
          <w:rFonts w:ascii="宋体" w:hAnsi="宋体" w:hint="eastAsia"/>
          <w:sz w:val="24"/>
          <w:szCs w:val="24"/>
        </w:rPr>
        <w:t>（</w:t>
      </w:r>
      <w:r w:rsidRPr="003A252E">
        <w:rPr>
          <w:rFonts w:ascii="宋体" w:hAnsi="宋体"/>
          <w:sz w:val="24"/>
          <w:szCs w:val="24"/>
        </w:rPr>
        <w:t>D</w:t>
      </w:r>
      <w:r w:rsidRPr="003A252E">
        <w:rPr>
          <w:rFonts w:ascii="宋体" w:hAnsi="宋体" w:hint="eastAsia"/>
          <w:sz w:val="24"/>
          <w:szCs w:val="24"/>
        </w:rPr>
        <w:t>）</w:t>
      </w:r>
    </w:p>
    <w:p w:rsidR="004D1912" w:rsidRPr="003A252E" w:rsidRDefault="004D1912" w:rsidP="003A252E">
      <w:pPr>
        <w:jc w:val="left"/>
        <w:rPr>
          <w:rFonts w:ascii="宋体" w:hAnsi="宋体"/>
          <w:sz w:val="24"/>
          <w:szCs w:val="24"/>
        </w:rPr>
      </w:pPr>
      <w:r w:rsidRPr="003A252E">
        <w:rPr>
          <w:rFonts w:ascii="宋体" w:hAnsi="宋体"/>
          <w:sz w:val="24"/>
          <w:szCs w:val="24"/>
        </w:rPr>
        <w:t>A</w:t>
      </w:r>
      <w:r w:rsidRPr="003A252E">
        <w:rPr>
          <w:rFonts w:ascii="宋体" w:hAnsi="宋体" w:hint="eastAsia"/>
          <w:sz w:val="24"/>
          <w:szCs w:val="24"/>
        </w:rPr>
        <w:t>、巴格达</w:t>
      </w:r>
      <w:r w:rsidRPr="003A252E">
        <w:rPr>
          <w:rFonts w:ascii="宋体" w:hAnsi="宋体"/>
          <w:sz w:val="24"/>
          <w:szCs w:val="24"/>
        </w:rPr>
        <w:t>B</w:t>
      </w:r>
      <w:r w:rsidRPr="003A252E">
        <w:rPr>
          <w:rFonts w:ascii="宋体" w:hAnsi="宋体" w:hint="eastAsia"/>
          <w:sz w:val="24"/>
          <w:szCs w:val="24"/>
        </w:rPr>
        <w:t>、德黑兰</w:t>
      </w:r>
      <w:r w:rsidRPr="003A252E">
        <w:rPr>
          <w:rFonts w:ascii="宋体" w:hAnsi="宋体"/>
          <w:sz w:val="24"/>
          <w:szCs w:val="24"/>
        </w:rPr>
        <w:t>C</w:t>
      </w:r>
      <w:r w:rsidRPr="003A252E">
        <w:rPr>
          <w:rFonts w:ascii="宋体" w:hAnsi="宋体" w:hint="eastAsia"/>
          <w:sz w:val="24"/>
          <w:szCs w:val="24"/>
        </w:rPr>
        <w:t>、麦加</w:t>
      </w:r>
      <w:r w:rsidRPr="003A252E">
        <w:rPr>
          <w:rFonts w:ascii="宋体" w:hAnsi="宋体"/>
          <w:sz w:val="24"/>
          <w:szCs w:val="24"/>
        </w:rPr>
        <w:t>D</w:t>
      </w:r>
      <w:r w:rsidRPr="003A252E">
        <w:rPr>
          <w:rFonts w:ascii="宋体" w:hAnsi="宋体" w:hint="eastAsia"/>
          <w:sz w:val="24"/>
          <w:szCs w:val="24"/>
        </w:rPr>
        <w:t>、耶路撒冷</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10</w:t>
      </w:r>
      <w:r w:rsidRPr="003A252E">
        <w:rPr>
          <w:rFonts w:ascii="宋体" w:hAnsi="宋体" w:hint="eastAsia"/>
          <w:sz w:val="24"/>
          <w:szCs w:val="24"/>
        </w:rPr>
        <w:t>、俄罗斯的斯大林格勒更名为：（</w:t>
      </w:r>
      <w:r w:rsidRPr="003A252E">
        <w:rPr>
          <w:rFonts w:ascii="宋体" w:hAnsi="宋体"/>
          <w:sz w:val="24"/>
          <w:szCs w:val="24"/>
        </w:rPr>
        <w:t>A</w:t>
      </w:r>
      <w:r w:rsidRPr="003A252E">
        <w:rPr>
          <w:rFonts w:ascii="宋体" w:hAnsi="宋体" w:hint="eastAsia"/>
          <w:sz w:val="24"/>
          <w:szCs w:val="24"/>
        </w:rPr>
        <w:t>）</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A</w:t>
      </w:r>
      <w:r w:rsidRPr="003A252E">
        <w:rPr>
          <w:rFonts w:ascii="宋体" w:hAnsi="宋体" w:hint="eastAsia"/>
          <w:sz w:val="24"/>
          <w:szCs w:val="24"/>
        </w:rPr>
        <w:t>、伏尔加格勒</w:t>
      </w:r>
      <w:r w:rsidRPr="003A252E">
        <w:rPr>
          <w:rFonts w:ascii="宋体" w:hAnsi="宋体"/>
          <w:sz w:val="24"/>
          <w:szCs w:val="24"/>
        </w:rPr>
        <w:t>B</w:t>
      </w:r>
      <w:r w:rsidRPr="003A252E">
        <w:rPr>
          <w:rFonts w:ascii="宋体" w:hAnsi="宋体" w:hint="eastAsia"/>
          <w:sz w:val="24"/>
          <w:szCs w:val="24"/>
        </w:rPr>
        <w:t>、列宁格勒</w:t>
      </w:r>
      <w:r w:rsidRPr="003A252E">
        <w:rPr>
          <w:rFonts w:ascii="宋体" w:hAnsi="宋体"/>
          <w:sz w:val="24"/>
          <w:szCs w:val="24"/>
        </w:rPr>
        <w:t>C</w:t>
      </w:r>
      <w:r w:rsidRPr="003A252E">
        <w:rPr>
          <w:rFonts w:ascii="宋体" w:hAnsi="宋体" w:hint="eastAsia"/>
          <w:sz w:val="24"/>
          <w:szCs w:val="24"/>
        </w:rPr>
        <w:t>、戈尔巴乔夫格</w:t>
      </w:r>
      <w:r w:rsidRPr="003A252E">
        <w:rPr>
          <w:rFonts w:ascii="宋体" w:hAnsi="宋体"/>
          <w:sz w:val="24"/>
          <w:szCs w:val="24"/>
        </w:rPr>
        <w:t>D</w:t>
      </w:r>
      <w:r w:rsidRPr="003A252E">
        <w:rPr>
          <w:rFonts w:ascii="宋体" w:hAnsi="宋体" w:hint="eastAsia"/>
          <w:sz w:val="24"/>
          <w:szCs w:val="24"/>
        </w:rPr>
        <w:t>、明斯克</w:t>
      </w:r>
      <w:r w:rsidRPr="003A252E">
        <w:rPr>
          <w:rFonts w:ascii="宋体" w:hAnsi="宋体"/>
          <w:sz w:val="24"/>
          <w:szCs w:val="24"/>
        </w:rPr>
        <w:t xml:space="preserve"> </w:t>
      </w:r>
    </w:p>
    <w:p w:rsidR="004D1912" w:rsidRPr="003A252E" w:rsidRDefault="004D1912" w:rsidP="003A252E">
      <w:pPr>
        <w:jc w:val="left"/>
        <w:rPr>
          <w:rFonts w:ascii="宋体"/>
          <w:sz w:val="24"/>
          <w:szCs w:val="24"/>
        </w:rPr>
      </w:pPr>
      <w:r w:rsidRPr="003A252E">
        <w:rPr>
          <w:rFonts w:ascii="宋体" w:hAnsi="宋体"/>
          <w:sz w:val="24"/>
          <w:szCs w:val="24"/>
        </w:rPr>
        <w:t>11</w:t>
      </w:r>
      <w:r w:rsidRPr="003A252E">
        <w:rPr>
          <w:rFonts w:ascii="宋体" w:hAnsi="宋体" w:hint="eastAsia"/>
          <w:sz w:val="24"/>
          <w:szCs w:val="24"/>
        </w:rPr>
        <w:t>、“硅谷”以何种工业为主导工业（</w:t>
      </w:r>
      <w:r w:rsidRPr="003A252E">
        <w:rPr>
          <w:rFonts w:ascii="宋体" w:hAnsi="宋体"/>
          <w:sz w:val="24"/>
          <w:szCs w:val="24"/>
        </w:rPr>
        <w:t>D</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A</w:t>
      </w:r>
      <w:r w:rsidRPr="003A252E">
        <w:rPr>
          <w:rFonts w:ascii="宋体" w:hAnsi="宋体" w:hint="eastAsia"/>
          <w:sz w:val="24"/>
          <w:szCs w:val="24"/>
        </w:rPr>
        <w:t>、汽车</w:t>
      </w:r>
      <w:r w:rsidRPr="003A252E">
        <w:rPr>
          <w:rFonts w:ascii="宋体" w:hAnsi="宋体"/>
          <w:sz w:val="24"/>
          <w:szCs w:val="24"/>
        </w:rPr>
        <w:t>B</w:t>
      </w:r>
      <w:r w:rsidRPr="003A252E">
        <w:rPr>
          <w:rFonts w:ascii="宋体" w:hAnsi="宋体" w:hint="eastAsia"/>
          <w:sz w:val="24"/>
          <w:szCs w:val="24"/>
        </w:rPr>
        <w:t>、化学</w:t>
      </w:r>
      <w:r w:rsidRPr="003A252E">
        <w:rPr>
          <w:rFonts w:ascii="宋体" w:hAnsi="宋体"/>
          <w:sz w:val="24"/>
          <w:szCs w:val="24"/>
        </w:rPr>
        <w:t>C</w:t>
      </w:r>
      <w:r w:rsidRPr="003A252E">
        <w:rPr>
          <w:rFonts w:ascii="宋体" w:hAnsi="宋体" w:hint="eastAsia"/>
          <w:sz w:val="24"/>
          <w:szCs w:val="24"/>
        </w:rPr>
        <w:t>、采矿</w:t>
      </w:r>
      <w:r w:rsidRPr="003A252E">
        <w:rPr>
          <w:rFonts w:ascii="宋体" w:hAnsi="宋体"/>
          <w:sz w:val="24"/>
          <w:szCs w:val="24"/>
        </w:rPr>
        <w:t>D</w:t>
      </w:r>
      <w:r w:rsidRPr="003A252E">
        <w:rPr>
          <w:rFonts w:ascii="宋体" w:hAnsi="宋体" w:hint="eastAsia"/>
          <w:sz w:val="24"/>
          <w:szCs w:val="24"/>
        </w:rPr>
        <w:t>、微电子</w:t>
      </w:r>
    </w:p>
    <w:p w:rsidR="004D1912" w:rsidRPr="003A252E" w:rsidRDefault="004D1912" w:rsidP="003A252E">
      <w:pPr>
        <w:jc w:val="left"/>
        <w:rPr>
          <w:rFonts w:ascii="宋体"/>
          <w:sz w:val="24"/>
          <w:szCs w:val="24"/>
        </w:rPr>
      </w:pPr>
      <w:r w:rsidRPr="003A252E">
        <w:rPr>
          <w:rFonts w:ascii="宋体" w:hAnsi="宋体"/>
          <w:sz w:val="24"/>
          <w:szCs w:val="24"/>
        </w:rPr>
        <w:t>12</w:t>
      </w:r>
      <w:r w:rsidRPr="003A252E">
        <w:rPr>
          <w:rFonts w:ascii="宋体" w:hAnsi="宋体" w:hint="eastAsia"/>
          <w:sz w:val="24"/>
          <w:szCs w:val="24"/>
        </w:rPr>
        <w:t>、下列城市中属“夏季高温多雨，冬季寒冷干燥气候”的是（</w:t>
      </w:r>
      <w:r w:rsidRPr="003A252E">
        <w:rPr>
          <w:rFonts w:ascii="宋体" w:hAnsi="宋体"/>
          <w:sz w:val="24"/>
          <w:szCs w:val="24"/>
        </w:rPr>
        <w:t>B</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A.</w:t>
      </w:r>
      <w:r w:rsidRPr="003A252E">
        <w:rPr>
          <w:rFonts w:ascii="宋体" w:hAnsi="宋体" w:hint="eastAsia"/>
          <w:sz w:val="24"/>
          <w:szCs w:val="24"/>
        </w:rPr>
        <w:t>乌鲁木齐</w:t>
      </w:r>
      <w:r w:rsidRPr="003A252E">
        <w:rPr>
          <w:rFonts w:ascii="宋体" w:hAnsi="宋体"/>
          <w:sz w:val="24"/>
          <w:szCs w:val="24"/>
        </w:rPr>
        <w:t xml:space="preserve"> B.</w:t>
      </w:r>
      <w:r w:rsidRPr="003A252E">
        <w:rPr>
          <w:rFonts w:ascii="宋体" w:hAnsi="宋体" w:hint="eastAsia"/>
          <w:sz w:val="24"/>
          <w:szCs w:val="24"/>
        </w:rPr>
        <w:t>北京</w:t>
      </w:r>
      <w:r w:rsidRPr="003A252E">
        <w:rPr>
          <w:rFonts w:ascii="宋体" w:hAnsi="宋体"/>
          <w:sz w:val="24"/>
          <w:szCs w:val="24"/>
        </w:rPr>
        <w:t xml:space="preserve"> C.</w:t>
      </w:r>
      <w:r w:rsidRPr="003A252E">
        <w:rPr>
          <w:rFonts w:ascii="宋体" w:hAnsi="宋体" w:hint="eastAsia"/>
          <w:sz w:val="24"/>
          <w:szCs w:val="24"/>
        </w:rPr>
        <w:t>上海</w:t>
      </w:r>
      <w:r w:rsidRPr="003A252E">
        <w:rPr>
          <w:rFonts w:ascii="宋体" w:hAnsi="宋体"/>
          <w:sz w:val="24"/>
          <w:szCs w:val="24"/>
        </w:rPr>
        <w:t xml:space="preserve"> D.</w:t>
      </w:r>
      <w:r w:rsidRPr="003A252E">
        <w:rPr>
          <w:rFonts w:ascii="宋体" w:hAnsi="宋体" w:hint="eastAsia"/>
          <w:sz w:val="24"/>
          <w:szCs w:val="24"/>
        </w:rPr>
        <w:t>广州</w:t>
      </w:r>
    </w:p>
    <w:p w:rsidR="004D1912" w:rsidRPr="003A252E" w:rsidRDefault="004D1912" w:rsidP="003A252E">
      <w:pPr>
        <w:jc w:val="left"/>
        <w:rPr>
          <w:rFonts w:ascii="宋体"/>
          <w:sz w:val="24"/>
          <w:szCs w:val="24"/>
        </w:rPr>
      </w:pPr>
      <w:r w:rsidRPr="003A252E">
        <w:rPr>
          <w:rFonts w:ascii="宋体" w:hAnsi="宋体"/>
          <w:sz w:val="24"/>
          <w:szCs w:val="24"/>
        </w:rPr>
        <w:t>13</w:t>
      </w:r>
      <w:r w:rsidRPr="003A252E">
        <w:rPr>
          <w:rFonts w:ascii="宋体" w:hAnsi="宋体" w:hint="eastAsia"/>
          <w:sz w:val="24"/>
          <w:szCs w:val="24"/>
        </w:rPr>
        <w:t>、世界上最大的海湾是</w:t>
      </w:r>
      <w:r w:rsidRPr="003A252E">
        <w:rPr>
          <w:rFonts w:ascii="宋体" w:hAnsi="宋体"/>
          <w:sz w:val="24"/>
          <w:szCs w:val="24"/>
        </w:rPr>
        <w:t xml:space="preserve"> ( D</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孟加拉湾</w:t>
      </w:r>
      <w:r w:rsidRPr="003A252E">
        <w:rPr>
          <w:rFonts w:ascii="宋体" w:hAnsi="宋体"/>
          <w:sz w:val="24"/>
          <w:szCs w:val="24"/>
        </w:rPr>
        <w:t xml:space="preserve"> B.</w:t>
      </w:r>
      <w:r w:rsidRPr="003A252E">
        <w:rPr>
          <w:rFonts w:ascii="宋体" w:hAnsi="宋体" w:hint="eastAsia"/>
          <w:sz w:val="24"/>
          <w:szCs w:val="24"/>
        </w:rPr>
        <w:t>墨西哥湾</w:t>
      </w:r>
      <w:r w:rsidRPr="003A252E">
        <w:rPr>
          <w:rFonts w:ascii="宋体" w:hAnsi="宋体"/>
          <w:sz w:val="24"/>
          <w:szCs w:val="24"/>
        </w:rPr>
        <w:t xml:space="preserve"> C.</w:t>
      </w:r>
      <w:r w:rsidRPr="003A252E">
        <w:rPr>
          <w:rFonts w:ascii="宋体" w:hAnsi="宋体" w:hint="eastAsia"/>
          <w:sz w:val="24"/>
          <w:szCs w:val="24"/>
        </w:rPr>
        <w:t>亚丁湾</w:t>
      </w:r>
      <w:r w:rsidRPr="003A252E">
        <w:rPr>
          <w:rFonts w:ascii="宋体" w:hAnsi="宋体"/>
          <w:sz w:val="24"/>
          <w:szCs w:val="24"/>
        </w:rPr>
        <w:t xml:space="preserve"> D.</w:t>
      </w:r>
      <w:r w:rsidRPr="003A252E">
        <w:rPr>
          <w:rFonts w:ascii="宋体" w:hAnsi="宋体" w:hint="eastAsia"/>
          <w:sz w:val="24"/>
          <w:szCs w:val="24"/>
        </w:rPr>
        <w:t>几内亚湾</w:t>
      </w:r>
    </w:p>
    <w:p w:rsidR="004D1912" w:rsidRPr="003A252E" w:rsidRDefault="004D1912" w:rsidP="003A252E">
      <w:pPr>
        <w:jc w:val="left"/>
        <w:rPr>
          <w:rFonts w:ascii="宋体" w:hAnsi="宋体"/>
          <w:sz w:val="24"/>
          <w:szCs w:val="24"/>
        </w:rPr>
      </w:pPr>
      <w:r w:rsidRPr="003A252E">
        <w:rPr>
          <w:rFonts w:ascii="宋体" w:hAnsi="宋体"/>
          <w:sz w:val="24"/>
          <w:szCs w:val="24"/>
        </w:rPr>
        <w:t>14</w:t>
      </w:r>
      <w:r w:rsidRPr="003A252E">
        <w:rPr>
          <w:rFonts w:ascii="宋体" w:hAnsi="宋体" w:hint="eastAsia"/>
          <w:sz w:val="24"/>
          <w:szCs w:val="24"/>
        </w:rPr>
        <w:t>、按最近距离看，北美洲位于非洲的</w:t>
      </w:r>
      <w:r w:rsidRPr="003A252E">
        <w:rPr>
          <w:rFonts w:ascii="宋体" w:hAnsi="宋体"/>
          <w:sz w:val="24"/>
          <w:szCs w:val="24"/>
        </w:rPr>
        <w:t xml:space="preserve"> ( B )</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东北方向</w:t>
      </w:r>
      <w:r w:rsidRPr="003A252E">
        <w:rPr>
          <w:rFonts w:ascii="宋体" w:hAnsi="宋体"/>
          <w:sz w:val="24"/>
          <w:szCs w:val="24"/>
        </w:rPr>
        <w:t xml:space="preserve"> B.</w:t>
      </w:r>
      <w:r w:rsidRPr="003A252E">
        <w:rPr>
          <w:rFonts w:ascii="宋体" w:hAnsi="宋体" w:hint="eastAsia"/>
          <w:sz w:val="24"/>
          <w:szCs w:val="24"/>
        </w:rPr>
        <w:t>西北方向</w:t>
      </w:r>
      <w:r w:rsidRPr="003A252E">
        <w:rPr>
          <w:rFonts w:ascii="宋体" w:hAnsi="宋体"/>
          <w:sz w:val="24"/>
          <w:szCs w:val="24"/>
        </w:rPr>
        <w:t xml:space="preserve"> C.</w:t>
      </w:r>
      <w:r w:rsidRPr="003A252E">
        <w:rPr>
          <w:rFonts w:ascii="宋体" w:hAnsi="宋体" w:hint="eastAsia"/>
          <w:sz w:val="24"/>
          <w:szCs w:val="24"/>
        </w:rPr>
        <w:t>西南方向</w:t>
      </w:r>
      <w:r w:rsidRPr="003A252E">
        <w:rPr>
          <w:rFonts w:ascii="宋体" w:hAnsi="宋体"/>
          <w:sz w:val="24"/>
          <w:szCs w:val="24"/>
        </w:rPr>
        <w:t xml:space="preserve"> D.</w:t>
      </w:r>
      <w:r w:rsidRPr="003A252E">
        <w:rPr>
          <w:rFonts w:ascii="宋体" w:hAnsi="宋体" w:hint="eastAsia"/>
          <w:sz w:val="24"/>
          <w:szCs w:val="24"/>
        </w:rPr>
        <w:t>东南方</w:t>
      </w:r>
    </w:p>
    <w:p w:rsidR="004D1912" w:rsidRPr="003A252E" w:rsidRDefault="004D1912" w:rsidP="003A252E">
      <w:pPr>
        <w:jc w:val="left"/>
        <w:rPr>
          <w:rFonts w:ascii="宋体"/>
          <w:sz w:val="24"/>
          <w:szCs w:val="24"/>
        </w:rPr>
      </w:pPr>
      <w:r w:rsidRPr="003A252E">
        <w:rPr>
          <w:rFonts w:ascii="宋体" w:hAnsi="宋体"/>
          <w:sz w:val="24"/>
          <w:szCs w:val="24"/>
        </w:rPr>
        <w:t>15</w:t>
      </w:r>
      <w:r w:rsidRPr="003A252E">
        <w:rPr>
          <w:rFonts w:ascii="宋体" w:hAnsi="宋体" w:hint="eastAsia"/>
          <w:sz w:val="24"/>
          <w:szCs w:val="24"/>
        </w:rPr>
        <w:t>、“猫搬家、狗狂叫、鸡不进窝、鱼儿惊慌水面跳”是（</w:t>
      </w:r>
      <w:r w:rsidRPr="003A252E">
        <w:rPr>
          <w:rFonts w:ascii="宋体" w:hAnsi="宋体"/>
          <w:sz w:val="24"/>
          <w:szCs w:val="24"/>
        </w:rPr>
        <w:t xml:space="preserve"> A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地震前兆</w:t>
      </w:r>
      <w:r w:rsidRPr="003A252E">
        <w:rPr>
          <w:rFonts w:ascii="宋体" w:hAnsi="宋体"/>
          <w:sz w:val="24"/>
          <w:szCs w:val="24"/>
        </w:rPr>
        <w:t xml:space="preserve"> B.</w:t>
      </w:r>
      <w:r w:rsidRPr="003A252E">
        <w:rPr>
          <w:rFonts w:ascii="宋体" w:hAnsi="宋体" w:hint="eastAsia"/>
          <w:sz w:val="24"/>
          <w:szCs w:val="24"/>
        </w:rPr>
        <w:t>台风前兆</w:t>
      </w:r>
      <w:r w:rsidRPr="003A252E">
        <w:rPr>
          <w:rFonts w:ascii="宋体" w:hAnsi="宋体"/>
          <w:sz w:val="24"/>
          <w:szCs w:val="24"/>
        </w:rPr>
        <w:t xml:space="preserve"> C.</w:t>
      </w:r>
      <w:r w:rsidRPr="003A252E">
        <w:rPr>
          <w:rFonts w:ascii="宋体" w:hAnsi="宋体" w:hint="eastAsia"/>
          <w:sz w:val="24"/>
          <w:szCs w:val="24"/>
        </w:rPr>
        <w:t>海啸前兆</w:t>
      </w:r>
      <w:r w:rsidRPr="003A252E">
        <w:rPr>
          <w:rFonts w:ascii="宋体" w:hAnsi="宋体"/>
          <w:sz w:val="24"/>
          <w:szCs w:val="24"/>
        </w:rPr>
        <w:t xml:space="preserve"> D.</w:t>
      </w:r>
      <w:r w:rsidRPr="003A252E">
        <w:rPr>
          <w:rFonts w:ascii="宋体" w:hAnsi="宋体" w:hint="eastAsia"/>
          <w:sz w:val="24"/>
          <w:szCs w:val="24"/>
        </w:rPr>
        <w:t>泥石流前兆</w:t>
      </w:r>
    </w:p>
    <w:p w:rsidR="004D1912" w:rsidRPr="003A252E" w:rsidRDefault="004D1912" w:rsidP="003A252E">
      <w:pPr>
        <w:jc w:val="left"/>
        <w:rPr>
          <w:rFonts w:ascii="宋体"/>
          <w:sz w:val="24"/>
          <w:szCs w:val="24"/>
        </w:rPr>
      </w:pPr>
      <w:r w:rsidRPr="003A252E">
        <w:rPr>
          <w:rFonts w:ascii="宋体" w:hAnsi="宋体"/>
          <w:sz w:val="24"/>
          <w:szCs w:val="24"/>
        </w:rPr>
        <w:t>16</w:t>
      </w:r>
      <w:r w:rsidRPr="003A252E">
        <w:rPr>
          <w:rFonts w:ascii="宋体" w:hAnsi="宋体" w:hint="eastAsia"/>
          <w:sz w:val="24"/>
          <w:szCs w:val="24"/>
        </w:rPr>
        <w:t>、下列重大工程中能缓解东部沿海能源短缺的是</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D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南水北调</w:t>
      </w:r>
      <w:r w:rsidRPr="003A252E">
        <w:rPr>
          <w:rFonts w:ascii="宋体" w:hAnsi="宋体"/>
          <w:sz w:val="24"/>
          <w:szCs w:val="24"/>
        </w:rPr>
        <w:t xml:space="preserve"> B.</w:t>
      </w:r>
      <w:r w:rsidRPr="003A252E">
        <w:rPr>
          <w:rFonts w:ascii="宋体" w:hAnsi="宋体" w:hint="eastAsia"/>
          <w:sz w:val="24"/>
          <w:szCs w:val="24"/>
        </w:rPr>
        <w:t>青藏铁路</w:t>
      </w:r>
      <w:r w:rsidRPr="003A252E">
        <w:rPr>
          <w:rFonts w:ascii="宋体" w:hAnsi="宋体"/>
          <w:sz w:val="24"/>
          <w:szCs w:val="24"/>
        </w:rPr>
        <w:t xml:space="preserve"> C.</w:t>
      </w:r>
      <w:r w:rsidRPr="003A252E">
        <w:rPr>
          <w:rFonts w:ascii="宋体" w:hAnsi="宋体" w:hint="eastAsia"/>
          <w:sz w:val="24"/>
          <w:szCs w:val="24"/>
        </w:rPr>
        <w:t>西电东送</w:t>
      </w:r>
      <w:r w:rsidRPr="003A252E">
        <w:rPr>
          <w:rFonts w:ascii="宋体" w:hAnsi="宋体"/>
          <w:sz w:val="24"/>
          <w:szCs w:val="24"/>
        </w:rPr>
        <w:t xml:space="preserve"> D.</w:t>
      </w:r>
      <w:r w:rsidRPr="003A252E">
        <w:rPr>
          <w:rFonts w:ascii="宋体" w:hAnsi="宋体" w:hint="eastAsia"/>
          <w:sz w:val="24"/>
          <w:szCs w:val="24"/>
        </w:rPr>
        <w:t>西气东输</w:t>
      </w:r>
    </w:p>
    <w:p w:rsidR="004D1912" w:rsidRPr="003A252E" w:rsidRDefault="004D1912" w:rsidP="003A252E">
      <w:pPr>
        <w:jc w:val="left"/>
        <w:rPr>
          <w:rFonts w:ascii="宋体" w:hAnsi="宋体"/>
          <w:sz w:val="24"/>
          <w:szCs w:val="24"/>
        </w:rPr>
      </w:pPr>
      <w:r w:rsidRPr="003A252E">
        <w:rPr>
          <w:rFonts w:ascii="宋体" w:hAnsi="宋体"/>
          <w:sz w:val="24"/>
          <w:szCs w:val="24"/>
        </w:rPr>
        <w:t>17</w:t>
      </w:r>
      <w:r w:rsidRPr="003A252E">
        <w:rPr>
          <w:rFonts w:ascii="宋体" w:hAnsi="宋体" w:hint="eastAsia"/>
          <w:sz w:val="24"/>
          <w:szCs w:val="24"/>
        </w:rPr>
        <w:t>、美国国土未跨（</w:t>
      </w:r>
      <w:r w:rsidRPr="003A252E">
        <w:rPr>
          <w:rFonts w:ascii="宋体" w:hAnsi="宋体"/>
          <w:sz w:val="24"/>
          <w:szCs w:val="24"/>
        </w:rPr>
        <w:t xml:space="preserve"> D </w:t>
      </w:r>
      <w:r w:rsidRPr="003A252E">
        <w:rPr>
          <w:rFonts w:ascii="宋体" w:hAnsi="宋体" w:hint="eastAsia"/>
          <w:sz w:val="24"/>
          <w:szCs w:val="24"/>
        </w:rPr>
        <w:t>）</w:t>
      </w:r>
      <w:r w:rsidRPr="003A252E">
        <w:rPr>
          <w:rFonts w:ascii="宋体" w:hAnsi="宋体"/>
          <w:sz w:val="24"/>
          <w:szCs w:val="24"/>
        </w:rPr>
        <w:t xml:space="preserve"> </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北寒带</w:t>
      </w:r>
      <w:r w:rsidRPr="003A252E">
        <w:rPr>
          <w:rFonts w:ascii="宋体" w:hAnsi="宋体"/>
          <w:sz w:val="24"/>
          <w:szCs w:val="24"/>
        </w:rPr>
        <w:t xml:space="preserve"> B.</w:t>
      </w:r>
      <w:r w:rsidRPr="003A252E">
        <w:rPr>
          <w:rFonts w:ascii="宋体" w:hAnsi="宋体" w:hint="eastAsia"/>
          <w:sz w:val="24"/>
          <w:szCs w:val="24"/>
        </w:rPr>
        <w:t>热带</w:t>
      </w:r>
      <w:r w:rsidRPr="003A252E">
        <w:rPr>
          <w:rFonts w:ascii="宋体" w:hAnsi="宋体"/>
          <w:sz w:val="24"/>
          <w:szCs w:val="24"/>
        </w:rPr>
        <w:t xml:space="preserve"> C.</w:t>
      </w:r>
      <w:r w:rsidRPr="003A252E">
        <w:rPr>
          <w:rFonts w:ascii="宋体" w:hAnsi="宋体" w:hint="eastAsia"/>
          <w:sz w:val="24"/>
          <w:szCs w:val="24"/>
        </w:rPr>
        <w:t>北温带</w:t>
      </w:r>
      <w:r w:rsidRPr="003A252E">
        <w:rPr>
          <w:rFonts w:ascii="宋体" w:hAnsi="宋体"/>
          <w:sz w:val="24"/>
          <w:szCs w:val="24"/>
        </w:rPr>
        <w:t xml:space="preserve">  D.</w:t>
      </w:r>
      <w:r w:rsidRPr="003A252E">
        <w:rPr>
          <w:rFonts w:ascii="宋体" w:hAnsi="宋体" w:hint="eastAsia"/>
          <w:sz w:val="24"/>
          <w:szCs w:val="24"/>
        </w:rPr>
        <w:t>南温带</w:t>
      </w:r>
    </w:p>
    <w:p w:rsidR="004D1912" w:rsidRPr="003A252E" w:rsidRDefault="004D1912" w:rsidP="003A252E">
      <w:pPr>
        <w:jc w:val="left"/>
        <w:rPr>
          <w:rFonts w:ascii="宋体"/>
          <w:sz w:val="24"/>
          <w:szCs w:val="24"/>
        </w:rPr>
      </w:pPr>
      <w:r w:rsidRPr="003A252E">
        <w:rPr>
          <w:rFonts w:ascii="宋体" w:hAnsi="宋体"/>
          <w:sz w:val="24"/>
          <w:szCs w:val="24"/>
        </w:rPr>
        <w:t>18</w:t>
      </w:r>
      <w:r w:rsidRPr="003A252E">
        <w:rPr>
          <w:rFonts w:ascii="宋体" w:hAnsi="宋体" w:hint="eastAsia"/>
          <w:sz w:val="24"/>
          <w:szCs w:val="24"/>
        </w:rPr>
        <w:t>、日本国土中最大的岛是（</w:t>
      </w:r>
      <w:r w:rsidRPr="003A252E">
        <w:rPr>
          <w:rFonts w:ascii="宋体" w:hAnsi="宋体"/>
          <w:sz w:val="24"/>
          <w:szCs w:val="24"/>
        </w:rPr>
        <w:t xml:space="preserve"> B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北海道</w:t>
      </w:r>
      <w:r w:rsidRPr="003A252E">
        <w:rPr>
          <w:rFonts w:ascii="宋体" w:hAnsi="宋体"/>
          <w:sz w:val="24"/>
          <w:szCs w:val="24"/>
        </w:rPr>
        <w:t xml:space="preserve"> /B.</w:t>
      </w:r>
      <w:r w:rsidRPr="003A252E">
        <w:rPr>
          <w:rFonts w:ascii="宋体" w:hAnsi="宋体" w:hint="eastAsia"/>
          <w:sz w:val="24"/>
          <w:szCs w:val="24"/>
        </w:rPr>
        <w:t>本州</w:t>
      </w:r>
      <w:r w:rsidRPr="003A252E">
        <w:rPr>
          <w:rFonts w:ascii="宋体" w:hAnsi="宋体"/>
          <w:sz w:val="24"/>
          <w:szCs w:val="24"/>
        </w:rPr>
        <w:t xml:space="preserve"> C.</w:t>
      </w:r>
      <w:r w:rsidRPr="003A252E">
        <w:rPr>
          <w:rFonts w:ascii="宋体" w:hAnsi="宋体" w:hint="eastAsia"/>
          <w:sz w:val="24"/>
          <w:szCs w:val="24"/>
        </w:rPr>
        <w:t>四国</w:t>
      </w:r>
      <w:r w:rsidRPr="003A252E">
        <w:rPr>
          <w:rFonts w:ascii="宋体" w:hAnsi="宋体"/>
          <w:sz w:val="24"/>
          <w:szCs w:val="24"/>
        </w:rPr>
        <w:t xml:space="preserve"> D.</w:t>
      </w:r>
      <w:r w:rsidRPr="003A252E">
        <w:rPr>
          <w:rFonts w:ascii="宋体" w:hAnsi="宋体" w:hint="eastAsia"/>
          <w:sz w:val="24"/>
          <w:szCs w:val="24"/>
        </w:rPr>
        <w:t>九州</w:t>
      </w:r>
    </w:p>
    <w:p w:rsidR="004D1912" w:rsidRPr="003A252E" w:rsidRDefault="004D1912" w:rsidP="003A252E">
      <w:pPr>
        <w:jc w:val="left"/>
        <w:rPr>
          <w:rFonts w:ascii="宋体"/>
          <w:sz w:val="24"/>
          <w:szCs w:val="24"/>
        </w:rPr>
      </w:pPr>
      <w:r w:rsidRPr="003A252E">
        <w:rPr>
          <w:rFonts w:ascii="宋体" w:hAnsi="宋体"/>
          <w:sz w:val="24"/>
          <w:szCs w:val="24"/>
        </w:rPr>
        <w:t>19</w:t>
      </w:r>
      <w:r w:rsidRPr="003A252E">
        <w:rPr>
          <w:rFonts w:ascii="宋体" w:hAnsi="宋体" w:hint="eastAsia"/>
          <w:sz w:val="24"/>
          <w:szCs w:val="24"/>
        </w:rPr>
        <w:t>、世界上全部位于北半球的大洲是（</w:t>
      </w:r>
      <w:r w:rsidRPr="003A252E">
        <w:rPr>
          <w:rFonts w:ascii="宋体" w:hAnsi="宋体"/>
          <w:sz w:val="24"/>
          <w:szCs w:val="24"/>
        </w:rPr>
        <w:t xml:space="preserve"> A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欧洲、北美洲</w:t>
      </w:r>
      <w:r w:rsidRPr="003A252E">
        <w:rPr>
          <w:rFonts w:ascii="宋体" w:hAnsi="宋体"/>
          <w:sz w:val="24"/>
          <w:szCs w:val="24"/>
        </w:rPr>
        <w:t xml:space="preserve"> B.</w:t>
      </w:r>
      <w:r w:rsidRPr="003A252E">
        <w:rPr>
          <w:rFonts w:ascii="宋体" w:hAnsi="宋体" w:hint="eastAsia"/>
          <w:sz w:val="24"/>
          <w:szCs w:val="24"/>
        </w:rPr>
        <w:t>亚洲、欧洲</w:t>
      </w:r>
      <w:r w:rsidRPr="003A252E">
        <w:rPr>
          <w:rFonts w:ascii="宋体" w:hAnsi="宋体"/>
          <w:sz w:val="24"/>
          <w:szCs w:val="24"/>
        </w:rPr>
        <w:t xml:space="preserve"> C.</w:t>
      </w:r>
      <w:r w:rsidRPr="003A252E">
        <w:rPr>
          <w:rFonts w:ascii="宋体" w:hAnsi="宋体" w:hint="eastAsia"/>
          <w:sz w:val="24"/>
          <w:szCs w:val="24"/>
        </w:rPr>
        <w:t>非洲、北美洲</w:t>
      </w:r>
      <w:r w:rsidRPr="003A252E">
        <w:rPr>
          <w:rFonts w:ascii="宋体" w:hAnsi="宋体"/>
          <w:sz w:val="24"/>
          <w:szCs w:val="24"/>
        </w:rPr>
        <w:t xml:space="preserve"> D.</w:t>
      </w:r>
      <w:r w:rsidRPr="003A252E">
        <w:rPr>
          <w:rFonts w:ascii="宋体" w:hAnsi="宋体" w:hint="eastAsia"/>
          <w:sz w:val="24"/>
          <w:szCs w:val="24"/>
        </w:rPr>
        <w:t>大洋洲、亚洲</w:t>
      </w:r>
    </w:p>
    <w:p w:rsidR="004D1912" w:rsidRPr="003A252E" w:rsidRDefault="004D1912" w:rsidP="003A252E">
      <w:pPr>
        <w:jc w:val="left"/>
        <w:rPr>
          <w:rFonts w:ascii="宋体"/>
          <w:sz w:val="24"/>
          <w:szCs w:val="24"/>
        </w:rPr>
      </w:pPr>
      <w:r w:rsidRPr="003A252E">
        <w:rPr>
          <w:rFonts w:ascii="宋体" w:hAnsi="宋体"/>
          <w:sz w:val="24"/>
          <w:szCs w:val="24"/>
        </w:rPr>
        <w:t>20</w:t>
      </w:r>
      <w:r w:rsidRPr="003A252E">
        <w:rPr>
          <w:rFonts w:ascii="宋体" w:hAnsi="宋体" w:hint="eastAsia"/>
          <w:sz w:val="24"/>
          <w:szCs w:val="24"/>
        </w:rPr>
        <w:t>、海洋中等深线最密集的地方是（</w:t>
      </w:r>
      <w:r w:rsidRPr="003A252E">
        <w:rPr>
          <w:rFonts w:ascii="宋体" w:hAnsi="宋体"/>
          <w:sz w:val="24"/>
          <w:szCs w:val="24"/>
        </w:rPr>
        <w:t xml:space="preserve"> D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海岭</w:t>
      </w:r>
      <w:r w:rsidRPr="003A252E">
        <w:rPr>
          <w:rFonts w:ascii="宋体" w:hAnsi="宋体"/>
          <w:sz w:val="24"/>
          <w:szCs w:val="24"/>
        </w:rPr>
        <w:t xml:space="preserve"> B.</w:t>
      </w:r>
      <w:r w:rsidRPr="003A252E">
        <w:rPr>
          <w:rFonts w:ascii="宋体" w:hAnsi="宋体" w:hint="eastAsia"/>
          <w:sz w:val="24"/>
          <w:szCs w:val="24"/>
        </w:rPr>
        <w:t>海盆</w:t>
      </w:r>
      <w:r w:rsidRPr="003A252E">
        <w:rPr>
          <w:rFonts w:ascii="宋体" w:hAnsi="宋体"/>
          <w:sz w:val="24"/>
          <w:szCs w:val="24"/>
        </w:rPr>
        <w:t xml:space="preserve"> C.</w:t>
      </w:r>
      <w:r w:rsidRPr="003A252E">
        <w:rPr>
          <w:rFonts w:ascii="宋体" w:hAnsi="宋体" w:hint="eastAsia"/>
          <w:sz w:val="24"/>
          <w:szCs w:val="24"/>
        </w:rPr>
        <w:t>大陆架</w:t>
      </w:r>
      <w:r w:rsidRPr="003A252E">
        <w:rPr>
          <w:rFonts w:ascii="宋体" w:hAnsi="宋体"/>
          <w:sz w:val="24"/>
          <w:szCs w:val="24"/>
        </w:rPr>
        <w:t xml:space="preserve"> /D.</w:t>
      </w:r>
      <w:r w:rsidRPr="003A252E">
        <w:rPr>
          <w:rFonts w:ascii="宋体" w:hAnsi="宋体" w:hint="eastAsia"/>
          <w:sz w:val="24"/>
          <w:szCs w:val="24"/>
        </w:rPr>
        <w:t>大陆坡</w:t>
      </w:r>
    </w:p>
    <w:p w:rsidR="004D1912" w:rsidRPr="003A252E" w:rsidRDefault="004D1912" w:rsidP="003A252E">
      <w:pPr>
        <w:jc w:val="left"/>
        <w:rPr>
          <w:rFonts w:ascii="宋体"/>
          <w:sz w:val="24"/>
          <w:szCs w:val="24"/>
        </w:rPr>
      </w:pPr>
      <w:r w:rsidRPr="003A252E">
        <w:rPr>
          <w:rFonts w:ascii="宋体" w:hAnsi="宋体"/>
          <w:sz w:val="24"/>
          <w:szCs w:val="24"/>
        </w:rPr>
        <w:t>21</w:t>
      </w:r>
      <w:r w:rsidRPr="003A252E">
        <w:rPr>
          <w:rFonts w:ascii="宋体" w:hAnsi="宋体" w:hint="eastAsia"/>
          <w:sz w:val="24"/>
          <w:szCs w:val="24"/>
        </w:rPr>
        <w:t>、在我们手里的等高线分层设色地形图上，浅紫色表示（</w:t>
      </w:r>
      <w:r w:rsidRPr="003A252E">
        <w:rPr>
          <w:rFonts w:ascii="宋体" w:hAnsi="宋体"/>
          <w:sz w:val="24"/>
          <w:szCs w:val="24"/>
        </w:rPr>
        <w:t xml:space="preserve"> D </w:t>
      </w:r>
      <w:r w:rsidRPr="003A252E">
        <w:rPr>
          <w:rFonts w:ascii="宋体" w:hAnsi="宋体" w:hint="eastAsia"/>
          <w:sz w:val="24"/>
          <w:szCs w:val="24"/>
        </w:rPr>
        <w:t>）</w:t>
      </w:r>
    </w:p>
    <w:p w:rsidR="004D1912" w:rsidRPr="003A252E" w:rsidRDefault="004D1912" w:rsidP="003A252E">
      <w:pPr>
        <w:ind w:firstLineChars="200" w:firstLine="31680"/>
        <w:jc w:val="left"/>
        <w:rPr>
          <w:rFonts w:ascii="宋体"/>
          <w:sz w:val="24"/>
          <w:szCs w:val="24"/>
        </w:rPr>
      </w:pPr>
      <w:r w:rsidRPr="003A252E">
        <w:rPr>
          <w:rFonts w:ascii="宋体" w:hAnsi="宋体"/>
          <w:sz w:val="24"/>
          <w:szCs w:val="24"/>
        </w:rPr>
        <w:t>A.</w:t>
      </w:r>
      <w:r w:rsidRPr="003A252E">
        <w:rPr>
          <w:rFonts w:ascii="宋体" w:hAnsi="宋体" w:hint="eastAsia"/>
          <w:sz w:val="24"/>
          <w:szCs w:val="24"/>
        </w:rPr>
        <w:t>湖泊、海洋</w:t>
      </w:r>
      <w:r w:rsidRPr="003A252E">
        <w:rPr>
          <w:rFonts w:ascii="宋体" w:hAnsi="宋体"/>
          <w:sz w:val="24"/>
          <w:szCs w:val="24"/>
        </w:rPr>
        <w:t xml:space="preserve"> B.</w:t>
      </w:r>
      <w:r w:rsidRPr="003A252E">
        <w:rPr>
          <w:rFonts w:ascii="宋体" w:hAnsi="宋体" w:hint="eastAsia"/>
          <w:sz w:val="24"/>
          <w:szCs w:val="24"/>
        </w:rPr>
        <w:t>高原、山地</w:t>
      </w:r>
      <w:r w:rsidRPr="003A252E">
        <w:rPr>
          <w:rFonts w:ascii="宋体" w:hAnsi="宋体"/>
          <w:sz w:val="24"/>
          <w:szCs w:val="24"/>
        </w:rPr>
        <w:t xml:space="preserve"> C.</w:t>
      </w:r>
      <w:r w:rsidRPr="003A252E">
        <w:rPr>
          <w:rFonts w:ascii="宋体" w:hAnsi="宋体" w:hint="eastAsia"/>
          <w:sz w:val="24"/>
          <w:szCs w:val="24"/>
        </w:rPr>
        <w:t>丘陵、低山</w:t>
      </w:r>
      <w:r w:rsidRPr="003A252E">
        <w:rPr>
          <w:rFonts w:ascii="宋体" w:hAnsi="宋体"/>
          <w:sz w:val="24"/>
          <w:szCs w:val="24"/>
        </w:rPr>
        <w:t xml:space="preserve"> /D.</w:t>
      </w:r>
      <w:r w:rsidRPr="003A252E">
        <w:rPr>
          <w:rFonts w:ascii="宋体" w:hAnsi="宋体" w:hint="eastAsia"/>
          <w:sz w:val="24"/>
          <w:szCs w:val="24"/>
        </w:rPr>
        <w:t>积雪、冰川</w:t>
      </w:r>
    </w:p>
    <w:p w:rsidR="004D1912" w:rsidRPr="003A252E" w:rsidRDefault="004D1912" w:rsidP="003A252E">
      <w:pPr>
        <w:jc w:val="left"/>
        <w:rPr>
          <w:rFonts w:ascii="宋体"/>
          <w:sz w:val="24"/>
          <w:szCs w:val="24"/>
        </w:rPr>
      </w:pPr>
      <w:r w:rsidRPr="003A252E">
        <w:rPr>
          <w:rFonts w:ascii="宋体" w:hAnsi="宋体"/>
          <w:sz w:val="24"/>
          <w:szCs w:val="24"/>
        </w:rPr>
        <w:t>22</w:t>
      </w:r>
      <w:r w:rsidRPr="003A252E">
        <w:rPr>
          <w:rFonts w:ascii="宋体" w:hAnsi="宋体" w:hint="eastAsia"/>
          <w:sz w:val="24"/>
          <w:szCs w:val="24"/>
        </w:rPr>
        <w:t>、乞拉朋齐成为“雨极”的原因是多</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A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地形雨</w:t>
      </w:r>
      <w:r w:rsidRPr="003A252E">
        <w:rPr>
          <w:rFonts w:ascii="宋体" w:hAnsi="宋体"/>
          <w:sz w:val="24"/>
          <w:szCs w:val="24"/>
        </w:rPr>
        <w:t xml:space="preserve"> B.</w:t>
      </w:r>
      <w:r w:rsidRPr="003A252E">
        <w:rPr>
          <w:rFonts w:ascii="宋体" w:hAnsi="宋体" w:hint="eastAsia"/>
          <w:sz w:val="24"/>
          <w:szCs w:val="24"/>
        </w:rPr>
        <w:t>对流雨</w:t>
      </w:r>
      <w:r w:rsidRPr="003A252E">
        <w:rPr>
          <w:rFonts w:ascii="宋体" w:hAnsi="宋体"/>
          <w:sz w:val="24"/>
          <w:szCs w:val="24"/>
        </w:rPr>
        <w:t xml:space="preserve"> C.</w:t>
      </w:r>
      <w:r w:rsidRPr="003A252E">
        <w:rPr>
          <w:rFonts w:ascii="宋体" w:hAnsi="宋体" w:hint="eastAsia"/>
          <w:sz w:val="24"/>
          <w:szCs w:val="24"/>
        </w:rPr>
        <w:t>台风雨</w:t>
      </w:r>
      <w:r w:rsidRPr="003A252E">
        <w:rPr>
          <w:rFonts w:ascii="宋体" w:hAnsi="宋体"/>
          <w:sz w:val="24"/>
          <w:szCs w:val="24"/>
        </w:rPr>
        <w:t xml:space="preserve"> D.</w:t>
      </w:r>
      <w:r w:rsidRPr="003A252E">
        <w:rPr>
          <w:rFonts w:ascii="宋体" w:hAnsi="宋体" w:hint="eastAsia"/>
          <w:sz w:val="24"/>
          <w:szCs w:val="24"/>
        </w:rPr>
        <w:t>锋面雨</w:t>
      </w:r>
    </w:p>
    <w:p w:rsidR="004D1912" w:rsidRPr="003A252E" w:rsidRDefault="004D1912" w:rsidP="003A252E">
      <w:pPr>
        <w:jc w:val="left"/>
        <w:rPr>
          <w:rFonts w:ascii="宋体"/>
          <w:sz w:val="24"/>
          <w:szCs w:val="24"/>
        </w:rPr>
      </w:pPr>
      <w:r w:rsidRPr="003A252E">
        <w:rPr>
          <w:rFonts w:ascii="宋体" w:hAnsi="宋体"/>
          <w:sz w:val="24"/>
          <w:szCs w:val="24"/>
        </w:rPr>
        <w:t>23</w:t>
      </w:r>
      <w:r w:rsidRPr="003A252E">
        <w:rPr>
          <w:rFonts w:ascii="宋体" w:hAnsi="宋体" w:hint="eastAsia"/>
          <w:sz w:val="24"/>
          <w:szCs w:val="24"/>
        </w:rPr>
        <w:t>、“风车之国”的风车是用来</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B </w:t>
      </w:r>
      <w:r w:rsidRPr="003A252E">
        <w:rPr>
          <w:rFonts w:ascii="宋体" w:hAnsi="宋体" w:hint="eastAsia"/>
          <w:sz w:val="24"/>
          <w:szCs w:val="24"/>
        </w:rPr>
        <w:t>）</w:t>
      </w:r>
    </w:p>
    <w:p w:rsidR="004D1912" w:rsidRPr="003A252E" w:rsidRDefault="004D1912" w:rsidP="003A252E">
      <w:pPr>
        <w:ind w:firstLineChars="200" w:firstLine="31680"/>
        <w:jc w:val="left"/>
        <w:rPr>
          <w:rFonts w:ascii="宋体"/>
          <w:sz w:val="24"/>
          <w:szCs w:val="24"/>
        </w:rPr>
      </w:pPr>
      <w:r w:rsidRPr="003A252E">
        <w:rPr>
          <w:rFonts w:ascii="宋体" w:hAnsi="宋体"/>
          <w:sz w:val="24"/>
          <w:szCs w:val="24"/>
        </w:rPr>
        <w:t>A.</w:t>
      </w:r>
      <w:r w:rsidRPr="003A252E">
        <w:rPr>
          <w:rFonts w:ascii="宋体" w:hAnsi="宋体" w:hint="eastAsia"/>
          <w:sz w:val="24"/>
          <w:szCs w:val="24"/>
        </w:rPr>
        <w:t>观赏的</w:t>
      </w:r>
      <w:r w:rsidRPr="003A252E">
        <w:rPr>
          <w:rFonts w:ascii="宋体" w:hAnsi="宋体"/>
          <w:sz w:val="24"/>
          <w:szCs w:val="24"/>
        </w:rPr>
        <w:t xml:space="preserve">  B.</w:t>
      </w:r>
      <w:r w:rsidRPr="003A252E">
        <w:rPr>
          <w:rFonts w:ascii="宋体" w:hAnsi="宋体" w:hint="eastAsia"/>
          <w:sz w:val="24"/>
          <w:szCs w:val="24"/>
        </w:rPr>
        <w:t>向堤外提水的</w:t>
      </w:r>
      <w:r w:rsidRPr="003A252E">
        <w:rPr>
          <w:rFonts w:ascii="宋体" w:hAnsi="宋体"/>
          <w:sz w:val="24"/>
          <w:szCs w:val="24"/>
        </w:rPr>
        <w:t xml:space="preserve">  C.</w:t>
      </w:r>
      <w:r w:rsidRPr="003A252E">
        <w:rPr>
          <w:rFonts w:ascii="宋体" w:hAnsi="宋体" w:hint="eastAsia"/>
          <w:sz w:val="24"/>
          <w:szCs w:val="24"/>
        </w:rPr>
        <w:t>吹风的</w:t>
      </w:r>
      <w:r w:rsidRPr="003A252E">
        <w:rPr>
          <w:rFonts w:ascii="宋体" w:hAnsi="宋体"/>
          <w:sz w:val="24"/>
          <w:szCs w:val="24"/>
        </w:rPr>
        <w:t xml:space="preserve">  D.</w:t>
      </w:r>
      <w:r w:rsidRPr="003A252E">
        <w:rPr>
          <w:rFonts w:ascii="宋体" w:hAnsi="宋体" w:hint="eastAsia"/>
          <w:sz w:val="24"/>
          <w:szCs w:val="24"/>
        </w:rPr>
        <w:t>自然的</w:t>
      </w:r>
    </w:p>
    <w:p w:rsidR="004D1912" w:rsidRPr="003A252E" w:rsidRDefault="004D1912" w:rsidP="003A252E">
      <w:pPr>
        <w:jc w:val="left"/>
        <w:rPr>
          <w:rFonts w:ascii="宋体"/>
          <w:sz w:val="24"/>
          <w:szCs w:val="24"/>
        </w:rPr>
      </w:pPr>
      <w:r w:rsidRPr="003A252E">
        <w:rPr>
          <w:rFonts w:ascii="宋体" w:hAnsi="宋体"/>
          <w:sz w:val="24"/>
          <w:szCs w:val="24"/>
        </w:rPr>
        <w:t>24</w:t>
      </w:r>
      <w:r w:rsidRPr="003A252E">
        <w:rPr>
          <w:rFonts w:ascii="宋体" w:hAnsi="宋体" w:hint="eastAsia"/>
          <w:sz w:val="24"/>
          <w:szCs w:val="24"/>
        </w:rPr>
        <w:t>、有“世界火炉”之称的城市是（</w:t>
      </w:r>
      <w:r w:rsidRPr="003A252E">
        <w:rPr>
          <w:rFonts w:ascii="宋体" w:hAnsi="宋体"/>
          <w:sz w:val="24"/>
          <w:szCs w:val="24"/>
        </w:rPr>
        <w:t xml:space="preserve"> A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喀土穆</w:t>
      </w:r>
      <w:r w:rsidRPr="003A252E">
        <w:rPr>
          <w:rFonts w:ascii="宋体" w:hAnsi="宋体"/>
          <w:sz w:val="24"/>
          <w:szCs w:val="24"/>
        </w:rPr>
        <w:t xml:space="preserve"> B.</w:t>
      </w:r>
      <w:r w:rsidRPr="003A252E">
        <w:rPr>
          <w:rFonts w:ascii="宋体" w:hAnsi="宋体" w:hint="eastAsia"/>
          <w:sz w:val="24"/>
          <w:szCs w:val="24"/>
        </w:rPr>
        <w:t>伦敦</w:t>
      </w:r>
      <w:r w:rsidRPr="003A252E">
        <w:rPr>
          <w:rFonts w:ascii="宋体" w:hAnsi="宋体"/>
          <w:sz w:val="24"/>
          <w:szCs w:val="24"/>
        </w:rPr>
        <w:t xml:space="preserve"> C.</w:t>
      </w:r>
      <w:r w:rsidRPr="003A252E">
        <w:rPr>
          <w:rFonts w:ascii="宋体" w:hAnsi="宋体" w:hint="eastAsia"/>
          <w:sz w:val="24"/>
          <w:szCs w:val="24"/>
        </w:rPr>
        <w:t>巴格达</w:t>
      </w:r>
      <w:r w:rsidRPr="003A252E">
        <w:rPr>
          <w:rFonts w:ascii="宋体" w:hAnsi="宋体"/>
          <w:sz w:val="24"/>
          <w:szCs w:val="24"/>
        </w:rPr>
        <w:t xml:space="preserve"> D.</w:t>
      </w:r>
      <w:r w:rsidRPr="003A252E">
        <w:rPr>
          <w:rFonts w:ascii="宋体" w:hAnsi="宋体" w:hint="eastAsia"/>
          <w:sz w:val="24"/>
          <w:szCs w:val="24"/>
        </w:rPr>
        <w:t>华盛顿</w:t>
      </w:r>
    </w:p>
    <w:p w:rsidR="004D1912" w:rsidRPr="003A252E" w:rsidRDefault="004D1912" w:rsidP="003A252E">
      <w:pPr>
        <w:jc w:val="left"/>
        <w:rPr>
          <w:rFonts w:ascii="宋体"/>
          <w:sz w:val="24"/>
          <w:szCs w:val="24"/>
        </w:rPr>
      </w:pPr>
      <w:r w:rsidRPr="003A252E">
        <w:rPr>
          <w:rFonts w:ascii="宋体" w:hAnsi="宋体"/>
          <w:sz w:val="24"/>
          <w:szCs w:val="24"/>
        </w:rPr>
        <w:t>25</w:t>
      </w:r>
      <w:r w:rsidRPr="003A252E">
        <w:rPr>
          <w:rFonts w:ascii="宋体" w:hAnsi="宋体" w:hint="eastAsia"/>
          <w:sz w:val="24"/>
          <w:szCs w:val="24"/>
        </w:rPr>
        <w:t>、我国长江沿岸的“三大火炉”没有（</w:t>
      </w:r>
      <w:r w:rsidRPr="003A252E">
        <w:rPr>
          <w:rFonts w:ascii="宋体" w:hAnsi="宋体"/>
          <w:sz w:val="24"/>
          <w:szCs w:val="24"/>
        </w:rPr>
        <w:t xml:space="preserve"> B </w:t>
      </w:r>
      <w:r w:rsidRPr="003A252E">
        <w:rPr>
          <w:rFonts w:ascii="宋体" w:hAnsi="宋体" w:hint="eastAsia"/>
          <w:sz w:val="24"/>
          <w:szCs w:val="24"/>
        </w:rPr>
        <w:t>）</w:t>
      </w:r>
    </w:p>
    <w:p w:rsidR="004D1912" w:rsidRPr="003A252E" w:rsidRDefault="004D1912" w:rsidP="003A252E">
      <w:pPr>
        <w:jc w:val="left"/>
        <w:rPr>
          <w:rFonts w:ascii="宋体" w:hAnsi="宋体"/>
          <w:sz w:val="24"/>
          <w:szCs w:val="24"/>
        </w:rPr>
      </w:pPr>
      <w:r w:rsidRPr="003A252E">
        <w:rPr>
          <w:rFonts w:ascii="宋体" w:hAnsi="宋体"/>
          <w:sz w:val="24"/>
          <w:szCs w:val="24"/>
        </w:rPr>
        <w:t xml:space="preserve">  A.</w:t>
      </w:r>
      <w:r w:rsidRPr="003A252E">
        <w:rPr>
          <w:rFonts w:ascii="宋体" w:hAnsi="宋体" w:hint="eastAsia"/>
          <w:sz w:val="24"/>
          <w:szCs w:val="24"/>
        </w:rPr>
        <w:t>重庆</w:t>
      </w:r>
      <w:r w:rsidRPr="003A252E">
        <w:rPr>
          <w:rFonts w:ascii="宋体" w:hAnsi="宋体"/>
          <w:sz w:val="24"/>
          <w:szCs w:val="24"/>
        </w:rPr>
        <w:t xml:space="preserve">  B.</w:t>
      </w:r>
      <w:r w:rsidRPr="003A252E">
        <w:rPr>
          <w:rFonts w:ascii="宋体" w:hAnsi="宋体" w:hint="eastAsia"/>
          <w:sz w:val="24"/>
          <w:szCs w:val="24"/>
        </w:rPr>
        <w:t>吐鲁番</w:t>
      </w:r>
      <w:r w:rsidRPr="003A252E">
        <w:rPr>
          <w:rFonts w:ascii="宋体" w:hAnsi="宋体"/>
          <w:sz w:val="24"/>
          <w:szCs w:val="24"/>
        </w:rPr>
        <w:t xml:space="preserve"> C.</w:t>
      </w:r>
      <w:r w:rsidRPr="003A252E">
        <w:rPr>
          <w:rFonts w:ascii="宋体" w:hAnsi="宋体" w:hint="eastAsia"/>
          <w:sz w:val="24"/>
          <w:szCs w:val="24"/>
        </w:rPr>
        <w:t>武汉</w:t>
      </w:r>
      <w:r w:rsidRPr="003A252E">
        <w:rPr>
          <w:rFonts w:ascii="宋体" w:hAnsi="宋体"/>
          <w:sz w:val="24"/>
          <w:szCs w:val="24"/>
        </w:rPr>
        <w:t xml:space="preserve"> D.</w:t>
      </w:r>
      <w:r w:rsidRPr="003A252E">
        <w:rPr>
          <w:rFonts w:ascii="宋体" w:hAnsi="宋体" w:hint="eastAsia"/>
          <w:sz w:val="24"/>
          <w:szCs w:val="24"/>
        </w:rPr>
        <w:t>南京</w:t>
      </w:r>
      <w:r w:rsidRPr="003A252E">
        <w:rPr>
          <w:rFonts w:ascii="宋体" w:hAnsi="宋体"/>
          <w:sz w:val="24"/>
          <w:szCs w:val="24"/>
        </w:rPr>
        <w:t xml:space="preserve">   </w:t>
      </w:r>
    </w:p>
    <w:p w:rsidR="004D1912" w:rsidRPr="003A252E" w:rsidRDefault="004D1912" w:rsidP="003A252E">
      <w:pPr>
        <w:jc w:val="left"/>
        <w:rPr>
          <w:rFonts w:ascii="宋体"/>
          <w:sz w:val="24"/>
          <w:szCs w:val="24"/>
        </w:rPr>
      </w:pPr>
      <w:r w:rsidRPr="003A252E">
        <w:rPr>
          <w:rFonts w:ascii="宋体" w:hAnsi="宋体"/>
          <w:sz w:val="24"/>
          <w:szCs w:val="24"/>
        </w:rPr>
        <w:t>26</w:t>
      </w:r>
      <w:r w:rsidRPr="003A252E">
        <w:rPr>
          <w:rFonts w:ascii="宋体" w:hAnsi="宋体" w:hint="eastAsia"/>
          <w:sz w:val="24"/>
          <w:szCs w:val="24"/>
        </w:rPr>
        <w:t>、下列地区中，动、植物种类最多的是</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B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亚马孙雨林</w:t>
      </w:r>
      <w:r w:rsidRPr="003A252E">
        <w:rPr>
          <w:rFonts w:ascii="宋体" w:hAnsi="宋体"/>
          <w:sz w:val="24"/>
          <w:szCs w:val="24"/>
        </w:rPr>
        <w:t xml:space="preserve"> /B.</w:t>
      </w:r>
      <w:r w:rsidRPr="003A252E">
        <w:rPr>
          <w:rFonts w:ascii="宋体" w:hAnsi="宋体" w:hint="eastAsia"/>
          <w:sz w:val="24"/>
          <w:szCs w:val="24"/>
        </w:rPr>
        <w:t>非洲</w:t>
      </w:r>
      <w:r w:rsidRPr="003A252E">
        <w:rPr>
          <w:rFonts w:ascii="宋体" w:hAnsi="宋体"/>
          <w:sz w:val="24"/>
          <w:szCs w:val="24"/>
        </w:rPr>
        <w:t xml:space="preserve"> C.</w:t>
      </w:r>
      <w:r w:rsidRPr="003A252E">
        <w:rPr>
          <w:rFonts w:ascii="宋体" w:hAnsi="宋体" w:hint="eastAsia"/>
          <w:sz w:val="24"/>
          <w:szCs w:val="24"/>
        </w:rPr>
        <w:t>中美洲</w:t>
      </w:r>
      <w:r w:rsidRPr="003A252E">
        <w:rPr>
          <w:rFonts w:ascii="宋体" w:hAnsi="宋体"/>
          <w:sz w:val="24"/>
          <w:szCs w:val="24"/>
        </w:rPr>
        <w:t xml:space="preserve"> D.</w:t>
      </w:r>
      <w:r w:rsidRPr="003A252E">
        <w:rPr>
          <w:rFonts w:ascii="宋体" w:hAnsi="宋体" w:hint="eastAsia"/>
          <w:sz w:val="24"/>
          <w:szCs w:val="24"/>
        </w:rPr>
        <w:t>密克罗尼西亚群岛</w:t>
      </w:r>
    </w:p>
    <w:p w:rsidR="004D1912" w:rsidRPr="003A252E" w:rsidRDefault="004D1912" w:rsidP="003A252E">
      <w:pPr>
        <w:jc w:val="left"/>
        <w:rPr>
          <w:rFonts w:ascii="宋体"/>
          <w:sz w:val="24"/>
          <w:szCs w:val="24"/>
        </w:rPr>
      </w:pPr>
      <w:r w:rsidRPr="003A252E">
        <w:rPr>
          <w:rFonts w:ascii="宋体" w:hAnsi="宋体"/>
          <w:sz w:val="24"/>
          <w:szCs w:val="24"/>
        </w:rPr>
        <w:t>27</w:t>
      </w:r>
      <w:r w:rsidRPr="003A252E">
        <w:rPr>
          <w:rFonts w:ascii="宋体" w:hAnsi="宋体" w:hint="eastAsia"/>
          <w:sz w:val="24"/>
          <w:szCs w:val="24"/>
        </w:rPr>
        <w:t>、北美五大湖的成因是（</w:t>
      </w:r>
      <w:r w:rsidRPr="003A252E">
        <w:rPr>
          <w:rFonts w:ascii="宋体" w:hAnsi="宋体"/>
          <w:sz w:val="24"/>
          <w:szCs w:val="24"/>
        </w:rPr>
        <w:t xml:space="preserve"> A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冰川侵蚀</w:t>
      </w:r>
      <w:r w:rsidRPr="003A252E">
        <w:rPr>
          <w:rFonts w:ascii="宋体" w:hAnsi="宋体"/>
          <w:sz w:val="24"/>
          <w:szCs w:val="24"/>
        </w:rPr>
        <w:t xml:space="preserve"> B.</w:t>
      </w:r>
      <w:r w:rsidRPr="003A252E">
        <w:rPr>
          <w:rFonts w:ascii="宋体" w:hAnsi="宋体" w:hint="eastAsia"/>
          <w:sz w:val="24"/>
          <w:szCs w:val="24"/>
        </w:rPr>
        <w:t>冰川堆积</w:t>
      </w:r>
      <w:r w:rsidRPr="003A252E">
        <w:rPr>
          <w:rFonts w:ascii="宋体" w:hAnsi="宋体"/>
          <w:sz w:val="24"/>
          <w:szCs w:val="24"/>
        </w:rPr>
        <w:t xml:space="preserve"> C.</w:t>
      </w:r>
      <w:r w:rsidRPr="003A252E">
        <w:rPr>
          <w:rFonts w:ascii="宋体" w:hAnsi="宋体" w:hint="eastAsia"/>
          <w:sz w:val="24"/>
          <w:szCs w:val="24"/>
        </w:rPr>
        <w:t>流水侵蚀</w:t>
      </w:r>
      <w:r w:rsidRPr="003A252E">
        <w:rPr>
          <w:rFonts w:ascii="宋体" w:hAnsi="宋体"/>
          <w:sz w:val="24"/>
          <w:szCs w:val="24"/>
        </w:rPr>
        <w:t xml:space="preserve"> D.</w:t>
      </w:r>
      <w:r w:rsidRPr="003A252E">
        <w:rPr>
          <w:rFonts w:ascii="宋体" w:hAnsi="宋体" w:hint="eastAsia"/>
          <w:sz w:val="24"/>
          <w:szCs w:val="24"/>
        </w:rPr>
        <w:t>地壳断裂、凹陷</w:t>
      </w:r>
    </w:p>
    <w:p w:rsidR="004D1912" w:rsidRPr="003A252E" w:rsidRDefault="004D1912" w:rsidP="003A252E">
      <w:pPr>
        <w:jc w:val="left"/>
        <w:rPr>
          <w:rFonts w:ascii="宋体"/>
          <w:sz w:val="24"/>
          <w:szCs w:val="24"/>
        </w:rPr>
      </w:pPr>
      <w:r w:rsidRPr="003A252E">
        <w:rPr>
          <w:rFonts w:ascii="宋体" w:hAnsi="宋体"/>
          <w:sz w:val="24"/>
          <w:szCs w:val="24"/>
        </w:rPr>
        <w:t>28</w:t>
      </w:r>
      <w:r w:rsidRPr="003A252E">
        <w:rPr>
          <w:rFonts w:ascii="宋体" w:hAnsi="宋体" w:hint="eastAsia"/>
          <w:sz w:val="24"/>
          <w:szCs w:val="24"/>
        </w:rPr>
        <w:t>、目前巴以争端的焦点是（</w:t>
      </w:r>
      <w:r w:rsidRPr="003A252E">
        <w:rPr>
          <w:rFonts w:ascii="宋体" w:hAnsi="宋体"/>
          <w:sz w:val="24"/>
          <w:szCs w:val="24"/>
        </w:rPr>
        <w:t xml:space="preserve"> C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淡水资源</w:t>
      </w:r>
      <w:r w:rsidRPr="003A252E">
        <w:rPr>
          <w:rFonts w:ascii="宋体" w:hAnsi="宋体"/>
          <w:sz w:val="24"/>
          <w:szCs w:val="24"/>
        </w:rPr>
        <w:t xml:space="preserve"> B.</w:t>
      </w:r>
      <w:r w:rsidRPr="003A252E">
        <w:rPr>
          <w:rFonts w:ascii="宋体" w:hAnsi="宋体" w:hint="eastAsia"/>
          <w:sz w:val="24"/>
          <w:szCs w:val="24"/>
        </w:rPr>
        <w:t>矿产资源</w:t>
      </w:r>
      <w:r w:rsidRPr="003A252E">
        <w:rPr>
          <w:rFonts w:ascii="宋体" w:hAnsi="宋体"/>
          <w:sz w:val="24"/>
          <w:szCs w:val="24"/>
        </w:rPr>
        <w:t xml:space="preserve"> C.</w:t>
      </w:r>
      <w:r w:rsidRPr="003A252E">
        <w:rPr>
          <w:rFonts w:ascii="宋体" w:hAnsi="宋体" w:hint="eastAsia"/>
          <w:sz w:val="24"/>
          <w:szCs w:val="24"/>
        </w:rPr>
        <w:t>土地主权</w:t>
      </w:r>
      <w:r w:rsidRPr="003A252E">
        <w:rPr>
          <w:rFonts w:ascii="宋体" w:hAnsi="宋体"/>
          <w:sz w:val="24"/>
          <w:szCs w:val="24"/>
        </w:rPr>
        <w:t xml:space="preserve"> D.</w:t>
      </w:r>
      <w:r w:rsidRPr="003A252E">
        <w:rPr>
          <w:rFonts w:ascii="宋体" w:hAnsi="宋体" w:hint="eastAsia"/>
          <w:sz w:val="24"/>
          <w:szCs w:val="24"/>
        </w:rPr>
        <w:t>宗教信仰</w:t>
      </w:r>
    </w:p>
    <w:p w:rsidR="004D1912" w:rsidRPr="003A252E" w:rsidRDefault="004D1912" w:rsidP="003A252E">
      <w:pPr>
        <w:jc w:val="left"/>
        <w:rPr>
          <w:rFonts w:ascii="宋体"/>
          <w:sz w:val="24"/>
          <w:szCs w:val="24"/>
        </w:rPr>
      </w:pPr>
      <w:r w:rsidRPr="003A252E">
        <w:rPr>
          <w:rFonts w:ascii="宋体" w:hAnsi="宋体"/>
          <w:sz w:val="24"/>
          <w:szCs w:val="24"/>
        </w:rPr>
        <w:t>29</w:t>
      </w:r>
      <w:r w:rsidRPr="003A252E">
        <w:rPr>
          <w:rFonts w:ascii="宋体" w:hAnsi="宋体" w:hint="eastAsia"/>
          <w:sz w:val="24"/>
          <w:szCs w:val="24"/>
        </w:rPr>
        <w:t>、目前我国水资源最紧缺的地区位于</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B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干旱区</w:t>
      </w:r>
      <w:r w:rsidRPr="003A252E">
        <w:rPr>
          <w:rFonts w:ascii="宋体" w:hAnsi="宋体"/>
          <w:sz w:val="24"/>
          <w:szCs w:val="24"/>
        </w:rPr>
        <w:t xml:space="preserve"> B.</w:t>
      </w:r>
      <w:r w:rsidRPr="003A252E">
        <w:rPr>
          <w:rFonts w:ascii="宋体" w:hAnsi="宋体" w:hint="eastAsia"/>
          <w:sz w:val="24"/>
          <w:szCs w:val="24"/>
        </w:rPr>
        <w:t>半干旱区</w:t>
      </w:r>
      <w:r w:rsidRPr="003A252E">
        <w:rPr>
          <w:rFonts w:ascii="宋体" w:hAnsi="宋体"/>
          <w:sz w:val="24"/>
          <w:szCs w:val="24"/>
        </w:rPr>
        <w:t xml:space="preserve"> C.</w:t>
      </w:r>
      <w:r w:rsidRPr="003A252E">
        <w:rPr>
          <w:rFonts w:ascii="宋体" w:hAnsi="宋体" w:hint="eastAsia"/>
          <w:sz w:val="24"/>
          <w:szCs w:val="24"/>
        </w:rPr>
        <w:t>半湿润区</w:t>
      </w:r>
      <w:r w:rsidRPr="003A252E">
        <w:rPr>
          <w:rFonts w:ascii="宋体" w:hAnsi="宋体"/>
          <w:sz w:val="24"/>
          <w:szCs w:val="24"/>
        </w:rPr>
        <w:t xml:space="preserve"> D.</w:t>
      </w:r>
      <w:r w:rsidRPr="003A252E">
        <w:rPr>
          <w:rFonts w:ascii="宋体" w:hAnsi="宋体" w:hint="eastAsia"/>
          <w:sz w:val="24"/>
          <w:szCs w:val="24"/>
        </w:rPr>
        <w:t>湿润区</w:t>
      </w:r>
    </w:p>
    <w:p w:rsidR="004D1912" w:rsidRPr="003A252E" w:rsidRDefault="004D1912" w:rsidP="003A252E">
      <w:pPr>
        <w:jc w:val="left"/>
        <w:rPr>
          <w:rFonts w:ascii="宋体"/>
          <w:sz w:val="24"/>
          <w:szCs w:val="24"/>
        </w:rPr>
      </w:pPr>
      <w:r w:rsidRPr="003A252E">
        <w:rPr>
          <w:rFonts w:ascii="宋体" w:hAnsi="宋体"/>
          <w:sz w:val="24"/>
          <w:szCs w:val="24"/>
        </w:rPr>
        <w:t>30</w:t>
      </w:r>
      <w:r w:rsidRPr="003A252E">
        <w:rPr>
          <w:rFonts w:ascii="宋体" w:hAnsi="宋体" w:hint="eastAsia"/>
          <w:sz w:val="24"/>
          <w:szCs w:val="24"/>
        </w:rPr>
        <w:t>、目前，世界上主要有三大宗教，即</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A</w:t>
      </w:r>
      <w:r w:rsidRPr="003A252E">
        <w:rPr>
          <w:rFonts w:ascii="宋体" w:hAnsi="宋体" w:hint="eastAsia"/>
          <w:sz w:val="24"/>
          <w:szCs w:val="24"/>
        </w:rPr>
        <w:t>）</w:t>
      </w:r>
    </w:p>
    <w:p w:rsidR="004D1912" w:rsidRPr="003A252E" w:rsidRDefault="004D1912" w:rsidP="003A252E">
      <w:pPr>
        <w:jc w:val="left"/>
        <w:rPr>
          <w:rFonts w:ascii="宋体" w:hAnsi="宋体"/>
          <w:sz w:val="24"/>
          <w:szCs w:val="24"/>
        </w:rPr>
      </w:pPr>
      <w:r w:rsidRPr="003A252E">
        <w:rPr>
          <w:rFonts w:ascii="宋体" w:hAnsi="宋体"/>
          <w:sz w:val="24"/>
          <w:szCs w:val="24"/>
        </w:rPr>
        <w:t>A</w:t>
      </w:r>
      <w:r w:rsidRPr="003A252E">
        <w:rPr>
          <w:rFonts w:ascii="宋体" w:hAnsi="宋体" w:hint="eastAsia"/>
          <w:sz w:val="24"/>
          <w:szCs w:val="24"/>
        </w:rPr>
        <w:t>．基督教，伊斯兰教，佛教</w:t>
      </w:r>
      <w:r w:rsidRPr="003A252E">
        <w:rPr>
          <w:rFonts w:ascii="宋体" w:hAnsi="宋体"/>
          <w:sz w:val="24"/>
          <w:szCs w:val="24"/>
        </w:rPr>
        <w:t xml:space="preserve">      B</w:t>
      </w:r>
      <w:r w:rsidRPr="003A252E">
        <w:rPr>
          <w:rFonts w:ascii="宋体" w:hAnsi="宋体" w:hint="eastAsia"/>
          <w:sz w:val="24"/>
          <w:szCs w:val="24"/>
        </w:rPr>
        <w:t>．基督教，伊斯兰教，喇嘛教</w:t>
      </w:r>
      <w:r w:rsidRPr="003A252E">
        <w:rPr>
          <w:rFonts w:ascii="宋体" w:hAnsi="宋体"/>
          <w:sz w:val="24"/>
          <w:szCs w:val="24"/>
        </w:rPr>
        <w:t xml:space="preserve"> </w:t>
      </w:r>
    </w:p>
    <w:p w:rsidR="004D1912" w:rsidRPr="003A252E" w:rsidRDefault="004D1912" w:rsidP="003A252E">
      <w:pPr>
        <w:jc w:val="left"/>
        <w:rPr>
          <w:rFonts w:ascii="宋体"/>
          <w:sz w:val="24"/>
          <w:szCs w:val="24"/>
        </w:rPr>
      </w:pPr>
      <w:r w:rsidRPr="003A252E">
        <w:rPr>
          <w:rFonts w:ascii="宋体" w:hAnsi="宋体"/>
          <w:sz w:val="24"/>
          <w:szCs w:val="24"/>
        </w:rPr>
        <w:t>C</w:t>
      </w:r>
      <w:r w:rsidRPr="003A252E">
        <w:rPr>
          <w:rFonts w:ascii="宋体" w:hAnsi="宋体" w:hint="eastAsia"/>
          <w:sz w:val="24"/>
          <w:szCs w:val="24"/>
        </w:rPr>
        <w:t>．喇嘛教，伊斯兰教，佛教</w:t>
      </w:r>
      <w:r w:rsidRPr="003A252E">
        <w:rPr>
          <w:rFonts w:ascii="宋体" w:hAnsi="宋体"/>
          <w:sz w:val="24"/>
          <w:szCs w:val="24"/>
        </w:rPr>
        <w:t xml:space="preserve">      D</w:t>
      </w:r>
      <w:r w:rsidRPr="003A252E">
        <w:rPr>
          <w:rFonts w:ascii="宋体" w:hAnsi="宋体" w:hint="eastAsia"/>
          <w:sz w:val="24"/>
          <w:szCs w:val="24"/>
        </w:rPr>
        <w:t>．喇嘛教，基督教，佛教</w:t>
      </w:r>
    </w:p>
    <w:p w:rsidR="004D1912" w:rsidRPr="003A252E" w:rsidRDefault="004D1912" w:rsidP="003A252E">
      <w:pPr>
        <w:jc w:val="left"/>
        <w:rPr>
          <w:rFonts w:ascii="宋体"/>
          <w:sz w:val="24"/>
          <w:szCs w:val="24"/>
        </w:rPr>
      </w:pPr>
      <w:r w:rsidRPr="003A252E">
        <w:rPr>
          <w:rFonts w:ascii="宋体" w:hAnsi="宋体"/>
          <w:sz w:val="24"/>
          <w:szCs w:val="24"/>
        </w:rPr>
        <w:t>31</w:t>
      </w:r>
      <w:r w:rsidRPr="003A252E">
        <w:rPr>
          <w:rFonts w:ascii="宋体" w:hAnsi="宋体" w:hint="eastAsia"/>
          <w:sz w:val="24"/>
          <w:szCs w:val="24"/>
        </w:rPr>
        <w:t>、我国不受寒潮影响的地区是</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A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雅鲁藏布江谷地</w:t>
      </w:r>
      <w:r w:rsidRPr="003A252E">
        <w:rPr>
          <w:rFonts w:ascii="宋体" w:hAnsi="宋体"/>
          <w:sz w:val="24"/>
          <w:szCs w:val="24"/>
        </w:rPr>
        <w:t xml:space="preserve"> B.</w:t>
      </w:r>
      <w:r w:rsidRPr="003A252E">
        <w:rPr>
          <w:rFonts w:ascii="宋体" w:hAnsi="宋体" w:hint="eastAsia"/>
          <w:sz w:val="24"/>
          <w:szCs w:val="24"/>
        </w:rPr>
        <w:t>海南岛</w:t>
      </w:r>
      <w:r w:rsidRPr="003A252E">
        <w:rPr>
          <w:rFonts w:ascii="宋体" w:hAnsi="宋体"/>
          <w:sz w:val="24"/>
          <w:szCs w:val="24"/>
        </w:rPr>
        <w:t xml:space="preserve"> C.</w:t>
      </w:r>
      <w:r w:rsidRPr="003A252E">
        <w:rPr>
          <w:rFonts w:ascii="宋体" w:hAnsi="宋体" w:hint="eastAsia"/>
          <w:sz w:val="24"/>
          <w:szCs w:val="24"/>
        </w:rPr>
        <w:t>台湾岛</w:t>
      </w:r>
      <w:r w:rsidRPr="003A252E">
        <w:rPr>
          <w:rFonts w:ascii="宋体" w:hAnsi="宋体"/>
          <w:sz w:val="24"/>
          <w:szCs w:val="24"/>
        </w:rPr>
        <w:t xml:space="preserve"> D.</w:t>
      </w:r>
      <w:r w:rsidRPr="003A252E">
        <w:rPr>
          <w:rFonts w:ascii="宋体" w:hAnsi="宋体" w:hint="eastAsia"/>
          <w:sz w:val="24"/>
          <w:szCs w:val="24"/>
        </w:rPr>
        <w:t>汾河谷地</w:t>
      </w:r>
    </w:p>
    <w:p w:rsidR="004D1912" w:rsidRPr="003A252E" w:rsidRDefault="004D1912" w:rsidP="003A252E">
      <w:pPr>
        <w:jc w:val="left"/>
        <w:rPr>
          <w:rFonts w:ascii="宋体"/>
          <w:sz w:val="24"/>
          <w:szCs w:val="24"/>
        </w:rPr>
      </w:pPr>
      <w:r w:rsidRPr="003A252E">
        <w:rPr>
          <w:rFonts w:ascii="宋体" w:hAnsi="宋体"/>
          <w:sz w:val="24"/>
          <w:szCs w:val="24"/>
        </w:rPr>
        <w:t>32</w:t>
      </w:r>
      <w:r w:rsidRPr="003A252E">
        <w:rPr>
          <w:rFonts w:ascii="宋体" w:hAnsi="宋体" w:hint="eastAsia"/>
          <w:sz w:val="24"/>
          <w:szCs w:val="24"/>
        </w:rPr>
        <w:t>、北极地区寒风凛冽，考虑到当地所处风带和气压带，我国北极科考站营地建筑的门窗应避开（</w:t>
      </w:r>
      <w:r w:rsidRPr="003A252E">
        <w:rPr>
          <w:rFonts w:ascii="宋体" w:hAnsi="宋体"/>
          <w:sz w:val="24"/>
          <w:szCs w:val="24"/>
        </w:rPr>
        <w:t xml:space="preserve"> D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东南方向</w:t>
      </w:r>
      <w:r w:rsidRPr="003A252E">
        <w:rPr>
          <w:rFonts w:ascii="宋体" w:hAnsi="宋体"/>
          <w:sz w:val="24"/>
          <w:szCs w:val="24"/>
        </w:rPr>
        <w:t xml:space="preserve"> B.</w:t>
      </w:r>
      <w:r w:rsidRPr="003A252E">
        <w:rPr>
          <w:rFonts w:ascii="宋体" w:hAnsi="宋体" w:hint="eastAsia"/>
          <w:sz w:val="24"/>
          <w:szCs w:val="24"/>
        </w:rPr>
        <w:t>西南方向</w:t>
      </w:r>
      <w:r w:rsidRPr="003A252E">
        <w:rPr>
          <w:rFonts w:ascii="宋体" w:hAnsi="宋体"/>
          <w:sz w:val="24"/>
          <w:szCs w:val="24"/>
        </w:rPr>
        <w:t xml:space="preserve"> C.</w:t>
      </w:r>
      <w:r w:rsidRPr="003A252E">
        <w:rPr>
          <w:rFonts w:ascii="宋体" w:hAnsi="宋体" w:hint="eastAsia"/>
          <w:sz w:val="24"/>
          <w:szCs w:val="24"/>
        </w:rPr>
        <w:t>西北方向</w:t>
      </w:r>
      <w:r w:rsidRPr="003A252E">
        <w:rPr>
          <w:rFonts w:ascii="宋体" w:hAnsi="宋体"/>
          <w:sz w:val="24"/>
          <w:szCs w:val="24"/>
        </w:rPr>
        <w:t xml:space="preserve"> D.</w:t>
      </w:r>
      <w:r w:rsidRPr="003A252E">
        <w:rPr>
          <w:rFonts w:ascii="宋体" w:hAnsi="宋体" w:hint="eastAsia"/>
          <w:sz w:val="24"/>
          <w:szCs w:val="24"/>
        </w:rPr>
        <w:t>东北方向</w:t>
      </w:r>
    </w:p>
    <w:p w:rsidR="004D1912" w:rsidRPr="003A252E" w:rsidRDefault="004D1912" w:rsidP="003A252E">
      <w:pPr>
        <w:jc w:val="left"/>
        <w:rPr>
          <w:rFonts w:ascii="宋体"/>
          <w:sz w:val="24"/>
          <w:szCs w:val="24"/>
        </w:rPr>
      </w:pPr>
      <w:r w:rsidRPr="003A252E">
        <w:rPr>
          <w:rFonts w:ascii="宋体" w:hAnsi="宋体"/>
          <w:sz w:val="24"/>
          <w:szCs w:val="24"/>
        </w:rPr>
        <w:t>33</w:t>
      </w:r>
      <w:r w:rsidRPr="003A252E">
        <w:rPr>
          <w:rFonts w:ascii="宋体" w:hAnsi="宋体" w:hint="eastAsia"/>
          <w:sz w:val="24"/>
          <w:szCs w:val="24"/>
        </w:rPr>
        <w:t>、做徒步一天往返的野外地理考察，下列比例尺最不适用的是</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D </w:t>
      </w:r>
      <w:r w:rsidRPr="003A252E">
        <w:rPr>
          <w:rFonts w:ascii="宋体" w:hAnsi="宋体" w:hint="eastAsia"/>
          <w:sz w:val="24"/>
          <w:szCs w:val="24"/>
        </w:rPr>
        <w:t>）</w:t>
      </w:r>
    </w:p>
    <w:p w:rsidR="004D1912" w:rsidRPr="003A252E" w:rsidRDefault="004D1912" w:rsidP="003A252E">
      <w:pPr>
        <w:jc w:val="left"/>
        <w:rPr>
          <w:rFonts w:ascii="宋体" w:hAnsi="宋体"/>
          <w:sz w:val="24"/>
          <w:szCs w:val="24"/>
        </w:rPr>
      </w:pPr>
      <w:r w:rsidRPr="003A252E">
        <w:rPr>
          <w:rFonts w:ascii="宋体" w:hAnsi="宋体"/>
          <w:sz w:val="24"/>
          <w:szCs w:val="24"/>
        </w:rPr>
        <w:t xml:space="preserve">    A.1</w:t>
      </w:r>
      <w:r w:rsidRPr="003A252E">
        <w:rPr>
          <w:rFonts w:ascii="宋体" w:hAnsi="宋体" w:hint="eastAsia"/>
          <w:sz w:val="24"/>
          <w:szCs w:val="24"/>
        </w:rPr>
        <w:t>：</w:t>
      </w:r>
      <w:r w:rsidRPr="003A252E">
        <w:rPr>
          <w:rFonts w:ascii="宋体" w:hAnsi="宋体"/>
          <w:sz w:val="24"/>
          <w:szCs w:val="24"/>
        </w:rPr>
        <w:t>5000 B.1</w:t>
      </w:r>
      <w:r w:rsidRPr="003A252E">
        <w:rPr>
          <w:rFonts w:ascii="宋体" w:hAnsi="宋体" w:hint="eastAsia"/>
          <w:sz w:val="24"/>
          <w:szCs w:val="24"/>
        </w:rPr>
        <w:t>：</w:t>
      </w:r>
      <w:r w:rsidRPr="003A252E">
        <w:rPr>
          <w:rFonts w:ascii="宋体" w:hAnsi="宋体"/>
          <w:sz w:val="24"/>
          <w:szCs w:val="24"/>
        </w:rPr>
        <w:t>1000 C.1</w:t>
      </w:r>
      <w:r w:rsidRPr="003A252E">
        <w:rPr>
          <w:rFonts w:ascii="宋体" w:hAnsi="宋体" w:hint="eastAsia"/>
          <w:sz w:val="24"/>
          <w:szCs w:val="24"/>
        </w:rPr>
        <w:t>：</w:t>
      </w:r>
      <w:r w:rsidRPr="003A252E">
        <w:rPr>
          <w:rFonts w:ascii="宋体" w:hAnsi="宋体"/>
          <w:sz w:val="24"/>
          <w:szCs w:val="24"/>
        </w:rPr>
        <w:t>25000 /D.1</w:t>
      </w:r>
      <w:r w:rsidRPr="003A252E">
        <w:rPr>
          <w:rFonts w:ascii="宋体" w:hAnsi="宋体" w:hint="eastAsia"/>
          <w:sz w:val="24"/>
          <w:szCs w:val="24"/>
        </w:rPr>
        <w:t>：</w:t>
      </w:r>
      <w:r w:rsidRPr="003A252E">
        <w:rPr>
          <w:rFonts w:ascii="宋体" w:hAnsi="宋体"/>
          <w:sz w:val="24"/>
          <w:szCs w:val="24"/>
        </w:rPr>
        <w:t>100000</w:t>
      </w:r>
    </w:p>
    <w:p w:rsidR="004D1912" w:rsidRPr="003A252E" w:rsidRDefault="004D1912" w:rsidP="003A252E">
      <w:pPr>
        <w:jc w:val="left"/>
        <w:rPr>
          <w:rFonts w:ascii="宋体"/>
          <w:sz w:val="24"/>
          <w:szCs w:val="24"/>
        </w:rPr>
      </w:pPr>
      <w:r w:rsidRPr="003A252E">
        <w:rPr>
          <w:rFonts w:ascii="宋体" w:hAnsi="宋体"/>
          <w:sz w:val="24"/>
          <w:szCs w:val="24"/>
        </w:rPr>
        <w:t>34</w:t>
      </w:r>
      <w:r w:rsidRPr="003A252E">
        <w:rPr>
          <w:rFonts w:ascii="宋体" w:hAnsi="宋体" w:hint="eastAsia"/>
          <w:sz w:val="24"/>
          <w:szCs w:val="24"/>
        </w:rPr>
        <w:t>、下列地图中能够最直观地表示地形高低起伏状况的是</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B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 xml:space="preserve">    A.</w:t>
      </w:r>
      <w:r w:rsidRPr="003A252E">
        <w:rPr>
          <w:rFonts w:ascii="宋体" w:hAnsi="宋体" w:hint="eastAsia"/>
          <w:sz w:val="24"/>
          <w:szCs w:val="24"/>
        </w:rPr>
        <w:t>等高线图</w:t>
      </w:r>
      <w:r w:rsidRPr="003A252E">
        <w:rPr>
          <w:rFonts w:ascii="宋体" w:hAnsi="宋体"/>
          <w:sz w:val="24"/>
          <w:szCs w:val="24"/>
        </w:rPr>
        <w:t xml:space="preserve"> B.</w:t>
      </w:r>
      <w:r w:rsidRPr="003A252E">
        <w:rPr>
          <w:rFonts w:ascii="宋体" w:hAnsi="宋体" w:hint="eastAsia"/>
          <w:sz w:val="24"/>
          <w:szCs w:val="24"/>
        </w:rPr>
        <w:t>地形剖面图</w:t>
      </w:r>
      <w:r w:rsidRPr="003A252E">
        <w:rPr>
          <w:rFonts w:ascii="宋体" w:hAnsi="宋体"/>
          <w:sz w:val="24"/>
          <w:szCs w:val="24"/>
        </w:rPr>
        <w:t xml:space="preserve"> C.</w:t>
      </w:r>
      <w:r w:rsidRPr="003A252E">
        <w:rPr>
          <w:rFonts w:ascii="宋体" w:hAnsi="宋体" w:hint="eastAsia"/>
          <w:sz w:val="24"/>
          <w:szCs w:val="24"/>
        </w:rPr>
        <w:t>分层设色地形图</w:t>
      </w:r>
      <w:r w:rsidRPr="003A252E">
        <w:rPr>
          <w:rFonts w:ascii="宋体" w:hAnsi="宋体"/>
          <w:sz w:val="24"/>
          <w:szCs w:val="24"/>
        </w:rPr>
        <w:t xml:space="preserve"> D.</w:t>
      </w:r>
      <w:r w:rsidRPr="003A252E">
        <w:rPr>
          <w:rFonts w:ascii="宋体" w:hAnsi="宋体" w:hint="eastAsia"/>
          <w:sz w:val="24"/>
          <w:szCs w:val="24"/>
        </w:rPr>
        <w:t>平面示意图</w:t>
      </w:r>
    </w:p>
    <w:p w:rsidR="004D1912" w:rsidRPr="003A252E" w:rsidRDefault="004D1912" w:rsidP="003A252E">
      <w:pPr>
        <w:jc w:val="left"/>
        <w:rPr>
          <w:rFonts w:ascii="宋体" w:hAnsi="宋体"/>
          <w:sz w:val="24"/>
          <w:szCs w:val="24"/>
        </w:rPr>
      </w:pPr>
      <w:r w:rsidRPr="003A252E">
        <w:rPr>
          <w:rFonts w:ascii="宋体" w:hAnsi="宋体"/>
          <w:sz w:val="24"/>
          <w:szCs w:val="24"/>
        </w:rPr>
        <w:t>35</w:t>
      </w:r>
      <w:r w:rsidRPr="003A252E">
        <w:rPr>
          <w:rFonts w:ascii="宋体" w:hAnsi="宋体" w:hint="eastAsia"/>
          <w:sz w:val="24"/>
          <w:szCs w:val="24"/>
        </w:rPr>
        <w:t>、五岳名山分别是：东岳是泰山（山东）、西岳是华山（陕西）、北岳是恒山（山西）、南岳是衡山（</w:t>
      </w:r>
      <w:r w:rsidRPr="003A252E">
        <w:rPr>
          <w:rFonts w:ascii="宋体" w:hAnsi="宋体"/>
          <w:sz w:val="24"/>
          <w:szCs w:val="24"/>
        </w:rPr>
        <w:t xml:space="preserve">    </w:t>
      </w:r>
      <w:r w:rsidRPr="003A252E">
        <w:rPr>
          <w:rFonts w:ascii="宋体" w:hAnsi="宋体" w:hint="eastAsia"/>
          <w:sz w:val="24"/>
          <w:szCs w:val="24"/>
        </w:rPr>
        <w:t>）、中岳是嵩山（</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湖南</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r w:rsidRPr="003A252E">
        <w:rPr>
          <w:rFonts w:ascii="宋体" w:hAnsi="宋体" w:hint="eastAsia"/>
          <w:sz w:val="24"/>
          <w:szCs w:val="24"/>
        </w:rPr>
        <w:t>河南</w:t>
      </w:r>
      <w:r w:rsidRPr="003A252E">
        <w:rPr>
          <w:rFonts w:ascii="宋体" w:hAnsi="宋体"/>
          <w:sz w:val="24"/>
          <w:szCs w:val="24"/>
        </w:rPr>
        <w:t>)</w:t>
      </w:r>
    </w:p>
    <w:p w:rsidR="004D1912" w:rsidRPr="003A252E" w:rsidRDefault="004D1912" w:rsidP="003A252E">
      <w:pPr>
        <w:jc w:val="left"/>
        <w:rPr>
          <w:rFonts w:ascii="宋体" w:hAnsi="宋体"/>
          <w:sz w:val="24"/>
          <w:szCs w:val="24"/>
        </w:rPr>
      </w:pPr>
      <w:r w:rsidRPr="003A252E">
        <w:rPr>
          <w:rFonts w:ascii="宋体" w:hAnsi="宋体"/>
          <w:sz w:val="24"/>
          <w:szCs w:val="24"/>
        </w:rPr>
        <w:t>36</w:t>
      </w:r>
      <w:r w:rsidRPr="003A252E">
        <w:rPr>
          <w:rFonts w:ascii="宋体" w:hAnsi="宋体" w:hint="eastAsia"/>
          <w:sz w:val="24"/>
          <w:szCs w:val="24"/>
        </w:rPr>
        <w:t>、喜马拉雅山的形成是由于</w:t>
      </w:r>
      <w:r w:rsidRPr="003A252E">
        <w:rPr>
          <w:rFonts w:ascii="宋体" w:hAnsi="宋体"/>
          <w:sz w:val="24"/>
          <w:szCs w:val="24"/>
        </w:rPr>
        <w:t xml:space="preserve"> ( C )</w:t>
      </w:r>
    </w:p>
    <w:p w:rsidR="004D1912" w:rsidRPr="003A252E" w:rsidRDefault="004D1912" w:rsidP="003A252E">
      <w:pPr>
        <w:jc w:val="left"/>
        <w:rPr>
          <w:rFonts w:ascii="宋体"/>
          <w:sz w:val="24"/>
          <w:szCs w:val="24"/>
        </w:rPr>
      </w:pPr>
      <w:r w:rsidRPr="003A252E">
        <w:rPr>
          <w:rFonts w:ascii="宋体" w:hAnsi="宋体"/>
          <w:sz w:val="24"/>
          <w:szCs w:val="24"/>
        </w:rPr>
        <w:t>A</w:t>
      </w:r>
      <w:r w:rsidRPr="003A252E">
        <w:rPr>
          <w:rFonts w:ascii="宋体" w:hAnsi="宋体" w:hint="eastAsia"/>
          <w:sz w:val="24"/>
          <w:szCs w:val="24"/>
        </w:rPr>
        <w:t>、亚欧板块与非洲板块相撞</w:t>
      </w:r>
      <w:r w:rsidRPr="003A252E">
        <w:rPr>
          <w:rFonts w:ascii="宋体" w:hAnsi="宋体"/>
          <w:sz w:val="24"/>
          <w:szCs w:val="24"/>
        </w:rPr>
        <w:t xml:space="preserve">    B</w:t>
      </w:r>
      <w:r w:rsidRPr="003A252E">
        <w:rPr>
          <w:rFonts w:ascii="宋体" w:hAnsi="宋体" w:hint="eastAsia"/>
          <w:sz w:val="24"/>
          <w:szCs w:val="24"/>
        </w:rPr>
        <w:t>、印度洋板块断裂</w:t>
      </w:r>
    </w:p>
    <w:p w:rsidR="004D1912" w:rsidRPr="003A252E" w:rsidRDefault="004D1912" w:rsidP="003A252E">
      <w:pPr>
        <w:jc w:val="left"/>
        <w:rPr>
          <w:rFonts w:ascii="宋体"/>
          <w:sz w:val="24"/>
          <w:szCs w:val="24"/>
        </w:rPr>
      </w:pPr>
      <w:r w:rsidRPr="003A252E">
        <w:rPr>
          <w:rFonts w:ascii="宋体" w:hAnsi="宋体"/>
          <w:sz w:val="24"/>
          <w:szCs w:val="24"/>
        </w:rPr>
        <w:t>C</w:t>
      </w:r>
      <w:r w:rsidRPr="003A252E">
        <w:rPr>
          <w:rFonts w:ascii="宋体" w:hAnsi="宋体" w:hint="eastAsia"/>
          <w:sz w:val="24"/>
          <w:szCs w:val="24"/>
        </w:rPr>
        <w:t>、亚欧板块与印度洋板块相撞</w:t>
      </w:r>
      <w:r w:rsidRPr="003A252E">
        <w:rPr>
          <w:rFonts w:ascii="宋体" w:hAnsi="宋体"/>
          <w:sz w:val="24"/>
          <w:szCs w:val="24"/>
        </w:rPr>
        <w:t xml:space="preserve">  D</w:t>
      </w:r>
      <w:r w:rsidRPr="003A252E">
        <w:rPr>
          <w:rFonts w:ascii="宋体" w:hAnsi="宋体" w:hint="eastAsia"/>
          <w:sz w:val="24"/>
          <w:szCs w:val="24"/>
        </w:rPr>
        <w:t>、亚欧板块与天平洋板块相撞</w:t>
      </w:r>
    </w:p>
    <w:p w:rsidR="004D1912" w:rsidRPr="003A252E" w:rsidRDefault="004D1912" w:rsidP="003A252E">
      <w:pPr>
        <w:jc w:val="left"/>
        <w:rPr>
          <w:rFonts w:ascii="宋体" w:hAnsi="宋体"/>
          <w:sz w:val="24"/>
          <w:szCs w:val="24"/>
        </w:rPr>
      </w:pPr>
      <w:r w:rsidRPr="003A252E">
        <w:rPr>
          <w:rFonts w:ascii="宋体" w:hAnsi="宋体"/>
          <w:sz w:val="24"/>
          <w:szCs w:val="24"/>
        </w:rPr>
        <w:t>37</w:t>
      </w:r>
      <w:r w:rsidRPr="003A252E">
        <w:rPr>
          <w:rFonts w:ascii="宋体" w:hAnsi="宋体" w:hint="eastAsia"/>
          <w:sz w:val="24"/>
          <w:szCs w:val="24"/>
        </w:rPr>
        <w:t>、下列说法错误的是</w:t>
      </w:r>
      <w:r w:rsidRPr="003A252E">
        <w:rPr>
          <w:rFonts w:ascii="宋体" w:hAnsi="宋体"/>
          <w:sz w:val="24"/>
          <w:szCs w:val="24"/>
        </w:rPr>
        <w:t xml:space="preserve">  ( C )</w:t>
      </w:r>
    </w:p>
    <w:p w:rsidR="004D1912" w:rsidRPr="003A252E" w:rsidRDefault="004D1912" w:rsidP="003A252E">
      <w:pPr>
        <w:jc w:val="left"/>
        <w:rPr>
          <w:rFonts w:ascii="宋体"/>
          <w:sz w:val="24"/>
          <w:szCs w:val="24"/>
        </w:rPr>
      </w:pPr>
      <w:r w:rsidRPr="003A252E">
        <w:rPr>
          <w:rFonts w:ascii="宋体" w:hAnsi="宋体"/>
          <w:sz w:val="24"/>
          <w:szCs w:val="24"/>
        </w:rPr>
        <w:t>A</w:t>
      </w:r>
      <w:r w:rsidRPr="003A252E">
        <w:rPr>
          <w:rFonts w:ascii="宋体" w:hAnsi="宋体" w:hint="eastAsia"/>
          <w:sz w:val="24"/>
          <w:szCs w:val="24"/>
        </w:rPr>
        <w:t>、地球表面积</w:t>
      </w:r>
      <w:r w:rsidRPr="003A252E">
        <w:rPr>
          <w:rFonts w:ascii="宋体" w:hAnsi="宋体"/>
          <w:sz w:val="24"/>
          <w:szCs w:val="24"/>
        </w:rPr>
        <w:t>5.1</w:t>
      </w:r>
      <w:r w:rsidRPr="003A252E">
        <w:rPr>
          <w:rFonts w:ascii="宋体" w:hAnsi="宋体" w:hint="eastAsia"/>
          <w:sz w:val="24"/>
          <w:szCs w:val="24"/>
        </w:rPr>
        <w:t>亿平方千米</w:t>
      </w:r>
      <w:r w:rsidRPr="003A252E">
        <w:rPr>
          <w:rFonts w:ascii="宋体" w:hAnsi="宋体"/>
          <w:sz w:val="24"/>
          <w:szCs w:val="24"/>
        </w:rPr>
        <w:t xml:space="preserve">       B</w:t>
      </w:r>
      <w:r w:rsidRPr="003A252E">
        <w:rPr>
          <w:rFonts w:ascii="宋体" w:hAnsi="宋体" w:hint="eastAsia"/>
          <w:sz w:val="24"/>
          <w:szCs w:val="24"/>
        </w:rPr>
        <w:t>、地球的平均半径是</w:t>
      </w:r>
      <w:r w:rsidRPr="003A252E">
        <w:rPr>
          <w:rFonts w:ascii="宋体" w:hAnsi="宋体"/>
          <w:sz w:val="24"/>
          <w:szCs w:val="24"/>
        </w:rPr>
        <w:t>6371</w:t>
      </w:r>
      <w:r w:rsidRPr="003A252E">
        <w:rPr>
          <w:rFonts w:ascii="宋体" w:hAnsi="宋体" w:hint="eastAsia"/>
          <w:sz w:val="24"/>
          <w:szCs w:val="24"/>
        </w:rPr>
        <w:t>千米</w:t>
      </w:r>
    </w:p>
    <w:p w:rsidR="004D1912" w:rsidRPr="003A252E" w:rsidRDefault="004D1912" w:rsidP="003A252E">
      <w:pPr>
        <w:jc w:val="left"/>
        <w:rPr>
          <w:rFonts w:ascii="宋体"/>
          <w:sz w:val="24"/>
          <w:szCs w:val="24"/>
        </w:rPr>
      </w:pPr>
      <w:r w:rsidRPr="003A252E">
        <w:rPr>
          <w:rFonts w:ascii="宋体" w:hAnsi="宋体"/>
          <w:sz w:val="24"/>
          <w:szCs w:val="24"/>
        </w:rPr>
        <w:t>C</w:t>
      </w:r>
      <w:r w:rsidRPr="003A252E">
        <w:rPr>
          <w:rFonts w:ascii="宋体" w:hAnsi="宋体" w:hint="eastAsia"/>
          <w:sz w:val="24"/>
          <w:szCs w:val="24"/>
        </w:rPr>
        <w:t>、最大周长</w:t>
      </w:r>
      <w:r w:rsidRPr="003A252E">
        <w:rPr>
          <w:rFonts w:ascii="宋体" w:hAnsi="宋体"/>
          <w:sz w:val="24"/>
          <w:szCs w:val="24"/>
        </w:rPr>
        <w:t>—</w:t>
      </w:r>
      <w:r w:rsidRPr="003A252E">
        <w:rPr>
          <w:rFonts w:ascii="宋体" w:hAnsi="宋体" w:hint="eastAsia"/>
          <w:sz w:val="24"/>
          <w:szCs w:val="24"/>
        </w:rPr>
        <w:t>赤道约</w:t>
      </w:r>
      <w:r w:rsidRPr="003A252E">
        <w:rPr>
          <w:rFonts w:ascii="宋体" w:hAnsi="宋体"/>
          <w:sz w:val="24"/>
          <w:szCs w:val="24"/>
        </w:rPr>
        <w:t>4</w:t>
      </w:r>
      <w:r w:rsidRPr="003A252E">
        <w:rPr>
          <w:rFonts w:ascii="宋体" w:hAnsi="宋体" w:hint="eastAsia"/>
          <w:sz w:val="24"/>
          <w:szCs w:val="24"/>
        </w:rPr>
        <w:t>千万千米</w:t>
      </w:r>
      <w:r w:rsidRPr="003A252E">
        <w:rPr>
          <w:rFonts w:ascii="宋体" w:hAnsi="宋体"/>
          <w:sz w:val="24"/>
          <w:szCs w:val="24"/>
        </w:rPr>
        <w:t xml:space="preserve">    D</w:t>
      </w:r>
      <w:r w:rsidRPr="003A252E">
        <w:rPr>
          <w:rFonts w:ascii="宋体" w:hAnsi="宋体" w:hint="eastAsia"/>
          <w:sz w:val="24"/>
          <w:szCs w:val="24"/>
        </w:rPr>
        <w:t>、地球自转的方向是自西向东</w:t>
      </w:r>
    </w:p>
    <w:p w:rsidR="004D1912" w:rsidRPr="003A252E" w:rsidRDefault="004D1912" w:rsidP="003A252E">
      <w:pPr>
        <w:jc w:val="left"/>
        <w:rPr>
          <w:rFonts w:ascii="宋体" w:hAnsi="宋体"/>
          <w:sz w:val="24"/>
          <w:szCs w:val="24"/>
        </w:rPr>
      </w:pPr>
      <w:r w:rsidRPr="003A252E">
        <w:rPr>
          <w:rFonts w:ascii="宋体" w:hAnsi="宋体"/>
          <w:sz w:val="24"/>
          <w:szCs w:val="24"/>
        </w:rPr>
        <w:t>38</w:t>
      </w:r>
      <w:r w:rsidRPr="003A252E">
        <w:rPr>
          <w:rFonts w:ascii="宋体" w:hAnsi="宋体" w:hint="eastAsia"/>
          <w:sz w:val="24"/>
          <w:szCs w:val="24"/>
        </w:rPr>
        <w:t>、大陆漂移假说的创始人是</w:t>
      </w:r>
      <w:r w:rsidRPr="003A252E">
        <w:rPr>
          <w:rFonts w:ascii="宋体" w:hAnsi="宋体"/>
          <w:sz w:val="24"/>
          <w:szCs w:val="24"/>
        </w:rPr>
        <w:t xml:space="preserve"> ( D )</w:t>
      </w:r>
    </w:p>
    <w:p w:rsidR="004D1912" w:rsidRPr="003A252E" w:rsidRDefault="004D1912" w:rsidP="003A252E">
      <w:pPr>
        <w:jc w:val="left"/>
        <w:rPr>
          <w:rFonts w:ascii="宋体"/>
          <w:sz w:val="24"/>
          <w:szCs w:val="24"/>
        </w:rPr>
      </w:pPr>
      <w:r w:rsidRPr="003A252E">
        <w:rPr>
          <w:rFonts w:ascii="宋体" w:hAnsi="宋体"/>
          <w:sz w:val="24"/>
          <w:szCs w:val="24"/>
        </w:rPr>
        <w:t>A</w:t>
      </w:r>
      <w:r w:rsidRPr="003A252E">
        <w:rPr>
          <w:rFonts w:ascii="宋体" w:hAnsi="宋体" w:hint="eastAsia"/>
          <w:sz w:val="24"/>
          <w:szCs w:val="24"/>
        </w:rPr>
        <w:t>、哥伦布</w:t>
      </w:r>
      <w:r w:rsidRPr="003A252E">
        <w:rPr>
          <w:rFonts w:ascii="宋体" w:hAnsi="宋体"/>
          <w:sz w:val="24"/>
          <w:szCs w:val="24"/>
        </w:rPr>
        <w:t xml:space="preserve">   B</w:t>
      </w:r>
      <w:r w:rsidRPr="003A252E">
        <w:rPr>
          <w:rFonts w:ascii="宋体" w:hAnsi="宋体" w:hint="eastAsia"/>
          <w:sz w:val="24"/>
          <w:szCs w:val="24"/>
        </w:rPr>
        <w:t>、达尔文</w:t>
      </w:r>
      <w:r w:rsidRPr="003A252E">
        <w:rPr>
          <w:rFonts w:ascii="宋体" w:hAnsi="宋体"/>
          <w:sz w:val="24"/>
          <w:szCs w:val="24"/>
        </w:rPr>
        <w:t xml:space="preserve">   C</w:t>
      </w:r>
      <w:r w:rsidRPr="003A252E">
        <w:rPr>
          <w:rFonts w:ascii="宋体" w:hAnsi="宋体" w:hint="eastAsia"/>
          <w:sz w:val="24"/>
          <w:szCs w:val="24"/>
        </w:rPr>
        <w:t>、麦哲伦</w:t>
      </w:r>
      <w:r w:rsidRPr="003A252E">
        <w:rPr>
          <w:rFonts w:ascii="宋体" w:hAnsi="宋体"/>
          <w:sz w:val="24"/>
          <w:szCs w:val="24"/>
        </w:rPr>
        <w:t xml:space="preserve">     D</w:t>
      </w:r>
      <w:r w:rsidRPr="003A252E">
        <w:rPr>
          <w:rFonts w:ascii="宋体" w:hAnsi="宋体" w:hint="eastAsia"/>
          <w:sz w:val="24"/>
          <w:szCs w:val="24"/>
        </w:rPr>
        <w:t>、魏格纳</w:t>
      </w:r>
    </w:p>
    <w:p w:rsidR="004D1912" w:rsidRPr="003A252E" w:rsidRDefault="004D1912" w:rsidP="003A252E">
      <w:pPr>
        <w:jc w:val="left"/>
        <w:rPr>
          <w:rFonts w:ascii="宋体"/>
          <w:sz w:val="24"/>
          <w:szCs w:val="24"/>
        </w:rPr>
      </w:pPr>
    </w:p>
    <w:p w:rsidR="004D1912" w:rsidRPr="003A252E" w:rsidRDefault="004D1912" w:rsidP="003A252E">
      <w:pPr>
        <w:jc w:val="left"/>
        <w:rPr>
          <w:rFonts w:ascii="宋体"/>
          <w:sz w:val="24"/>
          <w:szCs w:val="24"/>
        </w:rPr>
      </w:pPr>
      <w:r w:rsidRPr="003A252E">
        <w:rPr>
          <w:rFonts w:ascii="宋体" w:hAnsi="宋体" w:hint="eastAsia"/>
          <w:sz w:val="24"/>
          <w:szCs w:val="24"/>
        </w:rPr>
        <w:t>二、填空题</w:t>
      </w:r>
    </w:p>
    <w:p w:rsidR="004D1912" w:rsidRPr="003A252E" w:rsidRDefault="004D1912" w:rsidP="003A252E">
      <w:pPr>
        <w:jc w:val="left"/>
        <w:rPr>
          <w:rFonts w:ascii="宋体"/>
          <w:sz w:val="24"/>
          <w:szCs w:val="24"/>
        </w:rPr>
      </w:pPr>
      <w:r w:rsidRPr="003A252E">
        <w:rPr>
          <w:rFonts w:ascii="宋体" w:hAnsi="宋体"/>
          <w:sz w:val="24"/>
          <w:szCs w:val="24"/>
        </w:rPr>
        <w:t>1</w:t>
      </w:r>
      <w:r w:rsidRPr="003A252E">
        <w:rPr>
          <w:rFonts w:ascii="宋体" w:hAnsi="宋体" w:hint="eastAsia"/>
          <w:sz w:val="24"/>
          <w:szCs w:val="24"/>
        </w:rPr>
        <w:t>、欧洲西部的最高峰是意大利与</w:t>
      </w:r>
      <w:r w:rsidRPr="003A252E">
        <w:rPr>
          <w:rFonts w:ascii="宋体" w:hAnsi="宋体"/>
          <w:sz w:val="24"/>
          <w:szCs w:val="24"/>
        </w:rPr>
        <w:t xml:space="preserve"> </w:t>
      </w:r>
      <w:r w:rsidRPr="003A252E">
        <w:rPr>
          <w:rFonts w:ascii="宋体" w:hAnsi="宋体" w:hint="eastAsia"/>
          <w:sz w:val="24"/>
          <w:szCs w:val="24"/>
          <w:u w:val="single"/>
        </w:rPr>
        <w:t>法国</w:t>
      </w:r>
      <w:r w:rsidRPr="003A252E">
        <w:rPr>
          <w:rFonts w:ascii="宋体" w:hAnsi="宋体"/>
          <w:sz w:val="24"/>
          <w:szCs w:val="24"/>
        </w:rPr>
        <w:t xml:space="preserve"> </w:t>
      </w:r>
      <w:r w:rsidRPr="003A252E">
        <w:rPr>
          <w:rFonts w:ascii="宋体" w:hAnsi="宋体" w:hint="eastAsia"/>
          <w:sz w:val="24"/>
          <w:szCs w:val="24"/>
        </w:rPr>
        <w:t>边境上的勃朗峰，海拔</w:t>
      </w:r>
      <w:r w:rsidRPr="003A252E">
        <w:rPr>
          <w:rFonts w:ascii="宋体" w:hAnsi="宋体"/>
          <w:sz w:val="24"/>
          <w:szCs w:val="24"/>
        </w:rPr>
        <w:t>4807</w:t>
      </w:r>
      <w:r w:rsidRPr="003A252E">
        <w:rPr>
          <w:rFonts w:ascii="宋体" w:hAnsi="宋体" w:hint="eastAsia"/>
          <w:sz w:val="24"/>
          <w:szCs w:val="24"/>
        </w:rPr>
        <w:t>米。</w:t>
      </w:r>
    </w:p>
    <w:p w:rsidR="004D1912" w:rsidRPr="003A252E" w:rsidRDefault="004D1912" w:rsidP="003A252E">
      <w:pPr>
        <w:jc w:val="left"/>
        <w:rPr>
          <w:rFonts w:ascii="宋体"/>
          <w:sz w:val="24"/>
          <w:szCs w:val="24"/>
        </w:rPr>
      </w:pPr>
      <w:r w:rsidRPr="003A252E">
        <w:rPr>
          <w:rFonts w:ascii="宋体" w:hAnsi="宋体"/>
          <w:sz w:val="24"/>
          <w:szCs w:val="24"/>
        </w:rPr>
        <w:t>2</w:t>
      </w:r>
      <w:r w:rsidRPr="003A252E">
        <w:rPr>
          <w:rFonts w:ascii="宋体" w:hAnsi="宋体" w:hint="eastAsia"/>
          <w:sz w:val="24"/>
          <w:szCs w:val="24"/>
        </w:rPr>
        <w:t>、长江三峡由</w:t>
      </w:r>
      <w:r w:rsidRPr="003A252E">
        <w:rPr>
          <w:rFonts w:ascii="宋体" w:hAnsi="宋体" w:hint="eastAsia"/>
          <w:sz w:val="24"/>
          <w:szCs w:val="24"/>
          <w:u w:val="single"/>
        </w:rPr>
        <w:t>瞿塘峡</w:t>
      </w:r>
      <w:r w:rsidRPr="003A252E">
        <w:rPr>
          <w:rFonts w:ascii="宋体" w:hAnsi="宋体" w:hint="eastAsia"/>
          <w:sz w:val="24"/>
          <w:szCs w:val="24"/>
        </w:rPr>
        <w:t>、</w:t>
      </w:r>
      <w:r w:rsidRPr="003A252E">
        <w:rPr>
          <w:rFonts w:ascii="宋体" w:hAnsi="宋体" w:hint="eastAsia"/>
          <w:sz w:val="24"/>
          <w:szCs w:val="24"/>
          <w:u w:val="single"/>
        </w:rPr>
        <w:t>巫峡</w:t>
      </w:r>
      <w:r w:rsidRPr="003A252E">
        <w:rPr>
          <w:rFonts w:ascii="宋体" w:hAnsi="宋体" w:hint="eastAsia"/>
          <w:sz w:val="24"/>
          <w:szCs w:val="24"/>
        </w:rPr>
        <w:t>和</w:t>
      </w:r>
      <w:r w:rsidRPr="003A252E">
        <w:rPr>
          <w:rFonts w:ascii="宋体" w:hAnsi="宋体" w:hint="eastAsia"/>
          <w:sz w:val="24"/>
          <w:szCs w:val="24"/>
          <w:u w:val="single"/>
        </w:rPr>
        <w:t>西陵峡</w:t>
      </w:r>
      <w:r w:rsidRPr="003A252E">
        <w:rPr>
          <w:rFonts w:ascii="宋体" w:hAnsi="宋体" w:hint="eastAsia"/>
          <w:sz w:val="24"/>
          <w:szCs w:val="24"/>
        </w:rPr>
        <w:t>组成。</w:t>
      </w:r>
    </w:p>
    <w:p w:rsidR="004D1912" w:rsidRPr="003A252E" w:rsidRDefault="004D1912" w:rsidP="003A252E">
      <w:pPr>
        <w:jc w:val="left"/>
        <w:rPr>
          <w:rFonts w:ascii="宋体"/>
          <w:sz w:val="24"/>
          <w:szCs w:val="24"/>
        </w:rPr>
      </w:pPr>
      <w:r w:rsidRPr="003A252E">
        <w:rPr>
          <w:rFonts w:ascii="宋体" w:hAnsi="宋体"/>
          <w:sz w:val="24"/>
          <w:szCs w:val="24"/>
        </w:rPr>
        <w:t>3</w:t>
      </w:r>
      <w:r w:rsidRPr="003A252E">
        <w:rPr>
          <w:rFonts w:ascii="宋体" w:hAnsi="宋体" w:hint="eastAsia"/>
          <w:sz w:val="24"/>
          <w:szCs w:val="24"/>
        </w:rPr>
        <w:t>、加拿大与美国之间的五大湖是指</w:t>
      </w:r>
      <w:r w:rsidRPr="003A252E">
        <w:rPr>
          <w:rFonts w:ascii="宋体" w:hAnsi="宋体" w:hint="eastAsia"/>
          <w:sz w:val="24"/>
          <w:szCs w:val="24"/>
          <w:u w:val="single"/>
        </w:rPr>
        <w:t>苏必利尔湖</w:t>
      </w:r>
      <w:r w:rsidRPr="003A252E">
        <w:rPr>
          <w:rFonts w:ascii="宋体" w:hAnsi="宋体" w:hint="eastAsia"/>
          <w:sz w:val="24"/>
          <w:szCs w:val="24"/>
        </w:rPr>
        <w:t>，</w:t>
      </w:r>
      <w:r w:rsidRPr="003A252E">
        <w:rPr>
          <w:rFonts w:ascii="宋体" w:hAnsi="宋体" w:hint="eastAsia"/>
          <w:sz w:val="24"/>
          <w:szCs w:val="24"/>
          <w:u w:val="single"/>
        </w:rPr>
        <w:t>密歇根湖</w:t>
      </w:r>
      <w:r w:rsidRPr="003A252E">
        <w:rPr>
          <w:rFonts w:ascii="宋体" w:hAnsi="宋体" w:hint="eastAsia"/>
          <w:sz w:val="24"/>
          <w:szCs w:val="24"/>
        </w:rPr>
        <w:t>，</w:t>
      </w:r>
      <w:r w:rsidRPr="003A252E">
        <w:rPr>
          <w:rFonts w:ascii="宋体" w:hAnsi="宋体" w:hint="eastAsia"/>
          <w:sz w:val="24"/>
          <w:szCs w:val="24"/>
          <w:u w:val="single"/>
        </w:rPr>
        <w:t>休伦湖</w:t>
      </w:r>
      <w:r w:rsidRPr="003A252E">
        <w:rPr>
          <w:rFonts w:ascii="宋体" w:hAnsi="宋体" w:hint="eastAsia"/>
          <w:sz w:val="24"/>
          <w:szCs w:val="24"/>
        </w:rPr>
        <w:t>，</w:t>
      </w:r>
      <w:r w:rsidRPr="003A252E">
        <w:rPr>
          <w:rFonts w:ascii="宋体" w:hAnsi="宋体" w:hint="eastAsia"/>
          <w:sz w:val="24"/>
          <w:szCs w:val="24"/>
          <w:u w:val="single"/>
        </w:rPr>
        <w:t>伊利湖</w:t>
      </w:r>
      <w:r w:rsidRPr="003A252E">
        <w:rPr>
          <w:rFonts w:ascii="宋体" w:hAnsi="宋体" w:hint="eastAsia"/>
          <w:sz w:val="24"/>
          <w:szCs w:val="24"/>
        </w:rPr>
        <w:t>和</w:t>
      </w:r>
      <w:r w:rsidRPr="003A252E">
        <w:rPr>
          <w:rFonts w:ascii="宋体" w:hAnsi="宋体" w:hint="eastAsia"/>
          <w:sz w:val="24"/>
          <w:szCs w:val="24"/>
          <w:u w:val="single"/>
        </w:rPr>
        <w:t>安大略湖</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4</w:t>
      </w:r>
      <w:r w:rsidRPr="003A252E">
        <w:rPr>
          <w:rFonts w:ascii="宋体" w:hAnsi="宋体" w:hint="eastAsia"/>
          <w:sz w:val="24"/>
          <w:szCs w:val="24"/>
        </w:rPr>
        <w:t>、分层设色地形图是根据</w:t>
      </w:r>
      <w:r w:rsidRPr="003A252E">
        <w:rPr>
          <w:rFonts w:ascii="宋体" w:hAnsi="宋体"/>
          <w:sz w:val="24"/>
          <w:szCs w:val="24"/>
        </w:rPr>
        <w:t xml:space="preserve"> </w:t>
      </w:r>
      <w:r w:rsidRPr="003A252E">
        <w:rPr>
          <w:rFonts w:ascii="宋体" w:hAnsi="宋体" w:hint="eastAsia"/>
          <w:sz w:val="24"/>
          <w:szCs w:val="24"/>
          <w:u w:val="single"/>
        </w:rPr>
        <w:t>等高线</w:t>
      </w:r>
      <w:r w:rsidRPr="003A252E">
        <w:rPr>
          <w:rFonts w:ascii="宋体" w:hAnsi="宋体"/>
          <w:sz w:val="24"/>
          <w:szCs w:val="24"/>
          <w:u w:val="single"/>
        </w:rPr>
        <w:t xml:space="preserve"> </w:t>
      </w:r>
      <w:r w:rsidRPr="003A252E">
        <w:rPr>
          <w:rFonts w:ascii="宋体" w:hAnsi="宋体" w:hint="eastAsia"/>
          <w:sz w:val="24"/>
          <w:szCs w:val="24"/>
        </w:rPr>
        <w:t>的原理绘制的，它是在不同的等高线之间着上不同的颜色。</w:t>
      </w:r>
    </w:p>
    <w:p w:rsidR="004D1912" w:rsidRPr="003A252E" w:rsidRDefault="004D1912" w:rsidP="003A252E">
      <w:pPr>
        <w:jc w:val="left"/>
        <w:rPr>
          <w:rFonts w:ascii="宋体"/>
          <w:sz w:val="24"/>
          <w:szCs w:val="24"/>
        </w:rPr>
      </w:pPr>
      <w:r w:rsidRPr="003A252E">
        <w:rPr>
          <w:rFonts w:ascii="宋体" w:hAnsi="宋体"/>
          <w:sz w:val="24"/>
          <w:szCs w:val="24"/>
        </w:rPr>
        <w:t>5</w:t>
      </w:r>
      <w:r w:rsidRPr="003A252E">
        <w:rPr>
          <w:rFonts w:ascii="宋体" w:hAnsi="宋体" w:hint="eastAsia"/>
          <w:sz w:val="24"/>
          <w:szCs w:val="24"/>
        </w:rPr>
        <w:t>、中国共有</w:t>
      </w:r>
      <w:r w:rsidRPr="003A252E">
        <w:rPr>
          <w:rFonts w:ascii="宋体" w:hAnsi="宋体"/>
          <w:sz w:val="24"/>
          <w:szCs w:val="24"/>
        </w:rPr>
        <w:t>34</w:t>
      </w:r>
      <w:r w:rsidRPr="003A252E">
        <w:rPr>
          <w:rFonts w:ascii="宋体" w:hAnsi="宋体" w:hint="eastAsia"/>
          <w:sz w:val="24"/>
          <w:szCs w:val="24"/>
        </w:rPr>
        <w:t>个省级行政单位，</w:t>
      </w:r>
      <w:r w:rsidRPr="003A252E">
        <w:rPr>
          <w:rFonts w:ascii="宋体" w:hAnsi="宋体"/>
          <w:sz w:val="24"/>
          <w:szCs w:val="24"/>
        </w:rPr>
        <w:t>23</w:t>
      </w:r>
      <w:r w:rsidRPr="003A252E">
        <w:rPr>
          <w:rFonts w:ascii="宋体" w:hAnsi="宋体" w:hint="eastAsia"/>
          <w:sz w:val="24"/>
          <w:szCs w:val="24"/>
        </w:rPr>
        <w:t>个省，</w:t>
      </w:r>
      <w:r w:rsidRPr="003A252E">
        <w:rPr>
          <w:rFonts w:ascii="宋体" w:hAnsi="宋体"/>
          <w:sz w:val="24"/>
          <w:szCs w:val="24"/>
        </w:rPr>
        <w:t>5</w:t>
      </w:r>
      <w:r w:rsidRPr="003A252E">
        <w:rPr>
          <w:rFonts w:ascii="宋体" w:hAnsi="宋体" w:hint="eastAsia"/>
          <w:sz w:val="24"/>
          <w:szCs w:val="24"/>
        </w:rPr>
        <w:t>个自治区，</w:t>
      </w:r>
      <w:r w:rsidRPr="003A252E">
        <w:rPr>
          <w:rFonts w:ascii="宋体" w:hAnsi="宋体"/>
          <w:sz w:val="24"/>
          <w:szCs w:val="24"/>
        </w:rPr>
        <w:t>4</w:t>
      </w:r>
      <w:r w:rsidRPr="003A252E">
        <w:rPr>
          <w:rFonts w:ascii="宋体" w:hAnsi="宋体" w:hint="eastAsia"/>
          <w:sz w:val="24"/>
          <w:szCs w:val="24"/>
        </w:rPr>
        <w:t>个直辖市和</w:t>
      </w:r>
      <w:r w:rsidRPr="003A252E">
        <w:rPr>
          <w:rFonts w:ascii="宋体" w:hAnsi="宋体"/>
          <w:sz w:val="24"/>
          <w:szCs w:val="24"/>
        </w:rPr>
        <w:t>2</w:t>
      </w:r>
      <w:r w:rsidRPr="003A252E">
        <w:rPr>
          <w:rFonts w:ascii="宋体" w:hAnsi="宋体" w:hint="eastAsia"/>
          <w:sz w:val="24"/>
          <w:szCs w:val="24"/>
        </w:rPr>
        <w:t>个特别行政区。</w:t>
      </w:r>
    </w:p>
    <w:p w:rsidR="004D1912" w:rsidRPr="003A252E" w:rsidRDefault="004D1912" w:rsidP="003A252E">
      <w:pPr>
        <w:jc w:val="left"/>
        <w:rPr>
          <w:rFonts w:ascii="宋体"/>
          <w:sz w:val="24"/>
          <w:szCs w:val="24"/>
        </w:rPr>
      </w:pPr>
      <w:r w:rsidRPr="003A252E">
        <w:rPr>
          <w:rFonts w:ascii="宋体" w:hAnsi="宋体"/>
          <w:sz w:val="24"/>
          <w:szCs w:val="24"/>
        </w:rPr>
        <w:t>6</w:t>
      </w:r>
      <w:r w:rsidRPr="003A252E">
        <w:rPr>
          <w:rFonts w:ascii="宋体" w:hAnsi="宋体" w:hint="eastAsia"/>
          <w:sz w:val="24"/>
          <w:szCs w:val="24"/>
        </w:rPr>
        <w:t>、五岳名山分别是：东岳是泰山（山东）、西岳是华山（陕西）、北岳是恒山（山西）、南岳是衡山（湖南）、中岳是嵩山（河南）。</w:t>
      </w:r>
    </w:p>
    <w:p w:rsidR="004D1912" w:rsidRPr="003A252E" w:rsidRDefault="004D1912" w:rsidP="003A252E">
      <w:pPr>
        <w:jc w:val="left"/>
        <w:rPr>
          <w:rFonts w:ascii="宋体"/>
          <w:sz w:val="24"/>
          <w:szCs w:val="24"/>
        </w:rPr>
      </w:pPr>
      <w:r w:rsidRPr="003A252E">
        <w:rPr>
          <w:rFonts w:ascii="宋体" w:hAnsi="宋体"/>
          <w:sz w:val="24"/>
          <w:szCs w:val="24"/>
        </w:rPr>
        <w:t>7</w:t>
      </w:r>
      <w:r w:rsidRPr="003A252E">
        <w:rPr>
          <w:rFonts w:ascii="宋体" w:hAnsi="宋体" w:hint="eastAsia"/>
          <w:sz w:val="24"/>
          <w:szCs w:val="24"/>
        </w:rPr>
        <w:t>、地球表面的最低点是</w:t>
      </w:r>
      <w:r w:rsidRPr="003A252E">
        <w:rPr>
          <w:rFonts w:ascii="宋体" w:hAnsi="宋体" w:hint="eastAsia"/>
          <w:sz w:val="24"/>
          <w:szCs w:val="24"/>
          <w:u w:val="single"/>
        </w:rPr>
        <w:t>死海</w:t>
      </w:r>
    </w:p>
    <w:p w:rsidR="004D1912" w:rsidRPr="003A252E" w:rsidRDefault="004D1912" w:rsidP="003A252E">
      <w:pPr>
        <w:jc w:val="left"/>
        <w:rPr>
          <w:rFonts w:ascii="宋体"/>
          <w:sz w:val="24"/>
          <w:szCs w:val="24"/>
        </w:rPr>
      </w:pPr>
      <w:r w:rsidRPr="003A252E">
        <w:rPr>
          <w:rFonts w:ascii="宋体" w:hAnsi="宋体"/>
          <w:sz w:val="24"/>
          <w:szCs w:val="24"/>
        </w:rPr>
        <w:t>8</w:t>
      </w:r>
      <w:r w:rsidRPr="003A252E">
        <w:rPr>
          <w:rFonts w:ascii="宋体" w:hAnsi="宋体" w:hint="eastAsia"/>
          <w:sz w:val="24"/>
          <w:szCs w:val="24"/>
        </w:rPr>
        <w:t>、</w:t>
      </w:r>
      <w:r w:rsidRPr="003A252E">
        <w:rPr>
          <w:rFonts w:ascii="宋体" w:hAnsi="宋体" w:hint="eastAsia"/>
          <w:sz w:val="24"/>
          <w:szCs w:val="24"/>
          <w:u w:val="single"/>
        </w:rPr>
        <w:t>乌鲁木齐</w:t>
      </w:r>
      <w:r w:rsidRPr="003A252E">
        <w:rPr>
          <w:rFonts w:ascii="宋体" w:hAnsi="宋体" w:hint="eastAsia"/>
          <w:sz w:val="24"/>
          <w:szCs w:val="24"/>
        </w:rPr>
        <w:t>是世界距离海洋最远的城市</w:t>
      </w:r>
    </w:p>
    <w:p w:rsidR="004D1912" w:rsidRPr="003A252E" w:rsidRDefault="004D1912" w:rsidP="003A252E">
      <w:pPr>
        <w:jc w:val="left"/>
        <w:rPr>
          <w:rFonts w:ascii="宋体"/>
          <w:sz w:val="24"/>
          <w:szCs w:val="24"/>
        </w:rPr>
      </w:pPr>
      <w:r w:rsidRPr="003A252E">
        <w:rPr>
          <w:rFonts w:ascii="宋体" w:hAnsi="宋体"/>
          <w:sz w:val="24"/>
          <w:szCs w:val="24"/>
        </w:rPr>
        <w:t>9</w:t>
      </w:r>
      <w:r w:rsidRPr="003A252E">
        <w:rPr>
          <w:rFonts w:ascii="宋体" w:hAnsi="宋体" w:hint="eastAsia"/>
          <w:sz w:val="24"/>
          <w:szCs w:val="24"/>
        </w:rPr>
        <w:t>、世界流域面积最大的河流</w:t>
      </w:r>
      <w:r w:rsidRPr="003A252E">
        <w:rPr>
          <w:rFonts w:ascii="宋体" w:hAnsi="宋体"/>
          <w:sz w:val="24"/>
          <w:szCs w:val="24"/>
        </w:rPr>
        <w:t>——</w:t>
      </w:r>
      <w:r w:rsidRPr="003A252E">
        <w:rPr>
          <w:rFonts w:ascii="宋体" w:hAnsi="宋体" w:hint="eastAsia"/>
          <w:sz w:val="24"/>
          <w:szCs w:val="24"/>
          <w:u w:val="single"/>
        </w:rPr>
        <w:t>亚马孙河</w:t>
      </w:r>
    </w:p>
    <w:p w:rsidR="004D1912" w:rsidRPr="003A252E" w:rsidRDefault="004D1912" w:rsidP="003A252E">
      <w:pPr>
        <w:jc w:val="left"/>
        <w:rPr>
          <w:rFonts w:ascii="宋体" w:hAnsi="宋体"/>
          <w:sz w:val="24"/>
          <w:szCs w:val="24"/>
        </w:rPr>
      </w:pPr>
      <w:r w:rsidRPr="003A252E">
        <w:rPr>
          <w:rFonts w:ascii="宋体" w:hAnsi="宋体"/>
          <w:sz w:val="24"/>
          <w:szCs w:val="24"/>
        </w:rPr>
        <w:t>10</w:t>
      </w:r>
      <w:r w:rsidRPr="003A252E">
        <w:rPr>
          <w:rFonts w:ascii="宋体" w:hAnsi="宋体" w:hint="eastAsia"/>
          <w:sz w:val="24"/>
          <w:szCs w:val="24"/>
        </w:rPr>
        <w:t>、太阳活动直接引发的现象</w:t>
      </w:r>
      <w:r w:rsidRPr="003A252E">
        <w:rPr>
          <w:rFonts w:ascii="宋体" w:hAnsi="宋体" w:hint="eastAsia"/>
          <w:sz w:val="24"/>
          <w:szCs w:val="24"/>
          <w:u w:val="single"/>
        </w:rPr>
        <w:t>极光</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11</w:t>
      </w:r>
      <w:r w:rsidRPr="003A252E">
        <w:rPr>
          <w:rFonts w:ascii="宋体" w:hAnsi="宋体" w:hint="eastAsia"/>
          <w:sz w:val="24"/>
          <w:szCs w:val="24"/>
        </w:rPr>
        <w:t>、欧洲流径国家最多的河流是</w:t>
      </w:r>
      <w:r w:rsidRPr="003A252E">
        <w:rPr>
          <w:rFonts w:ascii="宋体" w:hAnsi="宋体" w:hint="eastAsia"/>
          <w:sz w:val="24"/>
          <w:szCs w:val="24"/>
          <w:u w:val="single"/>
        </w:rPr>
        <w:t>多瑙河</w:t>
      </w:r>
      <w:r w:rsidRPr="003A252E">
        <w:rPr>
          <w:rFonts w:ascii="宋体" w:hAnsi="宋体"/>
          <w:sz w:val="24"/>
          <w:szCs w:val="24"/>
        </w:rPr>
        <w:t xml:space="preserve"> </w:t>
      </w:r>
    </w:p>
    <w:p w:rsidR="004D1912" w:rsidRPr="003A252E" w:rsidRDefault="004D1912" w:rsidP="003A252E">
      <w:pPr>
        <w:jc w:val="left"/>
        <w:rPr>
          <w:rFonts w:ascii="宋体" w:hAnsi="宋体"/>
          <w:sz w:val="24"/>
          <w:szCs w:val="24"/>
          <w:u w:val="single"/>
        </w:rPr>
      </w:pPr>
      <w:r w:rsidRPr="003A252E">
        <w:rPr>
          <w:rFonts w:ascii="宋体" w:hAnsi="宋体"/>
          <w:sz w:val="24"/>
          <w:szCs w:val="24"/>
        </w:rPr>
        <w:t>12</w:t>
      </w:r>
      <w:r w:rsidRPr="003A252E">
        <w:rPr>
          <w:rFonts w:ascii="宋体" w:hAnsi="宋体" w:hint="eastAsia"/>
          <w:sz w:val="24"/>
          <w:szCs w:val="24"/>
        </w:rPr>
        <w:t>、从连云港出发的亚欧大陆桥在我国境内经过的省</w:t>
      </w:r>
      <w:r w:rsidRPr="003A252E">
        <w:rPr>
          <w:rFonts w:ascii="宋体" w:hAnsi="宋体"/>
          <w:sz w:val="24"/>
          <w:szCs w:val="24"/>
        </w:rPr>
        <w:t xml:space="preserve"> </w:t>
      </w:r>
      <w:r w:rsidRPr="003A252E">
        <w:rPr>
          <w:rFonts w:ascii="宋体" w:hAnsi="宋体" w:hint="eastAsia"/>
          <w:sz w:val="24"/>
          <w:szCs w:val="24"/>
          <w:u w:val="single"/>
        </w:rPr>
        <w:t>江苏，安徽，河南，陕西，甘肃，新疆</w:t>
      </w:r>
      <w:r w:rsidRPr="003A252E">
        <w:rPr>
          <w:rFonts w:ascii="宋体" w:hAnsi="宋体"/>
          <w:sz w:val="24"/>
          <w:szCs w:val="24"/>
          <w:u w:val="single"/>
        </w:rPr>
        <w:t xml:space="preserve"> </w:t>
      </w:r>
    </w:p>
    <w:p w:rsidR="004D1912" w:rsidRPr="003A252E" w:rsidRDefault="004D1912" w:rsidP="003A252E">
      <w:pPr>
        <w:jc w:val="left"/>
        <w:rPr>
          <w:rFonts w:ascii="宋体"/>
          <w:sz w:val="24"/>
          <w:szCs w:val="24"/>
        </w:rPr>
      </w:pPr>
      <w:r w:rsidRPr="003A252E">
        <w:rPr>
          <w:rFonts w:ascii="宋体" w:hAnsi="宋体"/>
          <w:sz w:val="24"/>
          <w:szCs w:val="24"/>
        </w:rPr>
        <w:t>13</w:t>
      </w:r>
      <w:r w:rsidRPr="003A252E">
        <w:rPr>
          <w:rFonts w:ascii="宋体" w:hAnsi="宋体" w:hint="eastAsia"/>
          <w:sz w:val="24"/>
          <w:szCs w:val="24"/>
        </w:rPr>
        <w:t>、我国煤的主要分布区</w:t>
      </w:r>
      <w:r w:rsidRPr="003A252E">
        <w:rPr>
          <w:rFonts w:ascii="宋体" w:hAnsi="宋体"/>
          <w:sz w:val="24"/>
          <w:szCs w:val="24"/>
        </w:rPr>
        <w:t xml:space="preserve"> </w:t>
      </w:r>
      <w:r w:rsidRPr="003A252E">
        <w:rPr>
          <w:rFonts w:ascii="宋体" w:hAnsi="宋体" w:hint="eastAsia"/>
          <w:sz w:val="24"/>
          <w:szCs w:val="24"/>
          <w:u w:val="single"/>
        </w:rPr>
        <w:t>山西，内蒙，陕西，贵州</w:t>
      </w:r>
    </w:p>
    <w:p w:rsidR="004D1912" w:rsidRPr="003A252E" w:rsidRDefault="004D1912" w:rsidP="003A252E">
      <w:pPr>
        <w:jc w:val="left"/>
        <w:rPr>
          <w:rFonts w:ascii="宋体"/>
          <w:sz w:val="24"/>
          <w:szCs w:val="24"/>
        </w:rPr>
      </w:pPr>
      <w:r w:rsidRPr="003A252E">
        <w:rPr>
          <w:rFonts w:ascii="宋体" w:hAnsi="宋体"/>
          <w:sz w:val="24"/>
          <w:szCs w:val="24"/>
        </w:rPr>
        <w:t>14</w:t>
      </w:r>
      <w:r w:rsidRPr="003A252E">
        <w:rPr>
          <w:rFonts w:ascii="宋体" w:hAnsi="宋体" w:hint="eastAsia"/>
          <w:sz w:val="24"/>
          <w:szCs w:val="24"/>
        </w:rPr>
        <w:t>、属于我国西部大开发省中不与邻国接壤的是</w:t>
      </w:r>
      <w:r w:rsidRPr="003A252E">
        <w:rPr>
          <w:rFonts w:ascii="宋体" w:hAnsi="宋体"/>
          <w:sz w:val="24"/>
          <w:szCs w:val="24"/>
        </w:rPr>
        <w:t xml:space="preserve"> </w:t>
      </w:r>
      <w:r w:rsidRPr="003A252E">
        <w:rPr>
          <w:rFonts w:ascii="宋体" w:hAnsi="宋体" w:hint="eastAsia"/>
          <w:sz w:val="24"/>
          <w:szCs w:val="24"/>
          <w:u w:val="single"/>
        </w:rPr>
        <w:t>贵州，青海，宁夏</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15</w:t>
      </w:r>
      <w:r w:rsidRPr="003A252E">
        <w:rPr>
          <w:rFonts w:ascii="宋体" w:hAnsi="宋体" w:hint="eastAsia"/>
          <w:sz w:val="24"/>
          <w:szCs w:val="24"/>
        </w:rPr>
        <w:t>、下列不属于我国洪涝灾害较多原因的是</w:t>
      </w:r>
      <w:r w:rsidRPr="003A252E">
        <w:rPr>
          <w:rFonts w:ascii="宋体" w:hAnsi="宋体"/>
          <w:sz w:val="24"/>
          <w:szCs w:val="24"/>
        </w:rPr>
        <w:t xml:space="preserve"> </w:t>
      </w:r>
      <w:r w:rsidRPr="003A252E">
        <w:rPr>
          <w:rFonts w:ascii="宋体" w:hAnsi="宋体" w:hint="eastAsia"/>
          <w:sz w:val="24"/>
          <w:szCs w:val="24"/>
          <w:u w:val="single"/>
        </w:rPr>
        <w:t>沙尘暴</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16</w:t>
      </w:r>
      <w:r w:rsidRPr="003A252E">
        <w:rPr>
          <w:rFonts w:ascii="宋体" w:hAnsi="宋体" w:hint="eastAsia"/>
          <w:sz w:val="24"/>
          <w:szCs w:val="24"/>
        </w:rPr>
        <w:t>、我国具有民族风情特色的城市是</w:t>
      </w:r>
      <w:r w:rsidRPr="003A252E">
        <w:rPr>
          <w:rFonts w:ascii="宋体" w:hAnsi="宋体"/>
          <w:sz w:val="24"/>
          <w:szCs w:val="24"/>
        </w:rPr>
        <w:t xml:space="preserve"> </w:t>
      </w:r>
      <w:r w:rsidRPr="003A252E">
        <w:rPr>
          <w:rFonts w:ascii="宋体" w:hAnsi="宋体" w:hint="eastAsia"/>
          <w:sz w:val="24"/>
          <w:szCs w:val="24"/>
          <w:u w:val="single"/>
        </w:rPr>
        <w:t>丽江</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17</w:t>
      </w:r>
      <w:r w:rsidRPr="003A252E">
        <w:rPr>
          <w:rFonts w:ascii="宋体" w:hAnsi="宋体" w:hint="eastAsia"/>
          <w:sz w:val="24"/>
          <w:szCs w:val="24"/>
        </w:rPr>
        <w:t>、外力作用的主要表现形式有</w:t>
      </w:r>
      <w:r w:rsidRPr="003A252E">
        <w:rPr>
          <w:rFonts w:ascii="宋体" w:hAnsi="宋体"/>
          <w:sz w:val="24"/>
          <w:szCs w:val="24"/>
        </w:rPr>
        <w:t xml:space="preserve"> </w:t>
      </w:r>
      <w:r w:rsidRPr="003A252E">
        <w:rPr>
          <w:rFonts w:ascii="宋体" w:hAnsi="宋体" w:hint="eastAsia"/>
          <w:sz w:val="24"/>
          <w:szCs w:val="24"/>
          <w:u w:val="single"/>
        </w:rPr>
        <w:t>风化，侵蚀，固结成岩，沉积，搬运</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18</w:t>
      </w:r>
      <w:r w:rsidRPr="003A252E">
        <w:rPr>
          <w:rFonts w:ascii="宋体" w:hAnsi="宋体" w:hint="eastAsia"/>
          <w:sz w:val="24"/>
          <w:szCs w:val="24"/>
        </w:rPr>
        <w:t>、大气运动最简单的形式是</w:t>
      </w:r>
      <w:r w:rsidRPr="003A252E">
        <w:rPr>
          <w:rFonts w:ascii="宋体" w:hAnsi="宋体"/>
          <w:sz w:val="24"/>
          <w:szCs w:val="24"/>
        </w:rPr>
        <w:t xml:space="preserve"> </w:t>
      </w:r>
      <w:r w:rsidRPr="003A252E">
        <w:rPr>
          <w:rFonts w:ascii="宋体" w:hAnsi="宋体" w:hint="eastAsia"/>
          <w:sz w:val="24"/>
          <w:szCs w:val="24"/>
          <w:u w:val="single"/>
        </w:rPr>
        <w:t>热力环流</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19</w:t>
      </w:r>
      <w:r w:rsidRPr="003A252E">
        <w:rPr>
          <w:rFonts w:ascii="宋体" w:hAnsi="宋体" w:hint="eastAsia"/>
          <w:sz w:val="24"/>
          <w:szCs w:val="24"/>
        </w:rPr>
        <w:t>、北半球春分到夏季期间，地球上的气压带和风带的移动方向是</w:t>
      </w:r>
      <w:r w:rsidRPr="003A252E">
        <w:rPr>
          <w:rFonts w:ascii="宋体" w:hAnsi="宋体" w:hint="eastAsia"/>
          <w:sz w:val="24"/>
          <w:szCs w:val="24"/>
          <w:u w:val="single"/>
        </w:rPr>
        <w:t>向北移</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20</w:t>
      </w:r>
      <w:r w:rsidRPr="003A252E">
        <w:rPr>
          <w:rFonts w:ascii="宋体" w:hAnsi="宋体" w:hint="eastAsia"/>
          <w:sz w:val="24"/>
          <w:szCs w:val="24"/>
        </w:rPr>
        <w:t>、流域面积，水能，流量均居非洲第一位的河流是</w:t>
      </w:r>
      <w:r w:rsidRPr="003A252E">
        <w:rPr>
          <w:rFonts w:ascii="宋体" w:hAnsi="宋体"/>
          <w:sz w:val="24"/>
          <w:szCs w:val="24"/>
        </w:rPr>
        <w:t xml:space="preserve"> </w:t>
      </w:r>
      <w:r w:rsidRPr="003A252E">
        <w:rPr>
          <w:rFonts w:ascii="宋体" w:hAnsi="宋体" w:hint="eastAsia"/>
          <w:sz w:val="24"/>
          <w:szCs w:val="24"/>
          <w:u w:val="single"/>
        </w:rPr>
        <w:t>刚果河</w:t>
      </w:r>
      <w:r w:rsidRPr="003A252E">
        <w:rPr>
          <w:rFonts w:ascii="宋体" w:hAnsi="宋体"/>
          <w:sz w:val="24"/>
          <w:szCs w:val="24"/>
        </w:rPr>
        <w:t xml:space="preserve"> </w:t>
      </w:r>
    </w:p>
    <w:p w:rsidR="004D1912" w:rsidRPr="003A252E" w:rsidRDefault="004D1912" w:rsidP="003A252E">
      <w:pPr>
        <w:jc w:val="left"/>
        <w:rPr>
          <w:rFonts w:ascii="宋体" w:hAnsi="宋体"/>
          <w:sz w:val="24"/>
          <w:szCs w:val="24"/>
          <w:u w:val="single"/>
        </w:rPr>
      </w:pPr>
      <w:r w:rsidRPr="003A252E">
        <w:rPr>
          <w:rFonts w:ascii="宋体" w:hAnsi="宋体"/>
          <w:sz w:val="24"/>
          <w:szCs w:val="24"/>
        </w:rPr>
        <w:t>21</w:t>
      </w:r>
      <w:r w:rsidRPr="003A252E">
        <w:rPr>
          <w:rFonts w:ascii="宋体" w:hAnsi="宋体" w:hint="eastAsia"/>
          <w:sz w:val="24"/>
          <w:szCs w:val="24"/>
        </w:rPr>
        <w:t>、澳大利亚大陆四面临海，干旱面积广泛分布的要本原因是</w:t>
      </w:r>
      <w:r w:rsidRPr="003A252E">
        <w:rPr>
          <w:rFonts w:ascii="宋体" w:hAnsi="宋体"/>
          <w:sz w:val="24"/>
          <w:szCs w:val="24"/>
        </w:rPr>
        <w:t xml:space="preserve"> </w:t>
      </w:r>
      <w:r w:rsidRPr="003A252E">
        <w:rPr>
          <w:rFonts w:ascii="宋体" w:hAnsi="宋体" w:hint="eastAsia"/>
          <w:sz w:val="24"/>
          <w:szCs w:val="24"/>
          <w:u w:val="single"/>
        </w:rPr>
        <w:t>南回归线横穿大陆，终年被副热带高压控制</w:t>
      </w:r>
      <w:r w:rsidRPr="003A252E">
        <w:rPr>
          <w:rFonts w:ascii="宋体" w:hAnsi="宋体"/>
          <w:sz w:val="24"/>
          <w:szCs w:val="24"/>
          <w:u w:val="single"/>
        </w:rPr>
        <w:t xml:space="preserve"> </w:t>
      </w:r>
    </w:p>
    <w:p w:rsidR="004D1912" w:rsidRPr="003A252E" w:rsidRDefault="004D1912" w:rsidP="003A252E">
      <w:pPr>
        <w:jc w:val="left"/>
        <w:rPr>
          <w:rFonts w:ascii="宋体"/>
          <w:sz w:val="24"/>
          <w:szCs w:val="24"/>
        </w:rPr>
      </w:pPr>
      <w:r w:rsidRPr="003A252E">
        <w:rPr>
          <w:rFonts w:ascii="宋体" w:hAnsi="宋体"/>
          <w:sz w:val="24"/>
          <w:szCs w:val="24"/>
        </w:rPr>
        <w:t>22</w:t>
      </w:r>
      <w:r w:rsidRPr="003A252E">
        <w:rPr>
          <w:rFonts w:ascii="宋体" w:hAnsi="宋体" w:hint="eastAsia"/>
          <w:sz w:val="24"/>
          <w:szCs w:val="24"/>
        </w:rPr>
        <w:t>、南北回归线都穿过的大洲是</w:t>
      </w:r>
      <w:r w:rsidRPr="003A252E">
        <w:rPr>
          <w:rFonts w:ascii="宋体" w:hAnsi="宋体"/>
          <w:sz w:val="24"/>
          <w:szCs w:val="24"/>
        </w:rPr>
        <w:t xml:space="preserve"> </w:t>
      </w:r>
      <w:r w:rsidRPr="003A252E">
        <w:rPr>
          <w:rFonts w:ascii="宋体" w:hAnsi="宋体" w:hint="eastAsia"/>
          <w:sz w:val="24"/>
          <w:szCs w:val="24"/>
          <w:u w:val="single"/>
        </w:rPr>
        <w:t>非洲</w:t>
      </w:r>
    </w:p>
    <w:p w:rsidR="004D1912" w:rsidRPr="003A252E" w:rsidRDefault="004D1912" w:rsidP="003A252E">
      <w:pPr>
        <w:tabs>
          <w:tab w:val="left" w:pos="425"/>
        </w:tabs>
        <w:jc w:val="left"/>
        <w:rPr>
          <w:rFonts w:ascii="宋体"/>
          <w:sz w:val="24"/>
          <w:szCs w:val="24"/>
        </w:rPr>
      </w:pPr>
    </w:p>
    <w:p w:rsidR="004D1912" w:rsidRPr="003A252E" w:rsidRDefault="004D1912" w:rsidP="003A252E">
      <w:pPr>
        <w:jc w:val="left"/>
        <w:rPr>
          <w:rFonts w:ascii="宋体"/>
          <w:sz w:val="24"/>
          <w:szCs w:val="24"/>
        </w:rPr>
      </w:pPr>
      <w:r w:rsidRPr="003A252E">
        <w:rPr>
          <w:rFonts w:ascii="宋体" w:hAnsi="宋体" w:hint="eastAsia"/>
          <w:sz w:val="24"/>
          <w:szCs w:val="24"/>
        </w:rPr>
        <w:t>三、判断题</w:t>
      </w:r>
    </w:p>
    <w:p w:rsidR="004D1912" w:rsidRPr="003A252E" w:rsidRDefault="004D1912" w:rsidP="003A252E">
      <w:pPr>
        <w:jc w:val="left"/>
        <w:rPr>
          <w:rFonts w:ascii="宋体"/>
          <w:sz w:val="24"/>
          <w:szCs w:val="24"/>
        </w:rPr>
      </w:pPr>
      <w:r w:rsidRPr="003A252E">
        <w:rPr>
          <w:rFonts w:ascii="宋体" w:hAnsi="宋体"/>
          <w:sz w:val="24"/>
          <w:szCs w:val="24"/>
        </w:rPr>
        <w:t>1</w:t>
      </w:r>
      <w:r w:rsidRPr="003A252E">
        <w:rPr>
          <w:rFonts w:ascii="宋体" w:hAnsi="宋体" w:hint="eastAsia"/>
          <w:sz w:val="24"/>
          <w:szCs w:val="24"/>
        </w:rPr>
        <w:t>、</w:t>
      </w:r>
      <w:r w:rsidRPr="003A252E">
        <w:rPr>
          <w:rFonts w:ascii="宋体"/>
          <w:sz w:val="24"/>
          <w:szCs w:val="24"/>
        </w:rPr>
        <w:tab/>
      </w:r>
      <w:r w:rsidRPr="003A252E">
        <w:rPr>
          <w:rFonts w:ascii="宋体" w:hAnsi="宋体" w:hint="eastAsia"/>
          <w:sz w:val="24"/>
          <w:szCs w:val="24"/>
        </w:rPr>
        <w:t>地质时代，可分为太古代、元古代、古生代、中生代和新生代</w:t>
      </w:r>
      <w:r w:rsidRPr="003A252E">
        <w:rPr>
          <w:rFonts w:ascii="宋体" w:hAnsi="宋体"/>
          <w:sz w:val="24"/>
          <w:szCs w:val="24"/>
        </w:rPr>
        <w:t>5</w:t>
      </w:r>
      <w:r w:rsidRPr="003A252E">
        <w:rPr>
          <w:rFonts w:ascii="宋体" w:hAnsi="宋体" w:hint="eastAsia"/>
          <w:sz w:val="24"/>
          <w:szCs w:val="24"/>
        </w:rPr>
        <w:t>个时期。</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2</w:t>
      </w:r>
      <w:r w:rsidRPr="003A252E">
        <w:rPr>
          <w:rFonts w:ascii="宋体" w:hAnsi="宋体" w:hint="eastAsia"/>
          <w:sz w:val="24"/>
          <w:szCs w:val="24"/>
        </w:rPr>
        <w:t>、</w:t>
      </w:r>
      <w:r w:rsidRPr="003A252E">
        <w:rPr>
          <w:rFonts w:ascii="宋体"/>
          <w:sz w:val="24"/>
          <w:szCs w:val="24"/>
        </w:rPr>
        <w:tab/>
      </w:r>
      <w:r w:rsidRPr="003A252E">
        <w:rPr>
          <w:rFonts w:ascii="宋体" w:hAnsi="宋体" w:hint="eastAsia"/>
          <w:sz w:val="24"/>
          <w:szCs w:val="24"/>
        </w:rPr>
        <w:t>平均海拔最低的大洲是大洋洲</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3</w:t>
      </w:r>
      <w:r w:rsidRPr="003A252E">
        <w:rPr>
          <w:rFonts w:ascii="宋体" w:hAnsi="宋体" w:hint="eastAsia"/>
          <w:sz w:val="24"/>
          <w:szCs w:val="24"/>
        </w:rPr>
        <w:t>、</w:t>
      </w:r>
      <w:r w:rsidRPr="003A252E">
        <w:rPr>
          <w:rFonts w:ascii="宋体"/>
          <w:sz w:val="24"/>
          <w:szCs w:val="24"/>
        </w:rPr>
        <w:tab/>
      </w:r>
      <w:r w:rsidRPr="003A252E">
        <w:rPr>
          <w:rFonts w:ascii="宋体" w:hAnsi="宋体" w:hint="eastAsia"/>
          <w:sz w:val="24"/>
          <w:szCs w:val="24"/>
        </w:rPr>
        <w:t>日本领土组成中，面积最大的岛屿是本州岛</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4</w:t>
      </w:r>
      <w:r w:rsidRPr="003A252E">
        <w:rPr>
          <w:rFonts w:ascii="宋体" w:hAnsi="宋体" w:hint="eastAsia"/>
          <w:sz w:val="24"/>
          <w:szCs w:val="24"/>
        </w:rPr>
        <w:t>、</w:t>
      </w:r>
      <w:r w:rsidRPr="003A252E">
        <w:rPr>
          <w:rFonts w:ascii="宋体"/>
          <w:sz w:val="24"/>
          <w:szCs w:val="24"/>
        </w:rPr>
        <w:tab/>
      </w:r>
      <w:r w:rsidRPr="003A252E">
        <w:rPr>
          <w:rFonts w:ascii="宋体" w:hAnsi="宋体" w:hint="eastAsia"/>
          <w:sz w:val="24"/>
          <w:szCs w:val="24"/>
        </w:rPr>
        <w:t>亚洲耕地面积最大的国家是中国</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5</w:t>
      </w:r>
      <w:r w:rsidRPr="003A252E">
        <w:rPr>
          <w:rFonts w:ascii="宋体" w:hAnsi="宋体" w:hint="eastAsia"/>
          <w:sz w:val="24"/>
          <w:szCs w:val="24"/>
        </w:rPr>
        <w:t>、</w:t>
      </w:r>
      <w:r w:rsidRPr="003A252E">
        <w:rPr>
          <w:rFonts w:ascii="宋体"/>
          <w:sz w:val="24"/>
          <w:szCs w:val="24"/>
        </w:rPr>
        <w:tab/>
      </w:r>
      <w:r w:rsidRPr="003A252E">
        <w:rPr>
          <w:rFonts w:ascii="宋体" w:hAnsi="宋体" w:hint="eastAsia"/>
          <w:sz w:val="24"/>
          <w:szCs w:val="24"/>
        </w:rPr>
        <w:t>我国高出地面的最大“悬湖”是鄱阳湖</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5</w:t>
      </w:r>
      <w:r w:rsidRPr="003A252E">
        <w:rPr>
          <w:rFonts w:ascii="宋体" w:hAnsi="宋体" w:hint="eastAsia"/>
          <w:sz w:val="24"/>
          <w:szCs w:val="24"/>
        </w:rPr>
        <w:t>、</w:t>
      </w:r>
      <w:r w:rsidRPr="003A252E">
        <w:rPr>
          <w:rFonts w:ascii="宋体"/>
          <w:sz w:val="24"/>
          <w:szCs w:val="24"/>
        </w:rPr>
        <w:tab/>
      </w:r>
      <w:r w:rsidRPr="003A252E">
        <w:rPr>
          <w:rFonts w:ascii="宋体" w:hAnsi="宋体" w:hint="eastAsia"/>
          <w:sz w:val="24"/>
          <w:szCs w:val="24"/>
        </w:rPr>
        <w:t>中国古代的鲜卑山即为当今的大兴安岭山脉</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6</w:t>
      </w:r>
      <w:r w:rsidRPr="003A252E">
        <w:rPr>
          <w:rFonts w:ascii="宋体" w:hAnsi="宋体" w:hint="eastAsia"/>
          <w:sz w:val="24"/>
          <w:szCs w:val="24"/>
        </w:rPr>
        <w:t>、</w:t>
      </w:r>
      <w:r w:rsidRPr="003A252E">
        <w:rPr>
          <w:rFonts w:ascii="宋体"/>
          <w:sz w:val="24"/>
          <w:szCs w:val="24"/>
        </w:rPr>
        <w:tab/>
      </w:r>
      <w:r w:rsidRPr="003A252E">
        <w:rPr>
          <w:rFonts w:ascii="宋体" w:hAnsi="宋体" w:hint="eastAsia"/>
          <w:sz w:val="24"/>
          <w:szCs w:val="24"/>
        </w:rPr>
        <w:t>“麦加”是基督教的圣地</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hAnsi="宋体"/>
          <w:sz w:val="24"/>
          <w:szCs w:val="24"/>
        </w:rPr>
      </w:pPr>
      <w:r w:rsidRPr="003A252E">
        <w:rPr>
          <w:rFonts w:ascii="宋体" w:hAnsi="宋体"/>
          <w:sz w:val="24"/>
          <w:szCs w:val="24"/>
        </w:rPr>
        <w:t>7</w:t>
      </w:r>
      <w:r w:rsidRPr="003A252E">
        <w:rPr>
          <w:rFonts w:ascii="宋体" w:hAnsi="宋体" w:hint="eastAsia"/>
          <w:sz w:val="24"/>
          <w:szCs w:val="24"/>
        </w:rPr>
        <w:t>、</w:t>
      </w:r>
      <w:r w:rsidRPr="003A252E">
        <w:rPr>
          <w:rFonts w:ascii="宋体"/>
          <w:sz w:val="24"/>
          <w:szCs w:val="24"/>
        </w:rPr>
        <w:tab/>
      </w:r>
      <w:r w:rsidRPr="003A252E">
        <w:rPr>
          <w:rFonts w:ascii="宋体" w:hAnsi="宋体" w:hint="eastAsia"/>
          <w:sz w:val="24"/>
          <w:szCs w:val="24"/>
        </w:rPr>
        <w:t>芒种是在阳历的</w:t>
      </w:r>
      <w:r w:rsidRPr="003A252E">
        <w:rPr>
          <w:rFonts w:ascii="宋体" w:hAnsi="宋体"/>
          <w:sz w:val="24"/>
          <w:szCs w:val="24"/>
        </w:rPr>
        <w:t>5</w:t>
      </w:r>
      <w:r w:rsidRPr="003A252E">
        <w:rPr>
          <w:rFonts w:ascii="宋体" w:hAnsi="宋体" w:hint="eastAsia"/>
          <w:sz w:val="24"/>
          <w:szCs w:val="24"/>
        </w:rPr>
        <w:t>月</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8</w:t>
      </w:r>
      <w:r w:rsidRPr="003A252E">
        <w:rPr>
          <w:rFonts w:ascii="宋体" w:hAnsi="宋体" w:hint="eastAsia"/>
          <w:sz w:val="24"/>
          <w:szCs w:val="24"/>
        </w:rPr>
        <w:t>、</w:t>
      </w:r>
      <w:r w:rsidRPr="003A252E">
        <w:rPr>
          <w:rFonts w:ascii="宋体"/>
          <w:sz w:val="24"/>
          <w:szCs w:val="24"/>
        </w:rPr>
        <w:tab/>
      </w:r>
      <w:r w:rsidRPr="003A252E">
        <w:rPr>
          <w:rFonts w:ascii="宋体" w:hAnsi="宋体" w:hint="eastAsia"/>
          <w:sz w:val="24"/>
          <w:szCs w:val="24"/>
        </w:rPr>
        <w:t>日本领土组成中，面积最大的岛屿是本州岛</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9</w:t>
      </w:r>
      <w:r w:rsidRPr="003A252E">
        <w:rPr>
          <w:rFonts w:ascii="宋体" w:hAnsi="宋体" w:hint="eastAsia"/>
          <w:sz w:val="24"/>
          <w:szCs w:val="24"/>
        </w:rPr>
        <w:t>、</w:t>
      </w:r>
      <w:r w:rsidRPr="003A252E">
        <w:rPr>
          <w:rFonts w:ascii="宋体"/>
          <w:sz w:val="24"/>
          <w:szCs w:val="24"/>
        </w:rPr>
        <w:tab/>
      </w:r>
      <w:r w:rsidRPr="003A252E">
        <w:rPr>
          <w:rFonts w:ascii="宋体" w:hAnsi="宋体" w:hint="eastAsia"/>
          <w:sz w:val="24"/>
          <w:szCs w:val="24"/>
        </w:rPr>
        <w:t>水星的表面与月球的表面是非常相似的</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10</w:t>
      </w:r>
      <w:r w:rsidRPr="003A252E">
        <w:rPr>
          <w:rFonts w:ascii="宋体" w:hAnsi="宋体" w:hint="eastAsia"/>
          <w:sz w:val="24"/>
          <w:szCs w:val="24"/>
        </w:rPr>
        <w:t>、东南亚最长的国际性河流是湄公河</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p>
    <w:p w:rsidR="004D1912" w:rsidRPr="003A252E" w:rsidRDefault="004D1912" w:rsidP="003A252E">
      <w:pPr>
        <w:jc w:val="left"/>
        <w:rPr>
          <w:rFonts w:ascii="宋体" w:hAnsi="宋体"/>
          <w:sz w:val="24"/>
          <w:szCs w:val="24"/>
        </w:rPr>
      </w:pPr>
      <w:r w:rsidRPr="003A252E">
        <w:rPr>
          <w:rFonts w:ascii="宋体" w:hAnsi="宋体"/>
          <w:sz w:val="24"/>
          <w:szCs w:val="24"/>
        </w:rPr>
        <w:t>11</w:t>
      </w:r>
      <w:r w:rsidRPr="003A252E">
        <w:rPr>
          <w:rFonts w:ascii="宋体" w:hAnsi="宋体" w:hint="eastAsia"/>
          <w:sz w:val="24"/>
          <w:szCs w:val="24"/>
        </w:rPr>
        <w:t>、世界上火山最多的洲是南美洲</w:t>
      </w:r>
      <w:r w:rsidRPr="003A252E">
        <w:rPr>
          <w:rFonts w:ascii="宋体" w:hAnsi="宋体"/>
          <w:sz w:val="24"/>
          <w:szCs w:val="24"/>
        </w:rPr>
        <w:t xml:space="preserve">                                            </w:t>
      </w:r>
      <w:r w:rsidRPr="003A252E">
        <w:rPr>
          <w:rFonts w:ascii="宋体" w:hAnsi="宋体" w:hint="eastAsia"/>
          <w:sz w:val="24"/>
          <w:szCs w:val="24"/>
        </w:rPr>
        <w:t>（×）</w:t>
      </w:r>
      <w:r w:rsidRPr="003A252E">
        <w:rPr>
          <w:rFonts w:ascii="宋体" w:hAnsi="宋体"/>
          <w:sz w:val="24"/>
          <w:szCs w:val="24"/>
        </w:rPr>
        <w:t xml:space="preserve">                                                </w:t>
      </w:r>
    </w:p>
    <w:p w:rsidR="004D1912" w:rsidRPr="003A252E" w:rsidRDefault="004D1912" w:rsidP="003A252E">
      <w:pPr>
        <w:jc w:val="left"/>
        <w:rPr>
          <w:rFonts w:ascii="宋体"/>
          <w:sz w:val="24"/>
          <w:szCs w:val="24"/>
        </w:rPr>
      </w:pPr>
      <w:r w:rsidRPr="003A252E">
        <w:rPr>
          <w:rFonts w:ascii="宋体" w:hAnsi="宋体"/>
          <w:sz w:val="24"/>
          <w:szCs w:val="24"/>
        </w:rPr>
        <w:t>12</w:t>
      </w:r>
      <w:r w:rsidRPr="003A252E">
        <w:rPr>
          <w:rFonts w:ascii="宋体" w:hAnsi="宋体" w:hint="eastAsia"/>
          <w:sz w:val="24"/>
          <w:szCs w:val="24"/>
        </w:rPr>
        <w:t>、唯一分属三国的岛屿是加里曼丹岛</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13</w:t>
      </w:r>
      <w:r w:rsidRPr="003A252E">
        <w:rPr>
          <w:rFonts w:ascii="宋体" w:hAnsi="宋体" w:hint="eastAsia"/>
          <w:sz w:val="24"/>
          <w:szCs w:val="24"/>
        </w:rPr>
        <w:t>、石油运输最繁忙的海峡是莫桑比克海峡</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r w:rsidRPr="003A252E">
        <w:rPr>
          <w:rFonts w:ascii="宋体" w:hAnsi="宋体"/>
          <w:sz w:val="24"/>
          <w:szCs w:val="24"/>
        </w:rPr>
        <w:t>14</w:t>
      </w:r>
      <w:r w:rsidRPr="003A252E">
        <w:rPr>
          <w:rFonts w:ascii="宋体" w:hAnsi="宋体" w:hint="eastAsia"/>
          <w:sz w:val="24"/>
          <w:szCs w:val="24"/>
        </w:rPr>
        <w:t>、欧洲经济实力最强的国家是瑞士。</w:t>
      </w:r>
      <w:r w:rsidRPr="003A252E">
        <w:rPr>
          <w:rFonts w:ascii="宋体" w:hAnsi="宋体"/>
          <w:sz w:val="24"/>
          <w:szCs w:val="24"/>
        </w:rPr>
        <w:t xml:space="preserve">                                         </w:t>
      </w:r>
      <w:r w:rsidRPr="003A252E">
        <w:rPr>
          <w:rFonts w:ascii="宋体" w:hAnsi="宋体" w:hint="eastAsia"/>
          <w:sz w:val="24"/>
          <w:szCs w:val="24"/>
        </w:rPr>
        <w:t>（×）</w:t>
      </w:r>
    </w:p>
    <w:p w:rsidR="004D1912" w:rsidRPr="003A252E" w:rsidRDefault="004D1912" w:rsidP="003A252E">
      <w:pPr>
        <w:jc w:val="left"/>
        <w:rPr>
          <w:rFonts w:ascii="宋体"/>
          <w:sz w:val="24"/>
          <w:szCs w:val="24"/>
        </w:rPr>
      </w:pP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hint="eastAsia"/>
          <w:bCs/>
          <w:sz w:val="24"/>
          <w:szCs w:val="24"/>
          <w:lang w:val="zh-CN"/>
        </w:rPr>
        <w:t>一、选择题</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1</w:t>
      </w:r>
      <w:r w:rsidRPr="003A252E">
        <w:rPr>
          <w:rFonts w:ascii="宋体" w:hAnsi="宋体" w:cs="宋体" w:hint="eastAsia"/>
          <w:bCs/>
          <w:sz w:val="24"/>
          <w:szCs w:val="24"/>
          <w:lang w:val="zh-CN"/>
        </w:rPr>
        <w:t>、为便于观测日、月、五星的运动，中国古代很早就将黄、赤道附近的天区分为（</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、黄道十二宫</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、二十八星宿</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w:t>
      </w:r>
      <w:r w:rsidRPr="003A252E">
        <w:rPr>
          <w:rFonts w:ascii="宋体" w:hAnsi="宋体" w:cs="宋体"/>
          <w:bCs/>
          <w:sz w:val="24"/>
          <w:szCs w:val="24"/>
          <w:lang w:val="zh-CN"/>
        </w:rPr>
        <w:t>360</w:t>
      </w:r>
      <w:r w:rsidRPr="003A252E">
        <w:rPr>
          <w:rFonts w:ascii="宋体" w:hAnsi="宋体" w:cs="宋体" w:hint="eastAsia"/>
          <w:bCs/>
          <w:sz w:val="24"/>
          <w:szCs w:val="24"/>
          <w:lang w:val="zh-CN"/>
        </w:rPr>
        <w:t>度</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、三垣</w:t>
      </w:r>
      <w:r w:rsidRPr="003A252E">
        <w:rPr>
          <w:rFonts w:ascii="宋体" w:hAnsi="宋体" w:cs="宋体"/>
          <w:bCs/>
          <w:sz w:val="24"/>
          <w:szCs w:val="24"/>
          <w:lang w:val="zh-CN"/>
        </w:rPr>
        <w:t xml:space="preserve"> </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2</w:t>
      </w:r>
      <w:r w:rsidRPr="003A252E">
        <w:rPr>
          <w:rFonts w:ascii="宋体" w:hAnsi="宋体" w:cs="宋体" w:hint="eastAsia"/>
          <w:bCs/>
          <w:sz w:val="24"/>
          <w:szCs w:val="24"/>
          <w:lang w:val="zh-CN"/>
        </w:rPr>
        <w:t>、日全食食甚时我们有可能观测到</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C</w:t>
      </w:r>
      <w:r w:rsidRPr="003A252E">
        <w:rPr>
          <w:rFonts w:ascii="宋体" w:hAnsi="宋体" w:cs="宋体" w:hint="eastAsia"/>
          <w:bCs/>
          <w:sz w:val="24"/>
          <w:szCs w:val="24"/>
          <w:lang w:val="zh-CN"/>
        </w:rPr>
        <w:t>）</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、黑子</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、米粒组织</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、日珥</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、临边昏暗</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3</w:t>
      </w:r>
      <w:r w:rsidRPr="003A252E">
        <w:rPr>
          <w:rFonts w:ascii="宋体" w:hAnsi="宋体" w:cs="宋体" w:hint="eastAsia"/>
          <w:bCs/>
          <w:sz w:val="24"/>
          <w:szCs w:val="24"/>
          <w:lang w:val="zh-CN"/>
        </w:rPr>
        <w:t>、地球到月亮的平均距离是</w:t>
      </w:r>
      <w:r w:rsidRPr="003A252E">
        <w:rPr>
          <w:rFonts w:ascii="宋体" w:hAnsi="宋体" w:cs="宋体"/>
          <w:bCs/>
          <w:sz w:val="24"/>
          <w:szCs w:val="24"/>
          <w:lang w:val="zh-CN"/>
        </w:rPr>
        <w:t>(</w:t>
      </w:r>
      <w:r w:rsidRPr="003A252E">
        <w:rPr>
          <w:rFonts w:ascii="宋体" w:hAnsi="宋体" w:cs="宋体" w:hint="eastAsia"/>
          <w:bCs/>
          <w:sz w:val="24"/>
          <w:szCs w:val="24"/>
          <w:lang w:val="zh-CN"/>
        </w:rPr>
        <w:t>单位</w:t>
      </w:r>
      <w:r w:rsidRPr="003A252E">
        <w:rPr>
          <w:rFonts w:ascii="宋体" w:hAnsi="宋体" w:cs="宋体"/>
          <w:bCs/>
          <w:sz w:val="24"/>
          <w:szCs w:val="24"/>
          <w:lang w:val="zh-CN"/>
        </w:rPr>
        <w:t>:</w:t>
      </w:r>
      <w:r w:rsidRPr="003A252E">
        <w:rPr>
          <w:rFonts w:ascii="宋体" w:hAnsi="宋体" w:cs="宋体" w:hint="eastAsia"/>
          <w:bCs/>
          <w:sz w:val="24"/>
          <w:szCs w:val="24"/>
          <w:lang w:val="zh-CN"/>
        </w:rPr>
        <w:t>公里</w:t>
      </w:r>
      <w:r w:rsidRPr="003A252E">
        <w:rPr>
          <w:rFonts w:ascii="宋体" w:hAnsi="宋体" w:cs="宋体"/>
          <w:bCs/>
          <w:sz w:val="24"/>
          <w:szCs w:val="24"/>
          <w:lang w:val="zh-CN"/>
        </w:rPr>
        <w:t>)A</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384000</w:t>
      </w:r>
      <w:r w:rsidRPr="003A252E">
        <w:rPr>
          <w:rFonts w:ascii="宋体" w:hAnsi="宋体" w:cs="宋体" w:hint="eastAsia"/>
          <w:bCs/>
          <w:sz w:val="24"/>
          <w:szCs w:val="24"/>
          <w:lang w:val="zh-CN"/>
        </w:rPr>
        <w:t>公里</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400000</w:t>
      </w:r>
      <w:r w:rsidRPr="003A252E">
        <w:rPr>
          <w:rFonts w:ascii="宋体" w:hAnsi="宋体" w:cs="宋体" w:hint="eastAsia"/>
          <w:bCs/>
          <w:sz w:val="24"/>
          <w:szCs w:val="24"/>
          <w:lang w:val="zh-CN"/>
        </w:rPr>
        <w:t>公里</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380000</w:t>
      </w:r>
      <w:r w:rsidRPr="003A252E">
        <w:rPr>
          <w:rFonts w:ascii="宋体" w:hAnsi="宋体" w:cs="宋体" w:hint="eastAsia"/>
          <w:bCs/>
          <w:sz w:val="24"/>
          <w:szCs w:val="24"/>
          <w:lang w:val="zh-CN"/>
        </w:rPr>
        <w:t>公里</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388000</w:t>
      </w:r>
      <w:r w:rsidRPr="003A252E">
        <w:rPr>
          <w:rFonts w:ascii="宋体" w:hAnsi="宋体" w:cs="宋体" w:hint="eastAsia"/>
          <w:bCs/>
          <w:sz w:val="24"/>
          <w:szCs w:val="24"/>
          <w:lang w:val="zh-CN"/>
        </w:rPr>
        <w:t>公里</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4</w:t>
      </w:r>
      <w:r w:rsidRPr="003A252E">
        <w:rPr>
          <w:rFonts w:ascii="宋体" w:hAnsi="宋体" w:cs="宋体" w:hint="eastAsia"/>
          <w:bCs/>
          <w:sz w:val="24"/>
          <w:szCs w:val="24"/>
          <w:lang w:val="zh-CN"/>
        </w:rPr>
        <w:t>、太阳的结局将是：</w:t>
      </w:r>
      <w:r w:rsidRPr="003A252E">
        <w:rPr>
          <w:rFonts w:ascii="宋体" w:hAnsi="宋体" w:cs="宋体"/>
          <w:bCs/>
          <w:sz w:val="24"/>
          <w:szCs w:val="24"/>
          <w:lang w:val="zh-CN"/>
        </w:rPr>
        <w:t>C</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、黑洞</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、中子星</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、白矮星</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、星际尘</w:t>
      </w:r>
      <w:r w:rsidRPr="003A252E">
        <w:rPr>
          <w:rFonts w:ascii="宋体" w:hAnsi="宋体" w:cs="宋体"/>
          <w:bCs/>
          <w:sz w:val="24"/>
          <w:szCs w:val="24"/>
          <w:lang w:val="zh-CN"/>
        </w:rPr>
        <w:t xml:space="preserve"> E</w:t>
      </w:r>
      <w:r w:rsidRPr="003A252E">
        <w:rPr>
          <w:rFonts w:ascii="宋体" w:hAnsi="宋体" w:cs="宋体" w:hint="eastAsia"/>
          <w:bCs/>
          <w:sz w:val="24"/>
          <w:szCs w:val="24"/>
          <w:lang w:val="zh-CN"/>
        </w:rPr>
        <w:t>、以上皆非</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5</w:t>
      </w:r>
      <w:r w:rsidRPr="003A252E">
        <w:rPr>
          <w:rFonts w:ascii="宋体" w:hAnsi="宋体" w:cs="宋体" w:hint="eastAsia"/>
          <w:bCs/>
          <w:sz w:val="24"/>
          <w:szCs w:val="24"/>
          <w:lang w:val="zh-CN"/>
        </w:rPr>
        <w:t>、农历中，会发生日食的日期是哪一天？</w:t>
      </w:r>
      <w:r w:rsidRPr="003A252E">
        <w:rPr>
          <w:rFonts w:ascii="宋体" w:hAnsi="宋体" w:cs="宋体"/>
          <w:bCs/>
          <w:sz w:val="24"/>
          <w:szCs w:val="24"/>
          <w:lang w:val="zh-CN"/>
        </w:rPr>
        <w:t>A</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、初一</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、初八</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、十五</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、廿二</w:t>
      </w:r>
      <w:r w:rsidRPr="003A252E">
        <w:rPr>
          <w:rFonts w:ascii="宋体" w:hAnsi="宋体" w:cs="宋体"/>
          <w:bCs/>
          <w:sz w:val="24"/>
          <w:szCs w:val="24"/>
          <w:lang w:val="zh-CN"/>
        </w:rPr>
        <w:t xml:space="preserve"> E</w:t>
      </w:r>
      <w:r w:rsidRPr="003A252E">
        <w:rPr>
          <w:rFonts w:ascii="宋体" w:hAnsi="宋体" w:cs="宋体" w:hint="eastAsia"/>
          <w:bCs/>
          <w:sz w:val="24"/>
          <w:szCs w:val="24"/>
          <w:lang w:val="zh-CN"/>
        </w:rPr>
        <w:t>、廿八</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6</w:t>
      </w:r>
      <w:r w:rsidRPr="003A252E">
        <w:rPr>
          <w:rFonts w:ascii="宋体" w:hAnsi="宋体" w:cs="宋体" w:hint="eastAsia"/>
          <w:bCs/>
          <w:sz w:val="24"/>
          <w:szCs w:val="24"/>
          <w:lang w:val="zh-CN"/>
        </w:rPr>
        <w:t>、太阳系中，体积最小的行星是：</w:t>
      </w:r>
      <w:r w:rsidRPr="003A252E">
        <w:rPr>
          <w:rFonts w:ascii="宋体" w:hAnsi="宋体" w:cs="宋体"/>
          <w:bCs/>
          <w:sz w:val="24"/>
          <w:szCs w:val="24"/>
          <w:lang w:val="zh-CN"/>
        </w:rPr>
        <w:t>C</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、地球</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、火星</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、水星</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、海王星</w:t>
      </w:r>
      <w:r w:rsidRPr="003A252E">
        <w:rPr>
          <w:rFonts w:ascii="宋体" w:hAnsi="宋体" w:cs="宋体"/>
          <w:bCs/>
          <w:sz w:val="24"/>
          <w:szCs w:val="24"/>
          <w:lang w:val="zh-CN"/>
        </w:rPr>
        <w:t xml:space="preserve"> E</w:t>
      </w:r>
      <w:r w:rsidRPr="003A252E">
        <w:rPr>
          <w:rFonts w:ascii="宋体" w:hAnsi="宋体" w:cs="宋体" w:hint="eastAsia"/>
          <w:bCs/>
          <w:sz w:val="24"/>
          <w:szCs w:val="24"/>
          <w:lang w:val="zh-CN"/>
        </w:rPr>
        <w:t>、冥王星</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7</w:t>
      </w:r>
      <w:r w:rsidRPr="003A252E">
        <w:rPr>
          <w:rFonts w:ascii="宋体" w:hAnsi="宋体" w:cs="宋体" w:hint="eastAsia"/>
          <w:bCs/>
          <w:sz w:val="24"/>
          <w:szCs w:val="24"/>
          <w:lang w:val="zh-CN"/>
        </w:rPr>
        <w:t>、制造「侯风地动仪」测量地震的中国古代的天文学家是哪一位？</w:t>
      </w:r>
      <w:r w:rsidRPr="003A252E">
        <w:rPr>
          <w:rFonts w:ascii="宋体" w:hAnsi="宋体" w:cs="宋体"/>
          <w:bCs/>
          <w:sz w:val="24"/>
          <w:szCs w:val="24"/>
          <w:lang w:val="zh-CN"/>
        </w:rPr>
        <w:t>B</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、沉括</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、张衡</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、郭守敬</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、一行</w:t>
      </w:r>
      <w:r w:rsidRPr="003A252E">
        <w:rPr>
          <w:rFonts w:ascii="宋体" w:hAnsi="宋体" w:cs="宋体"/>
          <w:bCs/>
          <w:sz w:val="24"/>
          <w:szCs w:val="24"/>
          <w:lang w:val="zh-CN"/>
        </w:rPr>
        <w:t xml:space="preserve"> E</w:t>
      </w:r>
      <w:r w:rsidRPr="003A252E">
        <w:rPr>
          <w:rFonts w:ascii="宋体" w:hAnsi="宋体" w:cs="宋体" w:hint="eastAsia"/>
          <w:bCs/>
          <w:sz w:val="24"/>
          <w:szCs w:val="24"/>
          <w:lang w:val="zh-CN"/>
        </w:rPr>
        <w:t>、苏颂</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8</w:t>
      </w:r>
      <w:r w:rsidRPr="003A252E">
        <w:rPr>
          <w:rFonts w:ascii="宋体" w:hAnsi="宋体" w:cs="宋体" w:hint="eastAsia"/>
          <w:bCs/>
          <w:sz w:val="24"/>
          <w:szCs w:val="24"/>
          <w:lang w:val="zh-CN"/>
        </w:rPr>
        <w:t>、我国古代将木星称为什么？</w:t>
      </w:r>
      <w:r w:rsidRPr="003A252E">
        <w:rPr>
          <w:rFonts w:ascii="宋体" w:hAnsi="宋体" w:cs="宋体"/>
          <w:bCs/>
          <w:sz w:val="24"/>
          <w:szCs w:val="24"/>
          <w:lang w:val="zh-CN"/>
        </w:rPr>
        <w:t>A</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、岁星</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、启明</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、长庚</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、荧惑</w:t>
      </w:r>
      <w:r w:rsidRPr="003A252E">
        <w:rPr>
          <w:rFonts w:ascii="宋体" w:hAnsi="宋体" w:cs="宋体"/>
          <w:bCs/>
          <w:sz w:val="24"/>
          <w:szCs w:val="24"/>
          <w:lang w:val="zh-CN"/>
        </w:rPr>
        <w:t xml:space="preserve"> E</w:t>
      </w:r>
      <w:r w:rsidRPr="003A252E">
        <w:rPr>
          <w:rFonts w:ascii="宋体" w:hAnsi="宋体" w:cs="宋体" w:hint="eastAsia"/>
          <w:bCs/>
          <w:sz w:val="24"/>
          <w:szCs w:val="24"/>
          <w:lang w:val="zh-CN"/>
        </w:rPr>
        <w:t>、镇星</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9</w:t>
      </w:r>
      <w:r w:rsidRPr="003A252E">
        <w:rPr>
          <w:rFonts w:ascii="宋体" w:hAnsi="宋体" w:cs="宋体" w:hint="eastAsia"/>
          <w:bCs/>
          <w:sz w:val="24"/>
          <w:szCs w:val="24"/>
          <w:lang w:val="zh-CN"/>
        </w:rPr>
        <w:t>、</w:t>
      </w:r>
      <w:r w:rsidRPr="003A252E">
        <w:rPr>
          <w:rFonts w:ascii="宋体" w:hAnsi="宋体" w:cs="宋体"/>
          <w:bCs/>
          <w:sz w:val="24"/>
          <w:szCs w:val="24"/>
          <w:lang w:val="zh-CN"/>
        </w:rPr>
        <w:t>1</w:t>
      </w:r>
      <w:r w:rsidRPr="003A252E">
        <w:rPr>
          <w:rFonts w:ascii="宋体" w:hAnsi="宋体" w:cs="宋体" w:hint="eastAsia"/>
          <w:bCs/>
          <w:sz w:val="24"/>
          <w:szCs w:val="24"/>
          <w:lang w:val="zh-CN"/>
        </w:rPr>
        <w:t>等星比</w:t>
      </w:r>
      <w:r w:rsidRPr="003A252E">
        <w:rPr>
          <w:rFonts w:ascii="宋体" w:hAnsi="宋体" w:cs="宋体"/>
          <w:bCs/>
          <w:sz w:val="24"/>
          <w:szCs w:val="24"/>
          <w:lang w:val="zh-CN"/>
        </w:rPr>
        <w:t>6</w:t>
      </w:r>
      <w:r w:rsidRPr="003A252E">
        <w:rPr>
          <w:rFonts w:ascii="宋体" w:hAnsi="宋体" w:cs="宋体" w:hint="eastAsia"/>
          <w:bCs/>
          <w:sz w:val="24"/>
          <w:szCs w:val="24"/>
          <w:lang w:val="zh-CN"/>
        </w:rPr>
        <w:t>等星看起来</w:t>
      </w:r>
      <w:r w:rsidRPr="003A252E">
        <w:rPr>
          <w:rFonts w:ascii="宋体" w:hAnsi="宋体" w:cs="宋体"/>
          <w:bCs/>
          <w:sz w:val="24"/>
          <w:szCs w:val="24"/>
          <w:lang w:val="zh-CN"/>
        </w:rPr>
        <w:t>.B</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、亮度相同</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、亮的多</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、暗的多</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10</w:t>
      </w:r>
      <w:r w:rsidRPr="003A252E">
        <w:rPr>
          <w:rFonts w:ascii="宋体" w:hAnsi="宋体" w:cs="宋体" w:hint="eastAsia"/>
          <w:bCs/>
          <w:sz w:val="24"/>
          <w:szCs w:val="24"/>
          <w:lang w:val="zh-CN"/>
        </w:rPr>
        <w:t>、恒星的周日视运动是地球的什么运动的反映</w:t>
      </w:r>
      <w:r w:rsidRPr="003A252E">
        <w:rPr>
          <w:rFonts w:ascii="宋体" w:hAnsi="宋体" w:cs="宋体"/>
          <w:bCs/>
          <w:sz w:val="24"/>
          <w:szCs w:val="24"/>
          <w:lang w:val="zh-CN"/>
        </w:rPr>
        <w:t>A</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、自转</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、公转</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、随太阳绕银河系中心的运动</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11</w:t>
      </w:r>
      <w:r w:rsidRPr="003A252E">
        <w:rPr>
          <w:rFonts w:ascii="宋体" w:hAnsi="宋体" w:cs="宋体" w:hint="eastAsia"/>
          <w:bCs/>
          <w:sz w:val="24"/>
          <w:szCs w:val="24"/>
          <w:lang w:val="zh-CN"/>
        </w:rPr>
        <w:t>、太阳系中大气活动最猛烈、表面风速最快的行星是</w:t>
      </w:r>
      <w:r w:rsidRPr="003A252E">
        <w:rPr>
          <w:rFonts w:ascii="宋体" w:hAnsi="宋体" w:cs="宋体"/>
          <w:bCs/>
          <w:sz w:val="24"/>
          <w:szCs w:val="24"/>
          <w:lang w:val="zh-CN"/>
        </w:rPr>
        <w:t xml:space="preserve"> B</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、天王星</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、海王星</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、冥王星</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、水星</w:t>
      </w:r>
      <w:r w:rsidRPr="003A252E">
        <w:rPr>
          <w:rFonts w:ascii="宋体" w:hAnsi="宋体" w:cs="宋体"/>
          <w:bCs/>
          <w:sz w:val="24"/>
          <w:szCs w:val="24"/>
          <w:lang w:val="zh-CN"/>
        </w:rPr>
        <w:t xml:space="preserve"> </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12</w:t>
      </w:r>
      <w:r w:rsidRPr="003A252E">
        <w:rPr>
          <w:rFonts w:ascii="宋体" w:hAnsi="宋体" w:cs="宋体" w:hint="eastAsia"/>
          <w:bCs/>
          <w:sz w:val="24"/>
          <w:szCs w:val="24"/>
          <w:lang w:val="zh-CN"/>
        </w:rPr>
        <w:t>、</w:t>
      </w:r>
      <w:r w:rsidRPr="003A252E">
        <w:rPr>
          <w:rFonts w:ascii="宋体" w:hAnsi="宋体" w:cs="宋体"/>
          <w:bCs/>
          <w:sz w:val="24"/>
          <w:szCs w:val="24"/>
          <w:lang w:val="zh-CN"/>
        </w:rPr>
        <w:t>1994</w:t>
      </w:r>
      <w:r w:rsidRPr="003A252E">
        <w:rPr>
          <w:rFonts w:ascii="宋体" w:hAnsi="宋体" w:cs="宋体" w:hint="eastAsia"/>
          <w:bCs/>
          <w:sz w:val="24"/>
          <w:szCs w:val="24"/>
          <w:lang w:val="zh-CN"/>
        </w:rPr>
        <w:t>年撞击木星的彗星名叫</w:t>
      </w:r>
      <w:r w:rsidRPr="003A252E">
        <w:rPr>
          <w:rFonts w:ascii="宋体" w:hAnsi="宋体" w:cs="宋体"/>
          <w:bCs/>
          <w:sz w:val="24"/>
          <w:szCs w:val="24"/>
          <w:lang w:val="zh-CN"/>
        </w:rPr>
        <w:t>D</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、百武彗星</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、哈雷彗星</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、海尔</w:t>
      </w:r>
      <w:r w:rsidRPr="003A252E">
        <w:rPr>
          <w:rFonts w:ascii="宋体" w:cs="宋体"/>
          <w:bCs/>
          <w:sz w:val="24"/>
          <w:szCs w:val="24"/>
          <w:lang w:val="zh-CN"/>
        </w:rPr>
        <w:t>-</w:t>
      </w:r>
      <w:r w:rsidRPr="003A252E">
        <w:rPr>
          <w:rFonts w:ascii="宋体" w:hAnsi="宋体" w:cs="宋体" w:hint="eastAsia"/>
          <w:bCs/>
          <w:sz w:val="24"/>
          <w:szCs w:val="24"/>
          <w:lang w:val="zh-CN"/>
        </w:rPr>
        <w:t>波普彗星</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、苏梅克</w:t>
      </w:r>
      <w:r w:rsidRPr="003A252E">
        <w:rPr>
          <w:rFonts w:ascii="宋体" w:cs="宋体"/>
          <w:bCs/>
          <w:sz w:val="24"/>
          <w:szCs w:val="24"/>
          <w:lang w:val="zh-CN"/>
        </w:rPr>
        <w:t>-</w:t>
      </w:r>
      <w:r w:rsidRPr="003A252E">
        <w:rPr>
          <w:rFonts w:ascii="宋体" w:hAnsi="宋体" w:cs="宋体" w:hint="eastAsia"/>
          <w:bCs/>
          <w:sz w:val="24"/>
          <w:szCs w:val="24"/>
          <w:lang w:val="zh-CN"/>
        </w:rPr>
        <w:t>列维</w:t>
      </w:r>
      <w:r w:rsidRPr="003A252E">
        <w:rPr>
          <w:rFonts w:ascii="宋体" w:hAnsi="宋体" w:cs="宋体"/>
          <w:bCs/>
          <w:sz w:val="24"/>
          <w:szCs w:val="24"/>
          <w:lang w:val="zh-CN"/>
        </w:rPr>
        <w:t>9</w:t>
      </w:r>
      <w:r w:rsidRPr="003A252E">
        <w:rPr>
          <w:rFonts w:ascii="宋体" w:hAnsi="宋体" w:cs="宋体" w:hint="eastAsia"/>
          <w:bCs/>
          <w:sz w:val="24"/>
          <w:szCs w:val="24"/>
          <w:lang w:val="zh-CN"/>
        </w:rPr>
        <w:t>号</w:t>
      </w:r>
      <w:r w:rsidRPr="003A252E">
        <w:rPr>
          <w:rFonts w:ascii="宋体" w:hAnsi="宋体" w:cs="宋体"/>
          <w:bCs/>
          <w:sz w:val="24"/>
          <w:szCs w:val="24"/>
          <w:lang w:val="zh-CN"/>
        </w:rPr>
        <w:t xml:space="preserve"> </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13</w:t>
      </w:r>
      <w:r w:rsidRPr="003A252E">
        <w:rPr>
          <w:rFonts w:ascii="宋体" w:hAnsi="宋体" w:cs="宋体" w:hint="eastAsia"/>
          <w:bCs/>
          <w:sz w:val="24"/>
          <w:szCs w:val="24"/>
          <w:lang w:val="zh-CN"/>
        </w:rPr>
        <w:t>、冬夜星空中最具代表性的星座是</w:t>
      </w:r>
      <w:r w:rsidRPr="003A252E">
        <w:rPr>
          <w:rFonts w:ascii="宋体" w:hAnsi="宋体" w:cs="宋体"/>
          <w:bCs/>
          <w:sz w:val="24"/>
          <w:szCs w:val="24"/>
          <w:lang w:val="zh-CN"/>
        </w:rPr>
        <w:t xml:space="preserve"> B</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大犬座，</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猎户座</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双子座</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金牛座</w:t>
      </w:r>
      <w:r w:rsidRPr="003A252E">
        <w:rPr>
          <w:rFonts w:ascii="宋体" w:hAnsi="宋体" w:cs="宋体"/>
          <w:bCs/>
          <w:sz w:val="24"/>
          <w:szCs w:val="24"/>
          <w:lang w:val="zh-CN"/>
        </w:rPr>
        <w:t xml:space="preserve"> </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14</w:t>
      </w:r>
      <w:r w:rsidRPr="003A252E">
        <w:rPr>
          <w:rFonts w:ascii="宋体" w:hAnsi="宋体" w:cs="宋体" w:hint="eastAsia"/>
          <w:bCs/>
          <w:sz w:val="24"/>
          <w:szCs w:val="24"/>
          <w:lang w:val="zh-CN"/>
        </w:rPr>
        <w:t>、古诗十九首</w:t>
      </w:r>
      <w:r w:rsidRPr="003A252E">
        <w:rPr>
          <w:rFonts w:ascii="宋体" w:hAnsi="宋体" w:cs="宋体"/>
          <w:bCs/>
          <w:sz w:val="24"/>
          <w:szCs w:val="24"/>
          <w:lang w:val="zh-CN"/>
        </w:rPr>
        <w:t>:</w:t>
      </w:r>
      <w:r w:rsidRPr="003A252E">
        <w:rPr>
          <w:rFonts w:ascii="宋体" w:hAnsi="宋体" w:cs="宋体" w:hint="eastAsia"/>
          <w:bCs/>
          <w:sz w:val="24"/>
          <w:szCs w:val="24"/>
          <w:lang w:val="zh-CN"/>
        </w:rPr>
        <w:t>迢迢牵牛星皎皎河汉女</w:t>
      </w:r>
      <w:r w:rsidRPr="003A252E">
        <w:rPr>
          <w:rFonts w:ascii="宋体" w:cs="宋体"/>
          <w:bCs/>
          <w:sz w:val="24"/>
          <w:szCs w:val="24"/>
          <w:lang w:val="zh-CN"/>
        </w:rPr>
        <w:t>.</w:t>
      </w:r>
      <w:r w:rsidRPr="003A252E">
        <w:rPr>
          <w:rFonts w:ascii="宋体" w:hAnsi="宋体" w:cs="宋体" w:hint="eastAsia"/>
          <w:bCs/>
          <w:sz w:val="24"/>
          <w:szCs w:val="24"/>
          <w:lang w:val="zh-CN"/>
        </w:rPr>
        <w:t>请问织女星位于哪一个星座</w:t>
      </w:r>
      <w:r w:rsidRPr="003A252E">
        <w:rPr>
          <w:rFonts w:ascii="宋体" w:hAnsi="宋体" w:cs="宋体"/>
          <w:bCs/>
          <w:sz w:val="24"/>
          <w:szCs w:val="24"/>
          <w:lang w:val="zh-CN"/>
        </w:rPr>
        <w:t>? C</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仙女座</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室女座</w:t>
      </w:r>
      <w:r w:rsidRPr="003A252E">
        <w:rPr>
          <w:rFonts w:ascii="宋体" w:hAnsi="宋体" w:cs="宋体"/>
          <w:bCs/>
          <w:sz w:val="24"/>
          <w:szCs w:val="24"/>
          <w:lang w:val="zh-CN"/>
        </w:rPr>
        <w:t xml:space="preserve"> C. </w:t>
      </w:r>
      <w:r w:rsidRPr="003A252E">
        <w:rPr>
          <w:rFonts w:ascii="宋体" w:hAnsi="宋体" w:cs="宋体" w:hint="eastAsia"/>
          <w:bCs/>
          <w:sz w:val="24"/>
          <w:szCs w:val="24"/>
          <w:lang w:val="zh-CN"/>
        </w:rPr>
        <w:t>天琴座</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英仙座</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15</w:t>
      </w:r>
      <w:r w:rsidRPr="003A252E">
        <w:rPr>
          <w:rFonts w:ascii="宋体" w:hAnsi="宋体" w:cs="宋体" w:hint="eastAsia"/>
          <w:bCs/>
          <w:sz w:val="24"/>
          <w:szCs w:val="24"/>
          <w:lang w:val="zh-CN"/>
        </w:rPr>
        <w:t>、第一个进入太空的宇航员是</w:t>
      </w:r>
      <w:r w:rsidRPr="003A252E">
        <w:rPr>
          <w:rFonts w:ascii="宋体" w:hAnsi="宋体" w:cs="宋体"/>
          <w:bCs/>
          <w:sz w:val="24"/>
          <w:szCs w:val="24"/>
          <w:lang w:val="zh-CN"/>
        </w:rPr>
        <w:t>B</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 xml:space="preserve">A </w:t>
      </w:r>
      <w:r w:rsidRPr="003A252E">
        <w:rPr>
          <w:rFonts w:ascii="宋体" w:hAnsi="宋体" w:cs="宋体" w:hint="eastAsia"/>
          <w:bCs/>
          <w:sz w:val="24"/>
          <w:szCs w:val="24"/>
          <w:lang w:val="zh-CN"/>
        </w:rPr>
        <w:t>阿姆斯特朗</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加加林</w:t>
      </w:r>
      <w:r w:rsidRPr="003A252E">
        <w:rPr>
          <w:rFonts w:ascii="宋体" w:hAnsi="宋体" w:cs="宋体"/>
          <w:bCs/>
          <w:sz w:val="24"/>
          <w:szCs w:val="24"/>
          <w:lang w:val="zh-CN"/>
        </w:rPr>
        <w:t xml:space="preserve"> C </w:t>
      </w:r>
      <w:r w:rsidRPr="003A252E">
        <w:rPr>
          <w:rFonts w:ascii="宋体" w:hAnsi="宋体" w:cs="宋体" w:hint="eastAsia"/>
          <w:bCs/>
          <w:sz w:val="24"/>
          <w:szCs w:val="24"/>
          <w:lang w:val="zh-CN"/>
        </w:rPr>
        <w:t>查理</w:t>
      </w:r>
      <w:r w:rsidRPr="003A252E">
        <w:rPr>
          <w:rFonts w:ascii="宋体" w:cs="宋体"/>
          <w:bCs/>
          <w:sz w:val="24"/>
          <w:szCs w:val="24"/>
          <w:lang w:val="zh-CN"/>
        </w:rPr>
        <w:t>.</w:t>
      </w:r>
      <w:r w:rsidRPr="003A252E">
        <w:rPr>
          <w:rFonts w:ascii="宋体" w:hAnsi="宋体" w:cs="宋体" w:hint="eastAsia"/>
          <w:bCs/>
          <w:sz w:val="24"/>
          <w:szCs w:val="24"/>
          <w:lang w:val="zh-CN"/>
        </w:rPr>
        <w:t>杜克</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16</w:t>
      </w:r>
      <w:r w:rsidRPr="003A252E">
        <w:rPr>
          <w:rFonts w:ascii="宋体" w:hAnsi="宋体" w:cs="宋体" w:hint="eastAsia"/>
          <w:bCs/>
          <w:sz w:val="24"/>
          <w:szCs w:val="24"/>
          <w:lang w:val="zh-CN"/>
        </w:rPr>
        <w:t>、我国正在建造的</w:t>
      </w:r>
      <w:r w:rsidRPr="003A252E">
        <w:rPr>
          <w:rFonts w:ascii="宋体" w:hAnsi="宋体" w:cs="宋体"/>
          <w:bCs/>
          <w:sz w:val="24"/>
          <w:szCs w:val="24"/>
          <w:lang w:val="zh-CN"/>
        </w:rPr>
        <w:t>LAMOST</w:t>
      </w:r>
      <w:r w:rsidRPr="003A252E">
        <w:rPr>
          <w:rFonts w:ascii="宋体" w:hAnsi="宋体" w:cs="宋体" w:hint="eastAsia"/>
          <w:bCs/>
          <w:sz w:val="24"/>
          <w:szCs w:val="24"/>
          <w:lang w:val="zh-CN"/>
        </w:rPr>
        <w:t>望远镜的等效口径大概是</w:t>
      </w:r>
      <w:r w:rsidRPr="003A252E">
        <w:rPr>
          <w:rFonts w:ascii="宋体" w:hAnsi="宋体" w:cs="宋体"/>
          <w:bCs/>
          <w:sz w:val="24"/>
          <w:szCs w:val="24"/>
          <w:lang w:val="zh-CN"/>
        </w:rPr>
        <w:t>( B )</w:t>
      </w:r>
      <w:r w:rsidRPr="003A252E">
        <w:rPr>
          <w:rFonts w:ascii="宋体" w:hAnsi="宋体" w:cs="宋体" w:hint="eastAsia"/>
          <w:bCs/>
          <w:sz w:val="24"/>
          <w:szCs w:val="24"/>
          <w:lang w:val="zh-CN"/>
        </w:rPr>
        <w:t>米。</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w:t>
      </w:r>
      <w:r w:rsidRPr="003A252E">
        <w:rPr>
          <w:rFonts w:ascii="宋体" w:hAnsi="宋体" w:cs="宋体"/>
          <w:bCs/>
          <w:sz w:val="24"/>
          <w:szCs w:val="24"/>
          <w:lang w:val="zh-CN"/>
        </w:rPr>
        <w:t>0.6 B</w:t>
      </w:r>
      <w:r w:rsidRPr="003A252E">
        <w:rPr>
          <w:rFonts w:ascii="宋体" w:hAnsi="宋体" w:cs="宋体" w:hint="eastAsia"/>
          <w:bCs/>
          <w:sz w:val="24"/>
          <w:szCs w:val="24"/>
          <w:lang w:val="zh-CN"/>
        </w:rPr>
        <w:t>、</w:t>
      </w:r>
      <w:r w:rsidRPr="003A252E">
        <w:rPr>
          <w:rFonts w:ascii="宋体" w:hAnsi="宋体" w:cs="宋体"/>
          <w:bCs/>
          <w:sz w:val="24"/>
          <w:szCs w:val="24"/>
          <w:lang w:val="zh-CN"/>
        </w:rPr>
        <w:t>4 C</w:t>
      </w:r>
      <w:r w:rsidRPr="003A252E">
        <w:rPr>
          <w:rFonts w:ascii="宋体" w:hAnsi="宋体" w:cs="宋体" w:hint="eastAsia"/>
          <w:bCs/>
          <w:sz w:val="24"/>
          <w:szCs w:val="24"/>
          <w:lang w:val="zh-CN"/>
        </w:rPr>
        <w:t>、</w:t>
      </w:r>
      <w:r w:rsidRPr="003A252E">
        <w:rPr>
          <w:rFonts w:ascii="宋体" w:hAnsi="宋体" w:cs="宋体"/>
          <w:bCs/>
          <w:sz w:val="24"/>
          <w:szCs w:val="24"/>
          <w:lang w:val="zh-CN"/>
        </w:rPr>
        <w:t>10 D</w:t>
      </w:r>
      <w:r w:rsidRPr="003A252E">
        <w:rPr>
          <w:rFonts w:ascii="宋体" w:hAnsi="宋体" w:cs="宋体" w:hint="eastAsia"/>
          <w:bCs/>
          <w:sz w:val="24"/>
          <w:szCs w:val="24"/>
          <w:lang w:val="zh-CN"/>
        </w:rPr>
        <w:t>、</w:t>
      </w:r>
      <w:r w:rsidRPr="003A252E">
        <w:rPr>
          <w:rFonts w:ascii="宋体" w:hAnsi="宋体" w:cs="宋体"/>
          <w:bCs/>
          <w:sz w:val="24"/>
          <w:szCs w:val="24"/>
          <w:lang w:val="zh-CN"/>
        </w:rPr>
        <w:t>100</w:t>
      </w:r>
      <w:r w:rsidRPr="003A252E">
        <w:rPr>
          <w:rFonts w:ascii="宋体" w:hAnsi="宋体" w:cs="宋体" w:hint="eastAsia"/>
          <w:bCs/>
          <w:sz w:val="24"/>
          <w:szCs w:val="24"/>
          <w:lang w:val="zh-CN"/>
        </w:rPr>
        <w:t>米以上</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17</w:t>
      </w:r>
      <w:r w:rsidRPr="003A252E">
        <w:rPr>
          <w:rFonts w:ascii="宋体" w:hAnsi="宋体" w:cs="宋体" w:hint="eastAsia"/>
          <w:bCs/>
          <w:sz w:val="24"/>
          <w:szCs w:val="24"/>
          <w:lang w:val="zh-CN"/>
        </w:rPr>
        <w:t>、中秋节时月亮升起的时间是</w:t>
      </w:r>
      <w:r w:rsidRPr="003A252E">
        <w:rPr>
          <w:rFonts w:ascii="宋体" w:hAnsi="宋体" w:cs="宋体"/>
          <w:bCs/>
          <w:sz w:val="24"/>
          <w:szCs w:val="24"/>
          <w:lang w:val="zh-CN"/>
        </w:rPr>
        <w:t xml:space="preserve"> D</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、半夜</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、日出时</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、中午</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、日落时</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18</w:t>
      </w:r>
      <w:r w:rsidRPr="003A252E">
        <w:rPr>
          <w:rFonts w:ascii="宋体" w:hAnsi="宋体" w:cs="宋体" w:hint="eastAsia"/>
          <w:bCs/>
          <w:sz w:val="24"/>
          <w:szCs w:val="24"/>
          <w:lang w:val="zh-CN"/>
        </w:rPr>
        <w:t>、国家天文台的大多数光学望远镜属于。</w:t>
      </w:r>
      <w:r w:rsidRPr="003A252E">
        <w:rPr>
          <w:rFonts w:ascii="宋体" w:hAnsi="宋体" w:cs="宋体"/>
          <w:bCs/>
          <w:sz w:val="24"/>
          <w:szCs w:val="24"/>
          <w:lang w:val="zh-CN"/>
        </w:rPr>
        <w:t>B</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、折射式望远镜</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、反射式望远镜</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、折反射式望远镜</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、地平式望远镜</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19</w:t>
      </w:r>
      <w:r w:rsidRPr="003A252E">
        <w:rPr>
          <w:rFonts w:ascii="宋体" w:hAnsi="宋体" w:cs="宋体" w:hint="eastAsia"/>
          <w:bCs/>
          <w:sz w:val="24"/>
          <w:szCs w:val="24"/>
          <w:lang w:val="zh-CN"/>
        </w:rPr>
        <w:t>、下面哪一个天体我们总能在黄道上看到？</w:t>
      </w:r>
      <w:r w:rsidRPr="003A252E">
        <w:rPr>
          <w:rFonts w:ascii="宋体" w:hAnsi="宋体" w:cs="宋体"/>
          <w:bCs/>
          <w:sz w:val="24"/>
          <w:szCs w:val="24"/>
          <w:lang w:val="zh-CN"/>
        </w:rPr>
        <w:t>B</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、北极星</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、太阳</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、月亮</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、小行星</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20</w:t>
      </w:r>
      <w:r w:rsidRPr="003A252E">
        <w:rPr>
          <w:rFonts w:ascii="宋体" w:hAnsi="宋体" w:cs="宋体" w:hint="eastAsia"/>
          <w:bCs/>
          <w:sz w:val="24"/>
          <w:szCs w:val="24"/>
          <w:lang w:val="zh-CN"/>
        </w:rPr>
        <w:t>、银河系的大小约（</w:t>
      </w:r>
      <w:r w:rsidRPr="003A252E">
        <w:rPr>
          <w:rFonts w:ascii="宋体" w:hAnsi="宋体" w:cs="宋体"/>
          <w:bCs/>
          <w:sz w:val="24"/>
          <w:szCs w:val="24"/>
          <w:lang w:val="zh-CN"/>
        </w:rPr>
        <w:t xml:space="preserve"> C </w:t>
      </w:r>
      <w:r w:rsidRPr="003A252E">
        <w:rPr>
          <w:rFonts w:ascii="宋体" w:hAnsi="宋体" w:cs="宋体" w:hint="eastAsia"/>
          <w:bCs/>
          <w:sz w:val="24"/>
          <w:szCs w:val="24"/>
          <w:lang w:val="zh-CN"/>
        </w:rPr>
        <w:t>）光年。</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、不足</w:t>
      </w:r>
      <w:r w:rsidRPr="003A252E">
        <w:rPr>
          <w:rFonts w:ascii="宋体" w:hAnsi="宋体" w:cs="宋体"/>
          <w:bCs/>
          <w:sz w:val="24"/>
          <w:szCs w:val="24"/>
          <w:lang w:val="zh-CN"/>
        </w:rPr>
        <w:t>10 (B) 1000 (C) 10</w:t>
      </w:r>
      <w:r w:rsidRPr="003A252E">
        <w:rPr>
          <w:rFonts w:ascii="宋体" w:hAnsi="宋体" w:cs="宋体" w:hint="eastAsia"/>
          <w:bCs/>
          <w:sz w:val="24"/>
          <w:szCs w:val="24"/>
          <w:lang w:val="zh-CN"/>
        </w:rPr>
        <w:t>万</w:t>
      </w:r>
      <w:r w:rsidRPr="003A252E">
        <w:rPr>
          <w:rFonts w:ascii="宋体" w:hAnsi="宋体" w:cs="宋体"/>
          <w:bCs/>
          <w:sz w:val="24"/>
          <w:szCs w:val="24"/>
          <w:lang w:val="zh-CN"/>
        </w:rPr>
        <w:t xml:space="preserve"> (D) </w:t>
      </w:r>
      <w:r w:rsidRPr="003A252E">
        <w:rPr>
          <w:rFonts w:ascii="宋体" w:hAnsi="宋体" w:cs="宋体" w:hint="eastAsia"/>
          <w:bCs/>
          <w:sz w:val="24"/>
          <w:szCs w:val="24"/>
          <w:lang w:val="zh-CN"/>
        </w:rPr>
        <w:t>大于</w:t>
      </w:r>
      <w:r w:rsidRPr="003A252E">
        <w:rPr>
          <w:rFonts w:ascii="宋体" w:hAnsi="宋体" w:cs="宋体"/>
          <w:bCs/>
          <w:sz w:val="24"/>
          <w:szCs w:val="24"/>
          <w:lang w:val="zh-CN"/>
        </w:rPr>
        <w:t>1000</w:t>
      </w:r>
      <w:r w:rsidRPr="003A252E">
        <w:rPr>
          <w:rFonts w:ascii="宋体" w:hAnsi="宋体" w:cs="宋体" w:hint="eastAsia"/>
          <w:bCs/>
          <w:sz w:val="24"/>
          <w:szCs w:val="24"/>
          <w:lang w:val="zh-CN"/>
        </w:rPr>
        <w:t>万</w:t>
      </w:r>
      <w:r w:rsidRPr="003A252E">
        <w:rPr>
          <w:rFonts w:ascii="宋体" w:hAnsi="宋体" w:cs="宋体"/>
          <w:bCs/>
          <w:sz w:val="24"/>
          <w:szCs w:val="24"/>
          <w:lang w:val="zh-CN"/>
        </w:rPr>
        <w:t xml:space="preserve"> </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21</w:t>
      </w:r>
      <w:r w:rsidRPr="003A252E">
        <w:rPr>
          <w:rFonts w:ascii="宋体" w:hAnsi="宋体" w:cs="宋体" w:hint="eastAsia"/>
          <w:bCs/>
          <w:sz w:val="24"/>
          <w:szCs w:val="24"/>
          <w:lang w:val="zh-CN"/>
        </w:rPr>
        <w:t>、英仙座流星雨的极大发生在每年的（</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）月份。</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w:t>
      </w:r>
      <w:r w:rsidRPr="003A252E">
        <w:rPr>
          <w:rFonts w:ascii="宋体" w:hAnsi="宋体" w:cs="宋体"/>
          <w:bCs/>
          <w:sz w:val="24"/>
          <w:szCs w:val="24"/>
          <w:lang w:val="zh-CN"/>
        </w:rPr>
        <w:t>4 B</w:t>
      </w:r>
      <w:r w:rsidRPr="003A252E">
        <w:rPr>
          <w:rFonts w:ascii="宋体" w:hAnsi="宋体" w:cs="宋体" w:hint="eastAsia"/>
          <w:bCs/>
          <w:sz w:val="24"/>
          <w:szCs w:val="24"/>
          <w:lang w:val="zh-CN"/>
        </w:rPr>
        <w:t>、</w:t>
      </w:r>
      <w:r w:rsidRPr="003A252E">
        <w:rPr>
          <w:rFonts w:ascii="宋体" w:hAnsi="宋体" w:cs="宋体"/>
          <w:bCs/>
          <w:sz w:val="24"/>
          <w:szCs w:val="24"/>
          <w:lang w:val="zh-CN"/>
        </w:rPr>
        <w:t>8 C</w:t>
      </w:r>
      <w:r w:rsidRPr="003A252E">
        <w:rPr>
          <w:rFonts w:ascii="宋体" w:hAnsi="宋体" w:cs="宋体" w:hint="eastAsia"/>
          <w:bCs/>
          <w:sz w:val="24"/>
          <w:szCs w:val="24"/>
          <w:lang w:val="zh-CN"/>
        </w:rPr>
        <w:t>、</w:t>
      </w:r>
      <w:r w:rsidRPr="003A252E">
        <w:rPr>
          <w:rFonts w:ascii="宋体" w:hAnsi="宋体" w:cs="宋体"/>
          <w:bCs/>
          <w:sz w:val="24"/>
          <w:szCs w:val="24"/>
          <w:lang w:val="zh-CN"/>
        </w:rPr>
        <w:t>11 D</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12 </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22</w:t>
      </w:r>
      <w:r w:rsidRPr="003A252E">
        <w:rPr>
          <w:rFonts w:ascii="宋体" w:hAnsi="宋体" w:cs="宋体" w:hint="eastAsia"/>
          <w:bCs/>
          <w:sz w:val="24"/>
          <w:szCs w:val="24"/>
          <w:lang w:val="zh-CN"/>
        </w:rPr>
        <w:t>、月食出现的时候，地球、太阳、月亮是（</w:t>
      </w:r>
      <w:r w:rsidRPr="003A252E">
        <w:rPr>
          <w:rFonts w:ascii="宋体" w:hAnsi="宋体" w:cs="宋体"/>
          <w:bCs/>
          <w:sz w:val="24"/>
          <w:szCs w:val="24"/>
          <w:lang w:val="zh-CN"/>
        </w:rPr>
        <w:t xml:space="preserve">A </w:t>
      </w:r>
      <w:r w:rsidRPr="003A252E">
        <w:rPr>
          <w:rFonts w:ascii="宋体" w:hAnsi="宋体" w:cs="宋体" w:hint="eastAsia"/>
          <w:bCs/>
          <w:sz w:val="24"/>
          <w:szCs w:val="24"/>
          <w:lang w:val="zh-CN"/>
        </w:rPr>
        <w:t>）排列的。</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地球在月亮和太阳之间</w:t>
      </w:r>
      <w:r w:rsidRPr="003A252E">
        <w:rPr>
          <w:rFonts w:ascii="宋体" w:hAnsi="宋体" w:cs="宋体"/>
          <w:bCs/>
          <w:sz w:val="24"/>
          <w:szCs w:val="24"/>
          <w:lang w:val="zh-CN"/>
        </w:rPr>
        <w:t>B</w:t>
      </w:r>
      <w:r w:rsidRPr="003A252E">
        <w:rPr>
          <w:rFonts w:ascii="宋体" w:hAnsi="宋体" w:cs="宋体" w:hint="eastAsia"/>
          <w:bCs/>
          <w:sz w:val="24"/>
          <w:szCs w:val="24"/>
          <w:lang w:val="zh-CN"/>
        </w:rPr>
        <w:t>、月亮在地球和太阳之中</w:t>
      </w:r>
      <w:r w:rsidRPr="003A252E">
        <w:rPr>
          <w:rFonts w:ascii="宋体" w:hAnsi="宋体" w:cs="宋体"/>
          <w:bCs/>
          <w:sz w:val="24"/>
          <w:szCs w:val="24"/>
          <w:lang w:val="zh-CN"/>
        </w:rPr>
        <w:t>C</w:t>
      </w:r>
      <w:r w:rsidRPr="003A252E">
        <w:rPr>
          <w:rFonts w:ascii="宋体" w:hAnsi="宋体" w:cs="宋体" w:hint="eastAsia"/>
          <w:bCs/>
          <w:sz w:val="24"/>
          <w:szCs w:val="24"/>
          <w:lang w:val="zh-CN"/>
        </w:rPr>
        <w:t>、太阳在地球和月亮之间</w:t>
      </w:r>
      <w:r w:rsidRPr="003A252E">
        <w:rPr>
          <w:rFonts w:ascii="宋体" w:hAnsi="宋体" w:cs="宋体"/>
          <w:bCs/>
          <w:sz w:val="24"/>
          <w:szCs w:val="24"/>
          <w:lang w:val="zh-CN"/>
        </w:rPr>
        <w:t xml:space="preserve"> </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23</w:t>
      </w:r>
      <w:r w:rsidRPr="003A252E">
        <w:rPr>
          <w:rFonts w:ascii="宋体" w:hAnsi="宋体" w:cs="宋体" w:hint="eastAsia"/>
          <w:bCs/>
          <w:sz w:val="24"/>
          <w:szCs w:val="24"/>
          <w:lang w:val="zh-CN"/>
        </w:rPr>
        <w:t>、太阳系中唯一自转逆向的行星是（</w:t>
      </w:r>
      <w:r w:rsidRPr="003A252E">
        <w:rPr>
          <w:rFonts w:ascii="宋体" w:hAnsi="宋体" w:cs="宋体"/>
          <w:bCs/>
          <w:sz w:val="24"/>
          <w:szCs w:val="24"/>
          <w:lang w:val="zh-CN"/>
        </w:rPr>
        <w:t xml:space="preserve">B </w:t>
      </w:r>
      <w:r w:rsidRPr="003A252E">
        <w:rPr>
          <w:rFonts w:ascii="宋体" w:hAnsi="宋体" w:cs="宋体" w:hint="eastAsia"/>
          <w:bCs/>
          <w:sz w:val="24"/>
          <w:szCs w:val="24"/>
          <w:lang w:val="zh-CN"/>
        </w:rPr>
        <w:t>）</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、水星</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、金星</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、火星</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、冥王星</w:t>
      </w:r>
      <w:r w:rsidRPr="003A252E">
        <w:rPr>
          <w:rFonts w:ascii="宋体" w:hAnsi="宋体" w:cs="宋体"/>
          <w:bCs/>
          <w:sz w:val="24"/>
          <w:szCs w:val="24"/>
          <w:lang w:val="zh-CN"/>
        </w:rPr>
        <w:t xml:space="preserve"> </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24</w:t>
      </w:r>
      <w:r w:rsidRPr="003A252E">
        <w:rPr>
          <w:rFonts w:ascii="宋体" w:hAnsi="宋体" w:cs="宋体" w:hint="eastAsia"/>
          <w:bCs/>
          <w:sz w:val="24"/>
          <w:szCs w:val="24"/>
          <w:lang w:val="zh-CN"/>
        </w:rPr>
        <w:t>、以下对木星的分类正确的是（</w:t>
      </w:r>
      <w:r w:rsidRPr="003A252E">
        <w:rPr>
          <w:rFonts w:ascii="宋体" w:hAnsi="宋体" w:cs="宋体"/>
          <w:bCs/>
          <w:sz w:val="24"/>
          <w:szCs w:val="24"/>
          <w:lang w:val="zh-CN"/>
        </w:rPr>
        <w:t xml:space="preserve">B </w:t>
      </w:r>
      <w:r w:rsidRPr="003A252E">
        <w:rPr>
          <w:rFonts w:ascii="宋体" w:hAnsi="宋体" w:cs="宋体" w:hint="eastAsia"/>
          <w:bCs/>
          <w:sz w:val="24"/>
          <w:szCs w:val="24"/>
          <w:lang w:val="zh-CN"/>
        </w:rPr>
        <w:t>）</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hint="eastAsia"/>
          <w:bCs/>
          <w:sz w:val="24"/>
          <w:szCs w:val="24"/>
          <w:lang w:val="zh-CN"/>
        </w:rPr>
        <w:t>①类地行星</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②巨行星</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③远日行星</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④固体行星</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⑤流体行星</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⑥规则行星</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hint="eastAsia"/>
          <w:bCs/>
          <w:sz w:val="24"/>
          <w:szCs w:val="24"/>
          <w:lang w:val="zh-CN"/>
        </w:rPr>
        <w:t>⑦不规则行星</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⑧带内行星</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⑨带外行星</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、②⑤⑥⑧</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、③⑤⑥⑨</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、②④⑥⑨</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、②⑤⑥⑨</w:t>
      </w:r>
      <w:r w:rsidRPr="003A252E">
        <w:rPr>
          <w:rFonts w:ascii="宋体" w:hAnsi="宋体" w:cs="宋体"/>
          <w:bCs/>
          <w:sz w:val="24"/>
          <w:szCs w:val="24"/>
          <w:lang w:val="zh-CN"/>
        </w:rPr>
        <w:t xml:space="preserve"> </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25</w:t>
      </w:r>
      <w:r w:rsidRPr="003A252E">
        <w:rPr>
          <w:rFonts w:ascii="宋体" w:hAnsi="宋体" w:cs="宋体" w:hint="eastAsia"/>
          <w:bCs/>
          <w:sz w:val="24"/>
          <w:szCs w:val="24"/>
          <w:lang w:val="zh-CN"/>
        </w:rPr>
        <w:t>、所谓从</w:t>
      </w:r>
      <w:r w:rsidRPr="003A252E">
        <w:rPr>
          <w:rFonts w:ascii="宋体" w:cs="宋体" w:hint="eastAsia"/>
          <w:bCs/>
          <w:sz w:val="24"/>
          <w:szCs w:val="24"/>
          <w:lang w:val="zh-CN"/>
        </w:rPr>
        <w:t>“</w:t>
      </w:r>
      <w:r w:rsidRPr="003A252E">
        <w:rPr>
          <w:rFonts w:ascii="宋体" w:hAnsi="宋体" w:cs="宋体" w:hint="eastAsia"/>
          <w:bCs/>
          <w:sz w:val="24"/>
          <w:szCs w:val="24"/>
          <w:lang w:val="zh-CN"/>
        </w:rPr>
        <w:t>笔尖下发现的行星</w:t>
      </w:r>
      <w:r w:rsidRPr="003A252E">
        <w:rPr>
          <w:rFonts w:ascii="宋体" w:cs="宋体" w:hint="eastAsia"/>
          <w:bCs/>
          <w:sz w:val="24"/>
          <w:szCs w:val="24"/>
          <w:lang w:val="zh-CN"/>
        </w:rPr>
        <w:t>”</w:t>
      </w:r>
      <w:r w:rsidRPr="003A252E">
        <w:rPr>
          <w:rFonts w:ascii="宋体" w:hAnsi="宋体" w:cs="宋体" w:hint="eastAsia"/>
          <w:bCs/>
          <w:sz w:val="24"/>
          <w:szCs w:val="24"/>
          <w:lang w:val="zh-CN"/>
        </w:rPr>
        <w:t>指的是（</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、土星</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天王星</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、海王星</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、冥王星</w:t>
      </w:r>
      <w:r w:rsidRPr="003A252E">
        <w:rPr>
          <w:rFonts w:ascii="宋体" w:hAnsi="宋体" w:cs="宋体"/>
          <w:bCs/>
          <w:sz w:val="24"/>
          <w:szCs w:val="24"/>
          <w:lang w:val="zh-CN"/>
        </w:rPr>
        <w:t xml:space="preserve"> </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26</w:t>
      </w:r>
      <w:r w:rsidRPr="003A252E">
        <w:rPr>
          <w:rFonts w:ascii="宋体" w:hAnsi="宋体" w:cs="宋体" w:hint="eastAsia"/>
          <w:bCs/>
          <w:sz w:val="24"/>
          <w:szCs w:val="24"/>
          <w:lang w:val="zh-CN"/>
        </w:rPr>
        <w:t>、最早发现的小行星为（</w:t>
      </w:r>
      <w:r w:rsidRPr="003A252E">
        <w:rPr>
          <w:rFonts w:ascii="宋体" w:hAnsi="宋体" w:cs="宋体"/>
          <w:bCs/>
          <w:sz w:val="24"/>
          <w:szCs w:val="24"/>
          <w:lang w:val="zh-CN"/>
        </w:rPr>
        <w:t xml:space="preserve">B </w:t>
      </w:r>
      <w:r w:rsidRPr="003A252E">
        <w:rPr>
          <w:rFonts w:ascii="宋体" w:hAnsi="宋体" w:cs="宋体" w:hint="eastAsia"/>
          <w:bCs/>
          <w:sz w:val="24"/>
          <w:szCs w:val="24"/>
          <w:lang w:val="zh-CN"/>
        </w:rPr>
        <w:t>）</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、灶神星</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、谷神星</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、智神星</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、婚神星</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27</w:t>
      </w:r>
      <w:r w:rsidRPr="003A252E">
        <w:rPr>
          <w:rFonts w:ascii="宋体" w:hAnsi="宋体" w:cs="宋体" w:hint="eastAsia"/>
          <w:bCs/>
          <w:sz w:val="24"/>
          <w:szCs w:val="24"/>
          <w:lang w:val="zh-CN"/>
        </w:rPr>
        <w:t>、现在的北极星位于</w:t>
      </w:r>
      <w:r w:rsidRPr="003A252E">
        <w:rPr>
          <w:rFonts w:ascii="宋体" w:hAnsi="宋体" w:cs="宋体"/>
          <w:bCs/>
          <w:sz w:val="24"/>
          <w:szCs w:val="24"/>
          <w:lang w:val="zh-CN"/>
        </w:rPr>
        <w:t>C</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 xml:space="preserve">A. </w:t>
      </w:r>
      <w:r w:rsidRPr="003A252E">
        <w:rPr>
          <w:rFonts w:ascii="宋体" w:hAnsi="宋体" w:cs="宋体" w:hint="eastAsia"/>
          <w:bCs/>
          <w:sz w:val="24"/>
          <w:szCs w:val="24"/>
          <w:lang w:val="zh-CN"/>
        </w:rPr>
        <w:t>天鹅座</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天龙座</w:t>
      </w:r>
      <w:r w:rsidRPr="003A252E">
        <w:rPr>
          <w:rFonts w:ascii="宋体" w:hAnsi="宋体" w:cs="宋体"/>
          <w:bCs/>
          <w:sz w:val="24"/>
          <w:szCs w:val="24"/>
          <w:lang w:val="zh-CN"/>
        </w:rPr>
        <w:t xml:space="preserve"> C. </w:t>
      </w:r>
      <w:r w:rsidRPr="003A252E">
        <w:rPr>
          <w:rFonts w:ascii="宋体" w:hAnsi="宋体" w:cs="宋体" w:hint="eastAsia"/>
          <w:bCs/>
          <w:sz w:val="24"/>
          <w:szCs w:val="24"/>
          <w:lang w:val="zh-CN"/>
        </w:rPr>
        <w:t>小熊座</w:t>
      </w:r>
      <w:r w:rsidRPr="003A252E">
        <w:rPr>
          <w:rFonts w:ascii="宋体" w:hAnsi="宋体" w:cs="宋体"/>
          <w:bCs/>
          <w:sz w:val="24"/>
          <w:szCs w:val="24"/>
          <w:lang w:val="zh-CN"/>
        </w:rPr>
        <w:t xml:space="preserve"> D. </w:t>
      </w:r>
      <w:r w:rsidRPr="003A252E">
        <w:rPr>
          <w:rFonts w:ascii="宋体" w:hAnsi="宋体" w:cs="宋体" w:hint="eastAsia"/>
          <w:bCs/>
          <w:sz w:val="24"/>
          <w:szCs w:val="24"/>
          <w:lang w:val="zh-CN"/>
        </w:rPr>
        <w:t>小犬座</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28</w:t>
      </w:r>
      <w:r w:rsidRPr="003A252E">
        <w:rPr>
          <w:rFonts w:ascii="宋体" w:hAnsi="宋体" w:cs="宋体" w:hint="eastAsia"/>
          <w:bCs/>
          <w:sz w:val="24"/>
          <w:szCs w:val="24"/>
          <w:lang w:val="zh-CN"/>
        </w:rPr>
        <w:t>、下面星座中（</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）是与狮子座相邻的星座。</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 xml:space="preserve">(A) </w:t>
      </w:r>
      <w:r w:rsidRPr="003A252E">
        <w:rPr>
          <w:rFonts w:ascii="宋体" w:hAnsi="宋体" w:cs="宋体" w:hint="eastAsia"/>
          <w:bCs/>
          <w:sz w:val="24"/>
          <w:szCs w:val="24"/>
          <w:lang w:val="zh-CN"/>
        </w:rPr>
        <w:t>金牛座</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巨蟹座</w:t>
      </w:r>
      <w:r w:rsidRPr="003A252E">
        <w:rPr>
          <w:rFonts w:ascii="宋体" w:hAnsi="宋体" w:cs="宋体"/>
          <w:bCs/>
          <w:sz w:val="24"/>
          <w:szCs w:val="24"/>
          <w:lang w:val="zh-CN"/>
        </w:rPr>
        <w:t xml:space="preserve"> (C) </w:t>
      </w:r>
      <w:r w:rsidRPr="003A252E">
        <w:rPr>
          <w:rFonts w:ascii="宋体" w:hAnsi="宋体" w:cs="宋体" w:hint="eastAsia"/>
          <w:bCs/>
          <w:sz w:val="24"/>
          <w:szCs w:val="24"/>
          <w:lang w:val="zh-CN"/>
        </w:rPr>
        <w:t>小熊座</w:t>
      </w:r>
      <w:r w:rsidRPr="003A252E">
        <w:rPr>
          <w:rFonts w:ascii="宋体" w:hAnsi="宋体" w:cs="宋体"/>
          <w:bCs/>
          <w:sz w:val="24"/>
          <w:szCs w:val="24"/>
          <w:lang w:val="zh-CN"/>
        </w:rPr>
        <w:t xml:space="preserve"> (D) </w:t>
      </w:r>
      <w:r w:rsidRPr="003A252E">
        <w:rPr>
          <w:rFonts w:ascii="宋体" w:hAnsi="宋体" w:cs="宋体" w:hint="eastAsia"/>
          <w:bCs/>
          <w:sz w:val="24"/>
          <w:szCs w:val="24"/>
          <w:lang w:val="zh-CN"/>
        </w:rPr>
        <w:t>猎户座</w:t>
      </w:r>
      <w:r w:rsidRPr="003A252E">
        <w:rPr>
          <w:rFonts w:ascii="宋体" w:hAnsi="宋体" w:cs="宋体"/>
          <w:bCs/>
          <w:sz w:val="24"/>
          <w:szCs w:val="24"/>
          <w:lang w:val="zh-CN"/>
        </w:rPr>
        <w:t xml:space="preserve"> (E) </w:t>
      </w:r>
      <w:r w:rsidRPr="003A252E">
        <w:rPr>
          <w:rFonts w:ascii="宋体" w:hAnsi="宋体" w:cs="宋体" w:hint="eastAsia"/>
          <w:bCs/>
          <w:sz w:val="24"/>
          <w:szCs w:val="24"/>
          <w:lang w:val="zh-CN"/>
        </w:rPr>
        <w:t>不知道</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29</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“行星逆行</w:t>
      </w:r>
      <w:r w:rsidRPr="003A252E">
        <w:rPr>
          <w:rFonts w:ascii="宋体" w:cs="宋体" w:hint="eastAsia"/>
          <w:bCs/>
          <w:sz w:val="24"/>
          <w:szCs w:val="24"/>
          <w:lang w:val="zh-CN"/>
        </w:rPr>
        <w:t>”</w:t>
      </w:r>
      <w:r w:rsidRPr="003A252E">
        <w:rPr>
          <w:rFonts w:ascii="宋体" w:hAnsi="宋体" w:cs="宋体" w:hint="eastAsia"/>
          <w:bCs/>
          <w:sz w:val="24"/>
          <w:szCs w:val="24"/>
          <w:lang w:val="zh-CN"/>
        </w:rPr>
        <w:t>发生的原因是什么？</w:t>
      </w:r>
      <w:r w:rsidRPr="003A252E">
        <w:rPr>
          <w:rFonts w:ascii="宋体" w:hAnsi="宋体" w:cs="宋体"/>
          <w:bCs/>
          <w:sz w:val="24"/>
          <w:szCs w:val="24"/>
          <w:lang w:val="zh-CN"/>
        </w:rPr>
        <w:t>C</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 xml:space="preserve">A. </w:t>
      </w:r>
      <w:r w:rsidRPr="003A252E">
        <w:rPr>
          <w:rFonts w:ascii="宋体" w:hAnsi="宋体" w:cs="宋体" w:hint="eastAsia"/>
          <w:bCs/>
          <w:sz w:val="24"/>
          <w:szCs w:val="24"/>
          <w:lang w:val="zh-CN"/>
        </w:rPr>
        <w:t>地球比内行星运行快</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地球比外行星运行快</w:t>
      </w:r>
      <w:r w:rsidRPr="003A252E">
        <w:rPr>
          <w:rFonts w:ascii="宋体" w:hAnsi="宋体" w:cs="宋体"/>
          <w:bCs/>
          <w:sz w:val="24"/>
          <w:szCs w:val="24"/>
          <w:lang w:val="zh-CN"/>
        </w:rPr>
        <w:t xml:space="preserve"> </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 xml:space="preserve">C. </w:t>
      </w:r>
      <w:r w:rsidRPr="003A252E">
        <w:rPr>
          <w:rFonts w:ascii="宋体" w:hAnsi="宋体" w:cs="宋体" w:hint="eastAsia"/>
          <w:bCs/>
          <w:sz w:val="24"/>
          <w:szCs w:val="24"/>
          <w:lang w:val="zh-CN"/>
        </w:rPr>
        <w:t>行星走椭圆轨道，有快有慢</w:t>
      </w:r>
      <w:r w:rsidRPr="003A252E">
        <w:rPr>
          <w:rFonts w:ascii="宋体" w:hAnsi="宋体" w:cs="宋体"/>
          <w:bCs/>
          <w:sz w:val="24"/>
          <w:szCs w:val="24"/>
          <w:lang w:val="zh-CN"/>
        </w:rPr>
        <w:t xml:space="preserve"> D. </w:t>
      </w:r>
      <w:r w:rsidRPr="003A252E">
        <w:rPr>
          <w:rFonts w:ascii="宋体" w:hAnsi="宋体" w:cs="宋体" w:hint="eastAsia"/>
          <w:bCs/>
          <w:sz w:val="24"/>
          <w:szCs w:val="24"/>
          <w:lang w:val="zh-CN"/>
        </w:rPr>
        <w:t>地球自转的缘故</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30</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下列哪一颗恒星已进入了它生命的末期？</w:t>
      </w:r>
      <w:r w:rsidRPr="003A252E">
        <w:rPr>
          <w:rFonts w:ascii="宋体" w:hAnsi="宋体" w:cs="宋体"/>
          <w:bCs/>
          <w:sz w:val="24"/>
          <w:szCs w:val="24"/>
          <w:lang w:val="zh-CN"/>
        </w:rPr>
        <w:t>C</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 xml:space="preserve">A. </w:t>
      </w:r>
      <w:r w:rsidRPr="003A252E">
        <w:rPr>
          <w:rFonts w:ascii="宋体" w:hAnsi="宋体" w:cs="宋体" w:hint="eastAsia"/>
          <w:bCs/>
          <w:sz w:val="24"/>
          <w:szCs w:val="24"/>
          <w:lang w:val="zh-CN"/>
        </w:rPr>
        <w:t>天狼星</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织女星</w:t>
      </w:r>
      <w:r w:rsidRPr="003A252E">
        <w:rPr>
          <w:rFonts w:ascii="宋体" w:hAnsi="宋体" w:cs="宋体"/>
          <w:bCs/>
          <w:sz w:val="24"/>
          <w:szCs w:val="24"/>
          <w:lang w:val="zh-CN"/>
        </w:rPr>
        <w:t xml:space="preserve"> C. </w:t>
      </w:r>
      <w:r w:rsidRPr="003A252E">
        <w:rPr>
          <w:rFonts w:ascii="宋体" w:hAnsi="宋体" w:cs="宋体" w:hint="eastAsia"/>
          <w:bCs/>
          <w:sz w:val="24"/>
          <w:szCs w:val="24"/>
          <w:lang w:val="zh-CN"/>
        </w:rPr>
        <w:t>参宿四</w:t>
      </w:r>
      <w:r w:rsidRPr="003A252E">
        <w:rPr>
          <w:rFonts w:ascii="宋体" w:hAnsi="宋体" w:cs="宋体"/>
          <w:bCs/>
          <w:sz w:val="24"/>
          <w:szCs w:val="24"/>
          <w:lang w:val="zh-CN"/>
        </w:rPr>
        <w:t xml:space="preserve"> D. </w:t>
      </w:r>
      <w:r w:rsidRPr="003A252E">
        <w:rPr>
          <w:rFonts w:ascii="宋体" w:hAnsi="宋体" w:cs="宋体" w:hint="eastAsia"/>
          <w:bCs/>
          <w:sz w:val="24"/>
          <w:szCs w:val="24"/>
          <w:lang w:val="zh-CN"/>
        </w:rPr>
        <w:t>南门二</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31</w:t>
      </w:r>
      <w:r w:rsidRPr="003A252E">
        <w:rPr>
          <w:rFonts w:ascii="宋体" w:hAnsi="宋体" w:cs="宋体" w:hint="eastAsia"/>
          <w:bCs/>
          <w:sz w:val="24"/>
          <w:szCs w:val="24"/>
          <w:lang w:val="zh-CN"/>
        </w:rPr>
        <w:t>、太阳的天文符号是</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A </w:t>
      </w:r>
      <w:r w:rsidRPr="003A252E">
        <w:rPr>
          <w:rFonts w:ascii="宋体" w:hAnsi="宋体" w:cs="宋体" w:hint="eastAsia"/>
          <w:bCs/>
          <w:sz w:val="24"/>
          <w:szCs w:val="24"/>
          <w:lang w:val="zh-CN"/>
        </w:rPr>
        <w:t>）</w:t>
      </w:r>
    </w:p>
    <w:p w:rsidR="004D1912" w:rsidRPr="003A252E" w:rsidRDefault="004D1912" w:rsidP="003A252E">
      <w:pPr>
        <w:autoSpaceDE w:val="0"/>
        <w:autoSpaceDN w:val="0"/>
        <w:jc w:val="left"/>
        <w:rPr>
          <w:rFonts w:ascii="宋体" w:cs="宋体"/>
          <w:bCs/>
          <w:sz w:val="24"/>
          <w:szCs w:val="24"/>
          <w:lang w:val="zh-CN"/>
        </w:rPr>
      </w:pPr>
      <w:r w:rsidRPr="003A252E">
        <w:rPr>
          <w:rFonts w:ascii="宋体" w:cs="宋体"/>
          <w:bCs/>
          <w:sz w:val="24"/>
          <w:szCs w:val="24"/>
          <w:lang w:val="zh-CN"/>
        </w:rPr>
        <w:pict>
          <v:shape id="_x0000_i1025" type="#_x0000_t75" style="width:377.25pt;height:67.5pt;mso-position-horizontal:center;mso-position-horizontal-relative:page;mso-position-vertical-relative:page" o:allowoverlap="f">
            <v:imagedata r:id="rId10" o:title=""/>
          </v:shape>
        </w:pic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32</w:t>
      </w:r>
      <w:r w:rsidRPr="003A252E">
        <w:rPr>
          <w:rFonts w:ascii="宋体" w:hAnsi="宋体" w:cs="宋体" w:hint="eastAsia"/>
          <w:bCs/>
          <w:sz w:val="24"/>
          <w:szCs w:val="24"/>
          <w:lang w:val="zh-CN"/>
        </w:rPr>
        <w:t>、在希腊神话中，太阳是一个左手托金球，右手握七弦琴的神，他名叫</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B</w:t>
      </w:r>
      <w:r w:rsidRPr="003A252E">
        <w:rPr>
          <w:rFonts w:ascii="宋体" w:hAnsi="宋体" w:cs="宋体" w:hint="eastAsia"/>
          <w:bCs/>
          <w:sz w:val="24"/>
          <w:szCs w:val="24"/>
          <w:lang w:val="zh-CN"/>
        </w:rPr>
        <w:t>）</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、阿尔特弥斯</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、阿波罗</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、玛尔斯</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、维纳斯</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33</w:t>
      </w:r>
      <w:r w:rsidRPr="003A252E">
        <w:rPr>
          <w:rFonts w:ascii="宋体" w:hAnsi="宋体" w:cs="宋体" w:hint="eastAsia"/>
          <w:bCs/>
          <w:sz w:val="24"/>
          <w:szCs w:val="24"/>
          <w:lang w:val="zh-CN"/>
        </w:rPr>
        <w:t>、世界公认最早的太阳黑子记录出于</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B</w:t>
      </w:r>
      <w:r w:rsidRPr="003A252E">
        <w:rPr>
          <w:rFonts w:ascii="宋体" w:hAnsi="宋体" w:cs="宋体" w:hint="eastAsia"/>
          <w:bCs/>
          <w:sz w:val="24"/>
          <w:szCs w:val="24"/>
          <w:lang w:val="zh-CN"/>
        </w:rPr>
        <w:t>）</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、《周易》</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、《汉书·五行志》</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、《史记·天官书》</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、《灵宪》</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34</w:t>
      </w:r>
      <w:r w:rsidRPr="003A252E">
        <w:rPr>
          <w:rFonts w:ascii="宋体" w:hAnsi="宋体" w:cs="宋体" w:hint="eastAsia"/>
          <w:bCs/>
          <w:sz w:val="24"/>
          <w:szCs w:val="24"/>
          <w:lang w:val="zh-CN"/>
        </w:rPr>
        <w:t>、国际天文学联合会为纪念</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在</w:t>
      </w:r>
      <w:r w:rsidRPr="003A252E">
        <w:rPr>
          <w:rFonts w:ascii="宋体" w:hAnsi="宋体" w:cs="宋体"/>
          <w:bCs/>
          <w:sz w:val="24"/>
          <w:szCs w:val="24"/>
          <w:lang w:val="zh-CN"/>
        </w:rPr>
        <w:t>400</w:t>
      </w:r>
      <w:r w:rsidRPr="003A252E">
        <w:rPr>
          <w:rFonts w:ascii="宋体" w:hAnsi="宋体" w:cs="宋体" w:hint="eastAsia"/>
          <w:bCs/>
          <w:sz w:val="24"/>
          <w:szCs w:val="24"/>
          <w:lang w:val="zh-CN"/>
        </w:rPr>
        <w:t>年前将望远镜用于天文观测而提议</w:t>
      </w:r>
      <w:r w:rsidRPr="003A252E">
        <w:rPr>
          <w:rFonts w:ascii="宋体" w:hAnsi="宋体" w:cs="宋体"/>
          <w:bCs/>
          <w:sz w:val="24"/>
          <w:szCs w:val="24"/>
          <w:lang w:val="zh-CN"/>
        </w:rPr>
        <w:t>2009</w:t>
      </w:r>
      <w:r w:rsidRPr="003A252E">
        <w:rPr>
          <w:rFonts w:ascii="宋体" w:hAnsi="宋体" w:cs="宋体" w:hint="eastAsia"/>
          <w:bCs/>
          <w:sz w:val="24"/>
          <w:szCs w:val="24"/>
          <w:lang w:val="zh-CN"/>
        </w:rPr>
        <w:t>年为国际天文年。</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A</w:t>
      </w:r>
      <w:r w:rsidRPr="003A252E">
        <w:rPr>
          <w:rFonts w:ascii="宋体" w:hAnsi="宋体" w:cs="宋体" w:hint="eastAsia"/>
          <w:bCs/>
          <w:sz w:val="24"/>
          <w:szCs w:val="24"/>
          <w:lang w:val="zh-CN"/>
        </w:rPr>
        <w:t>）</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、伽利略</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、哈雷</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、牛顿</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、哥白尼</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35</w:t>
      </w:r>
      <w:r w:rsidRPr="003A252E">
        <w:rPr>
          <w:rFonts w:ascii="宋体" w:hAnsi="宋体" w:cs="宋体" w:hint="eastAsia"/>
          <w:bCs/>
          <w:sz w:val="24"/>
          <w:szCs w:val="24"/>
          <w:lang w:val="zh-CN"/>
        </w:rPr>
        <w:t>、一光年与一天文单位比较（</w:t>
      </w:r>
      <w:r w:rsidRPr="003A252E">
        <w:rPr>
          <w:rFonts w:ascii="宋体" w:hAnsi="宋体" w:cs="宋体"/>
          <w:bCs/>
          <w:sz w:val="24"/>
          <w:szCs w:val="24"/>
          <w:lang w:val="zh-CN"/>
        </w:rPr>
        <w:t xml:space="preserve">  A   </w:t>
      </w:r>
      <w:r w:rsidRPr="003A252E">
        <w:rPr>
          <w:rFonts w:ascii="宋体" w:hAnsi="宋体" w:cs="宋体" w:hint="eastAsia"/>
          <w:bCs/>
          <w:sz w:val="24"/>
          <w:szCs w:val="24"/>
          <w:lang w:val="zh-CN"/>
        </w:rPr>
        <w:t>）。</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、一光年长；</w:t>
      </w:r>
      <w:r w:rsidRPr="003A252E">
        <w:rPr>
          <w:rFonts w:ascii="宋体" w:hAnsi="宋体" w:cs="宋体"/>
          <w:bCs/>
          <w:sz w:val="24"/>
          <w:szCs w:val="24"/>
          <w:lang w:val="zh-CN"/>
        </w:rPr>
        <w:t>B</w:t>
      </w:r>
      <w:r w:rsidRPr="003A252E">
        <w:rPr>
          <w:rFonts w:ascii="宋体" w:hAnsi="宋体" w:cs="宋体" w:hint="eastAsia"/>
          <w:bCs/>
          <w:sz w:val="24"/>
          <w:szCs w:val="24"/>
          <w:lang w:val="zh-CN"/>
        </w:rPr>
        <w:t>、一天文单位长；</w:t>
      </w:r>
      <w:r w:rsidRPr="003A252E">
        <w:rPr>
          <w:rFonts w:ascii="宋体" w:hAnsi="宋体" w:cs="宋体"/>
          <w:bCs/>
          <w:sz w:val="24"/>
          <w:szCs w:val="24"/>
          <w:lang w:val="zh-CN"/>
        </w:rPr>
        <w:t>C</w:t>
      </w:r>
      <w:r w:rsidRPr="003A252E">
        <w:rPr>
          <w:rFonts w:ascii="宋体" w:hAnsi="宋体" w:cs="宋体" w:hint="eastAsia"/>
          <w:bCs/>
          <w:sz w:val="24"/>
          <w:szCs w:val="24"/>
          <w:lang w:val="zh-CN"/>
        </w:rPr>
        <w:t>、一样长；</w:t>
      </w:r>
      <w:r w:rsidRPr="003A252E">
        <w:rPr>
          <w:rFonts w:ascii="宋体" w:hAnsi="宋体" w:cs="宋体"/>
          <w:bCs/>
          <w:sz w:val="24"/>
          <w:szCs w:val="24"/>
          <w:lang w:val="zh-CN"/>
        </w:rPr>
        <w:t>D</w:t>
      </w:r>
      <w:r w:rsidRPr="003A252E">
        <w:rPr>
          <w:rFonts w:ascii="宋体" w:hAnsi="宋体" w:cs="宋体" w:hint="eastAsia"/>
          <w:bCs/>
          <w:sz w:val="24"/>
          <w:szCs w:val="24"/>
          <w:lang w:val="zh-CN"/>
        </w:rPr>
        <w:t>、单位不同没法比较</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36</w:t>
      </w:r>
      <w:r w:rsidRPr="003A252E">
        <w:rPr>
          <w:rFonts w:ascii="宋体" w:hAnsi="宋体" w:cs="宋体" w:hint="eastAsia"/>
          <w:bCs/>
          <w:sz w:val="24"/>
          <w:szCs w:val="24"/>
          <w:lang w:val="zh-CN"/>
        </w:rPr>
        <w:t>、我们日常所见的太阳实际是太阳的（</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、对流层；</w:t>
      </w:r>
      <w:r w:rsidRPr="003A252E">
        <w:rPr>
          <w:rFonts w:ascii="宋体" w:hAnsi="宋体" w:cs="宋体"/>
          <w:bCs/>
          <w:sz w:val="24"/>
          <w:szCs w:val="24"/>
          <w:lang w:val="zh-CN"/>
        </w:rPr>
        <w:t>B</w:t>
      </w:r>
      <w:r w:rsidRPr="003A252E">
        <w:rPr>
          <w:rFonts w:ascii="宋体" w:hAnsi="宋体" w:cs="宋体" w:hint="eastAsia"/>
          <w:bCs/>
          <w:sz w:val="24"/>
          <w:szCs w:val="24"/>
          <w:lang w:val="zh-CN"/>
        </w:rPr>
        <w:t>、光球层；</w:t>
      </w:r>
      <w:r w:rsidRPr="003A252E">
        <w:rPr>
          <w:rFonts w:ascii="宋体" w:hAnsi="宋体" w:cs="宋体"/>
          <w:bCs/>
          <w:sz w:val="24"/>
          <w:szCs w:val="24"/>
          <w:lang w:val="zh-CN"/>
        </w:rPr>
        <w:t>C</w:t>
      </w:r>
      <w:r w:rsidRPr="003A252E">
        <w:rPr>
          <w:rFonts w:ascii="宋体" w:hAnsi="宋体" w:cs="宋体" w:hint="eastAsia"/>
          <w:bCs/>
          <w:sz w:val="24"/>
          <w:szCs w:val="24"/>
          <w:lang w:val="zh-CN"/>
        </w:rPr>
        <w:t>、色球层；</w:t>
      </w:r>
      <w:r w:rsidRPr="003A252E">
        <w:rPr>
          <w:rFonts w:ascii="宋体" w:hAnsi="宋体" w:cs="宋体"/>
          <w:bCs/>
          <w:sz w:val="24"/>
          <w:szCs w:val="24"/>
          <w:lang w:val="zh-CN"/>
        </w:rPr>
        <w:t>D</w:t>
      </w:r>
      <w:r w:rsidRPr="003A252E">
        <w:rPr>
          <w:rFonts w:ascii="宋体" w:hAnsi="宋体" w:cs="宋体" w:hint="eastAsia"/>
          <w:bCs/>
          <w:sz w:val="24"/>
          <w:szCs w:val="24"/>
          <w:lang w:val="zh-CN"/>
        </w:rPr>
        <w:t>、日冕层</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37</w:t>
      </w:r>
      <w:r w:rsidRPr="003A252E">
        <w:rPr>
          <w:rFonts w:ascii="宋体" w:hAnsi="宋体" w:cs="宋体" w:hint="eastAsia"/>
          <w:bCs/>
          <w:sz w:val="24"/>
          <w:szCs w:val="24"/>
          <w:lang w:val="zh-CN"/>
        </w:rPr>
        <w:t>、下列不属于因为太阳活动所产生的地球自然现象是（</w:t>
      </w:r>
      <w:r w:rsidRPr="003A252E">
        <w:rPr>
          <w:rFonts w:ascii="宋体" w:hAnsi="宋体" w:cs="宋体"/>
          <w:bCs/>
          <w:sz w:val="24"/>
          <w:szCs w:val="24"/>
          <w:lang w:val="zh-CN"/>
        </w:rPr>
        <w:t xml:space="preserve">  D   </w:t>
      </w:r>
      <w:r w:rsidRPr="003A252E">
        <w:rPr>
          <w:rFonts w:ascii="宋体" w:hAnsi="宋体" w:cs="宋体" w:hint="eastAsia"/>
          <w:bCs/>
          <w:sz w:val="24"/>
          <w:szCs w:val="24"/>
          <w:lang w:val="zh-CN"/>
        </w:rPr>
        <w:t>）。</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、极光；</w:t>
      </w:r>
      <w:r w:rsidRPr="003A252E">
        <w:rPr>
          <w:rFonts w:ascii="宋体" w:hAnsi="宋体" w:cs="宋体"/>
          <w:bCs/>
          <w:sz w:val="24"/>
          <w:szCs w:val="24"/>
          <w:lang w:val="zh-CN"/>
        </w:rPr>
        <w:t>B</w:t>
      </w:r>
      <w:r w:rsidRPr="003A252E">
        <w:rPr>
          <w:rFonts w:ascii="宋体" w:hAnsi="宋体" w:cs="宋体" w:hint="eastAsia"/>
          <w:bCs/>
          <w:sz w:val="24"/>
          <w:szCs w:val="24"/>
          <w:lang w:val="zh-CN"/>
        </w:rPr>
        <w:t>、磁暴现象；</w:t>
      </w:r>
      <w:r w:rsidRPr="003A252E">
        <w:rPr>
          <w:rFonts w:ascii="宋体" w:hAnsi="宋体" w:cs="宋体"/>
          <w:bCs/>
          <w:sz w:val="24"/>
          <w:szCs w:val="24"/>
          <w:lang w:val="zh-CN"/>
        </w:rPr>
        <w:t>C</w:t>
      </w:r>
      <w:r w:rsidRPr="003A252E">
        <w:rPr>
          <w:rFonts w:ascii="宋体" w:hAnsi="宋体" w:cs="宋体" w:hint="eastAsia"/>
          <w:bCs/>
          <w:sz w:val="24"/>
          <w:szCs w:val="24"/>
          <w:lang w:val="zh-CN"/>
        </w:rPr>
        <w:t>、无线电波受扰；</w:t>
      </w:r>
      <w:r w:rsidRPr="003A252E">
        <w:rPr>
          <w:rFonts w:ascii="宋体" w:hAnsi="宋体" w:cs="宋体"/>
          <w:bCs/>
          <w:sz w:val="24"/>
          <w:szCs w:val="24"/>
          <w:lang w:val="zh-CN"/>
        </w:rPr>
        <w:t>D</w:t>
      </w:r>
      <w:r w:rsidRPr="003A252E">
        <w:rPr>
          <w:rFonts w:ascii="宋体" w:hAnsi="宋体" w:cs="宋体" w:hint="eastAsia"/>
          <w:bCs/>
          <w:sz w:val="24"/>
          <w:szCs w:val="24"/>
          <w:lang w:val="zh-CN"/>
        </w:rPr>
        <w:t>、雾凇</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38</w:t>
      </w:r>
      <w:r w:rsidRPr="003A252E">
        <w:rPr>
          <w:rFonts w:ascii="宋体" w:hAnsi="宋体" w:cs="宋体" w:hint="eastAsia"/>
          <w:bCs/>
          <w:sz w:val="24"/>
          <w:szCs w:val="24"/>
          <w:lang w:val="zh-CN"/>
        </w:rPr>
        <w:t>、太阳的直径是地球的</w:t>
      </w:r>
      <w:r w:rsidRPr="003A252E">
        <w:rPr>
          <w:rFonts w:ascii="宋体" w:hAnsi="宋体" w:cs="宋体"/>
          <w:bCs/>
          <w:sz w:val="24"/>
          <w:szCs w:val="24"/>
          <w:lang w:val="zh-CN"/>
        </w:rPr>
        <w:t>109</w:t>
      </w:r>
      <w:r w:rsidRPr="003A252E">
        <w:rPr>
          <w:rFonts w:ascii="宋体" w:hAnsi="宋体" w:cs="宋体" w:hint="eastAsia"/>
          <w:bCs/>
          <w:sz w:val="24"/>
          <w:szCs w:val="24"/>
          <w:lang w:val="zh-CN"/>
        </w:rPr>
        <w:t>倍，因此太阳的体积约是地球的（</w:t>
      </w:r>
      <w:r w:rsidRPr="003A252E">
        <w:rPr>
          <w:rFonts w:ascii="宋体" w:hAnsi="宋体" w:cs="宋体"/>
          <w:bCs/>
          <w:sz w:val="24"/>
          <w:szCs w:val="24"/>
          <w:lang w:val="zh-CN"/>
        </w:rPr>
        <w:t xml:space="preserve">   C  </w:t>
      </w:r>
      <w:r w:rsidRPr="003A252E">
        <w:rPr>
          <w:rFonts w:ascii="宋体" w:hAnsi="宋体" w:cs="宋体" w:hint="eastAsia"/>
          <w:bCs/>
          <w:sz w:val="24"/>
          <w:szCs w:val="24"/>
          <w:lang w:val="zh-CN"/>
        </w:rPr>
        <w:t>）倍。</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、一万；</w:t>
      </w:r>
      <w:r w:rsidRPr="003A252E">
        <w:rPr>
          <w:rFonts w:ascii="宋体" w:hAnsi="宋体" w:cs="宋体"/>
          <w:bCs/>
          <w:sz w:val="24"/>
          <w:szCs w:val="24"/>
          <w:lang w:val="zh-CN"/>
        </w:rPr>
        <w:t>B</w:t>
      </w:r>
      <w:r w:rsidRPr="003A252E">
        <w:rPr>
          <w:rFonts w:ascii="宋体" w:hAnsi="宋体" w:cs="宋体" w:hint="eastAsia"/>
          <w:bCs/>
          <w:sz w:val="24"/>
          <w:szCs w:val="24"/>
          <w:lang w:val="zh-CN"/>
        </w:rPr>
        <w:t>、十万；</w:t>
      </w:r>
      <w:r w:rsidRPr="003A252E">
        <w:rPr>
          <w:rFonts w:ascii="宋体" w:hAnsi="宋体" w:cs="宋体"/>
          <w:bCs/>
          <w:sz w:val="24"/>
          <w:szCs w:val="24"/>
          <w:lang w:val="zh-CN"/>
        </w:rPr>
        <w:t>C</w:t>
      </w:r>
      <w:r w:rsidRPr="003A252E">
        <w:rPr>
          <w:rFonts w:ascii="宋体" w:hAnsi="宋体" w:cs="宋体" w:hint="eastAsia"/>
          <w:bCs/>
          <w:sz w:val="24"/>
          <w:szCs w:val="24"/>
          <w:lang w:val="zh-CN"/>
        </w:rPr>
        <w:t>、一百万；</w:t>
      </w:r>
      <w:r w:rsidRPr="003A252E">
        <w:rPr>
          <w:rFonts w:ascii="宋体" w:hAnsi="宋体" w:cs="宋体"/>
          <w:bCs/>
          <w:sz w:val="24"/>
          <w:szCs w:val="24"/>
          <w:lang w:val="zh-CN"/>
        </w:rPr>
        <w:t>D</w:t>
      </w:r>
      <w:r w:rsidRPr="003A252E">
        <w:rPr>
          <w:rFonts w:ascii="宋体" w:hAnsi="宋体" w:cs="宋体" w:hint="eastAsia"/>
          <w:bCs/>
          <w:sz w:val="24"/>
          <w:szCs w:val="24"/>
          <w:lang w:val="zh-CN"/>
        </w:rPr>
        <w:t>、一千万</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39</w:t>
      </w:r>
      <w:r w:rsidRPr="003A252E">
        <w:rPr>
          <w:rFonts w:ascii="宋体" w:hAnsi="宋体" w:cs="宋体" w:hint="eastAsia"/>
          <w:bCs/>
          <w:sz w:val="24"/>
          <w:szCs w:val="24"/>
          <w:lang w:val="zh-CN"/>
        </w:rPr>
        <w:t>、下列行星中没有光环的是（</w:t>
      </w:r>
      <w:r w:rsidRPr="003A252E">
        <w:rPr>
          <w:rFonts w:ascii="宋体" w:hAnsi="宋体" w:cs="宋体"/>
          <w:bCs/>
          <w:sz w:val="24"/>
          <w:szCs w:val="24"/>
          <w:lang w:val="zh-CN"/>
        </w:rPr>
        <w:t xml:space="preserve">  A   </w:t>
      </w:r>
      <w:r w:rsidRPr="003A252E">
        <w:rPr>
          <w:rFonts w:ascii="宋体" w:hAnsi="宋体" w:cs="宋体" w:hint="eastAsia"/>
          <w:bCs/>
          <w:sz w:val="24"/>
          <w:szCs w:val="24"/>
          <w:lang w:val="zh-CN"/>
        </w:rPr>
        <w:t>）。</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、木星；</w:t>
      </w:r>
      <w:r w:rsidRPr="003A252E">
        <w:rPr>
          <w:rFonts w:ascii="宋体" w:hAnsi="宋体" w:cs="宋体"/>
          <w:bCs/>
          <w:sz w:val="24"/>
          <w:szCs w:val="24"/>
          <w:lang w:val="zh-CN"/>
        </w:rPr>
        <w:t>B</w:t>
      </w:r>
      <w:r w:rsidRPr="003A252E">
        <w:rPr>
          <w:rFonts w:ascii="宋体" w:hAnsi="宋体" w:cs="宋体" w:hint="eastAsia"/>
          <w:bCs/>
          <w:sz w:val="24"/>
          <w:szCs w:val="24"/>
          <w:lang w:val="zh-CN"/>
        </w:rPr>
        <w:t>、土星；</w:t>
      </w:r>
      <w:r w:rsidRPr="003A252E">
        <w:rPr>
          <w:rFonts w:ascii="宋体" w:hAnsi="宋体" w:cs="宋体"/>
          <w:bCs/>
          <w:sz w:val="24"/>
          <w:szCs w:val="24"/>
          <w:lang w:val="zh-CN"/>
        </w:rPr>
        <w:t>C</w:t>
      </w:r>
      <w:r w:rsidRPr="003A252E">
        <w:rPr>
          <w:rFonts w:ascii="宋体" w:hAnsi="宋体" w:cs="宋体" w:hint="eastAsia"/>
          <w:bCs/>
          <w:sz w:val="24"/>
          <w:szCs w:val="24"/>
          <w:lang w:val="zh-CN"/>
        </w:rPr>
        <w:t>、天王星；</w:t>
      </w:r>
      <w:r w:rsidRPr="003A252E">
        <w:rPr>
          <w:rFonts w:ascii="宋体" w:hAnsi="宋体" w:cs="宋体"/>
          <w:bCs/>
          <w:sz w:val="24"/>
          <w:szCs w:val="24"/>
          <w:lang w:val="zh-CN"/>
        </w:rPr>
        <w:t>D</w:t>
      </w:r>
      <w:r w:rsidRPr="003A252E">
        <w:rPr>
          <w:rFonts w:ascii="宋体" w:hAnsi="宋体" w:cs="宋体" w:hint="eastAsia"/>
          <w:bCs/>
          <w:sz w:val="24"/>
          <w:szCs w:val="24"/>
          <w:lang w:val="zh-CN"/>
        </w:rPr>
        <w:t>、海王星</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40</w:t>
      </w:r>
      <w:r w:rsidRPr="003A252E">
        <w:rPr>
          <w:rFonts w:ascii="宋体" w:hAnsi="宋体" w:cs="宋体" w:hint="eastAsia"/>
          <w:bCs/>
          <w:sz w:val="24"/>
          <w:szCs w:val="24"/>
          <w:lang w:val="zh-CN"/>
        </w:rPr>
        <w:t>、日食发生的过程是（</w:t>
      </w:r>
      <w:r w:rsidRPr="003A252E">
        <w:rPr>
          <w:rFonts w:ascii="宋体" w:hAnsi="宋体" w:cs="宋体"/>
          <w:bCs/>
          <w:sz w:val="24"/>
          <w:szCs w:val="24"/>
          <w:lang w:val="zh-CN"/>
        </w:rPr>
        <w:t xml:space="preserve">  A   </w:t>
      </w:r>
      <w:r w:rsidRPr="003A252E">
        <w:rPr>
          <w:rFonts w:ascii="宋体" w:hAnsi="宋体" w:cs="宋体" w:hint="eastAsia"/>
          <w:bCs/>
          <w:sz w:val="24"/>
          <w:szCs w:val="24"/>
          <w:lang w:val="zh-CN"/>
        </w:rPr>
        <w:t>）。</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、初亏，食既，食甚，生光，复圆；</w:t>
      </w:r>
      <w:r w:rsidRPr="003A252E">
        <w:rPr>
          <w:rFonts w:ascii="宋体" w:hAnsi="宋体" w:cs="宋体"/>
          <w:bCs/>
          <w:sz w:val="24"/>
          <w:szCs w:val="24"/>
          <w:lang w:val="zh-CN"/>
        </w:rPr>
        <w:t>B</w:t>
      </w:r>
      <w:r w:rsidRPr="003A252E">
        <w:rPr>
          <w:rFonts w:ascii="宋体" w:hAnsi="宋体" w:cs="宋体" w:hint="eastAsia"/>
          <w:bCs/>
          <w:sz w:val="24"/>
          <w:szCs w:val="24"/>
          <w:lang w:val="zh-CN"/>
        </w:rPr>
        <w:t>、初亏，食甚，食既，生光，复圆；</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C</w:t>
      </w:r>
      <w:r w:rsidRPr="003A252E">
        <w:rPr>
          <w:rFonts w:ascii="宋体" w:hAnsi="宋体" w:cs="宋体" w:hint="eastAsia"/>
          <w:bCs/>
          <w:sz w:val="24"/>
          <w:szCs w:val="24"/>
          <w:lang w:val="zh-CN"/>
        </w:rPr>
        <w:t>、初亏，生光，食甚，食既，复圆；</w:t>
      </w:r>
      <w:r w:rsidRPr="003A252E">
        <w:rPr>
          <w:rFonts w:ascii="宋体" w:hAnsi="宋体" w:cs="宋体"/>
          <w:bCs/>
          <w:sz w:val="24"/>
          <w:szCs w:val="24"/>
          <w:lang w:val="zh-CN"/>
        </w:rPr>
        <w:t>D</w:t>
      </w:r>
      <w:r w:rsidRPr="003A252E">
        <w:rPr>
          <w:rFonts w:ascii="宋体" w:hAnsi="宋体" w:cs="宋体" w:hint="eastAsia"/>
          <w:bCs/>
          <w:sz w:val="24"/>
          <w:szCs w:val="24"/>
          <w:lang w:val="zh-CN"/>
        </w:rPr>
        <w:t>、初亏，生光，食既，食甚，复圆</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41</w:t>
      </w:r>
      <w:r w:rsidRPr="003A252E">
        <w:rPr>
          <w:rFonts w:ascii="宋体" w:hAnsi="宋体" w:cs="宋体" w:hint="eastAsia"/>
          <w:bCs/>
          <w:sz w:val="24"/>
          <w:szCs w:val="24"/>
          <w:lang w:val="zh-CN"/>
        </w:rPr>
        <w:t>、下列每年可观测的流星雨中与哈雷彗星有关的是（</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、狮子座流星雨；</w:t>
      </w:r>
      <w:r w:rsidRPr="003A252E">
        <w:rPr>
          <w:rFonts w:ascii="宋体" w:hAnsi="宋体" w:cs="宋体"/>
          <w:bCs/>
          <w:sz w:val="24"/>
          <w:szCs w:val="24"/>
          <w:lang w:val="zh-CN"/>
        </w:rPr>
        <w:t>B</w:t>
      </w:r>
      <w:r w:rsidRPr="003A252E">
        <w:rPr>
          <w:rFonts w:ascii="宋体" w:hAnsi="宋体" w:cs="宋体" w:hint="eastAsia"/>
          <w:bCs/>
          <w:sz w:val="24"/>
          <w:szCs w:val="24"/>
          <w:lang w:val="zh-CN"/>
        </w:rPr>
        <w:t>、猎户座流星雨；</w:t>
      </w:r>
      <w:r w:rsidRPr="003A252E">
        <w:rPr>
          <w:rFonts w:ascii="宋体" w:hAnsi="宋体" w:cs="宋体"/>
          <w:bCs/>
          <w:sz w:val="24"/>
          <w:szCs w:val="24"/>
          <w:lang w:val="zh-CN"/>
        </w:rPr>
        <w:t>C</w:t>
      </w:r>
      <w:r w:rsidRPr="003A252E">
        <w:rPr>
          <w:rFonts w:ascii="宋体" w:hAnsi="宋体" w:cs="宋体" w:hint="eastAsia"/>
          <w:bCs/>
          <w:sz w:val="24"/>
          <w:szCs w:val="24"/>
          <w:lang w:val="zh-CN"/>
        </w:rPr>
        <w:t>、双子座流星雨；</w:t>
      </w:r>
      <w:r w:rsidRPr="003A252E">
        <w:rPr>
          <w:rFonts w:ascii="宋体" w:hAnsi="宋体" w:cs="宋体"/>
          <w:bCs/>
          <w:sz w:val="24"/>
          <w:szCs w:val="24"/>
          <w:lang w:val="zh-CN"/>
        </w:rPr>
        <w:t>D</w:t>
      </w:r>
      <w:r w:rsidRPr="003A252E">
        <w:rPr>
          <w:rFonts w:ascii="宋体" w:hAnsi="宋体" w:cs="宋体" w:hint="eastAsia"/>
          <w:bCs/>
          <w:sz w:val="24"/>
          <w:szCs w:val="24"/>
          <w:lang w:val="zh-CN"/>
        </w:rPr>
        <w:t>、天琴座流星雨</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42</w:t>
      </w:r>
      <w:r w:rsidRPr="003A252E">
        <w:rPr>
          <w:rFonts w:ascii="宋体" w:hAnsi="宋体" w:cs="宋体" w:hint="eastAsia"/>
          <w:bCs/>
          <w:sz w:val="24"/>
          <w:szCs w:val="24"/>
          <w:lang w:val="zh-CN"/>
        </w:rPr>
        <w:t>、发生在太阳大气层中温度最高的层次的太阳活动是（</w:t>
      </w:r>
      <w:r w:rsidRPr="003A252E">
        <w:rPr>
          <w:rFonts w:ascii="宋体" w:hAnsi="宋体" w:cs="宋体"/>
          <w:bCs/>
          <w:sz w:val="24"/>
          <w:szCs w:val="24"/>
          <w:lang w:val="zh-CN"/>
        </w:rPr>
        <w:t xml:space="preserve">  A   </w:t>
      </w:r>
      <w:r w:rsidRPr="003A252E">
        <w:rPr>
          <w:rFonts w:ascii="宋体" w:hAnsi="宋体" w:cs="宋体" w:hint="eastAsia"/>
          <w:bCs/>
          <w:sz w:val="24"/>
          <w:szCs w:val="24"/>
          <w:lang w:val="zh-CN"/>
        </w:rPr>
        <w:t>）。</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、太阳风；</w:t>
      </w:r>
      <w:r w:rsidRPr="003A252E">
        <w:rPr>
          <w:rFonts w:ascii="宋体" w:hAnsi="宋体" w:cs="宋体"/>
          <w:bCs/>
          <w:sz w:val="24"/>
          <w:szCs w:val="24"/>
          <w:lang w:val="zh-CN"/>
        </w:rPr>
        <w:t>B</w:t>
      </w:r>
      <w:r w:rsidRPr="003A252E">
        <w:rPr>
          <w:rFonts w:ascii="宋体" w:hAnsi="宋体" w:cs="宋体" w:hint="eastAsia"/>
          <w:bCs/>
          <w:sz w:val="24"/>
          <w:szCs w:val="24"/>
          <w:lang w:val="zh-CN"/>
        </w:rPr>
        <w:t>、太阳黑子；</w:t>
      </w:r>
      <w:r w:rsidRPr="003A252E">
        <w:rPr>
          <w:rFonts w:ascii="宋体" w:hAnsi="宋体" w:cs="宋体"/>
          <w:bCs/>
          <w:sz w:val="24"/>
          <w:szCs w:val="24"/>
          <w:lang w:val="zh-CN"/>
        </w:rPr>
        <w:t>C</w:t>
      </w:r>
      <w:r w:rsidRPr="003A252E">
        <w:rPr>
          <w:rFonts w:ascii="宋体" w:hAnsi="宋体" w:cs="宋体" w:hint="eastAsia"/>
          <w:bCs/>
          <w:sz w:val="24"/>
          <w:szCs w:val="24"/>
          <w:lang w:val="zh-CN"/>
        </w:rPr>
        <w:t>、耀斑；</w:t>
      </w:r>
      <w:r w:rsidRPr="003A252E">
        <w:rPr>
          <w:rFonts w:ascii="宋体" w:hAnsi="宋体" w:cs="宋体"/>
          <w:bCs/>
          <w:sz w:val="24"/>
          <w:szCs w:val="24"/>
          <w:lang w:val="zh-CN"/>
        </w:rPr>
        <w:t>D</w:t>
      </w:r>
      <w:r w:rsidRPr="003A252E">
        <w:rPr>
          <w:rFonts w:ascii="宋体" w:hAnsi="宋体" w:cs="宋体" w:hint="eastAsia"/>
          <w:bCs/>
          <w:sz w:val="24"/>
          <w:szCs w:val="24"/>
          <w:lang w:val="zh-CN"/>
        </w:rPr>
        <w:t>、日珥</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43</w:t>
      </w:r>
      <w:r w:rsidRPr="003A252E">
        <w:rPr>
          <w:rFonts w:ascii="宋体" w:hAnsi="宋体" w:cs="宋体" w:hint="eastAsia"/>
          <w:bCs/>
          <w:sz w:val="24"/>
          <w:szCs w:val="24"/>
          <w:lang w:val="zh-CN"/>
        </w:rPr>
        <w:t>、第一台望远镜的发明者是（</w:t>
      </w:r>
      <w:r w:rsidRPr="003A252E">
        <w:rPr>
          <w:rFonts w:ascii="宋体" w:hAnsi="宋体" w:cs="宋体"/>
          <w:bCs/>
          <w:sz w:val="24"/>
          <w:szCs w:val="24"/>
          <w:lang w:val="zh-CN"/>
        </w:rPr>
        <w:t xml:space="preserve">  D   </w:t>
      </w:r>
      <w:r w:rsidRPr="003A252E">
        <w:rPr>
          <w:rFonts w:ascii="宋体" w:hAnsi="宋体" w:cs="宋体" w:hint="eastAsia"/>
          <w:bCs/>
          <w:sz w:val="24"/>
          <w:szCs w:val="24"/>
          <w:lang w:val="zh-CN"/>
        </w:rPr>
        <w:t>）。</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、伽利略；</w:t>
      </w:r>
      <w:r w:rsidRPr="003A252E">
        <w:rPr>
          <w:rFonts w:ascii="宋体" w:hAnsi="宋体" w:cs="宋体"/>
          <w:bCs/>
          <w:sz w:val="24"/>
          <w:szCs w:val="24"/>
          <w:lang w:val="zh-CN"/>
        </w:rPr>
        <w:t>B</w:t>
      </w:r>
      <w:r w:rsidRPr="003A252E">
        <w:rPr>
          <w:rFonts w:ascii="宋体" w:hAnsi="宋体" w:cs="宋体" w:hint="eastAsia"/>
          <w:bCs/>
          <w:sz w:val="24"/>
          <w:szCs w:val="24"/>
          <w:lang w:val="zh-CN"/>
        </w:rPr>
        <w:t>牛顿；</w:t>
      </w:r>
      <w:r w:rsidRPr="003A252E">
        <w:rPr>
          <w:rFonts w:ascii="宋体" w:hAnsi="宋体" w:cs="宋体"/>
          <w:bCs/>
          <w:sz w:val="24"/>
          <w:szCs w:val="24"/>
          <w:lang w:val="zh-CN"/>
        </w:rPr>
        <w:t>C</w:t>
      </w:r>
      <w:r w:rsidRPr="003A252E">
        <w:rPr>
          <w:rFonts w:ascii="宋体" w:hAnsi="宋体" w:cs="宋体" w:hint="eastAsia"/>
          <w:bCs/>
          <w:sz w:val="24"/>
          <w:szCs w:val="24"/>
          <w:lang w:val="zh-CN"/>
        </w:rPr>
        <w:t>、哥白尼；</w:t>
      </w:r>
      <w:r w:rsidRPr="003A252E">
        <w:rPr>
          <w:rFonts w:ascii="宋体" w:hAnsi="宋体" w:cs="宋体"/>
          <w:bCs/>
          <w:sz w:val="24"/>
          <w:szCs w:val="24"/>
          <w:lang w:val="zh-CN"/>
        </w:rPr>
        <w:t>D</w:t>
      </w:r>
      <w:r w:rsidRPr="003A252E">
        <w:rPr>
          <w:rFonts w:ascii="宋体" w:hAnsi="宋体" w:cs="宋体" w:hint="eastAsia"/>
          <w:bCs/>
          <w:sz w:val="24"/>
          <w:szCs w:val="24"/>
          <w:lang w:val="zh-CN"/>
        </w:rPr>
        <w:t>、李</w:t>
      </w:r>
      <w:r w:rsidRPr="003A252E">
        <w:rPr>
          <w:rFonts w:ascii="宋体" w:cs="宋体"/>
          <w:bCs/>
          <w:sz w:val="24"/>
          <w:szCs w:val="24"/>
          <w:lang w:val="zh-CN"/>
        </w:rPr>
        <w:t>•</w:t>
      </w:r>
      <w:r w:rsidRPr="003A252E">
        <w:rPr>
          <w:rFonts w:ascii="宋体" w:hAnsi="宋体" w:cs="宋体" w:hint="eastAsia"/>
          <w:bCs/>
          <w:sz w:val="24"/>
          <w:szCs w:val="24"/>
          <w:lang w:val="zh-CN"/>
        </w:rPr>
        <w:t>波尔赛</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44</w:t>
      </w:r>
      <w:r w:rsidRPr="003A252E">
        <w:rPr>
          <w:rFonts w:ascii="宋体" w:hAnsi="宋体" w:cs="宋体" w:hint="eastAsia"/>
          <w:bCs/>
          <w:sz w:val="24"/>
          <w:szCs w:val="24"/>
          <w:lang w:val="zh-CN"/>
        </w:rPr>
        <w:t>、下列哪一选项是重质量恒星可能的演化过程（</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、星际尘→主序星→白矮星→中子星→超新星爆炸</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B</w:t>
      </w:r>
      <w:r w:rsidRPr="003A252E">
        <w:rPr>
          <w:rFonts w:ascii="宋体" w:hAnsi="宋体" w:cs="宋体" w:hint="eastAsia"/>
          <w:bCs/>
          <w:sz w:val="24"/>
          <w:szCs w:val="24"/>
          <w:lang w:val="zh-CN"/>
        </w:rPr>
        <w:t>、星际尘→超新星爆炸→主序星→中子星</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C</w:t>
      </w:r>
      <w:r w:rsidRPr="003A252E">
        <w:rPr>
          <w:rFonts w:ascii="宋体" w:hAnsi="宋体" w:cs="宋体" w:hint="eastAsia"/>
          <w:bCs/>
          <w:sz w:val="24"/>
          <w:szCs w:val="24"/>
          <w:lang w:val="zh-CN"/>
        </w:rPr>
        <w:t>、星际尘→主序星→超新星爆炸→中子星</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D</w:t>
      </w:r>
      <w:r w:rsidRPr="003A252E">
        <w:rPr>
          <w:rFonts w:ascii="宋体" w:hAnsi="宋体" w:cs="宋体" w:hint="eastAsia"/>
          <w:bCs/>
          <w:sz w:val="24"/>
          <w:szCs w:val="24"/>
          <w:lang w:val="zh-CN"/>
        </w:rPr>
        <w:t>、星际尘→主序星→超新星爆炸→白矮星</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45</w:t>
      </w:r>
      <w:r w:rsidRPr="003A252E">
        <w:rPr>
          <w:rFonts w:ascii="宋体" w:hAnsi="宋体" w:cs="宋体" w:hint="eastAsia"/>
          <w:bCs/>
          <w:sz w:val="24"/>
          <w:szCs w:val="24"/>
          <w:lang w:val="zh-CN"/>
        </w:rPr>
        <w:t>、下列不可能在子夜时分看见其经过上中天的是（</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、木星；</w:t>
      </w:r>
      <w:r w:rsidRPr="003A252E">
        <w:rPr>
          <w:rFonts w:ascii="宋体" w:hAnsi="宋体" w:cs="宋体"/>
          <w:bCs/>
          <w:sz w:val="24"/>
          <w:szCs w:val="24"/>
          <w:lang w:val="zh-CN"/>
        </w:rPr>
        <w:t>B</w:t>
      </w:r>
      <w:r w:rsidRPr="003A252E">
        <w:rPr>
          <w:rFonts w:ascii="宋体" w:hAnsi="宋体" w:cs="宋体" w:hint="eastAsia"/>
          <w:bCs/>
          <w:sz w:val="24"/>
          <w:szCs w:val="24"/>
          <w:lang w:val="zh-CN"/>
        </w:rPr>
        <w:t>、金星；</w:t>
      </w:r>
      <w:r w:rsidRPr="003A252E">
        <w:rPr>
          <w:rFonts w:ascii="宋体" w:hAnsi="宋体" w:cs="宋体"/>
          <w:bCs/>
          <w:sz w:val="24"/>
          <w:szCs w:val="24"/>
          <w:lang w:val="zh-CN"/>
        </w:rPr>
        <w:t>C</w:t>
      </w:r>
      <w:r w:rsidRPr="003A252E">
        <w:rPr>
          <w:rFonts w:ascii="宋体" w:hAnsi="宋体" w:cs="宋体" w:hint="eastAsia"/>
          <w:bCs/>
          <w:sz w:val="24"/>
          <w:szCs w:val="24"/>
          <w:lang w:val="zh-CN"/>
        </w:rPr>
        <w:t>、火星；</w:t>
      </w:r>
      <w:r w:rsidRPr="003A252E">
        <w:rPr>
          <w:rFonts w:ascii="宋体" w:hAnsi="宋体" w:cs="宋体"/>
          <w:bCs/>
          <w:sz w:val="24"/>
          <w:szCs w:val="24"/>
          <w:lang w:val="zh-CN"/>
        </w:rPr>
        <w:t>D</w:t>
      </w:r>
      <w:r w:rsidRPr="003A252E">
        <w:rPr>
          <w:rFonts w:ascii="宋体" w:hAnsi="宋体" w:cs="宋体" w:hint="eastAsia"/>
          <w:bCs/>
          <w:sz w:val="24"/>
          <w:szCs w:val="24"/>
          <w:lang w:val="zh-CN"/>
        </w:rPr>
        <w:t>、土星</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46</w:t>
      </w:r>
      <w:r w:rsidRPr="003A252E">
        <w:rPr>
          <w:rFonts w:ascii="宋体" w:hAnsi="宋体" w:cs="宋体" w:hint="eastAsia"/>
          <w:bCs/>
          <w:sz w:val="24"/>
          <w:szCs w:val="24"/>
          <w:lang w:val="zh-CN"/>
        </w:rPr>
        <w:t>、牛郎星位于（</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 xml:space="preserve">(A) </w:t>
      </w:r>
      <w:r w:rsidRPr="003A252E">
        <w:rPr>
          <w:rFonts w:ascii="宋体" w:hAnsi="宋体" w:cs="宋体" w:hint="eastAsia"/>
          <w:bCs/>
          <w:sz w:val="24"/>
          <w:szCs w:val="24"/>
          <w:lang w:val="zh-CN"/>
        </w:rPr>
        <w:t>金牛座</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天鹰座</w:t>
      </w:r>
      <w:r w:rsidRPr="003A252E">
        <w:rPr>
          <w:rFonts w:ascii="宋体" w:hAnsi="宋体" w:cs="宋体"/>
          <w:bCs/>
          <w:sz w:val="24"/>
          <w:szCs w:val="24"/>
          <w:lang w:val="zh-CN"/>
        </w:rPr>
        <w:t xml:space="preserve">  (C) </w:t>
      </w:r>
      <w:r w:rsidRPr="003A252E">
        <w:rPr>
          <w:rFonts w:ascii="宋体" w:hAnsi="宋体" w:cs="宋体" w:hint="eastAsia"/>
          <w:bCs/>
          <w:sz w:val="24"/>
          <w:szCs w:val="24"/>
          <w:lang w:val="zh-CN"/>
        </w:rPr>
        <w:t>飞马座</w:t>
      </w:r>
      <w:r w:rsidRPr="003A252E">
        <w:rPr>
          <w:rFonts w:ascii="宋体" w:hAnsi="宋体" w:cs="宋体"/>
          <w:bCs/>
          <w:sz w:val="24"/>
          <w:szCs w:val="24"/>
          <w:lang w:val="zh-CN"/>
        </w:rPr>
        <w:t xml:space="preserve">  (D) </w:t>
      </w:r>
      <w:r w:rsidRPr="003A252E">
        <w:rPr>
          <w:rFonts w:ascii="宋体" w:hAnsi="宋体" w:cs="宋体" w:hint="eastAsia"/>
          <w:bCs/>
          <w:sz w:val="24"/>
          <w:szCs w:val="24"/>
          <w:lang w:val="zh-CN"/>
        </w:rPr>
        <w:t>天鹅座</w:t>
      </w:r>
      <w:r w:rsidRPr="003A252E">
        <w:rPr>
          <w:rFonts w:ascii="宋体" w:hAnsi="宋体" w:cs="宋体"/>
          <w:bCs/>
          <w:sz w:val="24"/>
          <w:szCs w:val="24"/>
          <w:lang w:val="zh-CN"/>
        </w:rPr>
        <w:t xml:space="preserve">  </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47.  M42</w:t>
      </w:r>
      <w:r w:rsidRPr="003A252E">
        <w:rPr>
          <w:rFonts w:ascii="宋体" w:hAnsi="宋体" w:cs="宋体" w:hint="eastAsia"/>
          <w:bCs/>
          <w:sz w:val="24"/>
          <w:szCs w:val="24"/>
          <w:lang w:val="zh-CN"/>
        </w:rPr>
        <w:t>位于（</w:t>
      </w:r>
      <w:r w:rsidRPr="003A252E">
        <w:rPr>
          <w:rFonts w:ascii="宋体" w:hAnsi="宋体" w:cs="宋体"/>
          <w:bCs/>
          <w:sz w:val="24"/>
          <w:szCs w:val="24"/>
          <w:lang w:val="zh-CN"/>
        </w:rPr>
        <w:t xml:space="preserve">  D  </w:t>
      </w:r>
      <w:r w:rsidRPr="003A252E">
        <w:rPr>
          <w:rFonts w:ascii="宋体" w:hAnsi="宋体" w:cs="宋体" w:hint="eastAsia"/>
          <w:bCs/>
          <w:sz w:val="24"/>
          <w:szCs w:val="24"/>
          <w:lang w:val="zh-CN"/>
        </w:rPr>
        <w:t>）。</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 xml:space="preserve">(A) </w:t>
      </w:r>
      <w:r w:rsidRPr="003A252E">
        <w:rPr>
          <w:rFonts w:ascii="宋体" w:hAnsi="宋体" w:cs="宋体" w:hint="eastAsia"/>
          <w:bCs/>
          <w:sz w:val="24"/>
          <w:szCs w:val="24"/>
          <w:lang w:val="zh-CN"/>
        </w:rPr>
        <w:t>金牛座</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天蝎座</w:t>
      </w:r>
      <w:r w:rsidRPr="003A252E">
        <w:rPr>
          <w:rFonts w:ascii="宋体" w:hAnsi="宋体" w:cs="宋体"/>
          <w:bCs/>
          <w:sz w:val="24"/>
          <w:szCs w:val="24"/>
          <w:lang w:val="zh-CN"/>
        </w:rPr>
        <w:t xml:space="preserve">  (C) </w:t>
      </w:r>
      <w:r w:rsidRPr="003A252E">
        <w:rPr>
          <w:rFonts w:ascii="宋体" w:hAnsi="宋体" w:cs="宋体" w:hint="eastAsia"/>
          <w:bCs/>
          <w:sz w:val="24"/>
          <w:szCs w:val="24"/>
          <w:lang w:val="zh-CN"/>
        </w:rPr>
        <w:t>大熊座</w:t>
      </w:r>
      <w:r w:rsidRPr="003A252E">
        <w:rPr>
          <w:rFonts w:ascii="宋体" w:hAnsi="宋体" w:cs="宋体"/>
          <w:bCs/>
          <w:sz w:val="24"/>
          <w:szCs w:val="24"/>
          <w:lang w:val="zh-CN"/>
        </w:rPr>
        <w:t xml:space="preserve">  (D) </w:t>
      </w:r>
      <w:r w:rsidRPr="003A252E">
        <w:rPr>
          <w:rFonts w:ascii="宋体" w:hAnsi="宋体" w:cs="宋体" w:hint="eastAsia"/>
          <w:bCs/>
          <w:sz w:val="24"/>
          <w:szCs w:val="24"/>
          <w:lang w:val="zh-CN"/>
        </w:rPr>
        <w:t>猎户座</w:t>
      </w:r>
      <w:r w:rsidRPr="003A252E">
        <w:rPr>
          <w:rFonts w:ascii="宋体" w:hAnsi="宋体" w:cs="宋体"/>
          <w:bCs/>
          <w:sz w:val="24"/>
          <w:szCs w:val="24"/>
          <w:lang w:val="zh-CN"/>
        </w:rPr>
        <w:t xml:space="preserve">  </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 xml:space="preserve">48. </w:t>
      </w:r>
      <w:r w:rsidRPr="003A252E">
        <w:rPr>
          <w:rFonts w:ascii="宋体" w:hAnsi="宋体" w:cs="宋体" w:hint="eastAsia"/>
          <w:bCs/>
          <w:sz w:val="24"/>
          <w:szCs w:val="24"/>
          <w:lang w:val="zh-CN"/>
        </w:rPr>
        <w:t>下述星座中离银河方向最远的是（</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 xml:space="preserve">(A) </w:t>
      </w:r>
      <w:r w:rsidRPr="003A252E">
        <w:rPr>
          <w:rFonts w:ascii="宋体" w:hAnsi="宋体" w:cs="宋体" w:hint="eastAsia"/>
          <w:bCs/>
          <w:sz w:val="24"/>
          <w:szCs w:val="24"/>
          <w:lang w:val="zh-CN"/>
        </w:rPr>
        <w:t>天鹅座</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牧夫座</w:t>
      </w:r>
      <w:r w:rsidRPr="003A252E">
        <w:rPr>
          <w:rFonts w:ascii="宋体" w:hAnsi="宋体" w:cs="宋体"/>
          <w:bCs/>
          <w:sz w:val="24"/>
          <w:szCs w:val="24"/>
          <w:lang w:val="zh-CN"/>
        </w:rPr>
        <w:t xml:space="preserve">  (C) </w:t>
      </w:r>
      <w:r w:rsidRPr="003A252E">
        <w:rPr>
          <w:rFonts w:ascii="宋体" w:hAnsi="宋体" w:cs="宋体" w:hint="eastAsia"/>
          <w:bCs/>
          <w:sz w:val="24"/>
          <w:szCs w:val="24"/>
          <w:lang w:val="zh-CN"/>
        </w:rPr>
        <w:t>仙后座</w:t>
      </w:r>
      <w:r w:rsidRPr="003A252E">
        <w:rPr>
          <w:rFonts w:ascii="宋体" w:hAnsi="宋体" w:cs="宋体"/>
          <w:bCs/>
          <w:sz w:val="24"/>
          <w:szCs w:val="24"/>
          <w:lang w:val="zh-CN"/>
        </w:rPr>
        <w:t xml:space="preserve">  (D) </w:t>
      </w:r>
      <w:r w:rsidRPr="003A252E">
        <w:rPr>
          <w:rFonts w:ascii="宋体" w:hAnsi="宋体" w:cs="宋体" w:hint="eastAsia"/>
          <w:bCs/>
          <w:sz w:val="24"/>
          <w:szCs w:val="24"/>
          <w:lang w:val="zh-CN"/>
        </w:rPr>
        <w:t>英仙座</w:t>
      </w:r>
      <w:r w:rsidRPr="003A252E">
        <w:rPr>
          <w:rFonts w:ascii="宋体" w:hAnsi="宋体" w:cs="宋体"/>
          <w:bCs/>
          <w:sz w:val="24"/>
          <w:szCs w:val="24"/>
          <w:lang w:val="zh-CN"/>
        </w:rPr>
        <w:t xml:space="preserve">  </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49</w:t>
      </w:r>
      <w:r w:rsidRPr="003A252E">
        <w:rPr>
          <w:rFonts w:ascii="宋体" w:hAnsi="宋体" w:cs="宋体" w:hint="eastAsia"/>
          <w:bCs/>
          <w:sz w:val="24"/>
          <w:szCs w:val="24"/>
          <w:lang w:val="zh-CN"/>
        </w:rPr>
        <w:t>、一光年大约是（</w:t>
      </w:r>
      <w:r w:rsidRPr="003A252E">
        <w:rPr>
          <w:rFonts w:ascii="宋体" w:hAnsi="宋体" w:cs="宋体"/>
          <w:bCs/>
          <w:sz w:val="24"/>
          <w:szCs w:val="24"/>
          <w:lang w:val="zh-CN"/>
        </w:rPr>
        <w:t xml:space="preserve">  C  </w:t>
      </w:r>
      <w:r w:rsidRPr="003A252E">
        <w:rPr>
          <w:rFonts w:ascii="宋体" w:hAnsi="宋体" w:cs="宋体" w:hint="eastAsia"/>
          <w:bCs/>
          <w:sz w:val="24"/>
          <w:szCs w:val="24"/>
          <w:lang w:val="zh-CN"/>
        </w:rPr>
        <w:t>）天文单位。</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(A) 3.3  (B) 38  (C) 6.3</w:t>
      </w:r>
      <w:r w:rsidRPr="003A252E">
        <w:rPr>
          <w:rFonts w:ascii="宋体" w:hAnsi="宋体" w:cs="宋体" w:hint="eastAsia"/>
          <w:bCs/>
          <w:sz w:val="24"/>
          <w:szCs w:val="24"/>
          <w:lang w:val="zh-CN"/>
        </w:rPr>
        <w:t>万</w:t>
      </w:r>
      <w:r w:rsidRPr="003A252E">
        <w:rPr>
          <w:rFonts w:ascii="宋体" w:hAnsi="宋体" w:cs="宋体"/>
          <w:bCs/>
          <w:sz w:val="24"/>
          <w:szCs w:val="24"/>
          <w:lang w:val="zh-CN"/>
        </w:rPr>
        <w:t xml:space="preserve">  (D) 1.5</w:t>
      </w:r>
      <w:r w:rsidRPr="003A252E">
        <w:rPr>
          <w:rFonts w:ascii="宋体" w:hAnsi="宋体" w:cs="宋体" w:hint="eastAsia"/>
          <w:bCs/>
          <w:sz w:val="24"/>
          <w:szCs w:val="24"/>
          <w:lang w:val="zh-CN"/>
        </w:rPr>
        <w:t>亿</w:t>
      </w:r>
      <w:r w:rsidRPr="003A252E">
        <w:rPr>
          <w:rFonts w:ascii="宋体" w:hAnsi="宋体" w:cs="宋体"/>
          <w:bCs/>
          <w:sz w:val="24"/>
          <w:szCs w:val="24"/>
          <w:lang w:val="zh-CN"/>
        </w:rPr>
        <w:t xml:space="preserve"> </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50</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从地面观测，金星在天气晴好的黑夜看上去非常亮，但在天气不好或者天不是很黑的时候看上去却不那么亮。在这两种情况下，金星的星等（</w:t>
      </w:r>
      <w:r w:rsidRPr="003A252E">
        <w:rPr>
          <w:rFonts w:ascii="宋体" w:hAnsi="宋体" w:cs="宋体"/>
          <w:bCs/>
          <w:sz w:val="24"/>
          <w:szCs w:val="24"/>
          <w:lang w:val="zh-CN"/>
        </w:rPr>
        <w:t xml:space="preserve">A  </w:t>
      </w:r>
      <w:r w:rsidRPr="003A252E">
        <w:rPr>
          <w:rFonts w:ascii="宋体" w:hAnsi="宋体" w:cs="宋体" w:hint="eastAsia"/>
          <w:bCs/>
          <w:sz w:val="24"/>
          <w:szCs w:val="24"/>
          <w:lang w:val="zh-CN"/>
        </w:rPr>
        <w:t>）。</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 xml:space="preserve">(A) </w:t>
      </w:r>
      <w:r w:rsidRPr="003A252E">
        <w:rPr>
          <w:rFonts w:ascii="宋体" w:hAnsi="宋体" w:cs="宋体" w:hint="eastAsia"/>
          <w:bCs/>
          <w:sz w:val="24"/>
          <w:szCs w:val="24"/>
          <w:lang w:val="zh-CN"/>
        </w:rPr>
        <w:t>没有变化</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有一定差异，天黑的时候星等值更高一些</w:t>
      </w:r>
      <w:r w:rsidRPr="003A252E">
        <w:rPr>
          <w:rFonts w:ascii="宋体" w:hAnsi="宋体" w:cs="宋体"/>
          <w:bCs/>
          <w:sz w:val="24"/>
          <w:szCs w:val="24"/>
          <w:lang w:val="zh-CN"/>
        </w:rPr>
        <w:t xml:space="preserve"> </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 xml:space="preserve">(C) </w:t>
      </w:r>
      <w:r w:rsidRPr="003A252E">
        <w:rPr>
          <w:rFonts w:ascii="宋体" w:hAnsi="宋体" w:cs="宋体" w:hint="eastAsia"/>
          <w:bCs/>
          <w:sz w:val="24"/>
          <w:szCs w:val="24"/>
          <w:lang w:val="zh-CN"/>
        </w:rPr>
        <w:t>有一定差异，天不黑的时候星等值更高一些</w:t>
      </w:r>
      <w:r w:rsidRPr="003A252E">
        <w:rPr>
          <w:rFonts w:ascii="宋体" w:hAnsi="宋体" w:cs="宋体"/>
          <w:bCs/>
          <w:sz w:val="24"/>
          <w:szCs w:val="24"/>
          <w:lang w:val="zh-CN"/>
        </w:rPr>
        <w:t xml:space="preserve">  (D) </w:t>
      </w:r>
      <w:r w:rsidRPr="003A252E">
        <w:rPr>
          <w:rFonts w:ascii="宋体" w:hAnsi="宋体" w:cs="宋体" w:hint="eastAsia"/>
          <w:bCs/>
          <w:sz w:val="24"/>
          <w:szCs w:val="24"/>
          <w:lang w:val="zh-CN"/>
        </w:rPr>
        <w:t>相差非常大</w:t>
      </w:r>
      <w:r w:rsidRPr="003A252E">
        <w:rPr>
          <w:rFonts w:ascii="宋体" w:hAnsi="宋体" w:cs="宋体"/>
          <w:bCs/>
          <w:sz w:val="24"/>
          <w:szCs w:val="24"/>
          <w:lang w:val="zh-CN"/>
        </w:rPr>
        <w:t xml:space="preserve">  </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 xml:space="preserve">51. </w:t>
      </w:r>
      <w:r w:rsidRPr="003A252E">
        <w:rPr>
          <w:rFonts w:ascii="宋体" w:hAnsi="宋体" w:cs="宋体" w:hint="eastAsia"/>
          <w:bCs/>
          <w:sz w:val="24"/>
          <w:szCs w:val="24"/>
          <w:lang w:val="zh-CN"/>
        </w:rPr>
        <w:t>有的媒体称</w:t>
      </w:r>
      <w:r w:rsidRPr="003A252E">
        <w:rPr>
          <w:rFonts w:ascii="宋体" w:hAnsi="宋体" w:cs="宋体"/>
          <w:bCs/>
          <w:sz w:val="24"/>
          <w:szCs w:val="24"/>
          <w:lang w:val="zh-CN"/>
        </w:rPr>
        <w:t>2004</w:t>
      </w:r>
      <w:r w:rsidRPr="003A252E">
        <w:rPr>
          <w:rFonts w:ascii="宋体" w:hAnsi="宋体" w:cs="宋体" w:hint="eastAsia"/>
          <w:bCs/>
          <w:sz w:val="24"/>
          <w:szCs w:val="24"/>
          <w:lang w:val="zh-CN"/>
        </w:rPr>
        <w:t>年</w:t>
      </w:r>
      <w:r w:rsidRPr="003A252E">
        <w:rPr>
          <w:rFonts w:ascii="宋体" w:hAnsi="宋体" w:cs="宋体"/>
          <w:bCs/>
          <w:sz w:val="24"/>
          <w:szCs w:val="24"/>
          <w:lang w:val="zh-CN"/>
        </w:rPr>
        <w:t>3</w:t>
      </w:r>
      <w:r w:rsidRPr="003A252E">
        <w:rPr>
          <w:rFonts w:ascii="宋体" w:hAnsi="宋体" w:cs="宋体" w:hint="eastAsia"/>
          <w:bCs/>
          <w:sz w:val="24"/>
          <w:szCs w:val="24"/>
          <w:lang w:val="zh-CN"/>
        </w:rPr>
        <w:t>月下旬出现的“五星连珠”，实际上指的是五颗大行星（</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）的现象。</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 xml:space="preserve">(A) </w:t>
      </w:r>
      <w:r w:rsidRPr="003A252E">
        <w:rPr>
          <w:rFonts w:ascii="宋体" w:hAnsi="宋体" w:cs="宋体" w:hint="eastAsia"/>
          <w:bCs/>
          <w:sz w:val="24"/>
          <w:szCs w:val="24"/>
          <w:lang w:val="zh-CN"/>
        </w:rPr>
        <w:t>从地面上观测，它们彼此之间的最大角距不超过</w:t>
      </w:r>
      <w:r w:rsidRPr="003A252E">
        <w:rPr>
          <w:rFonts w:ascii="宋体" w:hAnsi="宋体" w:cs="宋体"/>
          <w:bCs/>
          <w:sz w:val="24"/>
          <w:szCs w:val="24"/>
          <w:lang w:val="zh-CN"/>
        </w:rPr>
        <w:t>60</w:t>
      </w:r>
      <w:r w:rsidRPr="003A252E">
        <w:rPr>
          <w:rFonts w:ascii="宋体" w:hAnsi="宋体" w:cs="宋体" w:hint="eastAsia"/>
          <w:bCs/>
          <w:sz w:val="24"/>
          <w:szCs w:val="24"/>
          <w:lang w:val="zh-CN"/>
        </w:rPr>
        <w:t>度</w:t>
      </w:r>
      <w:r w:rsidRPr="003A252E">
        <w:rPr>
          <w:rFonts w:ascii="宋体" w:hAnsi="宋体" w:cs="宋体"/>
          <w:bCs/>
          <w:sz w:val="24"/>
          <w:szCs w:val="24"/>
          <w:lang w:val="zh-CN"/>
        </w:rPr>
        <w:t xml:space="preserve"> </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 xml:space="preserve">(B) </w:t>
      </w:r>
      <w:r w:rsidRPr="003A252E">
        <w:rPr>
          <w:rFonts w:ascii="宋体" w:hAnsi="宋体" w:cs="宋体" w:hint="eastAsia"/>
          <w:bCs/>
          <w:sz w:val="24"/>
          <w:szCs w:val="24"/>
          <w:lang w:val="zh-CN"/>
        </w:rPr>
        <w:t>同时出现在观测地点的地平线以上</w:t>
      </w:r>
      <w:r w:rsidRPr="003A252E">
        <w:rPr>
          <w:rFonts w:ascii="宋体" w:hAnsi="宋体" w:cs="宋体"/>
          <w:bCs/>
          <w:sz w:val="24"/>
          <w:szCs w:val="24"/>
          <w:lang w:val="zh-CN"/>
        </w:rPr>
        <w:t xml:space="preserve"> </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 xml:space="preserve">(C) </w:t>
      </w:r>
      <w:r w:rsidRPr="003A252E">
        <w:rPr>
          <w:rFonts w:ascii="宋体" w:hAnsi="宋体" w:cs="宋体" w:hint="eastAsia"/>
          <w:bCs/>
          <w:sz w:val="24"/>
          <w:szCs w:val="24"/>
          <w:lang w:val="zh-CN"/>
        </w:rPr>
        <w:t>从太阳系以外垂直于黄道面方向看，它们在黄道面上的投影近似在一条直线上</w:t>
      </w:r>
      <w:r w:rsidRPr="003A252E">
        <w:rPr>
          <w:rFonts w:ascii="宋体" w:hAnsi="宋体" w:cs="宋体"/>
          <w:bCs/>
          <w:sz w:val="24"/>
          <w:szCs w:val="24"/>
          <w:lang w:val="zh-CN"/>
        </w:rPr>
        <w:t xml:space="preserve"> </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 xml:space="preserve">(D) </w:t>
      </w:r>
      <w:r w:rsidRPr="003A252E">
        <w:rPr>
          <w:rFonts w:ascii="宋体" w:hAnsi="宋体" w:cs="宋体" w:hint="eastAsia"/>
          <w:bCs/>
          <w:sz w:val="24"/>
          <w:szCs w:val="24"/>
          <w:lang w:val="zh-CN"/>
        </w:rPr>
        <w:t>它们彼此之间的最大角距不超过</w:t>
      </w:r>
      <w:r w:rsidRPr="003A252E">
        <w:rPr>
          <w:rFonts w:ascii="宋体" w:hAnsi="宋体" w:cs="宋体"/>
          <w:bCs/>
          <w:sz w:val="24"/>
          <w:szCs w:val="24"/>
          <w:lang w:val="zh-CN"/>
        </w:rPr>
        <w:t>60</w:t>
      </w:r>
      <w:r w:rsidRPr="003A252E">
        <w:rPr>
          <w:rFonts w:ascii="宋体" w:hAnsi="宋体" w:cs="宋体" w:hint="eastAsia"/>
          <w:bCs/>
          <w:sz w:val="24"/>
          <w:szCs w:val="24"/>
          <w:lang w:val="zh-CN"/>
        </w:rPr>
        <w:t>度</w:t>
      </w:r>
      <w:r w:rsidRPr="003A252E">
        <w:rPr>
          <w:rFonts w:ascii="宋体" w:hAnsi="宋体" w:cs="宋体"/>
          <w:bCs/>
          <w:sz w:val="24"/>
          <w:szCs w:val="24"/>
          <w:lang w:val="zh-CN"/>
        </w:rPr>
        <w:t xml:space="preserve">  </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52</w:t>
      </w:r>
      <w:r w:rsidRPr="003A252E">
        <w:rPr>
          <w:rFonts w:ascii="宋体" w:hAnsi="宋体" w:cs="宋体" w:hint="eastAsia"/>
          <w:bCs/>
          <w:sz w:val="24"/>
          <w:szCs w:val="24"/>
          <w:lang w:val="zh-CN"/>
        </w:rPr>
        <w:t>、</w:t>
      </w:r>
      <w:r w:rsidRPr="003A252E">
        <w:rPr>
          <w:rFonts w:ascii="宋体" w:hAnsi="宋体" w:cs="宋体"/>
          <w:bCs/>
          <w:sz w:val="24"/>
          <w:szCs w:val="24"/>
          <w:lang w:val="zh-CN"/>
        </w:rPr>
        <w:t>2008</w:t>
      </w:r>
      <w:r w:rsidRPr="003A252E">
        <w:rPr>
          <w:rFonts w:ascii="宋体" w:hAnsi="宋体" w:cs="宋体" w:hint="eastAsia"/>
          <w:bCs/>
          <w:sz w:val="24"/>
          <w:szCs w:val="24"/>
          <w:lang w:val="zh-CN"/>
        </w:rPr>
        <w:t>年我国进入日食高发时期，从</w:t>
      </w:r>
      <w:r w:rsidRPr="003A252E">
        <w:rPr>
          <w:rFonts w:ascii="宋体" w:hAnsi="宋体" w:cs="宋体"/>
          <w:bCs/>
          <w:sz w:val="24"/>
          <w:szCs w:val="24"/>
          <w:lang w:val="zh-CN"/>
        </w:rPr>
        <w:t>2009</w:t>
      </w:r>
      <w:r w:rsidRPr="003A252E">
        <w:rPr>
          <w:rFonts w:ascii="宋体" w:hAnsi="宋体" w:cs="宋体" w:hint="eastAsia"/>
          <w:bCs/>
          <w:sz w:val="24"/>
          <w:szCs w:val="24"/>
          <w:lang w:val="zh-CN"/>
        </w:rPr>
        <w:t>年到</w:t>
      </w:r>
      <w:r w:rsidRPr="003A252E">
        <w:rPr>
          <w:rFonts w:ascii="宋体" w:hAnsi="宋体" w:cs="宋体"/>
          <w:bCs/>
          <w:sz w:val="24"/>
          <w:szCs w:val="24"/>
          <w:lang w:val="zh-CN"/>
        </w:rPr>
        <w:t>2012</w:t>
      </w:r>
      <w:r w:rsidRPr="003A252E">
        <w:rPr>
          <w:rFonts w:ascii="宋体" w:hAnsi="宋体" w:cs="宋体" w:hint="eastAsia"/>
          <w:bCs/>
          <w:sz w:val="24"/>
          <w:szCs w:val="24"/>
          <w:lang w:val="zh-CN"/>
        </w:rPr>
        <w:t>年，我国境内将发生（</w:t>
      </w:r>
      <w:r w:rsidRPr="003A252E">
        <w:rPr>
          <w:rFonts w:ascii="宋体" w:cs="宋体"/>
          <w:bCs/>
          <w:sz w:val="24"/>
          <w:szCs w:val="24"/>
          <w:lang w:val="zh-CN"/>
        </w:rPr>
        <w:t> </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）次日食，其中（</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）次日全食，（）次日环食。</w:t>
      </w:r>
      <w:r w:rsidRPr="003A252E">
        <w:rPr>
          <w:rFonts w:ascii="宋体" w:cs="宋体"/>
          <w:bCs/>
          <w:sz w:val="24"/>
          <w:szCs w:val="24"/>
          <w:lang w:val="zh-CN"/>
        </w:rPr>
        <w:t> </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A </w:t>
      </w:r>
      <w:r w:rsidRPr="003A252E">
        <w:rPr>
          <w:rFonts w:ascii="宋体" w:hAnsi="宋体" w:cs="宋体" w:hint="eastAsia"/>
          <w:bCs/>
          <w:sz w:val="24"/>
          <w:szCs w:val="24"/>
          <w:lang w:val="zh-CN"/>
        </w:rPr>
        <w:t>）</w:t>
      </w:r>
      <w:r w:rsidRPr="003A252E">
        <w:rPr>
          <w:rFonts w:ascii="宋体" w:cs="宋体"/>
          <w:bCs/>
          <w:sz w:val="24"/>
          <w:szCs w:val="24"/>
          <w:lang w:val="zh-CN"/>
        </w:rPr>
        <w:br/>
      </w:r>
      <w:r w:rsidRPr="003A252E">
        <w:rPr>
          <w:rFonts w:ascii="宋体" w:hAnsi="宋体" w:cs="宋体"/>
          <w:bCs/>
          <w:sz w:val="24"/>
          <w:szCs w:val="24"/>
          <w:lang w:val="zh-CN"/>
        </w:rPr>
        <w:t>A  3</w:t>
      </w:r>
      <w:r w:rsidRPr="003A252E">
        <w:rPr>
          <w:rFonts w:ascii="宋体" w:hAnsi="宋体" w:cs="宋体" w:hint="eastAsia"/>
          <w:bCs/>
          <w:sz w:val="24"/>
          <w:szCs w:val="24"/>
          <w:lang w:val="zh-CN"/>
        </w:rPr>
        <w:t>，</w:t>
      </w:r>
      <w:r w:rsidRPr="003A252E">
        <w:rPr>
          <w:rFonts w:ascii="宋体" w:hAnsi="宋体" w:cs="宋体"/>
          <w:bCs/>
          <w:sz w:val="24"/>
          <w:szCs w:val="24"/>
          <w:lang w:val="zh-CN"/>
        </w:rPr>
        <w:t>1</w:t>
      </w:r>
      <w:r w:rsidRPr="003A252E">
        <w:rPr>
          <w:rFonts w:ascii="宋体" w:hAnsi="宋体" w:cs="宋体" w:hint="eastAsia"/>
          <w:bCs/>
          <w:sz w:val="24"/>
          <w:szCs w:val="24"/>
          <w:lang w:val="zh-CN"/>
        </w:rPr>
        <w:t>，</w:t>
      </w:r>
      <w:r w:rsidRPr="003A252E">
        <w:rPr>
          <w:rFonts w:ascii="宋体" w:hAnsi="宋体" w:cs="宋体"/>
          <w:bCs/>
          <w:sz w:val="24"/>
          <w:szCs w:val="24"/>
          <w:lang w:val="zh-CN"/>
        </w:rPr>
        <w:t>2    B   2</w:t>
      </w:r>
      <w:r w:rsidRPr="003A252E">
        <w:rPr>
          <w:rFonts w:ascii="宋体" w:hAnsi="宋体" w:cs="宋体" w:hint="eastAsia"/>
          <w:bCs/>
          <w:sz w:val="24"/>
          <w:szCs w:val="24"/>
          <w:lang w:val="zh-CN"/>
        </w:rPr>
        <w:t>，</w:t>
      </w:r>
      <w:r w:rsidRPr="003A252E">
        <w:rPr>
          <w:rFonts w:ascii="宋体" w:hAnsi="宋体" w:cs="宋体"/>
          <w:bCs/>
          <w:sz w:val="24"/>
          <w:szCs w:val="24"/>
          <w:lang w:val="zh-CN"/>
        </w:rPr>
        <w:t>1</w:t>
      </w:r>
      <w:r w:rsidRPr="003A252E">
        <w:rPr>
          <w:rFonts w:ascii="宋体" w:hAnsi="宋体" w:cs="宋体" w:hint="eastAsia"/>
          <w:bCs/>
          <w:sz w:val="24"/>
          <w:szCs w:val="24"/>
          <w:lang w:val="zh-CN"/>
        </w:rPr>
        <w:t>，</w:t>
      </w:r>
      <w:r w:rsidRPr="003A252E">
        <w:rPr>
          <w:rFonts w:ascii="宋体" w:hAnsi="宋体" w:cs="宋体"/>
          <w:bCs/>
          <w:sz w:val="24"/>
          <w:szCs w:val="24"/>
          <w:lang w:val="zh-CN"/>
        </w:rPr>
        <w:t>1    C  3</w:t>
      </w:r>
      <w:r w:rsidRPr="003A252E">
        <w:rPr>
          <w:rFonts w:ascii="宋体" w:hAnsi="宋体" w:cs="宋体" w:hint="eastAsia"/>
          <w:bCs/>
          <w:sz w:val="24"/>
          <w:szCs w:val="24"/>
          <w:lang w:val="zh-CN"/>
        </w:rPr>
        <w:t>，</w:t>
      </w:r>
      <w:r w:rsidRPr="003A252E">
        <w:rPr>
          <w:rFonts w:ascii="宋体" w:hAnsi="宋体" w:cs="宋体"/>
          <w:bCs/>
          <w:sz w:val="24"/>
          <w:szCs w:val="24"/>
          <w:lang w:val="zh-CN"/>
        </w:rPr>
        <w:t>2</w:t>
      </w:r>
      <w:r w:rsidRPr="003A252E">
        <w:rPr>
          <w:rFonts w:ascii="宋体" w:hAnsi="宋体" w:cs="宋体" w:hint="eastAsia"/>
          <w:bCs/>
          <w:sz w:val="24"/>
          <w:szCs w:val="24"/>
          <w:lang w:val="zh-CN"/>
        </w:rPr>
        <w:t>，</w:t>
      </w:r>
      <w:r w:rsidRPr="003A252E">
        <w:rPr>
          <w:rFonts w:ascii="宋体" w:hAnsi="宋体" w:cs="宋体"/>
          <w:bCs/>
          <w:sz w:val="24"/>
          <w:szCs w:val="24"/>
          <w:lang w:val="zh-CN"/>
        </w:rPr>
        <w:t>1    D  4</w:t>
      </w:r>
      <w:r w:rsidRPr="003A252E">
        <w:rPr>
          <w:rFonts w:ascii="宋体" w:hAnsi="宋体" w:cs="宋体" w:hint="eastAsia"/>
          <w:bCs/>
          <w:sz w:val="24"/>
          <w:szCs w:val="24"/>
          <w:lang w:val="zh-CN"/>
        </w:rPr>
        <w:t>，</w:t>
      </w:r>
      <w:r w:rsidRPr="003A252E">
        <w:rPr>
          <w:rFonts w:ascii="宋体" w:hAnsi="宋体" w:cs="宋体"/>
          <w:bCs/>
          <w:sz w:val="24"/>
          <w:szCs w:val="24"/>
          <w:lang w:val="zh-CN"/>
        </w:rPr>
        <w:t>2</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2 </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53</w:t>
      </w:r>
      <w:r w:rsidRPr="003A252E">
        <w:rPr>
          <w:rFonts w:ascii="宋体" w:hAnsi="宋体" w:cs="宋体" w:hint="eastAsia"/>
          <w:bCs/>
          <w:sz w:val="24"/>
          <w:szCs w:val="24"/>
          <w:lang w:val="zh-CN"/>
        </w:rPr>
        <w:t>、由于大气的抖动，夜晚星光通常会闪烁，但是下列天体中（</w:t>
      </w:r>
      <w:r w:rsidRPr="003A252E">
        <w:rPr>
          <w:rFonts w:ascii="宋体" w:hAnsi="宋体" w:cs="宋体"/>
          <w:bCs/>
          <w:sz w:val="24"/>
          <w:szCs w:val="24"/>
          <w:lang w:val="zh-CN"/>
        </w:rPr>
        <w:t xml:space="preserve">D  </w:t>
      </w:r>
      <w:r w:rsidRPr="003A252E">
        <w:rPr>
          <w:rFonts w:ascii="宋体" w:hAnsi="宋体" w:cs="宋体" w:hint="eastAsia"/>
          <w:bCs/>
          <w:sz w:val="24"/>
          <w:szCs w:val="24"/>
          <w:lang w:val="zh-CN"/>
        </w:rPr>
        <w:t>）并不闪烁。</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 xml:space="preserve">A  </w:t>
      </w:r>
      <w:r w:rsidRPr="003A252E">
        <w:rPr>
          <w:rFonts w:ascii="宋体" w:hAnsi="宋体" w:cs="宋体" w:hint="eastAsia"/>
          <w:bCs/>
          <w:sz w:val="24"/>
          <w:szCs w:val="24"/>
          <w:lang w:val="zh-CN"/>
        </w:rPr>
        <w:t>天狼星</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织女星</w:t>
      </w:r>
      <w:r w:rsidRPr="003A252E">
        <w:rPr>
          <w:rFonts w:ascii="宋体" w:hAnsi="宋体" w:cs="宋体"/>
          <w:bCs/>
          <w:sz w:val="24"/>
          <w:szCs w:val="24"/>
          <w:lang w:val="zh-CN"/>
        </w:rPr>
        <w:t xml:space="preserve">    C  </w:t>
      </w:r>
      <w:r w:rsidRPr="003A252E">
        <w:rPr>
          <w:rFonts w:ascii="宋体" w:hAnsi="宋体" w:cs="宋体" w:hint="eastAsia"/>
          <w:bCs/>
          <w:sz w:val="24"/>
          <w:szCs w:val="24"/>
          <w:lang w:val="zh-CN"/>
        </w:rPr>
        <w:t>牛郎星</w:t>
      </w:r>
      <w:r w:rsidRPr="003A252E">
        <w:rPr>
          <w:rFonts w:ascii="宋体" w:hAnsi="宋体" w:cs="宋体"/>
          <w:bCs/>
          <w:sz w:val="24"/>
          <w:szCs w:val="24"/>
          <w:lang w:val="zh-CN"/>
        </w:rPr>
        <w:t xml:space="preserve">       D </w:t>
      </w:r>
      <w:r w:rsidRPr="003A252E">
        <w:rPr>
          <w:rFonts w:ascii="宋体" w:hAnsi="宋体" w:cs="宋体" w:hint="eastAsia"/>
          <w:bCs/>
          <w:sz w:val="24"/>
          <w:szCs w:val="24"/>
          <w:lang w:val="zh-CN"/>
        </w:rPr>
        <w:t>木星</w:t>
      </w:r>
    </w:p>
    <w:p w:rsidR="004D1912" w:rsidRPr="003A252E" w:rsidRDefault="004D1912" w:rsidP="003A252E">
      <w:pPr>
        <w:autoSpaceDE w:val="0"/>
        <w:autoSpaceDN w:val="0"/>
        <w:jc w:val="left"/>
        <w:rPr>
          <w:rFonts w:ascii="宋体" w:hAnsi="宋体" w:cs="宋体"/>
          <w:bCs/>
          <w:sz w:val="24"/>
          <w:szCs w:val="24"/>
          <w:lang w:val="zh-CN"/>
        </w:rPr>
      </w:pPr>
      <w:r w:rsidRPr="003A252E">
        <w:rPr>
          <w:rFonts w:ascii="宋体" w:hAnsi="宋体" w:cs="宋体"/>
          <w:bCs/>
          <w:sz w:val="24"/>
          <w:szCs w:val="24"/>
          <w:lang w:val="zh-CN"/>
        </w:rPr>
        <w:t>54</w:t>
      </w:r>
      <w:r w:rsidRPr="003A252E">
        <w:rPr>
          <w:rFonts w:ascii="宋体" w:hAnsi="宋体" w:cs="宋体" w:hint="eastAsia"/>
          <w:bCs/>
          <w:sz w:val="24"/>
          <w:szCs w:val="24"/>
          <w:lang w:val="zh-CN"/>
        </w:rPr>
        <w:t>、下列中国古代天文台遗址年代最早的是</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C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 xml:space="preserve">A  </w:t>
      </w:r>
      <w:r w:rsidRPr="003A252E">
        <w:rPr>
          <w:rFonts w:ascii="宋体" w:hAnsi="宋体" w:cs="宋体" w:hint="eastAsia"/>
          <w:bCs/>
          <w:sz w:val="24"/>
          <w:szCs w:val="24"/>
          <w:lang w:val="zh-CN"/>
        </w:rPr>
        <w:t>北京古观象台</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河南登封测景台</w:t>
      </w:r>
    </w:p>
    <w:p w:rsidR="004D1912" w:rsidRPr="003A252E" w:rsidRDefault="004D1912" w:rsidP="003A252E">
      <w:pPr>
        <w:autoSpaceDE w:val="0"/>
        <w:autoSpaceDN w:val="0"/>
        <w:jc w:val="left"/>
        <w:rPr>
          <w:rFonts w:ascii="宋体" w:cs="宋体"/>
          <w:bCs/>
          <w:sz w:val="24"/>
          <w:szCs w:val="24"/>
          <w:lang w:val="zh-CN"/>
        </w:rPr>
      </w:pPr>
      <w:r w:rsidRPr="003A252E">
        <w:rPr>
          <w:rFonts w:ascii="宋体" w:hAnsi="宋体" w:cs="宋体"/>
          <w:bCs/>
          <w:sz w:val="24"/>
          <w:szCs w:val="24"/>
          <w:lang w:val="zh-CN"/>
        </w:rPr>
        <w:t xml:space="preserve">C  </w:t>
      </w:r>
      <w:r w:rsidRPr="003A252E">
        <w:rPr>
          <w:rFonts w:ascii="宋体" w:hAnsi="宋体" w:cs="宋体" w:hint="eastAsia"/>
          <w:bCs/>
          <w:sz w:val="24"/>
          <w:szCs w:val="24"/>
          <w:lang w:val="zh-CN"/>
        </w:rPr>
        <w:t>山西陶寺天象遗址</w:t>
      </w:r>
      <w:r w:rsidRPr="003A252E">
        <w:rPr>
          <w:rFonts w:ascii="宋体" w:hAnsi="宋体" w:cs="宋体"/>
          <w:bCs/>
          <w:sz w:val="24"/>
          <w:szCs w:val="24"/>
          <w:lang w:val="zh-CN"/>
        </w:rPr>
        <w:t xml:space="preserve">      D  </w:t>
      </w:r>
      <w:r w:rsidRPr="003A252E">
        <w:rPr>
          <w:rFonts w:ascii="宋体" w:hAnsi="宋体" w:cs="宋体" w:hint="eastAsia"/>
          <w:bCs/>
          <w:sz w:val="24"/>
          <w:szCs w:val="24"/>
          <w:lang w:val="zh-CN"/>
        </w:rPr>
        <w:t>洛阳东汉灵台</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55</w:t>
      </w:r>
      <w:r w:rsidRPr="003A252E">
        <w:rPr>
          <w:rFonts w:ascii="宋体" w:hAnsi="宋体" w:cs="宋体" w:hint="eastAsia"/>
          <w:bCs/>
          <w:sz w:val="24"/>
          <w:szCs w:val="24"/>
          <w:lang w:val="zh-CN"/>
        </w:rPr>
        <w:t>、如果将地球换成一颗没有自转的小行星，到太阳的距离不变，那么小行星上一昼夜的长度是（以地球的时间为单位）</w:t>
      </w:r>
      <w:r w:rsidRPr="003A252E">
        <w:rPr>
          <w:rFonts w:ascii="宋体" w:hAnsi="宋体" w:cs="宋体"/>
          <w:bCs/>
          <w:sz w:val="24"/>
          <w:szCs w:val="24"/>
          <w:lang w:val="zh-CN"/>
        </w:rPr>
        <w:t>(   C  )</w:t>
      </w:r>
      <w:r w:rsidRPr="003A252E">
        <w:rPr>
          <w:rFonts w:ascii="宋体" w:hAnsi="宋体" w:cs="宋体"/>
          <w:bCs/>
          <w:sz w:val="24"/>
          <w:szCs w:val="24"/>
          <w:lang w:val="zh-CN"/>
        </w:rPr>
        <w:br/>
        <w:t xml:space="preserve">A  </w:t>
      </w:r>
      <w:r w:rsidRPr="003A252E">
        <w:rPr>
          <w:rFonts w:ascii="宋体" w:hAnsi="宋体" w:cs="宋体" w:hint="eastAsia"/>
          <w:bCs/>
          <w:sz w:val="24"/>
          <w:szCs w:val="24"/>
          <w:lang w:val="zh-CN"/>
        </w:rPr>
        <w:t>一天</w:t>
      </w:r>
      <w:r w:rsidRPr="003A252E">
        <w:rPr>
          <w:rFonts w:ascii="宋体" w:cs="宋体"/>
          <w:bCs/>
          <w:sz w:val="24"/>
          <w:szCs w:val="24"/>
          <w:lang w:val="zh-CN"/>
        </w:rPr>
        <w:t>    </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一个月</w:t>
      </w:r>
      <w:r w:rsidRPr="003A252E">
        <w:rPr>
          <w:rFonts w:ascii="宋体" w:cs="宋体"/>
          <w:bCs/>
          <w:sz w:val="24"/>
          <w:szCs w:val="24"/>
          <w:lang w:val="zh-CN"/>
        </w:rPr>
        <w:t>   </w:t>
      </w:r>
      <w:r w:rsidRPr="003A252E">
        <w:rPr>
          <w:rFonts w:ascii="宋体" w:hAnsi="宋体" w:cs="宋体"/>
          <w:bCs/>
          <w:sz w:val="24"/>
          <w:szCs w:val="24"/>
          <w:lang w:val="zh-CN"/>
        </w:rPr>
        <w:t xml:space="preserve"> C </w:t>
      </w:r>
      <w:r w:rsidRPr="003A252E">
        <w:rPr>
          <w:rFonts w:ascii="宋体" w:hAnsi="宋体" w:cs="宋体" w:hint="eastAsia"/>
          <w:bCs/>
          <w:sz w:val="24"/>
          <w:szCs w:val="24"/>
          <w:lang w:val="zh-CN"/>
        </w:rPr>
        <w:t>一年</w:t>
      </w:r>
      <w:r w:rsidRPr="003A252E">
        <w:rPr>
          <w:rFonts w:ascii="宋体" w:cs="宋体"/>
          <w:bCs/>
          <w:sz w:val="24"/>
          <w:szCs w:val="24"/>
          <w:lang w:val="zh-CN"/>
        </w:rPr>
        <w:t>   </w:t>
      </w:r>
      <w:r w:rsidRPr="003A252E">
        <w:rPr>
          <w:rFonts w:ascii="宋体" w:hAnsi="宋体" w:cs="宋体"/>
          <w:bCs/>
          <w:sz w:val="24"/>
          <w:szCs w:val="24"/>
          <w:lang w:val="zh-CN"/>
        </w:rPr>
        <w:t xml:space="preserve"> D  </w:t>
      </w:r>
      <w:r w:rsidRPr="003A252E">
        <w:rPr>
          <w:rFonts w:ascii="宋体" w:hAnsi="宋体" w:cs="宋体" w:hint="eastAsia"/>
          <w:bCs/>
          <w:sz w:val="24"/>
          <w:szCs w:val="24"/>
          <w:lang w:val="zh-CN"/>
        </w:rPr>
        <w:t>没有昼夜交替</w:t>
      </w:r>
      <w:r w:rsidRPr="003A252E">
        <w:rPr>
          <w:rFonts w:ascii="宋体" w:cs="宋体"/>
          <w:bCs/>
          <w:sz w:val="24"/>
          <w:szCs w:val="24"/>
          <w:lang w:val="zh-CN"/>
        </w:rPr>
        <w:br/>
      </w:r>
      <w:r w:rsidRPr="003A252E">
        <w:rPr>
          <w:rFonts w:ascii="宋体" w:hAnsi="宋体" w:cs="宋体"/>
          <w:bCs/>
          <w:sz w:val="24"/>
          <w:szCs w:val="24"/>
          <w:lang w:val="zh-CN"/>
        </w:rPr>
        <w:t>56</w:t>
      </w:r>
      <w:r w:rsidRPr="003A252E">
        <w:rPr>
          <w:rFonts w:ascii="宋体" w:hAnsi="宋体" w:cs="宋体" w:hint="eastAsia"/>
          <w:bCs/>
          <w:sz w:val="24"/>
          <w:szCs w:val="24"/>
          <w:lang w:val="zh-CN"/>
        </w:rPr>
        <w:t>、下面不属于类地行星的是：（</w:t>
      </w:r>
      <w:r w:rsidRPr="003A252E">
        <w:rPr>
          <w:rFonts w:ascii="宋体" w:cs="宋体"/>
          <w:bCs/>
          <w:sz w:val="24"/>
          <w:szCs w:val="24"/>
          <w:lang w:val="zh-CN"/>
        </w:rPr>
        <w:t> </w:t>
      </w:r>
      <w:r w:rsidRPr="003A252E">
        <w:rPr>
          <w:rFonts w:ascii="宋体" w:hAnsi="宋体" w:cs="宋体"/>
          <w:bCs/>
          <w:sz w:val="24"/>
          <w:szCs w:val="24"/>
          <w:lang w:val="zh-CN"/>
        </w:rPr>
        <w:t xml:space="preserve"> C  </w:t>
      </w:r>
      <w:r w:rsidRPr="003A252E">
        <w:rPr>
          <w:rFonts w:ascii="宋体" w:hAnsi="宋体" w:cs="宋体" w:hint="eastAsia"/>
          <w:bCs/>
          <w:sz w:val="24"/>
          <w:szCs w:val="24"/>
          <w:lang w:val="zh-CN"/>
        </w:rPr>
        <w:t>）</w:t>
      </w:r>
      <w:r w:rsidRPr="003A252E">
        <w:rPr>
          <w:rFonts w:ascii="宋体" w:cs="宋体"/>
          <w:bCs/>
          <w:sz w:val="24"/>
          <w:szCs w:val="24"/>
          <w:lang w:val="zh-CN"/>
        </w:rPr>
        <w:t> </w:t>
      </w:r>
      <w:r w:rsidRPr="003A252E">
        <w:rPr>
          <w:rFonts w:ascii="宋体" w:hAnsi="宋体" w:cs="宋体"/>
          <w:bCs/>
          <w:sz w:val="24"/>
          <w:szCs w:val="24"/>
          <w:lang w:val="zh-CN"/>
        </w:rPr>
        <w:t xml:space="preserve"> </w:t>
      </w:r>
      <w:r w:rsidRPr="003A252E">
        <w:rPr>
          <w:rFonts w:ascii="宋体" w:hAnsi="宋体" w:cs="宋体"/>
          <w:bCs/>
          <w:sz w:val="24"/>
          <w:szCs w:val="24"/>
          <w:lang w:val="zh-CN"/>
        </w:rPr>
        <w:br/>
        <w:t xml:space="preserve">A  </w:t>
      </w:r>
      <w:r w:rsidRPr="003A252E">
        <w:rPr>
          <w:rFonts w:ascii="宋体" w:hAnsi="宋体" w:cs="宋体" w:hint="eastAsia"/>
          <w:bCs/>
          <w:sz w:val="24"/>
          <w:szCs w:val="24"/>
          <w:lang w:val="zh-CN"/>
        </w:rPr>
        <w:t>水星</w:t>
      </w:r>
      <w:r w:rsidRPr="003A252E">
        <w:rPr>
          <w:rFonts w:ascii="宋体" w:cs="宋体"/>
          <w:bCs/>
          <w:sz w:val="24"/>
          <w:szCs w:val="24"/>
          <w:lang w:val="zh-CN"/>
        </w:rPr>
        <w:t>  </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金星</w:t>
      </w:r>
      <w:r w:rsidRPr="003A252E">
        <w:rPr>
          <w:rFonts w:ascii="宋体" w:cs="宋体"/>
          <w:bCs/>
          <w:sz w:val="24"/>
          <w:szCs w:val="24"/>
          <w:lang w:val="zh-CN"/>
        </w:rPr>
        <w:t>  </w:t>
      </w:r>
      <w:r w:rsidRPr="003A252E">
        <w:rPr>
          <w:rFonts w:ascii="宋体" w:hAnsi="宋体" w:cs="宋体"/>
          <w:bCs/>
          <w:sz w:val="24"/>
          <w:szCs w:val="24"/>
          <w:lang w:val="zh-CN"/>
        </w:rPr>
        <w:t xml:space="preserve"> C  </w:t>
      </w:r>
      <w:r w:rsidRPr="003A252E">
        <w:rPr>
          <w:rFonts w:ascii="宋体" w:hAnsi="宋体" w:cs="宋体" w:hint="eastAsia"/>
          <w:bCs/>
          <w:sz w:val="24"/>
          <w:szCs w:val="24"/>
          <w:lang w:val="zh-CN"/>
        </w:rPr>
        <w:t>土星</w:t>
      </w:r>
      <w:r w:rsidRPr="003A252E">
        <w:rPr>
          <w:rFonts w:ascii="宋体" w:cs="宋体"/>
          <w:bCs/>
          <w:sz w:val="24"/>
          <w:szCs w:val="24"/>
          <w:lang w:val="zh-CN"/>
        </w:rPr>
        <w:t>   </w:t>
      </w:r>
      <w:r w:rsidRPr="003A252E">
        <w:rPr>
          <w:rFonts w:ascii="宋体" w:hAnsi="宋体" w:cs="宋体"/>
          <w:bCs/>
          <w:sz w:val="24"/>
          <w:szCs w:val="24"/>
          <w:lang w:val="zh-CN"/>
        </w:rPr>
        <w:t xml:space="preserve"> D  </w:t>
      </w:r>
      <w:r w:rsidRPr="003A252E">
        <w:rPr>
          <w:rFonts w:ascii="宋体" w:hAnsi="宋体" w:cs="宋体" w:hint="eastAsia"/>
          <w:bCs/>
          <w:sz w:val="24"/>
          <w:szCs w:val="24"/>
          <w:lang w:val="zh-CN"/>
        </w:rPr>
        <w:t>火星</w:t>
      </w:r>
      <w:r w:rsidRPr="003A252E">
        <w:rPr>
          <w:rFonts w:ascii="宋体" w:hAnsi="宋体" w:cs="宋体"/>
          <w:bCs/>
          <w:sz w:val="24"/>
          <w:szCs w:val="24"/>
          <w:lang w:val="zh-CN"/>
        </w:rPr>
        <w:t xml:space="preserve"> </w:t>
      </w:r>
      <w:r w:rsidRPr="003A252E">
        <w:rPr>
          <w:rFonts w:ascii="宋体" w:hAnsi="宋体" w:cs="宋体"/>
          <w:bCs/>
          <w:sz w:val="24"/>
          <w:szCs w:val="24"/>
          <w:lang w:val="zh-CN"/>
        </w:rPr>
        <w:br/>
        <w:t>57</w:t>
      </w:r>
      <w:r w:rsidRPr="003A252E">
        <w:rPr>
          <w:rFonts w:ascii="宋体" w:hAnsi="宋体" w:cs="宋体" w:hint="eastAsia"/>
          <w:bCs/>
          <w:sz w:val="24"/>
          <w:szCs w:val="24"/>
          <w:lang w:val="zh-CN"/>
        </w:rPr>
        <w:t>、</w:t>
      </w:r>
      <w:r w:rsidRPr="003A252E">
        <w:rPr>
          <w:rFonts w:ascii="宋体" w:hAnsi="宋体" w:cs="宋体"/>
          <w:bCs/>
          <w:sz w:val="24"/>
          <w:szCs w:val="24"/>
          <w:lang w:val="zh-CN"/>
        </w:rPr>
        <w:t>1928</w:t>
      </w:r>
      <w:r w:rsidRPr="003A252E">
        <w:rPr>
          <w:rFonts w:ascii="宋体" w:hAnsi="宋体" w:cs="宋体" w:hint="eastAsia"/>
          <w:bCs/>
          <w:sz w:val="24"/>
          <w:szCs w:val="24"/>
          <w:lang w:val="zh-CN"/>
        </w:rPr>
        <w:t>年我国天文学家（</w:t>
      </w:r>
      <w:r w:rsidRPr="003A252E">
        <w:rPr>
          <w:rFonts w:ascii="宋体" w:hAnsi="宋体" w:cs="宋体"/>
          <w:bCs/>
          <w:sz w:val="24"/>
          <w:szCs w:val="24"/>
          <w:lang w:val="zh-CN"/>
        </w:rPr>
        <w:t xml:space="preserve">B  </w:t>
      </w:r>
      <w:r w:rsidRPr="003A252E">
        <w:rPr>
          <w:rFonts w:ascii="宋体" w:hAnsi="宋体" w:cs="宋体" w:hint="eastAsia"/>
          <w:bCs/>
          <w:sz w:val="24"/>
          <w:szCs w:val="24"/>
          <w:lang w:val="zh-CN"/>
        </w:rPr>
        <w:t>）在美国留学时发现的小行星，命名为</w:t>
      </w:r>
      <w:r w:rsidRPr="003A252E">
        <w:rPr>
          <w:rFonts w:ascii="宋体" w:cs="宋体" w:hint="eastAsia"/>
          <w:bCs/>
          <w:sz w:val="24"/>
          <w:szCs w:val="24"/>
          <w:lang w:val="zh-CN"/>
        </w:rPr>
        <w:t>“</w:t>
      </w:r>
      <w:r w:rsidRPr="003A252E">
        <w:rPr>
          <w:rFonts w:ascii="宋体" w:hAnsi="宋体" w:cs="宋体" w:hint="eastAsia"/>
          <w:bCs/>
          <w:sz w:val="24"/>
          <w:szCs w:val="24"/>
          <w:lang w:val="zh-CN"/>
        </w:rPr>
        <w:t>中华</w:t>
      </w:r>
      <w:r w:rsidRPr="003A252E">
        <w:rPr>
          <w:rFonts w:ascii="宋体" w:cs="宋体" w:hint="eastAsia"/>
          <w:bCs/>
          <w:sz w:val="24"/>
          <w:szCs w:val="24"/>
          <w:lang w:val="zh-CN"/>
        </w:rPr>
        <w:t>”</w:t>
      </w:r>
      <w:r w:rsidRPr="003A252E">
        <w:rPr>
          <w:rFonts w:ascii="宋体" w:hAnsi="宋体" w:cs="宋体" w:hint="eastAsia"/>
          <w:bCs/>
          <w:sz w:val="24"/>
          <w:szCs w:val="24"/>
          <w:lang w:val="zh-CN"/>
        </w:rPr>
        <w:t>小行星，这是我们国人首次真正登上发现小行星的舞台。</w:t>
      </w:r>
      <w:r w:rsidRPr="003A252E">
        <w:rPr>
          <w:rFonts w:ascii="宋体" w:cs="宋体"/>
          <w:bCs/>
          <w:sz w:val="24"/>
          <w:szCs w:val="24"/>
          <w:lang w:val="zh-CN"/>
        </w:rPr>
        <w:br/>
      </w:r>
      <w:r w:rsidRPr="003A252E">
        <w:rPr>
          <w:rFonts w:ascii="宋体" w:hAnsi="宋体" w:cs="宋体"/>
          <w:bCs/>
          <w:sz w:val="24"/>
          <w:szCs w:val="24"/>
          <w:lang w:val="zh-CN"/>
        </w:rPr>
        <w:t xml:space="preserve">A  </w:t>
      </w:r>
      <w:r w:rsidRPr="003A252E">
        <w:rPr>
          <w:rFonts w:ascii="宋体" w:hAnsi="宋体" w:cs="宋体" w:hint="eastAsia"/>
          <w:bCs/>
          <w:sz w:val="24"/>
          <w:szCs w:val="24"/>
          <w:lang w:val="zh-CN"/>
        </w:rPr>
        <w:t>叶叔华</w:t>
      </w:r>
      <w:r w:rsidRPr="003A252E">
        <w:rPr>
          <w:rFonts w:ascii="宋体" w:cs="宋体"/>
          <w:bCs/>
          <w:sz w:val="24"/>
          <w:szCs w:val="24"/>
          <w:lang w:val="zh-CN"/>
        </w:rPr>
        <w:t>    </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张钰哲</w:t>
      </w:r>
      <w:r w:rsidRPr="003A252E">
        <w:rPr>
          <w:rFonts w:ascii="宋体" w:cs="宋体"/>
          <w:bCs/>
          <w:sz w:val="24"/>
          <w:szCs w:val="24"/>
          <w:lang w:val="zh-CN"/>
        </w:rPr>
        <w:t>   </w:t>
      </w:r>
      <w:r w:rsidRPr="003A252E">
        <w:rPr>
          <w:rFonts w:ascii="宋体" w:hAnsi="宋体" w:cs="宋体"/>
          <w:bCs/>
          <w:sz w:val="24"/>
          <w:szCs w:val="24"/>
          <w:lang w:val="zh-CN"/>
        </w:rPr>
        <w:t xml:space="preserve"> C  </w:t>
      </w:r>
      <w:r w:rsidRPr="003A252E">
        <w:rPr>
          <w:rFonts w:ascii="宋体" w:hAnsi="宋体" w:cs="宋体" w:hint="eastAsia"/>
          <w:bCs/>
          <w:sz w:val="24"/>
          <w:szCs w:val="24"/>
          <w:lang w:val="zh-CN"/>
        </w:rPr>
        <w:t>戴文赛</w:t>
      </w:r>
      <w:r w:rsidRPr="003A252E">
        <w:rPr>
          <w:rFonts w:ascii="宋体" w:cs="宋体"/>
          <w:bCs/>
          <w:sz w:val="24"/>
          <w:szCs w:val="24"/>
          <w:lang w:val="zh-CN"/>
        </w:rPr>
        <w:t>   </w:t>
      </w:r>
      <w:r w:rsidRPr="003A252E">
        <w:rPr>
          <w:rFonts w:ascii="宋体" w:hAnsi="宋体" w:cs="宋体"/>
          <w:bCs/>
          <w:sz w:val="24"/>
          <w:szCs w:val="24"/>
          <w:lang w:val="zh-CN"/>
        </w:rPr>
        <w:t xml:space="preserve"> D  </w:t>
      </w:r>
      <w:r w:rsidRPr="003A252E">
        <w:rPr>
          <w:rFonts w:ascii="宋体" w:hAnsi="宋体" w:cs="宋体" w:hint="eastAsia"/>
          <w:bCs/>
          <w:sz w:val="24"/>
          <w:szCs w:val="24"/>
          <w:lang w:val="zh-CN"/>
        </w:rPr>
        <w:t>周光召</w:t>
      </w:r>
      <w:r w:rsidRPr="003A252E">
        <w:rPr>
          <w:rFonts w:ascii="宋体" w:cs="宋体"/>
          <w:bCs/>
          <w:sz w:val="24"/>
          <w:szCs w:val="24"/>
          <w:lang w:val="zh-CN"/>
        </w:rPr>
        <w:br/>
      </w:r>
      <w:r w:rsidRPr="003A252E">
        <w:rPr>
          <w:rFonts w:ascii="宋体" w:hAnsi="宋体" w:cs="宋体"/>
          <w:bCs/>
          <w:sz w:val="24"/>
          <w:szCs w:val="24"/>
          <w:lang w:val="zh-CN"/>
        </w:rPr>
        <w:t xml:space="preserve">58. </w:t>
      </w:r>
      <w:r w:rsidRPr="003A252E">
        <w:rPr>
          <w:rFonts w:ascii="宋体" w:hAnsi="宋体" w:cs="宋体" w:hint="eastAsia"/>
          <w:bCs/>
          <w:sz w:val="24"/>
          <w:szCs w:val="24"/>
          <w:lang w:val="zh-CN"/>
        </w:rPr>
        <w:t>昴星团位于（</w:t>
      </w:r>
      <w:r w:rsidRPr="003A252E">
        <w:rPr>
          <w:rFonts w:ascii="宋体" w:cs="宋体"/>
          <w:bCs/>
          <w:sz w:val="24"/>
          <w:szCs w:val="24"/>
          <w:lang w:val="zh-CN"/>
        </w:rPr>
        <w:t>  </w:t>
      </w:r>
      <w:r w:rsidRPr="003A252E">
        <w:rPr>
          <w:rFonts w:ascii="宋体" w:hAnsi="宋体" w:cs="宋体"/>
          <w:bCs/>
          <w:sz w:val="24"/>
          <w:szCs w:val="24"/>
          <w:lang w:val="zh-CN"/>
        </w:rPr>
        <w:t xml:space="preserve">D  </w:t>
      </w:r>
      <w:r w:rsidRPr="003A252E">
        <w:rPr>
          <w:rFonts w:ascii="宋体" w:hAnsi="宋体" w:cs="宋体" w:hint="eastAsia"/>
          <w:bCs/>
          <w:sz w:val="24"/>
          <w:szCs w:val="24"/>
          <w:lang w:val="zh-CN"/>
        </w:rPr>
        <w:t>）。</w:t>
      </w:r>
    </w:p>
    <w:p w:rsidR="004D1912" w:rsidRPr="003A252E" w:rsidRDefault="004D1912" w:rsidP="003A252E">
      <w:pPr>
        <w:jc w:val="left"/>
        <w:rPr>
          <w:rFonts w:ascii="宋体" w:hAnsi="宋体" w:cs="宋体"/>
          <w:bCs/>
          <w:sz w:val="24"/>
          <w:szCs w:val="24"/>
          <w:lang w:val="zh-CN"/>
        </w:rPr>
      </w:pPr>
      <w:r w:rsidRPr="003A252E">
        <w:rPr>
          <w:rFonts w:ascii="宋体" w:hAnsi="宋体" w:cs="宋体"/>
          <w:bCs/>
          <w:sz w:val="24"/>
          <w:szCs w:val="24"/>
          <w:lang w:val="zh-CN"/>
        </w:rPr>
        <w:t xml:space="preserve">(A) </w:t>
      </w:r>
      <w:r w:rsidRPr="003A252E">
        <w:rPr>
          <w:rFonts w:ascii="宋体" w:hAnsi="宋体" w:cs="宋体" w:hint="eastAsia"/>
          <w:bCs/>
          <w:sz w:val="24"/>
          <w:szCs w:val="24"/>
          <w:lang w:val="zh-CN"/>
        </w:rPr>
        <w:t>武仙座</w:t>
      </w:r>
      <w:r w:rsidRPr="003A252E">
        <w:rPr>
          <w:rFonts w:ascii="宋体" w:cs="宋体"/>
          <w:bCs/>
          <w:sz w:val="24"/>
          <w:szCs w:val="24"/>
          <w:lang w:val="zh-CN"/>
        </w:rPr>
        <w:t> </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仙女座</w:t>
      </w:r>
      <w:r w:rsidRPr="003A252E">
        <w:rPr>
          <w:rFonts w:ascii="宋体" w:cs="宋体"/>
          <w:bCs/>
          <w:sz w:val="24"/>
          <w:szCs w:val="24"/>
          <w:lang w:val="zh-CN"/>
        </w:rPr>
        <w:t> </w:t>
      </w:r>
      <w:r w:rsidRPr="003A252E">
        <w:rPr>
          <w:rFonts w:ascii="宋体" w:hAnsi="宋体" w:cs="宋体"/>
          <w:bCs/>
          <w:sz w:val="24"/>
          <w:szCs w:val="24"/>
          <w:lang w:val="zh-CN"/>
        </w:rPr>
        <w:t xml:space="preserve"> (C) </w:t>
      </w:r>
      <w:r w:rsidRPr="003A252E">
        <w:rPr>
          <w:rFonts w:ascii="宋体" w:hAnsi="宋体" w:cs="宋体" w:hint="eastAsia"/>
          <w:bCs/>
          <w:sz w:val="24"/>
          <w:szCs w:val="24"/>
          <w:lang w:val="zh-CN"/>
        </w:rPr>
        <w:t>双子座</w:t>
      </w:r>
      <w:r w:rsidRPr="003A252E">
        <w:rPr>
          <w:rFonts w:ascii="宋体" w:cs="宋体"/>
          <w:bCs/>
          <w:sz w:val="24"/>
          <w:szCs w:val="24"/>
          <w:lang w:val="zh-CN"/>
        </w:rPr>
        <w:t> </w:t>
      </w:r>
      <w:r w:rsidRPr="003A252E">
        <w:rPr>
          <w:rFonts w:ascii="宋体" w:hAnsi="宋体" w:cs="宋体"/>
          <w:bCs/>
          <w:sz w:val="24"/>
          <w:szCs w:val="24"/>
          <w:lang w:val="zh-CN"/>
        </w:rPr>
        <w:t xml:space="preserve"> (D) </w:t>
      </w:r>
      <w:r w:rsidRPr="003A252E">
        <w:rPr>
          <w:rFonts w:ascii="宋体" w:hAnsi="宋体" w:cs="宋体" w:hint="eastAsia"/>
          <w:bCs/>
          <w:sz w:val="24"/>
          <w:szCs w:val="24"/>
          <w:lang w:val="zh-CN"/>
        </w:rPr>
        <w:t>金牛座</w:t>
      </w:r>
      <w:r w:rsidRPr="003A252E">
        <w:rPr>
          <w:rFonts w:ascii="宋体" w:cs="宋体"/>
          <w:bCs/>
          <w:sz w:val="24"/>
          <w:szCs w:val="24"/>
          <w:lang w:val="zh-CN"/>
        </w:rPr>
        <w:t> </w:t>
      </w:r>
      <w:r w:rsidRPr="003A252E">
        <w:rPr>
          <w:rFonts w:ascii="宋体" w:hAnsi="宋体" w:cs="宋体"/>
          <w:bCs/>
          <w:sz w:val="24"/>
          <w:szCs w:val="24"/>
          <w:lang w:val="zh-CN"/>
        </w:rPr>
        <w:t xml:space="preserve"> </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59. 2004</w:t>
      </w:r>
      <w:r w:rsidRPr="003A252E">
        <w:rPr>
          <w:rFonts w:ascii="宋体" w:hAnsi="宋体" w:cs="宋体" w:hint="eastAsia"/>
          <w:bCs/>
          <w:sz w:val="24"/>
          <w:szCs w:val="24"/>
          <w:lang w:val="zh-CN"/>
        </w:rPr>
        <w:t>年</w:t>
      </w:r>
      <w:r w:rsidRPr="003A252E">
        <w:rPr>
          <w:rFonts w:ascii="宋体" w:hAnsi="宋体" w:cs="宋体"/>
          <w:bCs/>
          <w:sz w:val="24"/>
          <w:szCs w:val="24"/>
          <w:lang w:val="zh-CN"/>
        </w:rPr>
        <w:t>3</w:t>
      </w:r>
      <w:r w:rsidRPr="003A252E">
        <w:rPr>
          <w:rFonts w:ascii="宋体" w:hAnsi="宋体" w:cs="宋体" w:hint="eastAsia"/>
          <w:bCs/>
          <w:sz w:val="24"/>
          <w:szCs w:val="24"/>
          <w:lang w:val="zh-CN"/>
        </w:rPr>
        <w:t>月</w:t>
      </w:r>
      <w:r w:rsidRPr="003A252E">
        <w:rPr>
          <w:rFonts w:ascii="宋体" w:hAnsi="宋体" w:cs="宋体"/>
          <w:bCs/>
          <w:sz w:val="24"/>
          <w:szCs w:val="24"/>
          <w:lang w:val="zh-CN"/>
        </w:rPr>
        <w:t>15</w:t>
      </w:r>
      <w:r w:rsidRPr="003A252E">
        <w:rPr>
          <w:rFonts w:ascii="宋体" w:hAnsi="宋体" w:cs="宋体" w:hint="eastAsia"/>
          <w:bCs/>
          <w:sz w:val="24"/>
          <w:szCs w:val="24"/>
          <w:lang w:val="zh-CN"/>
        </w:rPr>
        <w:t>日，美国天文学家宣布发现了一个距太阳最远的太阳系天体</w:t>
      </w:r>
    </w:p>
    <w:p w:rsidR="004D1912" w:rsidRPr="003A252E" w:rsidRDefault="004D1912" w:rsidP="003A252E">
      <w:pPr>
        <w:jc w:val="left"/>
        <w:rPr>
          <w:rFonts w:ascii="宋体" w:cs="宋体"/>
          <w:bCs/>
          <w:sz w:val="24"/>
          <w:szCs w:val="24"/>
          <w:lang w:val="zh-CN"/>
        </w:rPr>
      </w:pPr>
      <w:r w:rsidRPr="003A252E">
        <w:rPr>
          <w:rFonts w:ascii="宋体" w:hAnsi="宋体" w:cs="宋体" w:hint="eastAsia"/>
          <w:bCs/>
          <w:sz w:val="24"/>
          <w:szCs w:val="24"/>
          <w:lang w:val="zh-CN"/>
        </w:rPr>
        <w:t>“赛德娜”。跟人们发现的其他太阳系天体相比，（</w:t>
      </w:r>
      <w:r w:rsidRPr="003A252E">
        <w:rPr>
          <w:rFonts w:ascii="宋体" w:cs="宋体"/>
          <w:bCs/>
          <w:sz w:val="24"/>
          <w:szCs w:val="24"/>
          <w:lang w:val="zh-CN"/>
        </w:rPr>
        <w:t>  </w:t>
      </w:r>
      <w:r w:rsidRPr="003A252E">
        <w:rPr>
          <w:rFonts w:ascii="宋体" w:hAnsi="宋体" w:cs="宋体"/>
          <w:bCs/>
          <w:sz w:val="24"/>
          <w:szCs w:val="24"/>
          <w:lang w:val="zh-CN"/>
        </w:rPr>
        <w:t xml:space="preserve">A  </w:t>
      </w:r>
      <w:r w:rsidRPr="003A252E">
        <w:rPr>
          <w:rFonts w:ascii="宋体" w:hAnsi="宋体" w:cs="宋体" w:hint="eastAsia"/>
          <w:bCs/>
          <w:sz w:val="24"/>
          <w:szCs w:val="24"/>
          <w:lang w:val="zh-CN"/>
        </w:rPr>
        <w:t>）。</w:t>
      </w:r>
    </w:p>
    <w:p w:rsidR="004D1912" w:rsidRPr="003A252E" w:rsidRDefault="004D1912" w:rsidP="003A252E">
      <w:pPr>
        <w:jc w:val="left"/>
        <w:rPr>
          <w:rFonts w:ascii="宋体" w:hAnsi="宋体" w:cs="宋体"/>
          <w:bCs/>
          <w:sz w:val="24"/>
          <w:szCs w:val="24"/>
          <w:lang w:val="zh-CN"/>
        </w:rPr>
      </w:pPr>
      <w:r w:rsidRPr="003A252E">
        <w:rPr>
          <w:rFonts w:ascii="宋体" w:hAnsi="宋体" w:cs="宋体"/>
          <w:bCs/>
          <w:sz w:val="24"/>
          <w:szCs w:val="24"/>
          <w:lang w:val="zh-CN"/>
        </w:rPr>
        <w:t xml:space="preserve">(A) </w:t>
      </w:r>
      <w:r w:rsidRPr="003A252E">
        <w:rPr>
          <w:rFonts w:ascii="宋体" w:hAnsi="宋体" w:cs="宋体" w:hint="eastAsia"/>
          <w:bCs/>
          <w:sz w:val="24"/>
          <w:szCs w:val="24"/>
          <w:lang w:val="zh-CN"/>
        </w:rPr>
        <w:t>它的近日距最大</w:t>
      </w:r>
      <w:r w:rsidRPr="003A252E">
        <w:rPr>
          <w:rFonts w:ascii="宋体" w:cs="宋体"/>
          <w:bCs/>
          <w:sz w:val="24"/>
          <w:szCs w:val="24"/>
          <w:lang w:val="zh-CN"/>
        </w:rPr>
        <w:t> </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它到太阳的平均距离最大</w:t>
      </w:r>
      <w:r w:rsidRPr="003A252E">
        <w:rPr>
          <w:rFonts w:ascii="宋体" w:cs="宋体"/>
          <w:bCs/>
          <w:sz w:val="24"/>
          <w:szCs w:val="24"/>
          <w:lang w:val="zh-CN"/>
        </w:rPr>
        <w:t> </w:t>
      </w:r>
      <w:r w:rsidRPr="003A252E">
        <w:rPr>
          <w:rFonts w:ascii="宋体" w:hAnsi="宋体" w:cs="宋体"/>
          <w:bCs/>
          <w:sz w:val="24"/>
          <w:szCs w:val="24"/>
          <w:lang w:val="zh-CN"/>
        </w:rPr>
        <w:t xml:space="preserve"> </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 xml:space="preserve">(C) </w:t>
      </w:r>
      <w:r w:rsidRPr="003A252E">
        <w:rPr>
          <w:rFonts w:ascii="宋体" w:hAnsi="宋体" w:cs="宋体" w:hint="eastAsia"/>
          <w:bCs/>
          <w:sz w:val="24"/>
          <w:szCs w:val="24"/>
          <w:lang w:val="zh-CN"/>
        </w:rPr>
        <w:t>它的远日距最大</w:t>
      </w:r>
      <w:r w:rsidRPr="003A252E">
        <w:rPr>
          <w:rFonts w:ascii="宋体" w:cs="宋体"/>
          <w:bCs/>
          <w:sz w:val="24"/>
          <w:szCs w:val="24"/>
          <w:lang w:val="zh-CN"/>
        </w:rPr>
        <w:t> </w:t>
      </w:r>
      <w:r w:rsidRPr="003A252E">
        <w:rPr>
          <w:rFonts w:ascii="宋体" w:hAnsi="宋体" w:cs="宋体"/>
          <w:bCs/>
          <w:sz w:val="24"/>
          <w:szCs w:val="24"/>
          <w:lang w:val="zh-CN"/>
        </w:rPr>
        <w:t xml:space="preserve">         (D) </w:t>
      </w:r>
      <w:r w:rsidRPr="003A252E">
        <w:rPr>
          <w:rFonts w:ascii="宋体" w:hAnsi="宋体" w:cs="宋体" w:hint="eastAsia"/>
          <w:bCs/>
          <w:sz w:val="24"/>
          <w:szCs w:val="24"/>
          <w:lang w:val="zh-CN"/>
        </w:rPr>
        <w:t>它绕日运行周期最长</w:t>
      </w:r>
      <w:r w:rsidRPr="003A252E">
        <w:rPr>
          <w:rFonts w:ascii="宋体" w:cs="宋体"/>
          <w:bCs/>
          <w:sz w:val="24"/>
          <w:szCs w:val="24"/>
          <w:lang w:val="zh-CN"/>
        </w:rPr>
        <w:t> </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 xml:space="preserve">60. </w:t>
      </w:r>
      <w:r w:rsidRPr="003A252E">
        <w:rPr>
          <w:rFonts w:ascii="宋体" w:hAnsi="宋体" w:cs="宋体" w:hint="eastAsia"/>
          <w:bCs/>
          <w:sz w:val="24"/>
          <w:szCs w:val="24"/>
          <w:lang w:val="zh-CN"/>
        </w:rPr>
        <w:t>使用同一台设备间隔半年时间观测同一颗恒星，发现它的位置相对于边上的一个星系移动了</w:t>
      </w:r>
      <w:r w:rsidRPr="003A252E">
        <w:rPr>
          <w:rFonts w:ascii="宋体" w:hAnsi="宋体" w:cs="宋体"/>
          <w:bCs/>
          <w:sz w:val="24"/>
          <w:szCs w:val="24"/>
          <w:lang w:val="zh-CN"/>
        </w:rPr>
        <w:t>0.5</w:t>
      </w:r>
      <w:r w:rsidRPr="003A252E">
        <w:rPr>
          <w:rFonts w:ascii="宋体" w:hAnsi="宋体" w:cs="宋体" w:hint="eastAsia"/>
          <w:bCs/>
          <w:sz w:val="24"/>
          <w:szCs w:val="24"/>
          <w:lang w:val="zh-CN"/>
        </w:rPr>
        <w:t>角秒。而再过半年，发现它的位置又回到了一年前的地方。那么这颗恒星离我们的距离大致是（</w:t>
      </w:r>
      <w:r w:rsidRPr="003A252E">
        <w:rPr>
          <w:rFonts w:ascii="宋体" w:cs="宋体"/>
          <w:bCs/>
          <w:sz w:val="24"/>
          <w:szCs w:val="24"/>
          <w:lang w:val="zh-CN"/>
        </w:rPr>
        <w:t> </w:t>
      </w:r>
      <w:r w:rsidRPr="003A252E">
        <w:rPr>
          <w:rFonts w:ascii="宋体" w:hAnsi="宋体" w:cs="宋体"/>
          <w:bCs/>
          <w:sz w:val="24"/>
          <w:szCs w:val="24"/>
          <w:lang w:val="zh-CN"/>
        </w:rPr>
        <w:t xml:space="preserve">D   </w:t>
      </w:r>
      <w:r w:rsidRPr="003A252E">
        <w:rPr>
          <w:rFonts w:ascii="宋体" w:hAnsi="宋体" w:cs="宋体" w:hint="eastAsia"/>
          <w:bCs/>
          <w:sz w:val="24"/>
          <w:szCs w:val="24"/>
          <w:lang w:val="zh-CN"/>
        </w:rPr>
        <w:t>）天文单位。</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(A) 5</w:t>
      </w:r>
      <w:r w:rsidRPr="003A252E">
        <w:rPr>
          <w:rFonts w:ascii="宋体" w:hAnsi="宋体" w:cs="宋体" w:hint="eastAsia"/>
          <w:bCs/>
          <w:sz w:val="24"/>
          <w:szCs w:val="24"/>
          <w:lang w:val="zh-CN"/>
        </w:rPr>
        <w:t>万</w:t>
      </w:r>
      <w:r w:rsidRPr="003A252E">
        <w:rPr>
          <w:rFonts w:ascii="宋体" w:cs="宋体"/>
          <w:bCs/>
          <w:sz w:val="24"/>
          <w:szCs w:val="24"/>
          <w:lang w:val="zh-CN"/>
        </w:rPr>
        <w:t>  </w:t>
      </w:r>
      <w:r w:rsidRPr="003A252E">
        <w:rPr>
          <w:rFonts w:ascii="宋体" w:hAnsi="宋体" w:cs="宋体"/>
          <w:bCs/>
          <w:sz w:val="24"/>
          <w:szCs w:val="24"/>
          <w:lang w:val="zh-CN"/>
        </w:rPr>
        <w:t xml:space="preserve"> (B) 21</w:t>
      </w:r>
      <w:r w:rsidRPr="003A252E">
        <w:rPr>
          <w:rFonts w:ascii="宋体" w:hAnsi="宋体" w:cs="宋体" w:hint="eastAsia"/>
          <w:bCs/>
          <w:sz w:val="24"/>
          <w:szCs w:val="24"/>
          <w:lang w:val="zh-CN"/>
        </w:rPr>
        <w:t>万</w:t>
      </w:r>
      <w:r w:rsidRPr="003A252E">
        <w:rPr>
          <w:rFonts w:ascii="宋体" w:cs="宋体"/>
          <w:bCs/>
          <w:sz w:val="24"/>
          <w:szCs w:val="24"/>
          <w:lang w:val="zh-CN"/>
        </w:rPr>
        <w:t>  </w:t>
      </w:r>
      <w:r w:rsidRPr="003A252E">
        <w:rPr>
          <w:rFonts w:ascii="宋体" w:hAnsi="宋体" w:cs="宋体"/>
          <w:bCs/>
          <w:sz w:val="24"/>
          <w:szCs w:val="24"/>
          <w:lang w:val="zh-CN"/>
        </w:rPr>
        <w:t xml:space="preserve"> (C) 41</w:t>
      </w:r>
      <w:r w:rsidRPr="003A252E">
        <w:rPr>
          <w:rFonts w:ascii="宋体" w:hAnsi="宋体" w:cs="宋体" w:hint="eastAsia"/>
          <w:bCs/>
          <w:sz w:val="24"/>
          <w:szCs w:val="24"/>
          <w:lang w:val="zh-CN"/>
        </w:rPr>
        <w:t>万</w:t>
      </w:r>
      <w:r w:rsidRPr="003A252E">
        <w:rPr>
          <w:rFonts w:ascii="宋体" w:cs="宋体"/>
          <w:bCs/>
          <w:sz w:val="24"/>
          <w:szCs w:val="24"/>
          <w:lang w:val="zh-CN"/>
        </w:rPr>
        <w:t>  </w:t>
      </w:r>
      <w:r w:rsidRPr="003A252E">
        <w:rPr>
          <w:rFonts w:ascii="宋体" w:hAnsi="宋体" w:cs="宋体"/>
          <w:bCs/>
          <w:sz w:val="24"/>
          <w:szCs w:val="24"/>
          <w:lang w:val="zh-CN"/>
        </w:rPr>
        <w:t xml:space="preserve"> (D) 83</w:t>
      </w:r>
      <w:r w:rsidRPr="003A252E">
        <w:rPr>
          <w:rFonts w:ascii="宋体" w:hAnsi="宋体" w:cs="宋体" w:hint="eastAsia"/>
          <w:bCs/>
          <w:sz w:val="24"/>
          <w:szCs w:val="24"/>
          <w:lang w:val="zh-CN"/>
        </w:rPr>
        <w:t>万</w:t>
      </w:r>
      <w:r w:rsidRPr="003A252E">
        <w:rPr>
          <w:rFonts w:ascii="宋体" w:cs="宋体"/>
          <w:bCs/>
          <w:sz w:val="24"/>
          <w:szCs w:val="24"/>
          <w:lang w:val="zh-CN"/>
        </w:rPr>
        <w:t>  </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 xml:space="preserve">61. </w:t>
      </w:r>
      <w:r w:rsidRPr="003A252E">
        <w:rPr>
          <w:rFonts w:ascii="宋体" w:hAnsi="宋体" w:cs="宋体" w:hint="eastAsia"/>
          <w:bCs/>
          <w:sz w:val="24"/>
          <w:szCs w:val="24"/>
          <w:lang w:val="zh-CN"/>
        </w:rPr>
        <w:t>在著名的童话故事《皇帝的新衣》中，最符合天文学家性格的人物是（</w:t>
      </w:r>
      <w:r w:rsidRPr="003A252E">
        <w:rPr>
          <w:rFonts w:ascii="宋体" w:cs="宋体"/>
          <w:bCs/>
          <w:sz w:val="24"/>
          <w:szCs w:val="24"/>
          <w:lang w:val="zh-CN"/>
        </w:rPr>
        <w:t> </w:t>
      </w:r>
      <w:r w:rsidRPr="003A252E">
        <w:rPr>
          <w:rFonts w:ascii="宋体" w:hAnsi="宋体" w:cs="宋体"/>
          <w:bCs/>
          <w:sz w:val="24"/>
          <w:szCs w:val="24"/>
          <w:lang w:val="zh-CN"/>
        </w:rPr>
        <w:t xml:space="preserve">D  </w:t>
      </w:r>
      <w:r w:rsidRPr="003A252E">
        <w:rPr>
          <w:rFonts w:ascii="宋体" w:hAnsi="宋体" w:cs="宋体" w:hint="eastAsia"/>
          <w:bCs/>
          <w:sz w:val="24"/>
          <w:szCs w:val="24"/>
          <w:lang w:val="zh-CN"/>
        </w:rPr>
        <w:t>）。</w:t>
      </w:r>
    </w:p>
    <w:p w:rsidR="004D1912" w:rsidRPr="003A252E" w:rsidRDefault="004D1912" w:rsidP="003A252E">
      <w:pPr>
        <w:jc w:val="left"/>
        <w:rPr>
          <w:rFonts w:ascii="宋体" w:hAnsi="宋体" w:cs="宋体"/>
          <w:bCs/>
          <w:sz w:val="24"/>
          <w:szCs w:val="24"/>
          <w:lang w:val="zh-CN"/>
        </w:rPr>
      </w:pPr>
      <w:r w:rsidRPr="003A252E">
        <w:rPr>
          <w:rFonts w:ascii="宋体" w:hAnsi="宋体" w:cs="宋体"/>
          <w:bCs/>
          <w:sz w:val="24"/>
          <w:szCs w:val="24"/>
          <w:lang w:val="zh-CN"/>
        </w:rPr>
        <w:t xml:space="preserve">(A) </w:t>
      </w:r>
      <w:r w:rsidRPr="003A252E">
        <w:rPr>
          <w:rFonts w:ascii="宋体" w:hAnsi="宋体" w:cs="宋体" w:hint="eastAsia"/>
          <w:bCs/>
          <w:sz w:val="24"/>
          <w:szCs w:val="24"/>
          <w:lang w:val="zh-CN"/>
        </w:rPr>
        <w:t>国王</w:t>
      </w:r>
      <w:r w:rsidRPr="003A252E">
        <w:rPr>
          <w:rFonts w:ascii="宋体" w:cs="宋体"/>
          <w:bCs/>
          <w:sz w:val="24"/>
          <w:szCs w:val="24"/>
          <w:lang w:val="zh-CN"/>
        </w:rPr>
        <w:t>  </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大臣</w:t>
      </w:r>
      <w:r w:rsidRPr="003A252E">
        <w:rPr>
          <w:rFonts w:ascii="宋体" w:cs="宋体"/>
          <w:bCs/>
          <w:sz w:val="24"/>
          <w:szCs w:val="24"/>
          <w:lang w:val="zh-CN"/>
        </w:rPr>
        <w:t>  </w:t>
      </w:r>
      <w:r w:rsidRPr="003A252E">
        <w:rPr>
          <w:rFonts w:ascii="宋体" w:hAnsi="宋体" w:cs="宋体"/>
          <w:bCs/>
          <w:sz w:val="24"/>
          <w:szCs w:val="24"/>
          <w:lang w:val="zh-CN"/>
        </w:rPr>
        <w:t xml:space="preserve"> (C) </w:t>
      </w:r>
      <w:r w:rsidRPr="003A252E">
        <w:rPr>
          <w:rFonts w:ascii="宋体" w:hAnsi="宋体" w:cs="宋体" w:hint="eastAsia"/>
          <w:bCs/>
          <w:sz w:val="24"/>
          <w:szCs w:val="24"/>
          <w:lang w:val="zh-CN"/>
        </w:rPr>
        <w:t>裁缝</w:t>
      </w:r>
      <w:r w:rsidRPr="003A252E">
        <w:rPr>
          <w:rFonts w:ascii="宋体" w:cs="宋体"/>
          <w:bCs/>
          <w:sz w:val="24"/>
          <w:szCs w:val="24"/>
          <w:lang w:val="zh-CN"/>
        </w:rPr>
        <w:t>  </w:t>
      </w:r>
      <w:r w:rsidRPr="003A252E">
        <w:rPr>
          <w:rFonts w:ascii="宋体" w:hAnsi="宋体" w:cs="宋体"/>
          <w:bCs/>
          <w:sz w:val="24"/>
          <w:szCs w:val="24"/>
          <w:lang w:val="zh-CN"/>
        </w:rPr>
        <w:t xml:space="preserve"> (D) </w:t>
      </w:r>
      <w:r w:rsidRPr="003A252E">
        <w:rPr>
          <w:rFonts w:ascii="宋体" w:hAnsi="宋体" w:cs="宋体" w:hint="eastAsia"/>
          <w:bCs/>
          <w:sz w:val="24"/>
          <w:szCs w:val="24"/>
          <w:lang w:val="zh-CN"/>
        </w:rPr>
        <w:t>小孩</w:t>
      </w:r>
      <w:r w:rsidRPr="003A252E">
        <w:rPr>
          <w:rFonts w:ascii="宋体" w:cs="宋体"/>
          <w:bCs/>
          <w:sz w:val="24"/>
          <w:szCs w:val="24"/>
          <w:lang w:val="zh-CN"/>
        </w:rPr>
        <w:t>  </w:t>
      </w:r>
      <w:r w:rsidRPr="003A252E">
        <w:rPr>
          <w:rFonts w:ascii="宋体" w:hAnsi="宋体" w:cs="宋体"/>
          <w:bCs/>
          <w:sz w:val="24"/>
          <w:szCs w:val="24"/>
          <w:lang w:val="zh-CN"/>
        </w:rPr>
        <w:t xml:space="preserve"> </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62.</w:t>
      </w:r>
      <w:r w:rsidRPr="003A252E">
        <w:rPr>
          <w:rFonts w:ascii="宋体" w:hAnsi="宋体" w:cs="宋体" w:hint="eastAsia"/>
          <w:bCs/>
          <w:sz w:val="24"/>
          <w:szCs w:val="24"/>
          <w:lang w:val="zh-CN"/>
        </w:rPr>
        <w:t>恒星在主序带</w:t>
      </w:r>
      <w:r w:rsidRPr="003A252E">
        <w:rPr>
          <w:rFonts w:ascii="宋体" w:hAnsi="宋体" w:cs="宋体"/>
          <w:bCs/>
          <w:sz w:val="24"/>
          <w:szCs w:val="24"/>
          <w:lang w:val="zh-CN"/>
        </w:rPr>
        <w:t>(MainSequence)</w:t>
      </w:r>
      <w:r w:rsidRPr="003A252E">
        <w:rPr>
          <w:rFonts w:ascii="宋体" w:hAnsi="宋体" w:cs="宋体" w:hint="eastAsia"/>
          <w:bCs/>
          <w:sz w:val="24"/>
          <w:szCs w:val="24"/>
          <w:lang w:val="zh-CN"/>
        </w:rPr>
        <w:t>上时，核心进行核反应产生什么元素（</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氢</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氦</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碳</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氧</w:t>
      </w:r>
    </w:p>
    <w:p w:rsidR="004D1912" w:rsidRPr="003A252E" w:rsidRDefault="004D1912" w:rsidP="003A252E">
      <w:pPr>
        <w:tabs>
          <w:tab w:val="left" w:pos="5150"/>
        </w:tabs>
        <w:autoSpaceDE w:val="0"/>
        <w:autoSpaceDN w:val="0"/>
        <w:jc w:val="left"/>
        <w:rPr>
          <w:rFonts w:ascii="宋体"/>
          <w:bCs/>
          <w:sz w:val="24"/>
          <w:szCs w:val="24"/>
        </w:rPr>
      </w:pPr>
      <w:r w:rsidRPr="003A252E">
        <w:rPr>
          <w:rFonts w:ascii="宋体" w:hAnsi="宋体"/>
          <w:bCs/>
          <w:sz w:val="24"/>
          <w:szCs w:val="24"/>
        </w:rPr>
        <w:t xml:space="preserve">63 </w:t>
      </w:r>
      <w:r w:rsidRPr="003A252E">
        <w:rPr>
          <w:rFonts w:ascii="宋体" w:hAnsi="宋体" w:cs="宋体" w:hint="eastAsia"/>
          <w:bCs/>
          <w:sz w:val="24"/>
          <w:szCs w:val="24"/>
          <w:lang w:val="zh-CN"/>
        </w:rPr>
        <w:t>以下关于梅西耶天体的描述不对的是</w:t>
      </w:r>
      <w:r w:rsidRPr="003A252E">
        <w:rPr>
          <w:rFonts w:ascii="宋体" w:hAnsi="宋体" w:cs="宋体" w:hint="eastAsia"/>
          <w:bCs/>
          <w:sz w:val="24"/>
          <w:szCs w:val="24"/>
        </w:rPr>
        <w:t>（</w:t>
      </w:r>
      <w:r w:rsidRPr="003A252E">
        <w:rPr>
          <w:rFonts w:ascii="宋体" w:hAnsi="宋体"/>
          <w:bCs/>
          <w:sz w:val="24"/>
          <w:szCs w:val="24"/>
        </w:rPr>
        <w:t xml:space="preserve"> A </w:t>
      </w:r>
      <w:r w:rsidRPr="003A252E">
        <w:rPr>
          <w:rFonts w:ascii="宋体" w:hAnsi="宋体" w:cs="宋体" w:hint="eastAsia"/>
          <w:bCs/>
          <w:sz w:val="24"/>
          <w:szCs w:val="24"/>
        </w:rPr>
        <w:t>）</w:t>
      </w:r>
      <w:r w:rsidRPr="003A252E">
        <w:rPr>
          <w:rFonts w:ascii="宋体" w:hAnsi="宋体" w:cs="宋体" w:hint="eastAsia"/>
          <w:bCs/>
          <w:sz w:val="24"/>
          <w:szCs w:val="24"/>
          <w:lang w:val="zh-CN"/>
        </w:rPr>
        <w:t>。</w:t>
      </w:r>
      <w:r w:rsidRPr="003A252E">
        <w:rPr>
          <w:rFonts w:ascii="宋体" w:hAnsi="宋体"/>
          <w:bCs/>
          <w:sz w:val="24"/>
          <w:szCs w:val="24"/>
        </w:rPr>
        <w:t xml:space="preserve"> </w:t>
      </w:r>
      <w:r w:rsidRPr="003A252E">
        <w:rPr>
          <w:rFonts w:ascii="宋体" w:hAnsi="宋体"/>
          <w:bCs/>
          <w:sz w:val="24"/>
          <w:szCs w:val="24"/>
        </w:rPr>
        <w:br/>
        <w:t>(A) M27</w:t>
      </w:r>
      <w:r w:rsidRPr="003A252E">
        <w:rPr>
          <w:rFonts w:ascii="宋体" w:hAnsi="宋体" w:cs="宋体" w:hint="eastAsia"/>
          <w:bCs/>
          <w:sz w:val="24"/>
          <w:szCs w:val="24"/>
          <w:lang w:val="zh-CN"/>
        </w:rPr>
        <w:t>在长蛇座</w:t>
      </w:r>
      <w:r w:rsidRPr="003A252E">
        <w:rPr>
          <w:rFonts w:ascii="宋体" w:hAnsi="宋体"/>
          <w:bCs/>
          <w:sz w:val="24"/>
          <w:szCs w:val="24"/>
        </w:rPr>
        <w:t xml:space="preserve">          (B) M41</w:t>
      </w:r>
      <w:r w:rsidRPr="003A252E">
        <w:rPr>
          <w:rFonts w:ascii="宋体" w:hAnsi="宋体" w:cs="宋体" w:hint="eastAsia"/>
          <w:bCs/>
          <w:sz w:val="24"/>
          <w:szCs w:val="24"/>
          <w:lang w:val="zh-CN"/>
        </w:rPr>
        <w:t>在大犬座</w:t>
      </w:r>
      <w:r w:rsidRPr="003A252E">
        <w:rPr>
          <w:rFonts w:ascii="宋体" w:hAnsi="宋体"/>
          <w:bCs/>
          <w:sz w:val="24"/>
          <w:szCs w:val="24"/>
        </w:rPr>
        <w:t xml:space="preserve"> </w:t>
      </w:r>
    </w:p>
    <w:p w:rsidR="004D1912" w:rsidRPr="003A252E" w:rsidRDefault="004D1912" w:rsidP="003A252E">
      <w:pPr>
        <w:tabs>
          <w:tab w:val="left" w:pos="5150"/>
        </w:tabs>
        <w:autoSpaceDE w:val="0"/>
        <w:autoSpaceDN w:val="0"/>
        <w:jc w:val="left"/>
        <w:rPr>
          <w:rFonts w:ascii="宋体"/>
          <w:bCs/>
          <w:sz w:val="24"/>
          <w:szCs w:val="24"/>
        </w:rPr>
      </w:pPr>
      <w:r w:rsidRPr="003A252E">
        <w:rPr>
          <w:rFonts w:ascii="宋体" w:hAnsi="宋体"/>
          <w:bCs/>
          <w:sz w:val="24"/>
          <w:szCs w:val="24"/>
        </w:rPr>
        <w:t>(C) M42</w:t>
      </w:r>
      <w:r w:rsidRPr="003A252E">
        <w:rPr>
          <w:rFonts w:ascii="宋体" w:hAnsi="宋体" w:cs="宋体" w:hint="eastAsia"/>
          <w:bCs/>
          <w:sz w:val="24"/>
          <w:szCs w:val="24"/>
          <w:lang w:val="zh-CN"/>
        </w:rPr>
        <w:t>在猎户座</w:t>
      </w:r>
      <w:r w:rsidRPr="003A252E">
        <w:rPr>
          <w:rFonts w:ascii="宋体" w:hAnsi="宋体"/>
          <w:bCs/>
          <w:sz w:val="24"/>
          <w:szCs w:val="24"/>
        </w:rPr>
        <w:t xml:space="preserve">          (D) M44</w:t>
      </w:r>
      <w:r w:rsidRPr="003A252E">
        <w:rPr>
          <w:rFonts w:ascii="宋体" w:hAnsi="宋体" w:cs="宋体" w:hint="eastAsia"/>
          <w:bCs/>
          <w:sz w:val="24"/>
          <w:szCs w:val="24"/>
          <w:lang w:val="zh-CN"/>
        </w:rPr>
        <w:t>在巨蟹座</w:t>
      </w:r>
      <w:r w:rsidRPr="003A252E">
        <w:rPr>
          <w:rFonts w:ascii="宋体" w:hAnsi="宋体"/>
          <w:bCs/>
          <w:sz w:val="24"/>
          <w:szCs w:val="24"/>
        </w:rPr>
        <w:t xml:space="preserve"> </w:t>
      </w:r>
    </w:p>
    <w:p w:rsidR="004D1912" w:rsidRPr="003A252E" w:rsidRDefault="004D1912" w:rsidP="003A252E">
      <w:pPr>
        <w:jc w:val="left"/>
        <w:rPr>
          <w:rFonts w:ascii="宋体"/>
          <w:bCs/>
          <w:sz w:val="24"/>
          <w:szCs w:val="24"/>
        </w:rPr>
      </w:pPr>
      <w:r w:rsidRPr="003A252E">
        <w:rPr>
          <w:rFonts w:ascii="宋体" w:hAnsi="宋体"/>
          <w:bCs/>
          <w:sz w:val="24"/>
          <w:szCs w:val="24"/>
        </w:rPr>
        <w:t xml:space="preserve">64. </w:t>
      </w:r>
      <w:r w:rsidRPr="003A252E">
        <w:rPr>
          <w:rFonts w:ascii="宋体" w:hAnsi="宋体" w:cs="宋体" w:hint="eastAsia"/>
          <w:bCs/>
          <w:sz w:val="24"/>
          <w:szCs w:val="24"/>
          <w:lang w:val="zh-CN"/>
        </w:rPr>
        <w:t>以下那两个星座是相邻的星座</w:t>
      </w:r>
      <w:r w:rsidRPr="003A252E">
        <w:rPr>
          <w:rFonts w:ascii="宋体" w:hAnsi="宋体" w:cs="宋体" w:hint="eastAsia"/>
          <w:bCs/>
          <w:sz w:val="24"/>
          <w:szCs w:val="24"/>
        </w:rPr>
        <w:t>？（</w:t>
      </w:r>
      <w:r w:rsidRPr="003A252E">
        <w:rPr>
          <w:rFonts w:ascii="宋体" w:hAnsi="宋体"/>
          <w:bCs/>
          <w:sz w:val="24"/>
          <w:szCs w:val="24"/>
        </w:rPr>
        <w:t xml:space="preserve"> A </w:t>
      </w:r>
      <w:r w:rsidRPr="003A252E">
        <w:rPr>
          <w:rFonts w:ascii="宋体" w:hAnsi="宋体" w:cs="宋体" w:hint="eastAsia"/>
          <w:bCs/>
          <w:sz w:val="24"/>
          <w:szCs w:val="24"/>
        </w:rPr>
        <w:t>）</w:t>
      </w:r>
      <w:r w:rsidRPr="003A252E">
        <w:rPr>
          <w:rFonts w:ascii="宋体" w:hAnsi="宋体"/>
          <w:bCs/>
          <w:sz w:val="24"/>
          <w:szCs w:val="24"/>
        </w:rPr>
        <w:t xml:space="preserve"> </w:t>
      </w:r>
      <w:r w:rsidRPr="003A252E">
        <w:rPr>
          <w:rFonts w:ascii="宋体" w:hAnsi="宋体"/>
          <w:bCs/>
          <w:sz w:val="24"/>
          <w:szCs w:val="24"/>
        </w:rPr>
        <w:br/>
        <w:t xml:space="preserve">(A) </w:t>
      </w:r>
      <w:r w:rsidRPr="003A252E">
        <w:rPr>
          <w:rFonts w:ascii="宋体" w:hAnsi="宋体" w:cs="宋体" w:hint="eastAsia"/>
          <w:bCs/>
          <w:sz w:val="24"/>
          <w:szCs w:val="24"/>
          <w:lang w:val="zh-CN"/>
        </w:rPr>
        <w:t>乌鸦座和室女座</w:t>
      </w:r>
      <w:r w:rsidRPr="003A252E">
        <w:rPr>
          <w:rFonts w:ascii="宋体" w:hAnsi="宋体"/>
          <w:bCs/>
          <w:sz w:val="24"/>
          <w:szCs w:val="24"/>
        </w:rPr>
        <w:t xml:space="preserve">        (B) </w:t>
      </w:r>
      <w:r w:rsidRPr="003A252E">
        <w:rPr>
          <w:rFonts w:ascii="宋体" w:hAnsi="宋体" w:cs="宋体" w:hint="eastAsia"/>
          <w:bCs/>
          <w:sz w:val="24"/>
          <w:szCs w:val="24"/>
          <w:lang w:val="zh-CN"/>
        </w:rPr>
        <w:t>北冕座和天蝎座</w:t>
      </w:r>
      <w:r w:rsidRPr="003A252E">
        <w:rPr>
          <w:rFonts w:ascii="宋体" w:hAnsi="宋体"/>
          <w:bCs/>
          <w:sz w:val="24"/>
          <w:szCs w:val="24"/>
        </w:rPr>
        <w:t xml:space="preserve"> </w:t>
      </w:r>
    </w:p>
    <w:p w:rsidR="004D1912" w:rsidRPr="003A252E" w:rsidRDefault="004D1912" w:rsidP="003A252E">
      <w:pPr>
        <w:tabs>
          <w:tab w:val="left" w:pos="5150"/>
        </w:tabs>
        <w:autoSpaceDE w:val="0"/>
        <w:autoSpaceDN w:val="0"/>
        <w:jc w:val="left"/>
        <w:rPr>
          <w:rFonts w:ascii="宋体" w:cs="宋体"/>
          <w:bCs/>
          <w:sz w:val="24"/>
          <w:szCs w:val="24"/>
          <w:lang w:val="zh-CN"/>
        </w:rPr>
      </w:pPr>
      <w:r w:rsidRPr="003A252E">
        <w:rPr>
          <w:rFonts w:ascii="宋体" w:hAnsi="宋体"/>
          <w:bCs/>
          <w:sz w:val="24"/>
          <w:szCs w:val="24"/>
        </w:rPr>
        <w:t xml:space="preserve">(C) </w:t>
      </w:r>
      <w:r w:rsidRPr="003A252E">
        <w:rPr>
          <w:rFonts w:ascii="宋体" w:hAnsi="宋体" w:cs="宋体" w:hint="eastAsia"/>
          <w:bCs/>
          <w:sz w:val="24"/>
          <w:szCs w:val="24"/>
          <w:lang w:val="zh-CN"/>
        </w:rPr>
        <w:t>牧夫座和蛇夫座</w:t>
      </w:r>
      <w:r w:rsidRPr="003A252E">
        <w:rPr>
          <w:rFonts w:ascii="宋体" w:hAnsi="宋体"/>
          <w:bCs/>
          <w:sz w:val="24"/>
          <w:szCs w:val="24"/>
        </w:rPr>
        <w:t xml:space="preserve">        (D) </w:t>
      </w:r>
      <w:r w:rsidRPr="003A252E">
        <w:rPr>
          <w:rFonts w:ascii="宋体" w:hAnsi="宋体" w:cs="宋体" w:hint="eastAsia"/>
          <w:bCs/>
          <w:sz w:val="24"/>
          <w:szCs w:val="24"/>
          <w:lang w:val="zh-CN"/>
        </w:rPr>
        <w:t>狮子座和猎户座</w:t>
      </w:r>
    </w:p>
    <w:p w:rsidR="004D1912" w:rsidRPr="003A252E" w:rsidRDefault="004D1912" w:rsidP="003A252E">
      <w:pPr>
        <w:tabs>
          <w:tab w:val="left" w:pos="5150"/>
        </w:tabs>
        <w:autoSpaceDE w:val="0"/>
        <w:autoSpaceDN w:val="0"/>
        <w:jc w:val="left"/>
        <w:rPr>
          <w:rFonts w:ascii="宋体" w:hAnsi="宋体"/>
          <w:bCs/>
          <w:sz w:val="24"/>
          <w:szCs w:val="24"/>
        </w:rPr>
      </w:pPr>
      <w:r w:rsidRPr="003A252E">
        <w:rPr>
          <w:rFonts w:ascii="宋体" w:hAnsi="宋体" w:cs="宋体"/>
          <w:bCs/>
          <w:sz w:val="24"/>
          <w:szCs w:val="24"/>
          <w:lang w:val="zh-CN"/>
        </w:rPr>
        <w:t>65.</w:t>
      </w:r>
      <w:r w:rsidRPr="003A252E">
        <w:rPr>
          <w:rFonts w:ascii="宋体" w:hAnsi="宋体" w:cs="宋体" w:hint="eastAsia"/>
          <w:bCs/>
          <w:sz w:val="24"/>
          <w:szCs w:val="24"/>
          <w:lang w:val="zh-CN"/>
        </w:rPr>
        <w:t>下弦月观测月亮的时间和方位是</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D </w:t>
      </w:r>
      <w:r w:rsidRPr="003A252E">
        <w:rPr>
          <w:rFonts w:ascii="宋体" w:hAnsi="宋体" w:cs="宋体" w:hint="eastAsia"/>
          <w:bCs/>
          <w:sz w:val="24"/>
          <w:szCs w:val="24"/>
          <w:lang w:val="zh-CN"/>
        </w:rPr>
        <w:t>）</w:t>
      </w:r>
      <w:r w:rsidRPr="003A252E">
        <w:rPr>
          <w:rFonts w:ascii="宋体" w:cs="宋体"/>
          <w:bCs/>
          <w:sz w:val="24"/>
          <w:szCs w:val="24"/>
          <w:lang w:val="zh-CN"/>
        </w:rPr>
        <w:br/>
      </w:r>
      <w:r w:rsidRPr="003A252E">
        <w:rPr>
          <w:rFonts w:ascii="宋体" w:hAnsi="宋体" w:cs="宋体"/>
          <w:bCs/>
          <w:sz w:val="24"/>
          <w:szCs w:val="24"/>
          <w:lang w:val="zh-CN"/>
        </w:rPr>
        <w:t>A</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傍晚</w:t>
      </w:r>
      <w:r w:rsidRPr="003A252E">
        <w:rPr>
          <w:rFonts w:ascii="宋体" w:cs="宋体"/>
          <w:bCs/>
          <w:sz w:val="24"/>
          <w:szCs w:val="24"/>
          <w:lang w:val="zh-CN"/>
        </w:rPr>
        <w:t>,</w:t>
      </w:r>
      <w:r w:rsidRPr="003A252E">
        <w:rPr>
          <w:rFonts w:ascii="宋体" w:hAnsi="宋体" w:cs="宋体" w:hint="eastAsia"/>
          <w:bCs/>
          <w:sz w:val="24"/>
          <w:szCs w:val="24"/>
          <w:lang w:val="zh-CN"/>
        </w:rPr>
        <w:t>西部天空</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上半夜</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东部天空</w:t>
      </w:r>
      <w:r w:rsidRPr="003A252E">
        <w:rPr>
          <w:rFonts w:ascii="宋体" w:hAnsi="宋体" w:cs="宋体"/>
          <w:bCs/>
          <w:sz w:val="24"/>
          <w:szCs w:val="24"/>
          <w:lang w:val="zh-CN"/>
        </w:rPr>
        <w:t xml:space="preserve"> </w:t>
      </w:r>
      <w:r w:rsidRPr="003A252E">
        <w:rPr>
          <w:rFonts w:ascii="宋体" w:hAnsi="宋体" w:cs="宋体"/>
          <w:bCs/>
          <w:sz w:val="24"/>
          <w:szCs w:val="24"/>
          <w:lang w:val="zh-CN"/>
        </w:rPr>
        <w:br/>
        <w:t>C</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下半夜</w:t>
      </w:r>
      <w:r w:rsidRPr="003A252E">
        <w:rPr>
          <w:rFonts w:ascii="宋体" w:cs="宋体"/>
          <w:bCs/>
          <w:sz w:val="24"/>
          <w:szCs w:val="24"/>
          <w:lang w:val="zh-CN"/>
        </w:rPr>
        <w:t>,</w:t>
      </w:r>
      <w:r w:rsidRPr="003A252E">
        <w:rPr>
          <w:rFonts w:ascii="宋体" w:hAnsi="宋体" w:cs="宋体" w:hint="eastAsia"/>
          <w:bCs/>
          <w:sz w:val="24"/>
          <w:szCs w:val="24"/>
          <w:lang w:val="zh-CN"/>
        </w:rPr>
        <w:t>西部天空</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、下半夜</w:t>
      </w:r>
      <w:r w:rsidRPr="003A252E">
        <w:rPr>
          <w:rFonts w:ascii="宋体" w:cs="宋体"/>
          <w:bCs/>
          <w:sz w:val="24"/>
          <w:szCs w:val="24"/>
          <w:lang w:val="zh-CN"/>
        </w:rPr>
        <w:t>,</w:t>
      </w:r>
      <w:r w:rsidRPr="003A252E">
        <w:rPr>
          <w:rFonts w:ascii="宋体" w:hAnsi="宋体" w:cs="宋体" w:hint="eastAsia"/>
          <w:bCs/>
          <w:sz w:val="24"/>
          <w:szCs w:val="24"/>
          <w:lang w:val="zh-CN"/>
        </w:rPr>
        <w:t>东部天空</w:t>
      </w:r>
      <w:r w:rsidRPr="003A252E">
        <w:rPr>
          <w:rFonts w:ascii="宋体" w:cs="宋体"/>
          <w:bCs/>
          <w:sz w:val="24"/>
          <w:szCs w:val="24"/>
          <w:lang w:val="zh-CN"/>
        </w:rPr>
        <w:br/>
      </w:r>
      <w:r w:rsidRPr="003A252E">
        <w:rPr>
          <w:rFonts w:ascii="宋体" w:hAnsi="宋体" w:cs="宋体"/>
          <w:bCs/>
          <w:sz w:val="24"/>
          <w:szCs w:val="24"/>
          <w:lang w:val="zh-CN"/>
        </w:rPr>
        <w:t>66.</w:t>
      </w:r>
      <w:r w:rsidRPr="003A252E">
        <w:rPr>
          <w:rFonts w:ascii="宋体" w:hAnsi="宋体" w:cs="宋体" w:hint="eastAsia"/>
          <w:bCs/>
          <w:sz w:val="24"/>
          <w:szCs w:val="24"/>
          <w:lang w:val="zh-CN"/>
        </w:rPr>
        <w:t>日食发生在</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A </w:t>
      </w:r>
      <w:r w:rsidRPr="003A252E">
        <w:rPr>
          <w:rFonts w:ascii="宋体" w:hAnsi="宋体" w:cs="宋体" w:hint="eastAsia"/>
          <w:bCs/>
          <w:sz w:val="24"/>
          <w:szCs w:val="24"/>
          <w:lang w:val="zh-CN"/>
        </w:rPr>
        <w:t>）</w:t>
      </w:r>
      <w:r w:rsidRPr="003A252E">
        <w:rPr>
          <w:rFonts w:ascii="宋体" w:cs="宋体"/>
          <w:bCs/>
          <w:sz w:val="24"/>
          <w:szCs w:val="24"/>
          <w:lang w:val="zh-CN"/>
        </w:rPr>
        <w:br/>
      </w:r>
      <w:r w:rsidRPr="003A252E">
        <w:rPr>
          <w:rFonts w:ascii="宋体" w:hAnsi="宋体" w:cs="宋体"/>
          <w:bCs/>
          <w:sz w:val="24"/>
          <w:szCs w:val="24"/>
          <w:lang w:val="zh-CN"/>
        </w:rPr>
        <w:t>A</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朔</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望</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上弦月</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下弦月</w:t>
      </w:r>
      <w:r w:rsidRPr="003A252E">
        <w:rPr>
          <w:rFonts w:ascii="宋体" w:hAnsi="宋体" w:cs="宋体"/>
          <w:bCs/>
          <w:sz w:val="24"/>
          <w:szCs w:val="24"/>
          <w:lang w:val="zh-CN"/>
        </w:rPr>
        <w:t xml:space="preserve"> </w:t>
      </w:r>
      <w:r w:rsidRPr="003A252E">
        <w:rPr>
          <w:rFonts w:ascii="宋体" w:hAnsi="宋体" w:cs="宋体"/>
          <w:bCs/>
          <w:sz w:val="24"/>
          <w:szCs w:val="24"/>
          <w:lang w:val="zh-CN"/>
        </w:rPr>
        <w:br/>
        <w:t>67.</w:t>
      </w:r>
      <w:r w:rsidRPr="003A252E">
        <w:rPr>
          <w:rFonts w:ascii="宋体" w:hAnsi="宋体" w:cs="宋体" w:hint="eastAsia"/>
          <w:bCs/>
          <w:sz w:val="24"/>
          <w:szCs w:val="24"/>
          <w:lang w:val="zh-CN"/>
        </w:rPr>
        <w:t>天文单位的定义是</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C </w:t>
      </w:r>
      <w:r w:rsidRPr="003A252E">
        <w:rPr>
          <w:rFonts w:ascii="宋体" w:hAnsi="宋体" w:cs="宋体" w:hint="eastAsia"/>
          <w:bCs/>
          <w:sz w:val="24"/>
          <w:szCs w:val="24"/>
          <w:lang w:val="zh-CN"/>
        </w:rPr>
        <w:t>）</w:t>
      </w:r>
      <w:r w:rsidRPr="003A252E">
        <w:rPr>
          <w:rFonts w:ascii="宋体" w:cs="宋体"/>
          <w:bCs/>
          <w:sz w:val="24"/>
          <w:szCs w:val="24"/>
          <w:lang w:val="zh-CN"/>
        </w:rPr>
        <w:br/>
      </w:r>
      <w:r w:rsidRPr="003A252E">
        <w:rPr>
          <w:rFonts w:ascii="宋体" w:hAnsi="宋体" w:cs="宋体"/>
          <w:bCs/>
          <w:sz w:val="24"/>
          <w:szCs w:val="24"/>
          <w:lang w:val="zh-CN"/>
        </w:rPr>
        <w:t>A</w:t>
      </w:r>
      <w:r w:rsidRPr="003A252E">
        <w:rPr>
          <w:rFonts w:ascii="宋体" w:hAnsi="宋体" w:cs="宋体" w:hint="eastAsia"/>
          <w:bCs/>
          <w:sz w:val="24"/>
          <w:szCs w:val="24"/>
          <w:lang w:val="zh-CN"/>
        </w:rPr>
        <w:t>、相对日地张角为一个角秒</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光线一年所传播的距离</w:t>
      </w:r>
      <w:r w:rsidRPr="003A252E">
        <w:rPr>
          <w:rFonts w:ascii="宋体" w:hAnsi="宋体" w:cs="宋体"/>
          <w:bCs/>
          <w:sz w:val="24"/>
          <w:szCs w:val="24"/>
          <w:lang w:val="zh-CN"/>
        </w:rPr>
        <w:t xml:space="preserve"> </w:t>
      </w:r>
      <w:r w:rsidRPr="003A252E">
        <w:rPr>
          <w:rFonts w:ascii="宋体" w:hAnsi="宋体" w:cs="宋体"/>
          <w:bCs/>
          <w:sz w:val="24"/>
          <w:szCs w:val="24"/>
          <w:lang w:val="zh-CN"/>
        </w:rPr>
        <w:br/>
        <w:t>C</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地球到太阳的平均距离</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、光线从太阳到地球的所需时间</w:t>
      </w:r>
      <w:r w:rsidRPr="003A252E">
        <w:rPr>
          <w:rFonts w:ascii="宋体" w:cs="宋体"/>
          <w:bCs/>
          <w:sz w:val="24"/>
          <w:szCs w:val="24"/>
          <w:lang w:val="zh-CN"/>
        </w:rPr>
        <w:br/>
      </w:r>
      <w:r w:rsidRPr="003A252E">
        <w:rPr>
          <w:rFonts w:ascii="宋体" w:hAnsi="宋体" w:cs="宋体"/>
          <w:bCs/>
          <w:sz w:val="24"/>
          <w:szCs w:val="24"/>
          <w:lang w:val="zh-CN"/>
        </w:rPr>
        <w:t>68</w:t>
      </w:r>
      <w:r w:rsidRPr="003A252E">
        <w:rPr>
          <w:rFonts w:ascii="宋体" w:hAnsi="宋体" w:cs="宋体" w:hint="eastAsia"/>
          <w:bCs/>
          <w:sz w:val="24"/>
          <w:szCs w:val="24"/>
          <w:lang w:val="zh-CN"/>
        </w:rPr>
        <w:t>、按星区划分，全天共有</w:t>
      </w:r>
      <w:r w:rsidRPr="003A252E">
        <w:rPr>
          <w:rFonts w:ascii="宋体" w:hAnsi="宋体" w:cs="宋体"/>
          <w:bCs/>
          <w:sz w:val="24"/>
          <w:szCs w:val="24"/>
          <w:lang w:val="zh-CN"/>
        </w:rPr>
        <w:t>_____</w:t>
      </w:r>
      <w:r w:rsidRPr="003A252E">
        <w:rPr>
          <w:rFonts w:ascii="宋体" w:hAnsi="宋体" w:cs="宋体" w:hint="eastAsia"/>
          <w:bCs/>
          <w:sz w:val="24"/>
          <w:szCs w:val="24"/>
          <w:lang w:val="zh-CN"/>
        </w:rPr>
        <w:t>个星座。</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C </w:t>
      </w:r>
      <w:r w:rsidRPr="003A252E">
        <w:rPr>
          <w:rFonts w:ascii="宋体" w:hAnsi="宋体" w:cs="宋体" w:hint="eastAsia"/>
          <w:bCs/>
          <w:sz w:val="24"/>
          <w:szCs w:val="24"/>
          <w:lang w:val="zh-CN"/>
        </w:rPr>
        <w:t>）</w:t>
      </w:r>
      <w:r w:rsidRPr="003A252E">
        <w:rPr>
          <w:rFonts w:ascii="宋体" w:cs="宋体"/>
          <w:bCs/>
          <w:sz w:val="24"/>
          <w:szCs w:val="24"/>
          <w:lang w:val="zh-CN"/>
        </w:rPr>
        <w:br/>
      </w:r>
      <w:r w:rsidRPr="003A252E">
        <w:rPr>
          <w:rFonts w:ascii="宋体" w:hAnsi="宋体" w:cs="宋体"/>
          <w:bCs/>
          <w:sz w:val="24"/>
          <w:szCs w:val="24"/>
          <w:lang w:val="zh-CN"/>
        </w:rPr>
        <w:t>A</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28 B</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68 C </w:t>
      </w:r>
      <w:r w:rsidRPr="003A252E">
        <w:rPr>
          <w:rFonts w:ascii="宋体" w:hAnsi="宋体" w:cs="宋体" w:hint="eastAsia"/>
          <w:bCs/>
          <w:sz w:val="24"/>
          <w:szCs w:val="24"/>
          <w:lang w:val="zh-CN"/>
        </w:rPr>
        <w:t>、</w:t>
      </w:r>
      <w:r w:rsidRPr="003A252E">
        <w:rPr>
          <w:rFonts w:ascii="宋体" w:hAnsi="宋体" w:cs="宋体"/>
          <w:bCs/>
          <w:sz w:val="24"/>
          <w:szCs w:val="24"/>
          <w:lang w:val="zh-CN"/>
        </w:rPr>
        <w:t>88</w:t>
      </w:r>
      <w:r w:rsidRPr="003A252E">
        <w:rPr>
          <w:rFonts w:ascii="宋体" w:hAnsi="宋体" w:cs="宋体"/>
          <w:bCs/>
          <w:sz w:val="24"/>
          <w:szCs w:val="24"/>
          <w:lang w:val="zh-CN"/>
        </w:rPr>
        <w:br/>
        <w:t>69</w:t>
      </w:r>
      <w:r w:rsidRPr="003A252E">
        <w:rPr>
          <w:rFonts w:ascii="宋体" w:hAnsi="宋体" w:cs="宋体" w:hint="eastAsia"/>
          <w:bCs/>
          <w:sz w:val="24"/>
          <w:szCs w:val="24"/>
          <w:lang w:val="zh-CN"/>
        </w:rPr>
        <w:t>、某地的地理纬度和北极星的地平高度之间有</w:t>
      </w:r>
      <w:r w:rsidRPr="003A252E">
        <w:rPr>
          <w:rFonts w:ascii="宋体" w:hAnsi="宋体" w:cs="宋体"/>
          <w:bCs/>
          <w:sz w:val="24"/>
          <w:szCs w:val="24"/>
          <w:lang w:val="zh-CN"/>
        </w:rPr>
        <w:t>____</w:t>
      </w:r>
      <w:r w:rsidRPr="003A252E">
        <w:rPr>
          <w:rFonts w:ascii="宋体" w:hAnsi="宋体" w:cs="宋体" w:hint="eastAsia"/>
          <w:bCs/>
          <w:sz w:val="24"/>
          <w:szCs w:val="24"/>
          <w:lang w:val="zh-CN"/>
        </w:rPr>
        <w:t>的关系。</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A </w:t>
      </w:r>
      <w:r w:rsidRPr="003A252E">
        <w:rPr>
          <w:rFonts w:ascii="宋体" w:hAnsi="宋体" w:cs="宋体" w:hint="eastAsia"/>
          <w:bCs/>
          <w:sz w:val="24"/>
          <w:szCs w:val="24"/>
          <w:lang w:val="zh-CN"/>
        </w:rPr>
        <w:t>）</w:t>
      </w:r>
      <w:r w:rsidRPr="003A252E">
        <w:rPr>
          <w:rFonts w:ascii="宋体" w:cs="宋体"/>
          <w:bCs/>
          <w:sz w:val="24"/>
          <w:szCs w:val="24"/>
          <w:lang w:val="zh-CN"/>
        </w:rPr>
        <w:br/>
      </w:r>
      <w:r w:rsidRPr="003A252E">
        <w:rPr>
          <w:rFonts w:ascii="宋体" w:hAnsi="宋体" w:cs="宋体"/>
          <w:bCs/>
          <w:sz w:val="24"/>
          <w:szCs w:val="24"/>
          <w:lang w:val="zh-CN"/>
        </w:rPr>
        <w:t>A</w:t>
      </w:r>
      <w:r w:rsidRPr="003A252E">
        <w:rPr>
          <w:rFonts w:ascii="宋体" w:hAnsi="宋体" w:cs="宋体" w:hint="eastAsia"/>
          <w:bCs/>
          <w:sz w:val="24"/>
          <w:szCs w:val="24"/>
          <w:lang w:val="zh-CN"/>
        </w:rPr>
        <w:t>、两者相等</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、前者大于后者</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、前者小于后者</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、不确定</w:t>
      </w:r>
      <w:r w:rsidRPr="003A252E">
        <w:rPr>
          <w:rFonts w:ascii="宋体" w:cs="宋体"/>
          <w:bCs/>
          <w:sz w:val="24"/>
          <w:szCs w:val="24"/>
          <w:lang w:val="zh-CN"/>
        </w:rPr>
        <w:br/>
      </w:r>
      <w:r w:rsidRPr="003A252E">
        <w:rPr>
          <w:rFonts w:ascii="宋体" w:hAnsi="宋体" w:cs="宋体"/>
          <w:bCs/>
          <w:sz w:val="24"/>
          <w:szCs w:val="24"/>
          <w:lang w:val="zh-CN"/>
        </w:rPr>
        <w:t>70</w:t>
      </w:r>
      <w:r w:rsidRPr="003A252E">
        <w:rPr>
          <w:rFonts w:ascii="宋体" w:hAnsi="宋体" w:cs="宋体" w:hint="eastAsia"/>
          <w:bCs/>
          <w:sz w:val="24"/>
          <w:szCs w:val="24"/>
          <w:lang w:val="zh-CN"/>
        </w:rPr>
        <w:t>、中子星的密度高达</w:t>
      </w:r>
      <w:r w:rsidRPr="003A252E">
        <w:rPr>
          <w:rFonts w:ascii="宋体" w:hAnsi="宋体" w:cs="宋体"/>
          <w:bCs/>
          <w:sz w:val="24"/>
          <w:szCs w:val="24"/>
          <w:lang w:val="zh-CN"/>
        </w:rPr>
        <w:t>10</w:t>
      </w:r>
      <w:r w:rsidRPr="003A252E">
        <w:rPr>
          <w:rFonts w:ascii="宋体" w:hAnsi="宋体" w:cs="宋体" w:hint="eastAsia"/>
          <w:bCs/>
          <w:sz w:val="24"/>
          <w:szCs w:val="24"/>
          <w:lang w:val="zh-CN"/>
        </w:rPr>
        <w:t>亿吨</w:t>
      </w:r>
      <w:r w:rsidRPr="003A252E">
        <w:rPr>
          <w:rFonts w:ascii="宋体" w:hAnsi="宋体" w:cs="宋体"/>
          <w:bCs/>
          <w:sz w:val="24"/>
          <w:szCs w:val="24"/>
          <w:lang w:val="zh-CN"/>
        </w:rPr>
        <w:t>/</w:t>
      </w:r>
      <w:r w:rsidRPr="003A252E">
        <w:rPr>
          <w:rFonts w:ascii="宋体" w:hAnsi="宋体" w:cs="宋体" w:hint="eastAsia"/>
          <w:bCs/>
          <w:sz w:val="24"/>
          <w:szCs w:val="24"/>
          <w:lang w:val="zh-CN"/>
        </w:rPr>
        <w:t>立方厘米，它主要是由</w:t>
      </w:r>
      <w:r w:rsidRPr="003A252E">
        <w:rPr>
          <w:rFonts w:ascii="宋体" w:hAnsi="宋体" w:cs="宋体"/>
          <w:bCs/>
          <w:sz w:val="24"/>
          <w:szCs w:val="24"/>
          <w:lang w:val="zh-CN"/>
        </w:rPr>
        <w:t>___</w:t>
      </w:r>
      <w:r w:rsidRPr="003A252E">
        <w:rPr>
          <w:rFonts w:ascii="宋体" w:hAnsi="宋体" w:cs="宋体" w:hint="eastAsia"/>
          <w:bCs/>
          <w:sz w:val="24"/>
          <w:szCs w:val="24"/>
          <w:lang w:val="zh-CN"/>
        </w:rPr>
        <w:t>组成。</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B </w:t>
      </w:r>
      <w:r w:rsidRPr="003A252E">
        <w:rPr>
          <w:rFonts w:ascii="宋体" w:hAnsi="宋体" w:cs="宋体" w:hint="eastAsia"/>
          <w:bCs/>
          <w:sz w:val="24"/>
          <w:szCs w:val="24"/>
          <w:lang w:val="zh-CN"/>
        </w:rPr>
        <w:t>）</w:t>
      </w:r>
      <w:r w:rsidRPr="003A252E">
        <w:rPr>
          <w:rFonts w:ascii="宋体" w:cs="宋体"/>
          <w:bCs/>
          <w:sz w:val="24"/>
          <w:szCs w:val="24"/>
          <w:lang w:val="zh-CN"/>
        </w:rPr>
        <w:br/>
      </w:r>
      <w:r w:rsidRPr="003A252E">
        <w:rPr>
          <w:rFonts w:ascii="宋体" w:hAnsi="宋体" w:cs="宋体"/>
          <w:bCs/>
          <w:sz w:val="24"/>
          <w:szCs w:val="24"/>
          <w:lang w:val="zh-CN"/>
        </w:rPr>
        <w:t xml:space="preserve">A </w:t>
      </w:r>
      <w:r w:rsidRPr="003A252E">
        <w:rPr>
          <w:rFonts w:ascii="宋体" w:hAnsi="宋体" w:cs="宋体" w:hint="eastAsia"/>
          <w:bCs/>
          <w:sz w:val="24"/>
          <w:szCs w:val="24"/>
          <w:lang w:val="zh-CN"/>
        </w:rPr>
        <w:t>、质子</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、中子</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电子</w:t>
      </w:r>
      <w:r w:rsidRPr="003A252E">
        <w:rPr>
          <w:rFonts w:ascii="宋体" w:cs="宋体"/>
          <w:bCs/>
          <w:sz w:val="24"/>
          <w:szCs w:val="24"/>
          <w:lang w:val="zh-CN"/>
        </w:rPr>
        <w:br/>
      </w:r>
      <w:r w:rsidRPr="003A252E">
        <w:rPr>
          <w:rFonts w:ascii="宋体" w:hAnsi="宋体" w:cs="宋体"/>
          <w:bCs/>
          <w:sz w:val="24"/>
          <w:szCs w:val="24"/>
          <w:lang w:val="zh-CN"/>
        </w:rPr>
        <w:t>71</w:t>
      </w:r>
      <w:r w:rsidRPr="003A252E">
        <w:rPr>
          <w:rFonts w:ascii="宋体" w:hAnsi="宋体" w:cs="宋体" w:hint="eastAsia"/>
          <w:bCs/>
          <w:sz w:val="24"/>
          <w:szCs w:val="24"/>
          <w:lang w:val="zh-CN"/>
        </w:rPr>
        <w:t>、组成太阳的主要元素是？</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D </w:t>
      </w:r>
      <w:r w:rsidRPr="003A252E">
        <w:rPr>
          <w:rFonts w:ascii="宋体" w:hAnsi="宋体" w:cs="宋体" w:hint="eastAsia"/>
          <w:bCs/>
          <w:sz w:val="24"/>
          <w:szCs w:val="24"/>
          <w:lang w:val="zh-CN"/>
        </w:rPr>
        <w:t>）</w:t>
      </w:r>
      <w:r w:rsidRPr="003A252E">
        <w:rPr>
          <w:rFonts w:ascii="宋体" w:cs="宋体"/>
          <w:bCs/>
          <w:sz w:val="24"/>
          <w:szCs w:val="24"/>
          <w:lang w:val="zh-CN"/>
        </w:rPr>
        <w:br/>
      </w:r>
      <w:r w:rsidRPr="003A252E">
        <w:rPr>
          <w:rFonts w:ascii="宋体" w:hAnsi="宋体" w:cs="宋体"/>
          <w:bCs/>
          <w:sz w:val="24"/>
          <w:szCs w:val="24"/>
          <w:lang w:val="zh-CN"/>
        </w:rPr>
        <w:t>A</w:t>
      </w:r>
      <w:r w:rsidRPr="003A252E">
        <w:rPr>
          <w:rFonts w:ascii="宋体" w:hAnsi="宋体" w:cs="宋体" w:hint="eastAsia"/>
          <w:bCs/>
          <w:sz w:val="24"/>
          <w:szCs w:val="24"/>
          <w:lang w:val="zh-CN"/>
        </w:rPr>
        <w:t>．</w:t>
      </w:r>
      <w:r w:rsidRPr="003A252E">
        <w:rPr>
          <w:rFonts w:ascii="宋体" w:hAnsi="宋体" w:cs="宋体"/>
          <w:bCs/>
          <w:sz w:val="24"/>
          <w:szCs w:val="24"/>
          <w:lang w:val="zh-CN"/>
        </w:rPr>
        <w:t>H B</w:t>
      </w:r>
      <w:r w:rsidRPr="003A252E">
        <w:rPr>
          <w:rFonts w:ascii="宋体" w:hAnsi="宋体" w:cs="宋体" w:hint="eastAsia"/>
          <w:bCs/>
          <w:sz w:val="24"/>
          <w:szCs w:val="24"/>
          <w:lang w:val="zh-CN"/>
        </w:rPr>
        <w:t>、</w:t>
      </w:r>
      <w:r w:rsidRPr="003A252E">
        <w:rPr>
          <w:rFonts w:ascii="宋体" w:hAnsi="宋体" w:cs="宋体"/>
          <w:bCs/>
          <w:sz w:val="24"/>
          <w:szCs w:val="24"/>
          <w:lang w:val="zh-CN"/>
        </w:rPr>
        <w:t>He C</w:t>
      </w:r>
      <w:r w:rsidRPr="003A252E">
        <w:rPr>
          <w:rFonts w:ascii="宋体" w:hAnsi="宋体" w:cs="宋体" w:hint="eastAsia"/>
          <w:bCs/>
          <w:sz w:val="24"/>
          <w:szCs w:val="24"/>
          <w:lang w:val="zh-CN"/>
        </w:rPr>
        <w:t>、</w:t>
      </w:r>
      <w:r w:rsidRPr="003A252E">
        <w:rPr>
          <w:rFonts w:ascii="宋体" w:hAnsi="宋体" w:cs="宋体"/>
          <w:bCs/>
          <w:sz w:val="24"/>
          <w:szCs w:val="24"/>
          <w:lang w:val="zh-CN"/>
        </w:rPr>
        <w:t>C D</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H</w:t>
      </w:r>
      <w:r w:rsidRPr="003A252E">
        <w:rPr>
          <w:rFonts w:ascii="宋体" w:hAnsi="宋体" w:cs="宋体" w:hint="eastAsia"/>
          <w:bCs/>
          <w:sz w:val="24"/>
          <w:szCs w:val="24"/>
          <w:lang w:val="zh-CN"/>
        </w:rPr>
        <w:t>和</w:t>
      </w:r>
      <w:r w:rsidRPr="003A252E">
        <w:rPr>
          <w:rFonts w:ascii="宋体" w:hAnsi="宋体" w:cs="宋体"/>
          <w:bCs/>
          <w:sz w:val="24"/>
          <w:szCs w:val="24"/>
          <w:lang w:val="zh-CN"/>
        </w:rPr>
        <w:t>He</w:t>
      </w:r>
      <w:r w:rsidRPr="003A252E">
        <w:rPr>
          <w:rFonts w:ascii="宋体" w:hAnsi="宋体" w:cs="宋体"/>
          <w:bCs/>
          <w:sz w:val="24"/>
          <w:szCs w:val="24"/>
          <w:lang w:val="zh-CN"/>
        </w:rPr>
        <w:br/>
        <w:t>72</w:t>
      </w:r>
      <w:r w:rsidRPr="003A252E">
        <w:rPr>
          <w:rFonts w:ascii="宋体" w:hAnsi="宋体" w:cs="宋体" w:hint="eastAsia"/>
          <w:bCs/>
          <w:sz w:val="24"/>
          <w:szCs w:val="24"/>
          <w:lang w:val="zh-CN"/>
        </w:rPr>
        <w:t>、</w:t>
      </w:r>
      <w:r w:rsidRPr="003A252E">
        <w:rPr>
          <w:rFonts w:ascii="宋体" w:hAnsi="宋体" w:cs="宋体"/>
          <w:bCs/>
          <w:sz w:val="24"/>
          <w:szCs w:val="24"/>
          <w:lang w:val="zh-CN"/>
        </w:rPr>
        <w:t>M1</w:t>
      </w:r>
      <w:r w:rsidRPr="003A252E">
        <w:rPr>
          <w:rFonts w:ascii="宋体" w:hAnsi="宋体" w:cs="宋体" w:hint="eastAsia"/>
          <w:bCs/>
          <w:sz w:val="24"/>
          <w:szCs w:val="24"/>
          <w:lang w:val="zh-CN"/>
        </w:rPr>
        <w:t>蟹状星云</w:t>
      </w:r>
      <w:r w:rsidRPr="003A252E">
        <w:rPr>
          <w:rFonts w:ascii="宋体" w:hAnsi="宋体" w:cs="宋体"/>
          <w:bCs/>
          <w:sz w:val="24"/>
          <w:szCs w:val="24"/>
          <w:lang w:val="zh-CN"/>
        </w:rPr>
        <w:t>(Crab Nebula)</w:t>
      </w:r>
      <w:r w:rsidRPr="003A252E">
        <w:rPr>
          <w:rFonts w:ascii="宋体" w:hAnsi="宋体" w:cs="宋体" w:hint="eastAsia"/>
          <w:bCs/>
          <w:sz w:val="24"/>
          <w:szCs w:val="24"/>
          <w:lang w:val="zh-CN"/>
        </w:rPr>
        <w:t>位于哪个星座</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B </w:t>
      </w:r>
      <w:r w:rsidRPr="003A252E">
        <w:rPr>
          <w:rFonts w:ascii="宋体" w:hAnsi="宋体" w:cs="宋体" w:hint="eastAsia"/>
          <w:bCs/>
          <w:sz w:val="24"/>
          <w:szCs w:val="24"/>
          <w:lang w:val="zh-CN"/>
        </w:rPr>
        <w:t>）</w:t>
      </w:r>
      <w:r w:rsidRPr="003A252E">
        <w:rPr>
          <w:rFonts w:ascii="宋体" w:cs="宋体"/>
          <w:bCs/>
          <w:sz w:val="24"/>
          <w:szCs w:val="24"/>
          <w:lang w:val="zh-CN"/>
        </w:rPr>
        <w:br/>
      </w:r>
      <w:r w:rsidRPr="003A252E">
        <w:rPr>
          <w:rFonts w:ascii="宋体" w:hAnsi="宋体" w:cs="宋体"/>
          <w:bCs/>
          <w:sz w:val="24"/>
          <w:szCs w:val="24"/>
          <w:lang w:val="zh-CN"/>
        </w:rPr>
        <w:t xml:space="preserve">A. </w:t>
      </w:r>
      <w:r w:rsidRPr="003A252E">
        <w:rPr>
          <w:rFonts w:ascii="宋体" w:hAnsi="宋体" w:cs="宋体" w:hint="eastAsia"/>
          <w:bCs/>
          <w:sz w:val="24"/>
          <w:szCs w:val="24"/>
          <w:lang w:val="zh-CN"/>
        </w:rPr>
        <w:t>巨蟹座</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、金牛座</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、天蝎座</w:t>
      </w:r>
      <w:r w:rsidRPr="003A252E">
        <w:rPr>
          <w:rFonts w:ascii="宋体" w:cs="宋体"/>
          <w:bCs/>
          <w:sz w:val="24"/>
          <w:szCs w:val="24"/>
          <w:lang w:val="zh-CN"/>
        </w:rPr>
        <w:br/>
      </w:r>
      <w:r w:rsidRPr="003A252E">
        <w:rPr>
          <w:rFonts w:ascii="宋体" w:hAnsi="宋体" w:cs="宋体"/>
          <w:bCs/>
          <w:sz w:val="24"/>
          <w:szCs w:val="24"/>
          <w:lang w:val="zh-CN"/>
        </w:rPr>
        <w:t>73</w:t>
      </w:r>
      <w:r w:rsidRPr="003A252E">
        <w:rPr>
          <w:rFonts w:ascii="宋体" w:hAnsi="宋体" w:cs="宋体" w:hint="eastAsia"/>
          <w:bCs/>
          <w:sz w:val="24"/>
          <w:szCs w:val="24"/>
          <w:lang w:val="zh-CN"/>
        </w:rPr>
        <w:t>、第三宇宙速度被称为什么？速度为多少？</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w:t>
      </w:r>
      <w:r w:rsidRPr="003A252E">
        <w:rPr>
          <w:rFonts w:ascii="宋体" w:cs="宋体"/>
          <w:bCs/>
          <w:sz w:val="24"/>
          <w:szCs w:val="24"/>
          <w:lang w:val="zh-CN"/>
        </w:rPr>
        <w:br/>
      </w:r>
      <w:r w:rsidRPr="003A252E">
        <w:rPr>
          <w:rFonts w:ascii="宋体" w:hAnsi="宋体" w:cs="宋体"/>
          <w:bCs/>
          <w:sz w:val="24"/>
          <w:szCs w:val="24"/>
          <w:lang w:val="zh-CN"/>
        </w:rPr>
        <w:t>A</w:t>
      </w:r>
      <w:r w:rsidRPr="003A252E">
        <w:rPr>
          <w:rFonts w:ascii="宋体" w:hAnsi="宋体" w:cs="宋体" w:hint="eastAsia"/>
          <w:bCs/>
          <w:sz w:val="24"/>
          <w:szCs w:val="24"/>
          <w:lang w:val="zh-CN"/>
        </w:rPr>
        <w:t>、脱离速度</w:t>
      </w:r>
      <w:r w:rsidRPr="003A252E">
        <w:rPr>
          <w:rFonts w:ascii="宋体" w:hAnsi="宋体" w:cs="宋体"/>
          <w:bCs/>
          <w:sz w:val="24"/>
          <w:szCs w:val="24"/>
          <w:lang w:val="zh-CN"/>
        </w:rPr>
        <w:t>:16.7km/s B</w:t>
      </w:r>
      <w:r w:rsidRPr="003A252E">
        <w:rPr>
          <w:rFonts w:ascii="宋体" w:hAnsi="宋体" w:cs="宋体" w:hint="eastAsia"/>
          <w:bCs/>
          <w:sz w:val="24"/>
          <w:szCs w:val="24"/>
          <w:lang w:val="zh-CN"/>
        </w:rPr>
        <w:t>、逃逸速度</w:t>
      </w:r>
      <w:r w:rsidRPr="003A252E">
        <w:rPr>
          <w:rFonts w:ascii="宋体" w:hAnsi="宋体" w:cs="宋体"/>
          <w:bCs/>
          <w:sz w:val="24"/>
          <w:szCs w:val="24"/>
          <w:lang w:val="zh-CN"/>
        </w:rPr>
        <w:t>:16.7 km/s</w:t>
      </w:r>
      <w:r w:rsidRPr="003A252E">
        <w:rPr>
          <w:rFonts w:ascii="宋体" w:hAnsi="宋体" w:cs="宋体"/>
          <w:bCs/>
          <w:sz w:val="24"/>
          <w:szCs w:val="24"/>
          <w:lang w:val="zh-CN"/>
        </w:rPr>
        <w:br/>
        <w:t>C</w:t>
      </w:r>
      <w:r w:rsidRPr="003A252E">
        <w:rPr>
          <w:rFonts w:ascii="宋体" w:hAnsi="宋体" w:cs="宋体" w:hint="eastAsia"/>
          <w:bCs/>
          <w:sz w:val="24"/>
          <w:szCs w:val="24"/>
          <w:lang w:val="zh-CN"/>
        </w:rPr>
        <w:t>、环绕速度</w:t>
      </w:r>
      <w:r w:rsidRPr="003A252E">
        <w:rPr>
          <w:rFonts w:ascii="宋体" w:hAnsi="宋体" w:cs="宋体"/>
          <w:bCs/>
          <w:sz w:val="24"/>
          <w:szCs w:val="24"/>
          <w:lang w:val="zh-CN"/>
        </w:rPr>
        <w:t>:11.2km/s D</w:t>
      </w:r>
      <w:r w:rsidRPr="003A252E">
        <w:rPr>
          <w:rFonts w:ascii="宋体" w:hAnsi="宋体" w:cs="宋体" w:hint="eastAsia"/>
          <w:bCs/>
          <w:sz w:val="24"/>
          <w:szCs w:val="24"/>
          <w:lang w:val="zh-CN"/>
        </w:rPr>
        <w:t>、脱离速度</w:t>
      </w:r>
      <w:r w:rsidRPr="003A252E">
        <w:rPr>
          <w:rFonts w:ascii="宋体" w:hAnsi="宋体" w:cs="宋体"/>
          <w:bCs/>
          <w:sz w:val="24"/>
          <w:szCs w:val="24"/>
          <w:lang w:val="zh-CN"/>
        </w:rPr>
        <w:t>:11.2 km/s</w:t>
      </w:r>
      <w:r w:rsidRPr="003A252E">
        <w:rPr>
          <w:rFonts w:ascii="宋体" w:hAnsi="宋体" w:cs="宋体"/>
          <w:bCs/>
          <w:sz w:val="24"/>
          <w:szCs w:val="24"/>
          <w:lang w:val="zh-CN"/>
        </w:rPr>
        <w:br/>
        <w:t>74</w:t>
      </w:r>
      <w:r w:rsidRPr="003A252E">
        <w:rPr>
          <w:rFonts w:ascii="宋体" w:hAnsi="宋体" w:cs="宋体" w:hint="eastAsia"/>
          <w:bCs/>
          <w:sz w:val="24"/>
          <w:szCs w:val="24"/>
          <w:lang w:val="zh-CN"/>
        </w:rPr>
        <w:t>、由计算算出来的大行星是？</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C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bCs/>
          <w:sz w:val="24"/>
          <w:szCs w:val="24"/>
          <w:lang w:val="zh-CN"/>
        </w:rPr>
        <w:br/>
        <w:t>A</w:t>
      </w:r>
      <w:r w:rsidRPr="003A252E">
        <w:rPr>
          <w:rFonts w:ascii="宋体" w:hAnsi="宋体" w:cs="宋体" w:hint="eastAsia"/>
          <w:bCs/>
          <w:sz w:val="24"/>
          <w:szCs w:val="24"/>
          <w:lang w:val="zh-CN"/>
        </w:rPr>
        <w:t>、土星</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、天王星</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、海王星</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、冥王星</w:t>
      </w:r>
      <w:r w:rsidRPr="003A252E">
        <w:rPr>
          <w:rFonts w:ascii="宋体" w:cs="宋体"/>
          <w:bCs/>
          <w:sz w:val="24"/>
          <w:szCs w:val="24"/>
          <w:lang w:val="zh-CN"/>
        </w:rPr>
        <w:br/>
      </w:r>
      <w:r w:rsidRPr="003A252E">
        <w:rPr>
          <w:rFonts w:ascii="宋体" w:hAnsi="宋体" w:cs="宋体"/>
          <w:bCs/>
          <w:sz w:val="24"/>
          <w:szCs w:val="24"/>
          <w:lang w:val="zh-CN"/>
        </w:rPr>
        <w:t>75</w:t>
      </w:r>
      <w:r w:rsidRPr="003A252E">
        <w:rPr>
          <w:rFonts w:ascii="宋体" w:hAnsi="宋体" w:cs="宋体" w:hint="eastAsia"/>
          <w:bCs/>
          <w:sz w:val="24"/>
          <w:szCs w:val="24"/>
          <w:lang w:val="zh-CN"/>
        </w:rPr>
        <w:t>、最早对哈雷慧星进行观测并记录的国家是？</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D </w:t>
      </w:r>
      <w:r w:rsidRPr="003A252E">
        <w:rPr>
          <w:rFonts w:ascii="宋体" w:hAnsi="宋体" w:cs="宋体" w:hint="eastAsia"/>
          <w:bCs/>
          <w:sz w:val="24"/>
          <w:szCs w:val="24"/>
          <w:lang w:val="zh-CN"/>
        </w:rPr>
        <w:t>）</w:t>
      </w:r>
      <w:r w:rsidRPr="003A252E">
        <w:rPr>
          <w:rFonts w:ascii="宋体" w:cs="宋体"/>
          <w:bCs/>
          <w:sz w:val="24"/>
          <w:szCs w:val="24"/>
          <w:lang w:val="zh-CN"/>
        </w:rPr>
        <w:br/>
      </w:r>
      <w:r w:rsidRPr="003A252E">
        <w:rPr>
          <w:rFonts w:ascii="宋体" w:hAnsi="宋体" w:cs="宋体"/>
          <w:bCs/>
          <w:sz w:val="24"/>
          <w:szCs w:val="24"/>
          <w:lang w:val="zh-CN"/>
        </w:rPr>
        <w:t>A</w:t>
      </w:r>
      <w:r w:rsidRPr="003A252E">
        <w:rPr>
          <w:rFonts w:ascii="宋体" w:hAnsi="宋体" w:cs="宋体" w:hint="eastAsia"/>
          <w:bCs/>
          <w:sz w:val="24"/>
          <w:szCs w:val="24"/>
          <w:lang w:val="zh-CN"/>
        </w:rPr>
        <w:t>、玛雅</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、埃及</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、印度</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、中国</w:t>
      </w:r>
      <w:r w:rsidRPr="003A252E">
        <w:rPr>
          <w:rFonts w:ascii="宋体" w:cs="宋体"/>
          <w:bCs/>
          <w:sz w:val="24"/>
          <w:szCs w:val="24"/>
          <w:lang w:val="zh-CN"/>
        </w:rPr>
        <w:br/>
      </w:r>
      <w:r w:rsidRPr="003A252E">
        <w:rPr>
          <w:rFonts w:ascii="宋体" w:hAnsi="宋体" w:cs="宋体"/>
          <w:bCs/>
          <w:sz w:val="24"/>
          <w:szCs w:val="24"/>
          <w:lang w:val="zh-CN"/>
        </w:rPr>
        <w:t>76</w:t>
      </w:r>
      <w:r w:rsidRPr="003A252E">
        <w:rPr>
          <w:rFonts w:ascii="宋体" w:hAnsi="宋体" w:cs="宋体" w:hint="eastAsia"/>
          <w:bCs/>
          <w:sz w:val="24"/>
          <w:szCs w:val="24"/>
          <w:lang w:val="zh-CN"/>
        </w:rPr>
        <w:t>、第一架折射式天文望远镜的发明者是？</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C </w:t>
      </w:r>
      <w:r w:rsidRPr="003A252E">
        <w:rPr>
          <w:rFonts w:ascii="宋体" w:hAnsi="宋体" w:cs="宋体" w:hint="eastAsia"/>
          <w:bCs/>
          <w:sz w:val="24"/>
          <w:szCs w:val="24"/>
          <w:lang w:val="zh-CN"/>
        </w:rPr>
        <w:t>）</w:t>
      </w:r>
      <w:r w:rsidRPr="003A252E">
        <w:rPr>
          <w:rFonts w:ascii="宋体" w:cs="宋体"/>
          <w:bCs/>
          <w:sz w:val="24"/>
          <w:szCs w:val="24"/>
          <w:lang w:val="zh-CN"/>
        </w:rPr>
        <w:br/>
      </w:r>
      <w:r w:rsidRPr="003A252E">
        <w:rPr>
          <w:rFonts w:ascii="宋体" w:hAnsi="宋体" w:cs="宋体"/>
          <w:bCs/>
          <w:sz w:val="24"/>
          <w:szCs w:val="24"/>
          <w:lang w:val="zh-CN"/>
        </w:rPr>
        <w:t>A</w:t>
      </w:r>
      <w:r w:rsidRPr="003A252E">
        <w:rPr>
          <w:rFonts w:ascii="宋体" w:hAnsi="宋体" w:cs="宋体" w:hint="eastAsia"/>
          <w:bCs/>
          <w:sz w:val="24"/>
          <w:szCs w:val="24"/>
          <w:lang w:val="zh-CN"/>
        </w:rPr>
        <w:t>、亚当斯</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、汤赫</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、伽利略</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、亚里士多德</w:t>
      </w:r>
      <w:r w:rsidRPr="003A252E">
        <w:rPr>
          <w:rFonts w:ascii="宋体" w:cs="宋体"/>
          <w:bCs/>
          <w:sz w:val="24"/>
          <w:szCs w:val="24"/>
          <w:lang w:val="zh-CN"/>
        </w:rPr>
        <w:br/>
      </w:r>
      <w:r w:rsidRPr="003A252E">
        <w:rPr>
          <w:rFonts w:ascii="宋体" w:hAnsi="宋体" w:cs="宋体"/>
          <w:bCs/>
          <w:sz w:val="24"/>
          <w:szCs w:val="24"/>
          <w:lang w:val="zh-CN"/>
        </w:rPr>
        <w:t>77</w:t>
      </w:r>
      <w:r w:rsidRPr="003A252E">
        <w:rPr>
          <w:rFonts w:ascii="宋体" w:hAnsi="宋体" w:cs="宋体" w:hint="eastAsia"/>
          <w:bCs/>
          <w:sz w:val="24"/>
          <w:szCs w:val="24"/>
          <w:lang w:val="zh-CN"/>
        </w:rPr>
        <w:t>、狮子座流星雨一般出现在？</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D </w:t>
      </w:r>
      <w:r w:rsidRPr="003A252E">
        <w:rPr>
          <w:rFonts w:ascii="宋体" w:hAnsi="宋体" w:cs="宋体" w:hint="eastAsia"/>
          <w:bCs/>
          <w:sz w:val="24"/>
          <w:szCs w:val="24"/>
          <w:lang w:val="zh-CN"/>
        </w:rPr>
        <w:t>）</w:t>
      </w:r>
      <w:r w:rsidRPr="003A252E">
        <w:rPr>
          <w:rFonts w:ascii="宋体" w:cs="宋体"/>
          <w:bCs/>
          <w:sz w:val="24"/>
          <w:szCs w:val="24"/>
          <w:lang w:val="zh-CN"/>
        </w:rPr>
        <w:br/>
      </w:r>
      <w:r w:rsidRPr="003A252E">
        <w:rPr>
          <w:rFonts w:ascii="宋体" w:hAnsi="宋体" w:cs="宋体"/>
          <w:bCs/>
          <w:sz w:val="24"/>
          <w:szCs w:val="24"/>
          <w:lang w:val="zh-CN"/>
        </w:rPr>
        <w:t>A</w:t>
      </w:r>
      <w:r w:rsidRPr="003A252E">
        <w:rPr>
          <w:rFonts w:ascii="宋体" w:hAnsi="宋体" w:cs="宋体" w:hint="eastAsia"/>
          <w:bCs/>
          <w:sz w:val="24"/>
          <w:szCs w:val="24"/>
          <w:lang w:val="zh-CN"/>
        </w:rPr>
        <w:t>、</w:t>
      </w:r>
      <w:r w:rsidRPr="003A252E">
        <w:rPr>
          <w:rFonts w:ascii="宋体" w:hAnsi="宋体" w:cs="宋体"/>
          <w:bCs/>
          <w:sz w:val="24"/>
          <w:szCs w:val="24"/>
          <w:lang w:val="zh-CN"/>
        </w:rPr>
        <w:t>1</w:t>
      </w:r>
      <w:r w:rsidRPr="003A252E">
        <w:rPr>
          <w:rFonts w:ascii="宋体" w:hAnsi="宋体" w:cs="宋体" w:hint="eastAsia"/>
          <w:bCs/>
          <w:sz w:val="24"/>
          <w:szCs w:val="24"/>
          <w:lang w:val="zh-CN"/>
        </w:rPr>
        <w:t>月</w:t>
      </w:r>
      <w:r w:rsidRPr="003A252E">
        <w:rPr>
          <w:rFonts w:ascii="宋体" w:hAnsi="宋体" w:cs="宋体"/>
          <w:bCs/>
          <w:sz w:val="24"/>
          <w:szCs w:val="24"/>
          <w:lang w:val="zh-CN"/>
        </w:rPr>
        <w:t>-2</w:t>
      </w:r>
      <w:r w:rsidRPr="003A252E">
        <w:rPr>
          <w:rFonts w:ascii="宋体" w:hAnsi="宋体" w:cs="宋体" w:hint="eastAsia"/>
          <w:bCs/>
          <w:sz w:val="24"/>
          <w:szCs w:val="24"/>
          <w:lang w:val="zh-CN"/>
        </w:rPr>
        <w:t>月</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w:t>
      </w:r>
      <w:r w:rsidRPr="003A252E">
        <w:rPr>
          <w:rFonts w:ascii="宋体" w:hAnsi="宋体" w:cs="宋体"/>
          <w:bCs/>
          <w:sz w:val="24"/>
          <w:szCs w:val="24"/>
          <w:lang w:val="zh-CN"/>
        </w:rPr>
        <w:t>4</w:t>
      </w:r>
      <w:r w:rsidRPr="003A252E">
        <w:rPr>
          <w:rFonts w:ascii="宋体" w:hAnsi="宋体" w:cs="宋体" w:hint="eastAsia"/>
          <w:bCs/>
          <w:sz w:val="24"/>
          <w:szCs w:val="24"/>
          <w:lang w:val="zh-CN"/>
        </w:rPr>
        <w:t>月</w:t>
      </w:r>
      <w:r w:rsidRPr="003A252E">
        <w:rPr>
          <w:rFonts w:ascii="宋体" w:hAnsi="宋体" w:cs="宋体"/>
          <w:bCs/>
          <w:sz w:val="24"/>
          <w:szCs w:val="24"/>
          <w:lang w:val="zh-CN"/>
        </w:rPr>
        <w:t>-5</w:t>
      </w:r>
      <w:r w:rsidRPr="003A252E">
        <w:rPr>
          <w:rFonts w:ascii="宋体" w:hAnsi="宋体" w:cs="宋体" w:hint="eastAsia"/>
          <w:bCs/>
          <w:sz w:val="24"/>
          <w:szCs w:val="24"/>
          <w:lang w:val="zh-CN"/>
        </w:rPr>
        <w:t>月</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w:t>
      </w:r>
      <w:r w:rsidRPr="003A252E">
        <w:rPr>
          <w:rFonts w:ascii="宋体" w:hAnsi="宋体" w:cs="宋体"/>
          <w:bCs/>
          <w:sz w:val="24"/>
          <w:szCs w:val="24"/>
          <w:lang w:val="zh-CN"/>
        </w:rPr>
        <w:t>8</w:t>
      </w:r>
      <w:r w:rsidRPr="003A252E">
        <w:rPr>
          <w:rFonts w:ascii="宋体" w:hAnsi="宋体" w:cs="宋体" w:hint="eastAsia"/>
          <w:bCs/>
          <w:sz w:val="24"/>
          <w:szCs w:val="24"/>
          <w:lang w:val="zh-CN"/>
        </w:rPr>
        <w:t>月</w:t>
      </w:r>
      <w:r w:rsidRPr="003A252E">
        <w:rPr>
          <w:rFonts w:ascii="宋体" w:hAnsi="宋体" w:cs="宋体"/>
          <w:bCs/>
          <w:sz w:val="24"/>
          <w:szCs w:val="24"/>
          <w:lang w:val="zh-CN"/>
        </w:rPr>
        <w:t>-9</w:t>
      </w:r>
      <w:r w:rsidRPr="003A252E">
        <w:rPr>
          <w:rFonts w:ascii="宋体" w:hAnsi="宋体" w:cs="宋体" w:hint="eastAsia"/>
          <w:bCs/>
          <w:sz w:val="24"/>
          <w:szCs w:val="24"/>
          <w:lang w:val="zh-CN"/>
        </w:rPr>
        <w:t>月</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w:t>
      </w:r>
      <w:r w:rsidRPr="003A252E">
        <w:rPr>
          <w:rFonts w:ascii="宋体" w:hAnsi="宋体" w:cs="宋体"/>
          <w:bCs/>
          <w:sz w:val="24"/>
          <w:szCs w:val="24"/>
          <w:lang w:val="zh-CN"/>
        </w:rPr>
        <w:t>11</w:t>
      </w:r>
      <w:r w:rsidRPr="003A252E">
        <w:rPr>
          <w:rFonts w:ascii="宋体" w:hAnsi="宋体" w:cs="宋体" w:hint="eastAsia"/>
          <w:bCs/>
          <w:sz w:val="24"/>
          <w:szCs w:val="24"/>
          <w:lang w:val="zh-CN"/>
        </w:rPr>
        <w:t>月</w:t>
      </w:r>
      <w:r w:rsidRPr="003A252E">
        <w:rPr>
          <w:rFonts w:ascii="宋体" w:hAnsi="宋体" w:cs="宋体"/>
          <w:bCs/>
          <w:sz w:val="24"/>
          <w:szCs w:val="24"/>
          <w:lang w:val="zh-CN"/>
        </w:rPr>
        <w:t>-12</w:t>
      </w:r>
      <w:r w:rsidRPr="003A252E">
        <w:rPr>
          <w:rFonts w:ascii="宋体" w:hAnsi="宋体" w:cs="宋体" w:hint="eastAsia"/>
          <w:bCs/>
          <w:sz w:val="24"/>
          <w:szCs w:val="24"/>
          <w:lang w:val="zh-CN"/>
        </w:rPr>
        <w:t>月</w:t>
      </w:r>
      <w:r w:rsidRPr="003A252E">
        <w:rPr>
          <w:rFonts w:ascii="宋体" w:cs="宋体"/>
          <w:bCs/>
          <w:sz w:val="24"/>
          <w:szCs w:val="24"/>
          <w:lang w:val="zh-CN"/>
        </w:rPr>
        <w:br/>
      </w:r>
      <w:r w:rsidRPr="003A252E">
        <w:rPr>
          <w:rFonts w:ascii="宋体" w:hAnsi="宋体"/>
          <w:bCs/>
          <w:sz w:val="24"/>
          <w:szCs w:val="24"/>
        </w:rPr>
        <w:t xml:space="preserve">78. </w:t>
      </w:r>
      <w:r w:rsidRPr="003A252E">
        <w:rPr>
          <w:rFonts w:ascii="宋体" w:hAnsi="宋体" w:cs="宋体" w:hint="eastAsia"/>
          <w:bCs/>
          <w:sz w:val="24"/>
          <w:szCs w:val="24"/>
          <w:lang w:val="zh-CN"/>
        </w:rPr>
        <w:t>极大日期出现在每年</w:t>
      </w:r>
      <w:r w:rsidRPr="003A252E">
        <w:rPr>
          <w:rFonts w:ascii="宋体" w:hAnsi="宋体"/>
          <w:bCs/>
          <w:sz w:val="24"/>
          <w:szCs w:val="24"/>
        </w:rPr>
        <w:t>10</w:t>
      </w:r>
      <w:r w:rsidRPr="003A252E">
        <w:rPr>
          <w:rFonts w:ascii="宋体" w:hAnsi="宋体" w:cs="宋体" w:hint="eastAsia"/>
          <w:bCs/>
          <w:sz w:val="24"/>
          <w:szCs w:val="24"/>
          <w:lang w:val="zh-CN"/>
        </w:rPr>
        <w:t>月份的是</w:t>
      </w:r>
      <w:r w:rsidRPr="003A252E">
        <w:rPr>
          <w:rFonts w:ascii="宋体" w:hAnsi="宋体" w:cs="宋体" w:hint="eastAsia"/>
          <w:bCs/>
          <w:sz w:val="24"/>
          <w:szCs w:val="24"/>
        </w:rPr>
        <w:t>（</w:t>
      </w:r>
      <w:r w:rsidRPr="003A252E">
        <w:rPr>
          <w:rFonts w:ascii="宋体" w:hAnsi="宋体"/>
          <w:bCs/>
          <w:sz w:val="24"/>
          <w:szCs w:val="24"/>
        </w:rPr>
        <w:t xml:space="preserve"> A </w:t>
      </w:r>
      <w:r w:rsidRPr="003A252E">
        <w:rPr>
          <w:rFonts w:ascii="宋体" w:hAnsi="宋体" w:cs="宋体" w:hint="eastAsia"/>
          <w:bCs/>
          <w:sz w:val="24"/>
          <w:szCs w:val="24"/>
        </w:rPr>
        <w:t>）</w:t>
      </w:r>
      <w:r w:rsidRPr="003A252E">
        <w:rPr>
          <w:rFonts w:ascii="宋体" w:hAnsi="宋体" w:cs="宋体" w:hint="eastAsia"/>
          <w:bCs/>
          <w:sz w:val="24"/>
          <w:szCs w:val="24"/>
          <w:lang w:val="zh-CN"/>
        </w:rPr>
        <w:t>流星雨。</w:t>
      </w:r>
      <w:r w:rsidRPr="003A252E">
        <w:rPr>
          <w:rFonts w:ascii="宋体" w:hAnsi="宋体"/>
          <w:bCs/>
          <w:sz w:val="24"/>
          <w:szCs w:val="24"/>
        </w:rPr>
        <w:t xml:space="preserve"> </w:t>
      </w:r>
    </w:p>
    <w:p w:rsidR="004D1912" w:rsidRPr="003A252E" w:rsidRDefault="004D1912" w:rsidP="003A252E">
      <w:pPr>
        <w:tabs>
          <w:tab w:val="left" w:pos="5150"/>
        </w:tabs>
        <w:autoSpaceDE w:val="0"/>
        <w:autoSpaceDN w:val="0"/>
        <w:jc w:val="left"/>
        <w:rPr>
          <w:rFonts w:ascii="宋体" w:cs="宋体"/>
          <w:bCs/>
          <w:sz w:val="24"/>
          <w:szCs w:val="24"/>
          <w:lang w:val="zh-CN"/>
        </w:rPr>
      </w:pPr>
      <w:r w:rsidRPr="003A252E">
        <w:rPr>
          <w:rFonts w:ascii="宋体" w:hAnsi="宋体"/>
          <w:bCs/>
          <w:sz w:val="24"/>
          <w:szCs w:val="24"/>
        </w:rPr>
        <w:t xml:space="preserve">(A) </w:t>
      </w:r>
      <w:r w:rsidRPr="003A252E">
        <w:rPr>
          <w:rFonts w:ascii="宋体" w:hAnsi="宋体" w:cs="宋体" w:hint="eastAsia"/>
          <w:bCs/>
          <w:sz w:val="24"/>
          <w:szCs w:val="24"/>
          <w:lang w:val="zh-CN"/>
        </w:rPr>
        <w:t>猎户座</w:t>
      </w:r>
      <w:r w:rsidRPr="003A252E">
        <w:rPr>
          <w:rFonts w:ascii="宋体" w:hAnsi="宋体"/>
          <w:bCs/>
          <w:sz w:val="24"/>
          <w:szCs w:val="24"/>
        </w:rPr>
        <w:t xml:space="preserve"> (B) </w:t>
      </w:r>
      <w:r w:rsidRPr="003A252E">
        <w:rPr>
          <w:rFonts w:ascii="宋体" w:hAnsi="宋体" w:cs="宋体" w:hint="eastAsia"/>
          <w:bCs/>
          <w:sz w:val="24"/>
          <w:szCs w:val="24"/>
          <w:lang w:val="zh-CN"/>
        </w:rPr>
        <w:t>双子座</w:t>
      </w:r>
      <w:r w:rsidRPr="003A252E">
        <w:rPr>
          <w:rFonts w:ascii="宋体" w:hAnsi="宋体"/>
          <w:bCs/>
          <w:sz w:val="24"/>
          <w:szCs w:val="24"/>
        </w:rPr>
        <w:t xml:space="preserve"> (C) </w:t>
      </w:r>
      <w:r w:rsidRPr="003A252E">
        <w:rPr>
          <w:rFonts w:ascii="宋体" w:hAnsi="宋体" w:cs="宋体" w:hint="eastAsia"/>
          <w:bCs/>
          <w:sz w:val="24"/>
          <w:szCs w:val="24"/>
          <w:lang w:val="zh-CN"/>
        </w:rPr>
        <w:t>天琴座</w:t>
      </w:r>
      <w:r w:rsidRPr="003A252E">
        <w:rPr>
          <w:rFonts w:ascii="宋体" w:hAnsi="宋体"/>
          <w:bCs/>
          <w:sz w:val="24"/>
          <w:szCs w:val="24"/>
        </w:rPr>
        <w:t xml:space="preserve"> (D) </w:t>
      </w:r>
      <w:r w:rsidRPr="003A252E">
        <w:rPr>
          <w:rFonts w:ascii="宋体" w:hAnsi="宋体" w:cs="宋体" w:hint="eastAsia"/>
          <w:bCs/>
          <w:sz w:val="24"/>
          <w:szCs w:val="24"/>
          <w:lang w:val="zh-CN"/>
        </w:rPr>
        <w:t>仙女座</w:t>
      </w:r>
      <w:r w:rsidRPr="003A252E">
        <w:rPr>
          <w:rFonts w:ascii="宋体" w:hAnsi="宋体"/>
          <w:bCs/>
          <w:sz w:val="24"/>
          <w:szCs w:val="24"/>
        </w:rPr>
        <w:t xml:space="preserve"> </w:t>
      </w:r>
      <w:r w:rsidRPr="003A252E">
        <w:rPr>
          <w:rFonts w:ascii="宋体" w:hAnsi="宋体"/>
          <w:bCs/>
          <w:sz w:val="24"/>
          <w:szCs w:val="24"/>
        </w:rPr>
        <w:br/>
        <w:t xml:space="preserve">79. </w:t>
      </w:r>
      <w:r w:rsidRPr="003A252E">
        <w:rPr>
          <w:rFonts w:ascii="宋体" w:hAnsi="宋体" w:cs="宋体" w:hint="eastAsia"/>
          <w:bCs/>
          <w:sz w:val="24"/>
          <w:szCs w:val="24"/>
          <w:lang w:val="zh-CN"/>
        </w:rPr>
        <w:t>以下哪种观测太阳的方式既安全又科学</w:t>
      </w:r>
      <w:r w:rsidRPr="003A252E">
        <w:rPr>
          <w:rFonts w:ascii="宋体" w:hAnsi="宋体" w:cs="宋体" w:hint="eastAsia"/>
          <w:bCs/>
          <w:sz w:val="24"/>
          <w:szCs w:val="24"/>
        </w:rPr>
        <w:t>？（</w:t>
      </w:r>
      <w:r w:rsidRPr="003A252E">
        <w:rPr>
          <w:rFonts w:ascii="宋体" w:hAnsi="宋体"/>
          <w:bCs/>
          <w:sz w:val="24"/>
          <w:szCs w:val="24"/>
        </w:rPr>
        <w:t xml:space="preserve"> B </w:t>
      </w:r>
      <w:r w:rsidRPr="003A252E">
        <w:rPr>
          <w:rFonts w:ascii="宋体" w:hAnsi="宋体" w:cs="宋体" w:hint="eastAsia"/>
          <w:bCs/>
          <w:sz w:val="24"/>
          <w:szCs w:val="24"/>
          <w:lang w:val="zh-CN"/>
        </w:rPr>
        <w:t>）</w:t>
      </w:r>
      <w:r w:rsidRPr="003A252E">
        <w:rPr>
          <w:rFonts w:ascii="宋体"/>
          <w:bCs/>
          <w:sz w:val="24"/>
          <w:szCs w:val="24"/>
        </w:rPr>
        <w:br/>
      </w:r>
      <w:r w:rsidRPr="003A252E">
        <w:rPr>
          <w:rFonts w:ascii="宋体" w:hAnsi="宋体"/>
          <w:bCs/>
          <w:sz w:val="24"/>
          <w:szCs w:val="24"/>
        </w:rPr>
        <w:t xml:space="preserve">(A) </w:t>
      </w:r>
      <w:r w:rsidRPr="003A252E">
        <w:rPr>
          <w:rFonts w:ascii="宋体" w:hAnsi="宋体" w:cs="宋体" w:hint="eastAsia"/>
          <w:bCs/>
          <w:sz w:val="24"/>
          <w:szCs w:val="24"/>
          <w:lang w:val="zh-CN"/>
        </w:rPr>
        <w:t>戴墨镜</w:t>
      </w:r>
      <w:r w:rsidRPr="003A252E">
        <w:rPr>
          <w:rFonts w:ascii="宋体" w:hAnsi="宋体"/>
          <w:bCs/>
          <w:sz w:val="24"/>
          <w:szCs w:val="24"/>
        </w:rPr>
        <w:t xml:space="preserve"> (B) </w:t>
      </w:r>
      <w:r w:rsidRPr="003A252E">
        <w:rPr>
          <w:rFonts w:ascii="宋体" w:hAnsi="宋体" w:cs="宋体" w:hint="eastAsia"/>
          <w:bCs/>
          <w:sz w:val="24"/>
          <w:szCs w:val="24"/>
          <w:lang w:val="zh-CN"/>
        </w:rPr>
        <w:t>带太阳观测镜</w:t>
      </w:r>
      <w:r w:rsidRPr="003A252E">
        <w:rPr>
          <w:rFonts w:ascii="宋体" w:hAnsi="宋体"/>
          <w:bCs/>
          <w:sz w:val="24"/>
          <w:szCs w:val="24"/>
        </w:rPr>
        <w:t xml:space="preserve"> (C) </w:t>
      </w:r>
      <w:r w:rsidRPr="003A252E">
        <w:rPr>
          <w:rFonts w:ascii="宋体" w:hAnsi="宋体" w:cs="宋体" w:hint="eastAsia"/>
          <w:bCs/>
          <w:sz w:val="24"/>
          <w:szCs w:val="24"/>
          <w:lang w:val="zh-CN"/>
        </w:rPr>
        <w:t>用手遮住一只眼睛</w:t>
      </w:r>
      <w:r w:rsidRPr="003A252E">
        <w:rPr>
          <w:rFonts w:ascii="宋体" w:hAnsi="宋体"/>
          <w:bCs/>
          <w:sz w:val="24"/>
          <w:szCs w:val="24"/>
        </w:rPr>
        <w:t xml:space="preserve"> (D) </w:t>
      </w:r>
      <w:r w:rsidRPr="003A252E">
        <w:rPr>
          <w:rFonts w:ascii="宋体" w:hAnsi="宋体" w:cs="宋体" w:hint="eastAsia"/>
          <w:bCs/>
          <w:sz w:val="24"/>
          <w:szCs w:val="24"/>
          <w:lang w:val="zh-CN"/>
        </w:rPr>
        <w:t>看平面镜反射的太阳像</w:t>
      </w:r>
      <w:r w:rsidRPr="003A252E">
        <w:rPr>
          <w:rFonts w:ascii="宋体" w:hAnsi="宋体"/>
          <w:bCs/>
          <w:sz w:val="24"/>
          <w:szCs w:val="24"/>
        </w:rPr>
        <w:t xml:space="preserve"> </w:t>
      </w:r>
      <w:r w:rsidRPr="003A252E">
        <w:rPr>
          <w:rFonts w:ascii="宋体" w:hAnsi="宋体"/>
          <w:bCs/>
          <w:sz w:val="24"/>
          <w:szCs w:val="24"/>
        </w:rPr>
        <w:br/>
        <w:t xml:space="preserve">80. </w:t>
      </w:r>
      <w:r w:rsidRPr="003A252E">
        <w:rPr>
          <w:rFonts w:ascii="宋体" w:hAnsi="宋体" w:cs="宋体" w:hint="eastAsia"/>
          <w:bCs/>
          <w:sz w:val="24"/>
          <w:szCs w:val="24"/>
          <w:lang w:val="zh-CN"/>
        </w:rPr>
        <w:t>以下哪个英文缩写代表的不是目前中国队每年组队参加的天文奥林匹克赛事？（</w:t>
      </w:r>
      <w:r w:rsidRPr="003A252E">
        <w:rPr>
          <w:rFonts w:ascii="宋体" w:hAnsi="宋体"/>
          <w:bCs/>
          <w:sz w:val="24"/>
          <w:szCs w:val="24"/>
        </w:rPr>
        <w:t xml:space="preserve"> A </w:t>
      </w:r>
      <w:r w:rsidRPr="003A252E">
        <w:rPr>
          <w:rFonts w:ascii="宋体" w:hAnsi="宋体" w:cs="宋体" w:hint="eastAsia"/>
          <w:bCs/>
          <w:sz w:val="24"/>
          <w:szCs w:val="24"/>
          <w:lang w:val="zh-CN"/>
        </w:rPr>
        <w:t>）</w:t>
      </w:r>
      <w:r w:rsidRPr="003A252E">
        <w:rPr>
          <w:rFonts w:ascii="宋体"/>
          <w:bCs/>
          <w:sz w:val="24"/>
          <w:szCs w:val="24"/>
        </w:rPr>
        <w:br/>
      </w:r>
      <w:r w:rsidRPr="003A252E">
        <w:rPr>
          <w:rFonts w:ascii="宋体" w:hAnsi="宋体"/>
          <w:bCs/>
          <w:sz w:val="24"/>
          <w:szCs w:val="24"/>
        </w:rPr>
        <w:t xml:space="preserve">(A) AAO  (B) APAO  (C) IAO  (D) IOAA </w:t>
      </w:r>
      <w:r w:rsidRPr="003A252E">
        <w:rPr>
          <w:rFonts w:ascii="宋体" w:hAnsi="宋体"/>
          <w:bCs/>
          <w:sz w:val="24"/>
          <w:szCs w:val="24"/>
        </w:rPr>
        <w:br/>
        <w:t xml:space="preserve">81 </w:t>
      </w:r>
      <w:r w:rsidRPr="003A252E">
        <w:rPr>
          <w:rFonts w:ascii="宋体" w:hAnsi="宋体" w:cs="宋体" w:hint="eastAsia"/>
          <w:bCs/>
          <w:sz w:val="24"/>
          <w:szCs w:val="24"/>
          <w:lang w:val="zh-CN"/>
        </w:rPr>
        <w:t>以下哪个事件不是</w:t>
      </w:r>
      <w:r w:rsidRPr="003A252E">
        <w:rPr>
          <w:rFonts w:ascii="宋体" w:hAnsi="宋体"/>
          <w:bCs/>
          <w:sz w:val="24"/>
          <w:szCs w:val="24"/>
        </w:rPr>
        <w:t>2009</w:t>
      </w:r>
      <w:r w:rsidRPr="003A252E">
        <w:rPr>
          <w:rFonts w:ascii="宋体" w:hAnsi="宋体" w:cs="宋体" w:hint="eastAsia"/>
          <w:bCs/>
          <w:sz w:val="24"/>
          <w:szCs w:val="24"/>
          <w:lang w:val="zh-CN"/>
        </w:rPr>
        <w:t>年发生的？（</w:t>
      </w:r>
      <w:r w:rsidRPr="003A252E">
        <w:rPr>
          <w:rFonts w:ascii="宋体" w:hAnsi="宋体"/>
          <w:bCs/>
          <w:sz w:val="24"/>
          <w:szCs w:val="24"/>
        </w:rPr>
        <w:t xml:space="preserve"> B </w:t>
      </w:r>
      <w:r w:rsidRPr="003A252E">
        <w:rPr>
          <w:rFonts w:ascii="宋体" w:hAnsi="宋体" w:cs="宋体" w:hint="eastAsia"/>
          <w:bCs/>
          <w:sz w:val="24"/>
          <w:szCs w:val="24"/>
          <w:lang w:val="zh-CN"/>
        </w:rPr>
        <w:t>）</w:t>
      </w:r>
      <w:r w:rsidRPr="003A252E">
        <w:rPr>
          <w:rFonts w:ascii="宋体"/>
          <w:bCs/>
          <w:sz w:val="24"/>
          <w:szCs w:val="24"/>
        </w:rPr>
        <w:br/>
      </w:r>
      <w:r w:rsidRPr="003A252E">
        <w:rPr>
          <w:rFonts w:ascii="宋体" w:hAnsi="宋体"/>
          <w:bCs/>
          <w:sz w:val="24"/>
          <w:szCs w:val="24"/>
        </w:rPr>
        <w:t xml:space="preserve">(A) </w:t>
      </w:r>
      <w:r w:rsidRPr="003A252E">
        <w:rPr>
          <w:rFonts w:ascii="宋体" w:hAnsi="宋体" w:cs="宋体" w:hint="eastAsia"/>
          <w:bCs/>
          <w:sz w:val="24"/>
          <w:szCs w:val="24"/>
          <w:lang w:val="zh-CN"/>
        </w:rPr>
        <w:t>美国发射月球探测器</w:t>
      </w:r>
      <w:r w:rsidRPr="003A252E">
        <w:rPr>
          <w:rFonts w:ascii="宋体" w:hAnsi="宋体"/>
          <w:bCs/>
          <w:sz w:val="24"/>
          <w:szCs w:val="24"/>
        </w:rPr>
        <w:t xml:space="preserve"> (B) </w:t>
      </w:r>
      <w:r w:rsidRPr="003A252E">
        <w:rPr>
          <w:rFonts w:ascii="宋体" w:hAnsi="宋体" w:cs="宋体" w:hint="eastAsia"/>
          <w:bCs/>
          <w:sz w:val="24"/>
          <w:szCs w:val="24"/>
          <w:lang w:val="zh-CN"/>
        </w:rPr>
        <w:t>俄罗斯发射火星探测器</w:t>
      </w:r>
      <w:r w:rsidRPr="003A252E">
        <w:rPr>
          <w:rFonts w:ascii="宋体" w:hAnsi="宋体"/>
          <w:bCs/>
          <w:sz w:val="24"/>
          <w:szCs w:val="24"/>
        </w:rPr>
        <w:t xml:space="preserve"> </w:t>
      </w:r>
      <w:r w:rsidRPr="003A252E">
        <w:rPr>
          <w:rFonts w:ascii="宋体" w:hAnsi="宋体"/>
          <w:bCs/>
          <w:sz w:val="24"/>
          <w:szCs w:val="24"/>
        </w:rPr>
        <w:br/>
        <w:t xml:space="preserve">(C) </w:t>
      </w:r>
      <w:r w:rsidRPr="003A252E">
        <w:rPr>
          <w:rFonts w:ascii="宋体" w:hAnsi="宋体" w:cs="宋体" w:hint="eastAsia"/>
          <w:bCs/>
          <w:sz w:val="24"/>
          <w:szCs w:val="24"/>
          <w:lang w:val="zh-CN"/>
        </w:rPr>
        <w:t>欧洲发射</w:t>
      </w:r>
      <w:r w:rsidRPr="003A252E">
        <w:rPr>
          <w:rFonts w:ascii="宋体" w:hint="eastAsia"/>
          <w:bCs/>
          <w:sz w:val="24"/>
          <w:szCs w:val="24"/>
        </w:rPr>
        <w:t>“</w:t>
      </w:r>
      <w:r w:rsidRPr="003A252E">
        <w:rPr>
          <w:rFonts w:ascii="宋体" w:hAnsi="宋体" w:cs="宋体" w:hint="eastAsia"/>
          <w:bCs/>
          <w:sz w:val="24"/>
          <w:szCs w:val="24"/>
          <w:lang w:val="zh-CN"/>
        </w:rPr>
        <w:t>赫歇尔</w:t>
      </w:r>
      <w:r w:rsidRPr="003A252E">
        <w:rPr>
          <w:rFonts w:ascii="宋体" w:hint="eastAsia"/>
          <w:bCs/>
          <w:sz w:val="24"/>
          <w:szCs w:val="24"/>
        </w:rPr>
        <w:t>”</w:t>
      </w:r>
      <w:r w:rsidRPr="003A252E">
        <w:rPr>
          <w:rFonts w:ascii="宋体" w:hAnsi="宋体" w:cs="宋体" w:hint="eastAsia"/>
          <w:bCs/>
          <w:sz w:val="24"/>
          <w:szCs w:val="24"/>
          <w:lang w:val="zh-CN"/>
        </w:rPr>
        <w:t>和</w:t>
      </w:r>
      <w:r w:rsidRPr="003A252E">
        <w:rPr>
          <w:rFonts w:ascii="宋体" w:hint="eastAsia"/>
          <w:bCs/>
          <w:sz w:val="24"/>
          <w:szCs w:val="24"/>
        </w:rPr>
        <w:t>“</w:t>
      </w:r>
      <w:r w:rsidRPr="003A252E">
        <w:rPr>
          <w:rFonts w:ascii="宋体" w:hAnsi="宋体" w:cs="宋体" w:hint="eastAsia"/>
          <w:bCs/>
          <w:sz w:val="24"/>
          <w:szCs w:val="24"/>
          <w:lang w:val="zh-CN"/>
        </w:rPr>
        <w:t>开普勒</w:t>
      </w:r>
      <w:r w:rsidRPr="003A252E">
        <w:rPr>
          <w:rFonts w:ascii="宋体" w:hint="eastAsia"/>
          <w:bCs/>
          <w:sz w:val="24"/>
          <w:szCs w:val="24"/>
        </w:rPr>
        <w:t>”</w:t>
      </w:r>
      <w:r w:rsidRPr="003A252E">
        <w:rPr>
          <w:rFonts w:ascii="宋体" w:hAnsi="宋体" w:cs="宋体" w:hint="eastAsia"/>
          <w:bCs/>
          <w:sz w:val="24"/>
          <w:szCs w:val="24"/>
          <w:lang w:val="zh-CN"/>
        </w:rPr>
        <w:t>空间望远镜</w:t>
      </w:r>
      <w:r w:rsidRPr="003A252E">
        <w:rPr>
          <w:rFonts w:ascii="宋体" w:hAnsi="宋体"/>
          <w:bCs/>
          <w:sz w:val="24"/>
          <w:szCs w:val="24"/>
        </w:rPr>
        <w:t xml:space="preserve"> (D) </w:t>
      </w:r>
      <w:r w:rsidRPr="003A252E">
        <w:rPr>
          <w:rFonts w:ascii="宋体" w:hAnsi="宋体" w:hint="eastAsia"/>
          <w:bCs/>
          <w:sz w:val="24"/>
          <w:szCs w:val="24"/>
        </w:rPr>
        <w:t>“</w:t>
      </w:r>
      <w:r w:rsidRPr="003A252E">
        <w:rPr>
          <w:rFonts w:ascii="宋体" w:hAnsi="宋体" w:cs="宋体" w:hint="eastAsia"/>
          <w:bCs/>
          <w:sz w:val="24"/>
          <w:szCs w:val="24"/>
          <w:lang w:val="zh-CN"/>
        </w:rPr>
        <w:t>广角红外探测者</w:t>
      </w:r>
      <w:r w:rsidRPr="003A252E">
        <w:rPr>
          <w:rFonts w:ascii="宋体" w:hint="eastAsia"/>
          <w:bCs/>
          <w:sz w:val="24"/>
          <w:szCs w:val="24"/>
        </w:rPr>
        <w:t>”</w:t>
      </w:r>
      <w:r w:rsidRPr="003A252E">
        <w:rPr>
          <w:rFonts w:ascii="宋体" w:hAnsi="宋体" w:cs="宋体" w:hint="eastAsia"/>
          <w:bCs/>
          <w:sz w:val="24"/>
          <w:szCs w:val="24"/>
          <w:lang w:val="zh-CN"/>
        </w:rPr>
        <w:t>空间卫星发射</w:t>
      </w:r>
      <w:r w:rsidRPr="003A252E">
        <w:rPr>
          <w:rFonts w:ascii="宋体" w:hAnsi="宋体"/>
          <w:bCs/>
          <w:sz w:val="24"/>
          <w:szCs w:val="24"/>
        </w:rPr>
        <w:t xml:space="preserve"> </w:t>
      </w:r>
      <w:r w:rsidRPr="003A252E">
        <w:rPr>
          <w:rFonts w:ascii="宋体" w:hAnsi="宋体"/>
          <w:bCs/>
          <w:sz w:val="24"/>
          <w:szCs w:val="24"/>
        </w:rPr>
        <w:br/>
        <w:t xml:space="preserve">82. </w:t>
      </w:r>
      <w:r w:rsidRPr="003A252E">
        <w:rPr>
          <w:rFonts w:ascii="宋体" w:hAnsi="宋体" w:cs="宋体" w:hint="eastAsia"/>
          <w:bCs/>
          <w:sz w:val="24"/>
          <w:szCs w:val="24"/>
          <w:lang w:val="zh-CN"/>
        </w:rPr>
        <w:t>正式报道中发布的嫦娥二号发射时间是（</w:t>
      </w:r>
      <w:r w:rsidRPr="003A252E">
        <w:rPr>
          <w:rFonts w:ascii="宋体" w:hAnsi="宋体"/>
          <w:bCs/>
          <w:sz w:val="24"/>
          <w:szCs w:val="24"/>
        </w:rPr>
        <w:t xml:space="preserve"> </w:t>
      </w:r>
      <w:r w:rsidRPr="003A252E">
        <w:rPr>
          <w:rFonts w:ascii="宋体" w:hAnsi="宋体"/>
          <w:bCs/>
          <w:color w:val="000000"/>
          <w:sz w:val="24"/>
          <w:szCs w:val="24"/>
        </w:rPr>
        <w:t xml:space="preserve">B </w:t>
      </w:r>
      <w:r w:rsidRPr="003A252E">
        <w:rPr>
          <w:rFonts w:ascii="宋体" w:hAnsi="宋体" w:cs="宋体" w:hint="eastAsia"/>
          <w:bCs/>
          <w:sz w:val="24"/>
          <w:szCs w:val="24"/>
          <w:lang w:val="zh-CN"/>
        </w:rPr>
        <w:t>）年。</w:t>
      </w:r>
    </w:p>
    <w:p w:rsidR="004D1912" w:rsidRPr="003A252E" w:rsidRDefault="004D1912" w:rsidP="003A252E">
      <w:pPr>
        <w:tabs>
          <w:tab w:val="left" w:pos="5150"/>
        </w:tabs>
        <w:autoSpaceDE w:val="0"/>
        <w:autoSpaceDN w:val="0"/>
        <w:jc w:val="left"/>
        <w:rPr>
          <w:rFonts w:ascii="宋体"/>
          <w:bCs/>
          <w:sz w:val="24"/>
          <w:szCs w:val="24"/>
        </w:rPr>
      </w:pPr>
      <w:r w:rsidRPr="003A252E">
        <w:rPr>
          <w:rFonts w:ascii="宋体" w:hAnsi="宋体"/>
          <w:bCs/>
          <w:sz w:val="24"/>
          <w:szCs w:val="24"/>
        </w:rPr>
        <w:t xml:space="preserve"> (A) 2008 (B) 2010 (C) 2012 (D) 2015 </w:t>
      </w:r>
      <w:r w:rsidRPr="003A252E">
        <w:rPr>
          <w:rFonts w:ascii="宋体" w:hAnsi="宋体"/>
          <w:bCs/>
          <w:sz w:val="24"/>
          <w:szCs w:val="24"/>
        </w:rPr>
        <w:br/>
      </w:r>
      <w:r w:rsidRPr="003A252E">
        <w:rPr>
          <w:rFonts w:ascii="宋体" w:hAnsi="宋体" w:cs="宋体"/>
          <w:bCs/>
          <w:sz w:val="24"/>
          <w:szCs w:val="24"/>
          <w:lang w:val="zh-CN"/>
        </w:rPr>
        <w:t>83</w:t>
      </w:r>
      <w:r w:rsidRPr="003A252E">
        <w:rPr>
          <w:rFonts w:ascii="宋体" w:hAnsi="宋体" w:cs="宋体" w:hint="eastAsia"/>
          <w:bCs/>
          <w:sz w:val="24"/>
          <w:szCs w:val="24"/>
          <w:lang w:val="zh-CN"/>
        </w:rPr>
        <w:t>、</w:t>
      </w:r>
      <w:r w:rsidRPr="003A252E">
        <w:rPr>
          <w:rFonts w:ascii="宋体" w:hAnsi="宋体" w:cs="宋体"/>
          <w:bCs/>
          <w:sz w:val="24"/>
          <w:szCs w:val="24"/>
          <w:lang w:val="zh-CN"/>
        </w:rPr>
        <w:t>1931</w:t>
      </w:r>
      <w:r w:rsidRPr="003A252E">
        <w:rPr>
          <w:rFonts w:ascii="宋体" w:hAnsi="宋体" w:cs="宋体" w:hint="eastAsia"/>
          <w:bCs/>
          <w:sz w:val="24"/>
          <w:szCs w:val="24"/>
          <w:lang w:val="zh-CN"/>
        </w:rPr>
        <w:t>年</w:t>
      </w:r>
      <w:r w:rsidRPr="003A252E">
        <w:rPr>
          <w:rFonts w:ascii="宋体" w:hAnsi="宋体" w:cs="宋体"/>
          <w:bCs/>
          <w:sz w:val="24"/>
          <w:szCs w:val="24"/>
          <w:lang w:val="zh-CN"/>
        </w:rPr>
        <w:t>KarlJansky</w:t>
      </w:r>
      <w:r w:rsidRPr="003A252E">
        <w:rPr>
          <w:rFonts w:ascii="宋体" w:hAnsi="宋体" w:cs="宋体" w:hint="eastAsia"/>
          <w:bCs/>
          <w:sz w:val="24"/>
          <w:szCs w:val="24"/>
          <w:lang w:val="zh-CN"/>
        </w:rPr>
        <w:t>用它的射电望远镜探测到了来自地球以外的射电信号，这个信号每天（</w:t>
      </w:r>
      <w:r w:rsidRPr="003A252E">
        <w:rPr>
          <w:rFonts w:ascii="宋体" w:hAnsi="宋体" w:cs="宋体"/>
          <w:bCs/>
          <w:sz w:val="24"/>
          <w:szCs w:val="24"/>
          <w:lang w:val="zh-CN"/>
        </w:rPr>
        <w:t>A</w:t>
      </w:r>
      <w:r w:rsidRPr="003A252E">
        <w:rPr>
          <w:rFonts w:ascii="宋体" w:hAnsi="宋体" w:cs="宋体" w:hint="eastAsia"/>
          <w:bCs/>
          <w:sz w:val="24"/>
          <w:szCs w:val="24"/>
          <w:lang w:val="zh-CN"/>
        </w:rPr>
        <w:t>）</w:t>
      </w:r>
      <w:r w:rsidRPr="003A252E">
        <w:rPr>
          <w:rFonts w:ascii="宋体" w:hAnsi="宋体" w:cs="宋体"/>
          <w:bCs/>
          <w:sz w:val="24"/>
          <w:szCs w:val="24"/>
          <w:lang w:val="zh-CN"/>
        </w:rPr>
        <w:t>4</w:t>
      </w:r>
      <w:r w:rsidRPr="003A252E">
        <w:rPr>
          <w:rFonts w:ascii="宋体" w:hAnsi="宋体" w:cs="宋体" w:hint="eastAsia"/>
          <w:bCs/>
          <w:sz w:val="24"/>
          <w:szCs w:val="24"/>
          <w:lang w:val="zh-CN"/>
        </w:rPr>
        <w:t>分钟到达，说明它不是来自太阳，而是太阳系外天体。</w:t>
      </w:r>
      <w:r w:rsidRPr="003A252E">
        <w:rPr>
          <w:rFonts w:ascii="宋体" w:hAnsi="宋体" w:cs="宋体"/>
          <w:bCs/>
          <w:sz w:val="24"/>
          <w:szCs w:val="24"/>
          <w:lang w:val="zh-CN"/>
        </w:rPr>
        <w:t xml:space="preserve"> </w:t>
      </w:r>
      <w:r w:rsidRPr="003A252E">
        <w:rPr>
          <w:rFonts w:ascii="宋体" w:hAnsi="宋体" w:cs="宋体"/>
          <w:bCs/>
          <w:sz w:val="24"/>
          <w:szCs w:val="24"/>
          <w:lang w:val="zh-CN"/>
        </w:rPr>
        <w:br/>
        <w:t>A</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提前</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推迟</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、不提前也不推迟</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、不一定</w:t>
      </w:r>
    </w:p>
    <w:p w:rsidR="004D1912" w:rsidRPr="003A252E" w:rsidRDefault="004D1912" w:rsidP="003A252E">
      <w:pPr>
        <w:tabs>
          <w:tab w:val="left" w:pos="5150"/>
        </w:tabs>
        <w:autoSpaceDE w:val="0"/>
        <w:autoSpaceDN w:val="0"/>
        <w:jc w:val="left"/>
        <w:rPr>
          <w:rFonts w:ascii="宋体" w:cs="宋体"/>
          <w:bCs/>
          <w:sz w:val="24"/>
          <w:szCs w:val="24"/>
        </w:rPr>
      </w:pPr>
      <w:r w:rsidRPr="003A252E">
        <w:rPr>
          <w:rFonts w:ascii="宋体" w:hAnsi="宋体"/>
          <w:bCs/>
          <w:sz w:val="24"/>
          <w:szCs w:val="24"/>
        </w:rPr>
        <w:t>84</w:t>
      </w:r>
      <w:r w:rsidRPr="003A252E">
        <w:rPr>
          <w:rFonts w:ascii="宋体" w:hAnsi="宋体" w:cs="宋体" w:hint="eastAsia"/>
          <w:bCs/>
          <w:sz w:val="24"/>
          <w:szCs w:val="24"/>
          <w:lang w:val="zh-CN"/>
        </w:rPr>
        <w:t>、全国中学生天文奥林匹克竞赛的第一轮预赛报名的截止日期是（</w:t>
      </w:r>
      <w:r w:rsidRPr="003A252E">
        <w:rPr>
          <w:rFonts w:ascii="宋体" w:hAnsi="宋体"/>
          <w:bCs/>
          <w:sz w:val="24"/>
          <w:szCs w:val="24"/>
        </w:rPr>
        <w:t xml:space="preserve"> B </w:t>
      </w:r>
      <w:r w:rsidRPr="003A252E">
        <w:rPr>
          <w:rFonts w:ascii="宋体" w:hAnsi="宋体" w:cs="宋体" w:hint="eastAsia"/>
          <w:bCs/>
          <w:sz w:val="24"/>
          <w:szCs w:val="24"/>
          <w:lang w:val="zh-CN"/>
        </w:rPr>
        <w:t>）。</w:t>
      </w:r>
      <w:r w:rsidRPr="003A252E">
        <w:rPr>
          <w:rFonts w:ascii="宋体"/>
          <w:bCs/>
          <w:sz w:val="24"/>
          <w:szCs w:val="24"/>
        </w:rPr>
        <w:br/>
      </w:r>
      <w:r w:rsidRPr="003A252E">
        <w:rPr>
          <w:rFonts w:ascii="宋体" w:hAnsi="宋体"/>
          <w:bCs/>
          <w:sz w:val="24"/>
          <w:szCs w:val="24"/>
        </w:rPr>
        <w:t>(A) 1</w:t>
      </w:r>
      <w:r w:rsidRPr="003A252E">
        <w:rPr>
          <w:rFonts w:ascii="宋体" w:hAnsi="宋体" w:cs="宋体" w:hint="eastAsia"/>
          <w:bCs/>
          <w:sz w:val="24"/>
          <w:szCs w:val="24"/>
          <w:lang w:val="zh-CN"/>
        </w:rPr>
        <w:t>月</w:t>
      </w:r>
      <w:r w:rsidRPr="003A252E">
        <w:rPr>
          <w:rFonts w:ascii="宋体" w:hAnsi="宋体"/>
          <w:bCs/>
          <w:sz w:val="24"/>
          <w:szCs w:val="24"/>
        </w:rPr>
        <w:t>31</w:t>
      </w:r>
      <w:r w:rsidRPr="003A252E">
        <w:rPr>
          <w:rFonts w:ascii="宋体" w:hAnsi="宋体" w:cs="宋体" w:hint="eastAsia"/>
          <w:bCs/>
          <w:sz w:val="24"/>
          <w:szCs w:val="24"/>
          <w:lang w:val="zh-CN"/>
        </w:rPr>
        <w:t>日</w:t>
      </w:r>
      <w:r w:rsidRPr="003A252E">
        <w:rPr>
          <w:rFonts w:ascii="宋体" w:hAnsi="宋体"/>
          <w:bCs/>
          <w:sz w:val="24"/>
          <w:szCs w:val="24"/>
        </w:rPr>
        <w:t xml:space="preserve"> (B) 2</w:t>
      </w:r>
      <w:r w:rsidRPr="003A252E">
        <w:rPr>
          <w:rFonts w:ascii="宋体" w:hAnsi="宋体" w:cs="宋体" w:hint="eastAsia"/>
          <w:bCs/>
          <w:sz w:val="24"/>
          <w:szCs w:val="24"/>
          <w:lang w:val="zh-CN"/>
        </w:rPr>
        <w:t>月</w:t>
      </w:r>
      <w:r w:rsidRPr="003A252E">
        <w:rPr>
          <w:rFonts w:ascii="宋体" w:hAnsi="宋体"/>
          <w:bCs/>
          <w:sz w:val="24"/>
          <w:szCs w:val="24"/>
        </w:rPr>
        <w:t>6</w:t>
      </w:r>
      <w:r w:rsidRPr="003A252E">
        <w:rPr>
          <w:rFonts w:ascii="宋体" w:hAnsi="宋体" w:cs="宋体" w:hint="eastAsia"/>
          <w:bCs/>
          <w:sz w:val="24"/>
          <w:szCs w:val="24"/>
          <w:lang w:val="zh-CN"/>
        </w:rPr>
        <w:t>日</w:t>
      </w:r>
      <w:r w:rsidRPr="003A252E">
        <w:rPr>
          <w:rFonts w:ascii="宋体" w:hAnsi="宋体"/>
          <w:bCs/>
          <w:sz w:val="24"/>
          <w:szCs w:val="24"/>
        </w:rPr>
        <w:t xml:space="preserve"> (C) 2</w:t>
      </w:r>
      <w:r w:rsidRPr="003A252E">
        <w:rPr>
          <w:rFonts w:ascii="宋体" w:hAnsi="宋体" w:cs="宋体" w:hint="eastAsia"/>
          <w:bCs/>
          <w:sz w:val="24"/>
          <w:szCs w:val="24"/>
          <w:lang w:val="zh-CN"/>
        </w:rPr>
        <w:t>月</w:t>
      </w:r>
      <w:r w:rsidRPr="003A252E">
        <w:rPr>
          <w:rFonts w:ascii="宋体" w:hAnsi="宋体"/>
          <w:bCs/>
          <w:sz w:val="24"/>
          <w:szCs w:val="24"/>
        </w:rPr>
        <w:t>18</w:t>
      </w:r>
      <w:r w:rsidRPr="003A252E">
        <w:rPr>
          <w:rFonts w:ascii="宋体" w:hAnsi="宋体" w:cs="宋体" w:hint="eastAsia"/>
          <w:bCs/>
          <w:sz w:val="24"/>
          <w:szCs w:val="24"/>
          <w:lang w:val="zh-CN"/>
        </w:rPr>
        <w:t>日</w:t>
      </w:r>
      <w:r w:rsidRPr="003A252E">
        <w:rPr>
          <w:rFonts w:ascii="宋体" w:hAnsi="宋体"/>
          <w:bCs/>
          <w:sz w:val="24"/>
          <w:szCs w:val="24"/>
        </w:rPr>
        <w:t xml:space="preserve"> (D) 3</w:t>
      </w:r>
      <w:r w:rsidRPr="003A252E">
        <w:rPr>
          <w:rFonts w:ascii="宋体" w:hAnsi="宋体" w:cs="宋体" w:hint="eastAsia"/>
          <w:bCs/>
          <w:sz w:val="24"/>
          <w:szCs w:val="24"/>
          <w:lang w:val="zh-CN"/>
        </w:rPr>
        <w:t>月</w:t>
      </w:r>
      <w:r w:rsidRPr="003A252E">
        <w:rPr>
          <w:rFonts w:ascii="宋体" w:hAnsi="宋体"/>
          <w:bCs/>
          <w:sz w:val="24"/>
          <w:szCs w:val="24"/>
        </w:rPr>
        <w:t>1</w:t>
      </w:r>
      <w:r w:rsidRPr="003A252E">
        <w:rPr>
          <w:rFonts w:ascii="宋体" w:hAnsi="宋体" w:cs="宋体" w:hint="eastAsia"/>
          <w:bCs/>
          <w:sz w:val="24"/>
          <w:szCs w:val="24"/>
          <w:lang w:val="zh-CN"/>
        </w:rPr>
        <w:t>日</w:t>
      </w:r>
      <w:r w:rsidRPr="003A252E">
        <w:rPr>
          <w:rFonts w:ascii="宋体" w:hAnsi="宋体"/>
          <w:bCs/>
          <w:sz w:val="24"/>
          <w:szCs w:val="24"/>
        </w:rPr>
        <w:t xml:space="preserve"> </w:t>
      </w:r>
      <w:r w:rsidRPr="003A252E">
        <w:rPr>
          <w:rFonts w:ascii="宋体" w:hAnsi="宋体"/>
          <w:bCs/>
          <w:sz w:val="24"/>
          <w:szCs w:val="24"/>
        </w:rPr>
        <w:br/>
        <w:t xml:space="preserve">85. </w:t>
      </w:r>
      <w:r w:rsidRPr="003A252E">
        <w:rPr>
          <w:rFonts w:ascii="宋体" w:hAnsi="宋体" w:cs="宋体" w:hint="eastAsia"/>
          <w:bCs/>
          <w:sz w:val="24"/>
          <w:szCs w:val="24"/>
          <w:lang w:val="zh-CN"/>
        </w:rPr>
        <w:t>以下说法一定不正确的是</w:t>
      </w:r>
      <w:r w:rsidRPr="003A252E">
        <w:rPr>
          <w:rFonts w:ascii="宋体" w:hAnsi="宋体" w:cs="宋体" w:hint="eastAsia"/>
          <w:bCs/>
          <w:sz w:val="24"/>
          <w:szCs w:val="24"/>
        </w:rPr>
        <w:t>（</w:t>
      </w:r>
      <w:r w:rsidRPr="003A252E">
        <w:rPr>
          <w:rFonts w:ascii="宋体" w:hAnsi="宋体"/>
          <w:bCs/>
          <w:sz w:val="24"/>
          <w:szCs w:val="24"/>
        </w:rPr>
        <w:t xml:space="preserve"> B </w:t>
      </w:r>
      <w:r w:rsidRPr="003A252E">
        <w:rPr>
          <w:rFonts w:ascii="宋体" w:hAnsi="宋体" w:cs="宋体" w:hint="eastAsia"/>
          <w:bCs/>
          <w:sz w:val="24"/>
          <w:szCs w:val="24"/>
        </w:rPr>
        <w:t>）</w:t>
      </w:r>
      <w:r w:rsidRPr="003A252E">
        <w:rPr>
          <w:rFonts w:ascii="宋体" w:hAnsi="宋体" w:cs="宋体" w:hint="eastAsia"/>
          <w:bCs/>
          <w:sz w:val="24"/>
          <w:szCs w:val="24"/>
          <w:lang w:val="zh-CN"/>
        </w:rPr>
        <w:t>。</w:t>
      </w:r>
      <w:r w:rsidRPr="003A252E">
        <w:rPr>
          <w:rFonts w:ascii="宋体"/>
          <w:bCs/>
          <w:sz w:val="24"/>
          <w:szCs w:val="24"/>
        </w:rPr>
        <w:br/>
      </w:r>
      <w:r w:rsidRPr="003A252E">
        <w:rPr>
          <w:rFonts w:ascii="宋体" w:hAnsi="宋体"/>
          <w:bCs/>
          <w:sz w:val="24"/>
          <w:szCs w:val="24"/>
        </w:rPr>
        <w:t xml:space="preserve">(A) </w:t>
      </w:r>
      <w:r w:rsidRPr="003A252E">
        <w:rPr>
          <w:rFonts w:ascii="宋体" w:hAnsi="宋体" w:cs="宋体" w:hint="eastAsia"/>
          <w:bCs/>
          <w:sz w:val="24"/>
          <w:szCs w:val="24"/>
          <w:lang w:val="zh-CN"/>
        </w:rPr>
        <w:t>某年除夕发生了日偏食</w:t>
      </w:r>
      <w:r w:rsidRPr="003A252E">
        <w:rPr>
          <w:rFonts w:ascii="宋体" w:hAnsi="宋体"/>
          <w:bCs/>
          <w:sz w:val="24"/>
          <w:szCs w:val="24"/>
        </w:rPr>
        <w:t xml:space="preserve"> (B) </w:t>
      </w:r>
      <w:r w:rsidRPr="003A252E">
        <w:rPr>
          <w:rFonts w:ascii="宋体" w:hAnsi="宋体" w:cs="宋体" w:hint="eastAsia"/>
          <w:bCs/>
          <w:sz w:val="24"/>
          <w:szCs w:val="24"/>
          <w:lang w:val="zh-CN"/>
        </w:rPr>
        <w:t>某年除夕发生了月掩角宿一</w:t>
      </w:r>
      <w:r w:rsidRPr="003A252E">
        <w:rPr>
          <w:rFonts w:ascii="宋体" w:hAnsi="宋体"/>
          <w:bCs/>
          <w:sz w:val="24"/>
          <w:szCs w:val="24"/>
        </w:rPr>
        <w:t xml:space="preserve"> </w:t>
      </w:r>
      <w:r w:rsidRPr="003A252E">
        <w:rPr>
          <w:rFonts w:ascii="宋体" w:hAnsi="宋体"/>
          <w:bCs/>
          <w:sz w:val="24"/>
          <w:szCs w:val="24"/>
        </w:rPr>
        <w:br/>
        <w:t xml:space="preserve">(C) </w:t>
      </w:r>
      <w:r w:rsidRPr="003A252E">
        <w:rPr>
          <w:rFonts w:ascii="宋体" w:hAnsi="宋体" w:cs="宋体" w:hint="eastAsia"/>
          <w:bCs/>
          <w:sz w:val="24"/>
          <w:szCs w:val="24"/>
          <w:lang w:val="zh-CN"/>
        </w:rPr>
        <w:t>某年除夕有人观测了仙女座大星系</w:t>
      </w:r>
      <w:r w:rsidRPr="003A252E">
        <w:rPr>
          <w:rFonts w:ascii="宋体" w:hAnsi="宋体"/>
          <w:bCs/>
          <w:sz w:val="24"/>
          <w:szCs w:val="24"/>
        </w:rPr>
        <w:t xml:space="preserve"> (D) </w:t>
      </w:r>
      <w:r w:rsidRPr="003A252E">
        <w:rPr>
          <w:rFonts w:ascii="宋体" w:hAnsi="宋体" w:cs="宋体" w:hint="eastAsia"/>
          <w:bCs/>
          <w:sz w:val="24"/>
          <w:szCs w:val="24"/>
          <w:lang w:val="zh-CN"/>
        </w:rPr>
        <w:t>某年天龙座流星雨流量达到每小时</w:t>
      </w:r>
      <w:r w:rsidRPr="003A252E">
        <w:rPr>
          <w:rFonts w:ascii="宋体" w:hAnsi="宋体"/>
          <w:bCs/>
          <w:sz w:val="24"/>
          <w:szCs w:val="24"/>
        </w:rPr>
        <w:t>1</w:t>
      </w:r>
      <w:r w:rsidRPr="003A252E">
        <w:rPr>
          <w:rFonts w:ascii="宋体" w:hAnsi="宋体" w:cs="宋体" w:hint="eastAsia"/>
          <w:bCs/>
          <w:sz w:val="24"/>
          <w:szCs w:val="24"/>
          <w:lang w:val="zh-CN"/>
        </w:rPr>
        <w:t>万颗</w:t>
      </w:r>
      <w:r w:rsidRPr="003A252E">
        <w:rPr>
          <w:rFonts w:ascii="宋体" w:hAnsi="宋体"/>
          <w:bCs/>
          <w:sz w:val="24"/>
          <w:szCs w:val="24"/>
        </w:rPr>
        <w:t xml:space="preserve"> </w:t>
      </w:r>
      <w:r w:rsidRPr="003A252E">
        <w:rPr>
          <w:rFonts w:ascii="宋体" w:hAnsi="宋体"/>
          <w:bCs/>
          <w:sz w:val="24"/>
          <w:szCs w:val="24"/>
        </w:rPr>
        <w:br/>
        <w:t xml:space="preserve">86 </w:t>
      </w:r>
      <w:r w:rsidRPr="003A252E">
        <w:rPr>
          <w:rFonts w:ascii="宋体" w:hAnsi="宋体" w:cs="宋体" w:hint="eastAsia"/>
          <w:bCs/>
          <w:sz w:val="24"/>
          <w:szCs w:val="24"/>
          <w:lang w:val="zh-CN"/>
        </w:rPr>
        <w:t>以下哪个名词是不存在的天文名词？（</w:t>
      </w:r>
      <w:r w:rsidRPr="003A252E">
        <w:rPr>
          <w:rFonts w:ascii="宋体" w:hAnsi="宋体"/>
          <w:bCs/>
          <w:sz w:val="24"/>
          <w:szCs w:val="24"/>
        </w:rPr>
        <w:t xml:space="preserve"> C </w:t>
      </w:r>
      <w:r w:rsidRPr="003A252E">
        <w:rPr>
          <w:rFonts w:ascii="宋体" w:hAnsi="宋体" w:cs="宋体" w:hint="eastAsia"/>
          <w:bCs/>
          <w:sz w:val="24"/>
          <w:szCs w:val="24"/>
        </w:rPr>
        <w:t>）</w:t>
      </w:r>
    </w:p>
    <w:p w:rsidR="004D1912" w:rsidRPr="003A252E" w:rsidRDefault="004D1912" w:rsidP="003A252E">
      <w:pPr>
        <w:tabs>
          <w:tab w:val="left" w:pos="5150"/>
        </w:tabs>
        <w:autoSpaceDE w:val="0"/>
        <w:autoSpaceDN w:val="0"/>
        <w:jc w:val="left"/>
        <w:rPr>
          <w:rFonts w:ascii="宋体" w:cs="宋体"/>
          <w:bCs/>
          <w:sz w:val="24"/>
          <w:szCs w:val="24"/>
        </w:rPr>
      </w:pPr>
      <w:r w:rsidRPr="003A252E">
        <w:rPr>
          <w:rFonts w:ascii="宋体" w:hAnsi="宋体"/>
          <w:bCs/>
          <w:sz w:val="24"/>
          <w:szCs w:val="24"/>
        </w:rPr>
        <w:t xml:space="preserve"> (A) </w:t>
      </w:r>
      <w:r w:rsidRPr="003A252E">
        <w:rPr>
          <w:rFonts w:ascii="宋体" w:hAnsi="宋体" w:cs="宋体" w:hint="eastAsia"/>
          <w:bCs/>
          <w:sz w:val="24"/>
          <w:szCs w:val="24"/>
          <w:lang w:val="zh-CN"/>
        </w:rPr>
        <w:t>矮行星</w:t>
      </w:r>
      <w:r w:rsidRPr="003A252E">
        <w:rPr>
          <w:rFonts w:ascii="宋体" w:hAnsi="宋体"/>
          <w:bCs/>
          <w:sz w:val="24"/>
          <w:szCs w:val="24"/>
        </w:rPr>
        <w:t xml:space="preserve"> (B) </w:t>
      </w:r>
      <w:r w:rsidRPr="003A252E">
        <w:rPr>
          <w:rFonts w:ascii="宋体" w:hAnsi="宋体" w:cs="宋体" w:hint="eastAsia"/>
          <w:bCs/>
          <w:sz w:val="24"/>
          <w:szCs w:val="24"/>
          <w:lang w:val="zh-CN"/>
        </w:rPr>
        <w:t>矮星系</w:t>
      </w:r>
      <w:r w:rsidRPr="003A252E">
        <w:rPr>
          <w:rFonts w:ascii="宋体" w:hAnsi="宋体"/>
          <w:bCs/>
          <w:sz w:val="24"/>
          <w:szCs w:val="24"/>
        </w:rPr>
        <w:t xml:space="preserve"> (C) </w:t>
      </w:r>
      <w:r w:rsidRPr="003A252E">
        <w:rPr>
          <w:rFonts w:ascii="宋体" w:hAnsi="宋体" w:cs="宋体" w:hint="eastAsia"/>
          <w:bCs/>
          <w:sz w:val="24"/>
          <w:szCs w:val="24"/>
          <w:lang w:val="zh-CN"/>
        </w:rPr>
        <w:t>河内星系</w:t>
      </w:r>
      <w:r w:rsidRPr="003A252E">
        <w:rPr>
          <w:rFonts w:ascii="宋体" w:hAnsi="宋体"/>
          <w:bCs/>
          <w:sz w:val="24"/>
          <w:szCs w:val="24"/>
        </w:rPr>
        <w:t xml:space="preserve"> (D) </w:t>
      </w:r>
      <w:r w:rsidRPr="003A252E">
        <w:rPr>
          <w:rFonts w:ascii="宋体" w:hAnsi="宋体" w:cs="宋体" w:hint="eastAsia"/>
          <w:bCs/>
          <w:sz w:val="24"/>
          <w:szCs w:val="24"/>
          <w:lang w:val="zh-CN"/>
        </w:rPr>
        <w:t>系外行星</w:t>
      </w:r>
      <w:r w:rsidRPr="003A252E">
        <w:rPr>
          <w:rFonts w:ascii="宋体" w:hAnsi="宋体"/>
          <w:bCs/>
          <w:sz w:val="24"/>
          <w:szCs w:val="24"/>
        </w:rPr>
        <w:t xml:space="preserve"> </w:t>
      </w:r>
      <w:r w:rsidRPr="003A252E">
        <w:rPr>
          <w:rFonts w:ascii="宋体" w:hAnsi="宋体"/>
          <w:bCs/>
          <w:sz w:val="24"/>
          <w:szCs w:val="24"/>
        </w:rPr>
        <w:br/>
        <w:t xml:space="preserve">87 </w:t>
      </w:r>
      <w:r w:rsidRPr="003A252E">
        <w:rPr>
          <w:rFonts w:ascii="宋体" w:hAnsi="宋体" w:cs="宋体" w:hint="eastAsia"/>
          <w:bCs/>
          <w:sz w:val="24"/>
          <w:szCs w:val="24"/>
          <w:lang w:val="zh-CN"/>
        </w:rPr>
        <w:t>以下哪一天</w:t>
      </w:r>
      <w:r w:rsidRPr="003A252E">
        <w:rPr>
          <w:rFonts w:ascii="宋体" w:hAnsi="宋体" w:cs="宋体" w:hint="eastAsia"/>
          <w:bCs/>
          <w:sz w:val="24"/>
          <w:szCs w:val="24"/>
        </w:rPr>
        <w:t>，</w:t>
      </w:r>
      <w:r w:rsidRPr="003A252E">
        <w:rPr>
          <w:rFonts w:ascii="宋体" w:hAnsi="宋体" w:cs="宋体" w:hint="eastAsia"/>
          <w:bCs/>
          <w:sz w:val="24"/>
          <w:szCs w:val="24"/>
          <w:lang w:val="zh-CN"/>
        </w:rPr>
        <w:t>地球离太阳最近</w:t>
      </w:r>
      <w:r w:rsidRPr="003A252E">
        <w:rPr>
          <w:rFonts w:ascii="宋体" w:hAnsi="宋体" w:cs="宋体" w:hint="eastAsia"/>
          <w:bCs/>
          <w:sz w:val="24"/>
          <w:szCs w:val="24"/>
        </w:rPr>
        <w:t>（</w:t>
      </w:r>
      <w:r w:rsidRPr="003A252E">
        <w:rPr>
          <w:rFonts w:ascii="宋体" w:hAnsi="宋体"/>
          <w:bCs/>
          <w:sz w:val="24"/>
          <w:szCs w:val="24"/>
        </w:rPr>
        <w:t xml:space="preserve"> D </w:t>
      </w:r>
      <w:r w:rsidRPr="003A252E">
        <w:rPr>
          <w:rFonts w:ascii="宋体" w:hAnsi="宋体" w:cs="宋体" w:hint="eastAsia"/>
          <w:bCs/>
          <w:sz w:val="24"/>
          <w:szCs w:val="24"/>
        </w:rPr>
        <w:t>）</w:t>
      </w:r>
      <w:r w:rsidRPr="003A252E">
        <w:rPr>
          <w:rFonts w:ascii="宋体" w:hAnsi="宋体" w:cs="宋体" w:hint="eastAsia"/>
          <w:bCs/>
          <w:sz w:val="24"/>
          <w:szCs w:val="24"/>
          <w:lang w:val="zh-CN"/>
        </w:rPr>
        <w:t>。</w:t>
      </w:r>
    </w:p>
    <w:p w:rsidR="004D1912" w:rsidRPr="003A252E" w:rsidRDefault="004D1912" w:rsidP="003A252E">
      <w:pPr>
        <w:tabs>
          <w:tab w:val="left" w:pos="5150"/>
        </w:tabs>
        <w:autoSpaceDE w:val="0"/>
        <w:autoSpaceDN w:val="0"/>
        <w:jc w:val="left"/>
        <w:rPr>
          <w:rFonts w:ascii="宋体" w:hAnsi="宋体"/>
          <w:bCs/>
          <w:sz w:val="24"/>
          <w:szCs w:val="24"/>
        </w:rPr>
      </w:pPr>
      <w:r w:rsidRPr="003A252E">
        <w:rPr>
          <w:rFonts w:ascii="宋体" w:hAnsi="宋体"/>
          <w:bCs/>
          <w:sz w:val="24"/>
          <w:szCs w:val="24"/>
        </w:rPr>
        <w:t xml:space="preserve"> (A) </w:t>
      </w:r>
      <w:r w:rsidRPr="003A252E">
        <w:rPr>
          <w:rFonts w:ascii="宋体" w:hAnsi="宋体" w:cs="宋体" w:hint="eastAsia"/>
          <w:bCs/>
          <w:sz w:val="24"/>
          <w:szCs w:val="24"/>
          <w:lang w:val="zh-CN"/>
        </w:rPr>
        <w:t>春分</w:t>
      </w:r>
      <w:r w:rsidRPr="003A252E">
        <w:rPr>
          <w:rFonts w:ascii="宋体" w:hAnsi="宋体"/>
          <w:bCs/>
          <w:sz w:val="24"/>
          <w:szCs w:val="24"/>
        </w:rPr>
        <w:t xml:space="preserve"> (B) </w:t>
      </w:r>
      <w:r w:rsidRPr="003A252E">
        <w:rPr>
          <w:rFonts w:ascii="宋体" w:hAnsi="宋体" w:cs="宋体" w:hint="eastAsia"/>
          <w:bCs/>
          <w:sz w:val="24"/>
          <w:szCs w:val="24"/>
          <w:lang w:val="zh-CN"/>
        </w:rPr>
        <w:t>夏至</w:t>
      </w:r>
      <w:r w:rsidRPr="003A252E">
        <w:rPr>
          <w:rFonts w:ascii="宋体" w:hAnsi="宋体"/>
          <w:bCs/>
          <w:sz w:val="24"/>
          <w:szCs w:val="24"/>
        </w:rPr>
        <w:t xml:space="preserve"> (C) </w:t>
      </w:r>
      <w:r w:rsidRPr="003A252E">
        <w:rPr>
          <w:rFonts w:ascii="宋体" w:hAnsi="宋体" w:cs="宋体" w:hint="eastAsia"/>
          <w:bCs/>
          <w:sz w:val="24"/>
          <w:szCs w:val="24"/>
          <w:lang w:val="zh-CN"/>
        </w:rPr>
        <w:t>秋分</w:t>
      </w:r>
      <w:r w:rsidRPr="003A252E">
        <w:rPr>
          <w:rFonts w:ascii="宋体" w:hAnsi="宋体"/>
          <w:bCs/>
          <w:sz w:val="24"/>
          <w:szCs w:val="24"/>
        </w:rPr>
        <w:t xml:space="preserve"> (D) </w:t>
      </w:r>
      <w:r w:rsidRPr="003A252E">
        <w:rPr>
          <w:rFonts w:ascii="宋体" w:hAnsi="宋体" w:cs="宋体" w:hint="eastAsia"/>
          <w:bCs/>
          <w:sz w:val="24"/>
          <w:szCs w:val="24"/>
          <w:lang w:val="zh-CN"/>
        </w:rPr>
        <w:t>冬至</w:t>
      </w:r>
      <w:r w:rsidRPr="003A252E">
        <w:rPr>
          <w:rFonts w:ascii="宋体" w:hAnsi="宋体"/>
          <w:bCs/>
          <w:sz w:val="24"/>
          <w:szCs w:val="24"/>
        </w:rPr>
        <w:t xml:space="preserve"> </w:t>
      </w:r>
      <w:r w:rsidRPr="003A252E">
        <w:rPr>
          <w:rFonts w:ascii="宋体" w:hAnsi="宋体"/>
          <w:bCs/>
          <w:sz w:val="24"/>
          <w:szCs w:val="24"/>
        </w:rPr>
        <w:br/>
        <w:t xml:space="preserve">88 </w:t>
      </w:r>
      <w:r w:rsidRPr="003A252E">
        <w:rPr>
          <w:rFonts w:ascii="宋体" w:hAnsi="宋体" w:cs="宋体" w:hint="eastAsia"/>
          <w:bCs/>
          <w:sz w:val="24"/>
          <w:szCs w:val="24"/>
          <w:lang w:val="zh-CN"/>
        </w:rPr>
        <w:t>以下不是</w:t>
      </w:r>
      <w:r w:rsidRPr="003A252E">
        <w:rPr>
          <w:rFonts w:ascii="宋体" w:hAnsi="宋体"/>
          <w:bCs/>
          <w:sz w:val="24"/>
          <w:szCs w:val="24"/>
        </w:rPr>
        <w:t>2009</w:t>
      </w:r>
      <w:r w:rsidRPr="003A252E">
        <w:rPr>
          <w:rFonts w:ascii="宋体" w:hAnsi="宋体" w:cs="宋体" w:hint="eastAsia"/>
          <w:bCs/>
          <w:sz w:val="24"/>
          <w:szCs w:val="24"/>
          <w:lang w:val="zh-CN"/>
        </w:rPr>
        <w:t>国际天文年基础项目的是</w:t>
      </w:r>
      <w:r w:rsidRPr="003A252E">
        <w:rPr>
          <w:rFonts w:ascii="宋体" w:hAnsi="宋体" w:cs="宋体" w:hint="eastAsia"/>
          <w:bCs/>
          <w:sz w:val="24"/>
          <w:szCs w:val="24"/>
        </w:rPr>
        <w:t>（</w:t>
      </w:r>
      <w:r w:rsidRPr="003A252E">
        <w:rPr>
          <w:rFonts w:ascii="宋体" w:hAnsi="宋体"/>
          <w:bCs/>
          <w:sz w:val="24"/>
          <w:szCs w:val="24"/>
        </w:rPr>
        <w:t xml:space="preserve"> A </w:t>
      </w:r>
      <w:r w:rsidRPr="003A252E">
        <w:rPr>
          <w:rFonts w:ascii="宋体" w:hAnsi="宋体" w:cs="宋体" w:hint="eastAsia"/>
          <w:bCs/>
          <w:sz w:val="24"/>
          <w:szCs w:val="24"/>
        </w:rPr>
        <w:t>）</w:t>
      </w:r>
      <w:r w:rsidRPr="003A252E">
        <w:rPr>
          <w:rFonts w:ascii="宋体" w:hAnsi="宋体" w:cs="宋体" w:hint="eastAsia"/>
          <w:bCs/>
          <w:sz w:val="24"/>
          <w:szCs w:val="24"/>
          <w:lang w:val="zh-CN"/>
        </w:rPr>
        <w:t>。</w:t>
      </w:r>
      <w:r w:rsidRPr="003A252E">
        <w:rPr>
          <w:rFonts w:ascii="宋体" w:hAnsi="宋体"/>
          <w:bCs/>
          <w:sz w:val="24"/>
          <w:szCs w:val="24"/>
        </w:rPr>
        <w:t xml:space="preserve"> </w:t>
      </w:r>
      <w:r w:rsidRPr="003A252E">
        <w:rPr>
          <w:rFonts w:ascii="宋体" w:hAnsi="宋体"/>
          <w:bCs/>
          <w:sz w:val="24"/>
          <w:szCs w:val="24"/>
        </w:rPr>
        <w:br/>
        <w:t xml:space="preserve">(A) </w:t>
      </w:r>
      <w:r w:rsidRPr="003A252E">
        <w:rPr>
          <w:rFonts w:ascii="宋体" w:hAnsi="宋体" w:cs="宋体" w:hint="eastAsia"/>
          <w:bCs/>
          <w:sz w:val="24"/>
          <w:szCs w:val="24"/>
          <w:lang w:val="zh-CN"/>
        </w:rPr>
        <w:t>世纪大日食</w:t>
      </w:r>
      <w:r w:rsidRPr="003A252E">
        <w:rPr>
          <w:rFonts w:ascii="宋体" w:hAnsi="宋体"/>
          <w:bCs/>
          <w:sz w:val="24"/>
          <w:szCs w:val="24"/>
        </w:rPr>
        <w:t xml:space="preserve"> (B) </w:t>
      </w:r>
      <w:r w:rsidRPr="003A252E">
        <w:rPr>
          <w:rFonts w:ascii="宋体" w:hAnsi="宋体" w:cs="宋体" w:hint="eastAsia"/>
          <w:bCs/>
          <w:sz w:val="24"/>
          <w:szCs w:val="24"/>
          <w:lang w:val="zh-CN"/>
        </w:rPr>
        <w:t>天文学</w:t>
      </w:r>
      <w:r w:rsidRPr="003A252E">
        <w:rPr>
          <w:rFonts w:ascii="宋体" w:hAnsi="宋体"/>
          <w:bCs/>
          <w:sz w:val="24"/>
          <w:szCs w:val="24"/>
        </w:rPr>
        <w:t>100</w:t>
      </w:r>
      <w:r w:rsidRPr="003A252E">
        <w:rPr>
          <w:rFonts w:ascii="宋体" w:hAnsi="宋体" w:cs="宋体" w:hint="eastAsia"/>
          <w:bCs/>
          <w:sz w:val="24"/>
          <w:szCs w:val="24"/>
          <w:lang w:val="zh-CN"/>
        </w:rPr>
        <w:t>小时</w:t>
      </w:r>
      <w:r w:rsidRPr="003A252E">
        <w:rPr>
          <w:rFonts w:ascii="宋体" w:hAnsi="宋体"/>
          <w:bCs/>
          <w:sz w:val="24"/>
          <w:szCs w:val="24"/>
        </w:rPr>
        <w:t xml:space="preserve"> (C) </w:t>
      </w:r>
      <w:r w:rsidRPr="003A252E">
        <w:rPr>
          <w:rFonts w:ascii="宋体" w:hAnsi="宋体" w:cs="宋体" w:hint="eastAsia"/>
          <w:bCs/>
          <w:sz w:val="24"/>
          <w:szCs w:val="24"/>
          <w:lang w:val="zh-CN"/>
        </w:rPr>
        <w:t>伽利略之夜</w:t>
      </w:r>
      <w:r w:rsidRPr="003A252E">
        <w:rPr>
          <w:rFonts w:ascii="宋体" w:hAnsi="宋体"/>
          <w:bCs/>
          <w:sz w:val="24"/>
          <w:szCs w:val="24"/>
        </w:rPr>
        <w:t xml:space="preserve"> (D) </w:t>
      </w:r>
      <w:r w:rsidRPr="003A252E">
        <w:rPr>
          <w:rFonts w:ascii="宋体" w:hAnsi="宋体" w:cs="宋体" w:hint="eastAsia"/>
          <w:bCs/>
          <w:sz w:val="24"/>
          <w:szCs w:val="24"/>
          <w:lang w:val="zh-CN"/>
        </w:rPr>
        <w:t>她是天文学家</w:t>
      </w:r>
      <w:r w:rsidRPr="003A252E">
        <w:rPr>
          <w:rFonts w:ascii="宋体" w:hAnsi="宋体"/>
          <w:bCs/>
          <w:sz w:val="24"/>
          <w:szCs w:val="24"/>
        </w:rPr>
        <w:t xml:space="preserve"> </w:t>
      </w:r>
      <w:r w:rsidRPr="003A252E">
        <w:rPr>
          <w:rFonts w:ascii="宋体" w:hAnsi="宋体"/>
          <w:bCs/>
          <w:sz w:val="24"/>
          <w:szCs w:val="24"/>
        </w:rPr>
        <w:br/>
        <w:t xml:space="preserve">89 </w:t>
      </w:r>
      <w:r w:rsidRPr="003A252E">
        <w:rPr>
          <w:rFonts w:ascii="宋体" w:hAnsi="宋体" w:cs="宋体" w:hint="eastAsia"/>
          <w:bCs/>
          <w:sz w:val="24"/>
          <w:szCs w:val="24"/>
          <w:lang w:val="zh-CN"/>
        </w:rPr>
        <w:t>第</w:t>
      </w:r>
      <w:r w:rsidRPr="003A252E">
        <w:rPr>
          <w:rFonts w:ascii="宋体" w:hAnsi="宋体"/>
          <w:bCs/>
          <w:sz w:val="24"/>
          <w:szCs w:val="24"/>
        </w:rPr>
        <w:t>4</w:t>
      </w:r>
      <w:r w:rsidRPr="003A252E">
        <w:rPr>
          <w:rFonts w:ascii="宋体" w:hAnsi="宋体" w:cs="宋体" w:hint="eastAsia"/>
          <w:bCs/>
          <w:sz w:val="24"/>
          <w:szCs w:val="24"/>
          <w:lang w:val="zh-CN"/>
        </w:rPr>
        <w:t>届国际天文学与天体物理学奥林匹克竞赛的举办国预计是（</w:t>
      </w:r>
      <w:r w:rsidRPr="003A252E">
        <w:rPr>
          <w:rFonts w:ascii="宋体" w:hAnsi="宋体"/>
          <w:bCs/>
          <w:sz w:val="24"/>
          <w:szCs w:val="24"/>
        </w:rPr>
        <w:t xml:space="preserve"> A </w:t>
      </w:r>
      <w:r w:rsidRPr="003A252E">
        <w:rPr>
          <w:rFonts w:ascii="宋体" w:hAnsi="宋体" w:cs="宋体" w:hint="eastAsia"/>
          <w:bCs/>
          <w:sz w:val="24"/>
          <w:szCs w:val="24"/>
          <w:lang w:val="zh-CN"/>
        </w:rPr>
        <w:t>）。</w:t>
      </w:r>
      <w:r w:rsidRPr="003A252E">
        <w:rPr>
          <w:rFonts w:ascii="宋体"/>
          <w:bCs/>
          <w:sz w:val="24"/>
          <w:szCs w:val="24"/>
        </w:rPr>
        <w:br/>
      </w:r>
      <w:r w:rsidRPr="003A252E">
        <w:rPr>
          <w:rFonts w:ascii="宋体" w:hAnsi="宋体"/>
          <w:bCs/>
          <w:sz w:val="24"/>
          <w:szCs w:val="24"/>
        </w:rPr>
        <w:t xml:space="preserve">(A) </w:t>
      </w:r>
      <w:r w:rsidRPr="003A252E">
        <w:rPr>
          <w:rFonts w:ascii="宋体" w:hAnsi="宋体" w:cs="宋体" w:hint="eastAsia"/>
          <w:bCs/>
          <w:sz w:val="24"/>
          <w:szCs w:val="24"/>
          <w:lang w:val="zh-CN"/>
        </w:rPr>
        <w:t>中国</w:t>
      </w:r>
      <w:r w:rsidRPr="003A252E">
        <w:rPr>
          <w:rFonts w:ascii="宋体" w:hAnsi="宋体"/>
          <w:bCs/>
          <w:sz w:val="24"/>
          <w:szCs w:val="24"/>
        </w:rPr>
        <w:t xml:space="preserve"> (B) </w:t>
      </w:r>
      <w:r w:rsidRPr="003A252E">
        <w:rPr>
          <w:rFonts w:ascii="宋体" w:hAnsi="宋体" w:cs="宋体" w:hint="eastAsia"/>
          <w:bCs/>
          <w:sz w:val="24"/>
          <w:szCs w:val="24"/>
          <w:lang w:val="zh-CN"/>
        </w:rPr>
        <w:t>伊朗</w:t>
      </w:r>
      <w:r w:rsidRPr="003A252E">
        <w:rPr>
          <w:rFonts w:ascii="宋体" w:hAnsi="宋体"/>
          <w:bCs/>
          <w:sz w:val="24"/>
          <w:szCs w:val="24"/>
        </w:rPr>
        <w:t xml:space="preserve"> (C) </w:t>
      </w:r>
      <w:r w:rsidRPr="003A252E">
        <w:rPr>
          <w:rFonts w:ascii="宋体" w:hAnsi="宋体" w:cs="宋体" w:hint="eastAsia"/>
          <w:bCs/>
          <w:sz w:val="24"/>
          <w:szCs w:val="24"/>
          <w:lang w:val="zh-CN"/>
        </w:rPr>
        <w:t>巴西</w:t>
      </w:r>
      <w:r w:rsidRPr="003A252E">
        <w:rPr>
          <w:rFonts w:ascii="宋体" w:hAnsi="宋体"/>
          <w:bCs/>
          <w:sz w:val="24"/>
          <w:szCs w:val="24"/>
        </w:rPr>
        <w:t xml:space="preserve"> (D) </w:t>
      </w:r>
      <w:r w:rsidRPr="003A252E">
        <w:rPr>
          <w:rFonts w:ascii="宋体" w:hAnsi="宋体" w:cs="宋体" w:hint="eastAsia"/>
          <w:bCs/>
          <w:sz w:val="24"/>
          <w:szCs w:val="24"/>
          <w:lang w:val="zh-CN"/>
        </w:rPr>
        <w:t>哈萨克斯坦</w:t>
      </w:r>
      <w:r w:rsidRPr="003A252E">
        <w:rPr>
          <w:rFonts w:ascii="宋体" w:hAnsi="宋体"/>
          <w:bCs/>
          <w:sz w:val="24"/>
          <w:szCs w:val="24"/>
        </w:rPr>
        <w:t xml:space="preserve"> </w:t>
      </w:r>
      <w:r w:rsidRPr="003A252E">
        <w:rPr>
          <w:rFonts w:ascii="宋体" w:hAnsi="宋体"/>
          <w:bCs/>
          <w:sz w:val="24"/>
          <w:szCs w:val="24"/>
        </w:rPr>
        <w:br/>
        <w:t xml:space="preserve">90. </w:t>
      </w:r>
      <w:r w:rsidRPr="003A252E">
        <w:rPr>
          <w:rFonts w:ascii="宋体" w:hAnsi="宋体" w:cs="宋体" w:hint="eastAsia"/>
          <w:bCs/>
          <w:sz w:val="24"/>
          <w:szCs w:val="24"/>
          <w:lang w:val="zh-CN"/>
        </w:rPr>
        <w:t>以下哪个地方不是国家天文台的专业观测基地？（</w:t>
      </w:r>
      <w:r w:rsidRPr="003A252E">
        <w:rPr>
          <w:rFonts w:ascii="宋体" w:hAnsi="宋体"/>
          <w:bCs/>
          <w:sz w:val="24"/>
          <w:szCs w:val="24"/>
        </w:rPr>
        <w:t xml:space="preserve"> B </w:t>
      </w:r>
      <w:r w:rsidRPr="003A252E">
        <w:rPr>
          <w:rFonts w:ascii="宋体" w:hAnsi="宋体" w:cs="宋体" w:hint="eastAsia"/>
          <w:bCs/>
          <w:sz w:val="24"/>
          <w:szCs w:val="24"/>
          <w:lang w:val="zh-CN"/>
        </w:rPr>
        <w:t>）</w:t>
      </w:r>
      <w:r w:rsidRPr="003A252E">
        <w:rPr>
          <w:rFonts w:ascii="宋体" w:hAnsi="宋体"/>
          <w:bCs/>
          <w:sz w:val="24"/>
          <w:szCs w:val="24"/>
        </w:rPr>
        <w:t xml:space="preserve"> </w:t>
      </w:r>
    </w:p>
    <w:p w:rsidR="004D1912" w:rsidRPr="003A252E" w:rsidRDefault="004D1912" w:rsidP="003A252E">
      <w:pPr>
        <w:tabs>
          <w:tab w:val="left" w:pos="5150"/>
        </w:tabs>
        <w:autoSpaceDE w:val="0"/>
        <w:autoSpaceDN w:val="0"/>
        <w:jc w:val="left"/>
        <w:rPr>
          <w:rFonts w:ascii="宋体"/>
          <w:bCs/>
          <w:sz w:val="24"/>
          <w:szCs w:val="24"/>
        </w:rPr>
      </w:pPr>
      <w:r w:rsidRPr="003A252E">
        <w:rPr>
          <w:rFonts w:ascii="宋体" w:hAnsi="宋体"/>
          <w:bCs/>
          <w:sz w:val="24"/>
          <w:szCs w:val="24"/>
        </w:rPr>
        <w:t xml:space="preserve">(A) </w:t>
      </w:r>
      <w:r w:rsidRPr="003A252E">
        <w:rPr>
          <w:rFonts w:ascii="宋体" w:hAnsi="宋体" w:cs="宋体" w:hint="eastAsia"/>
          <w:bCs/>
          <w:sz w:val="24"/>
          <w:szCs w:val="24"/>
          <w:lang w:val="zh-CN"/>
        </w:rPr>
        <w:t>兴隆</w:t>
      </w:r>
      <w:r w:rsidRPr="003A252E">
        <w:rPr>
          <w:rFonts w:ascii="宋体" w:hAnsi="宋体"/>
          <w:bCs/>
          <w:sz w:val="24"/>
          <w:szCs w:val="24"/>
        </w:rPr>
        <w:t xml:space="preserve"> (B) </w:t>
      </w:r>
      <w:r w:rsidRPr="003A252E">
        <w:rPr>
          <w:rFonts w:ascii="宋体" w:hAnsi="宋体" w:cs="宋体" w:hint="eastAsia"/>
          <w:bCs/>
          <w:sz w:val="24"/>
          <w:szCs w:val="24"/>
          <w:lang w:val="zh-CN"/>
        </w:rPr>
        <w:t>天荒坪</w:t>
      </w:r>
      <w:r w:rsidRPr="003A252E">
        <w:rPr>
          <w:rFonts w:ascii="宋体" w:hAnsi="宋体"/>
          <w:bCs/>
          <w:sz w:val="24"/>
          <w:szCs w:val="24"/>
        </w:rPr>
        <w:t xml:space="preserve"> (C) </w:t>
      </w:r>
      <w:r w:rsidRPr="003A252E">
        <w:rPr>
          <w:rFonts w:ascii="宋体" w:hAnsi="宋体" w:cs="宋体" w:hint="eastAsia"/>
          <w:bCs/>
          <w:sz w:val="24"/>
          <w:szCs w:val="24"/>
          <w:lang w:val="zh-CN"/>
        </w:rPr>
        <w:t>德令哈</w:t>
      </w:r>
      <w:r w:rsidRPr="003A252E">
        <w:rPr>
          <w:rFonts w:ascii="宋体" w:hAnsi="宋体"/>
          <w:bCs/>
          <w:sz w:val="24"/>
          <w:szCs w:val="24"/>
        </w:rPr>
        <w:t xml:space="preserve"> (D) </w:t>
      </w:r>
      <w:r w:rsidRPr="003A252E">
        <w:rPr>
          <w:rFonts w:ascii="宋体" w:hAnsi="宋体" w:cs="宋体" w:hint="eastAsia"/>
          <w:bCs/>
          <w:sz w:val="24"/>
          <w:szCs w:val="24"/>
          <w:lang w:val="zh-CN"/>
        </w:rPr>
        <w:t>高美古</w:t>
      </w:r>
      <w:r w:rsidRPr="003A252E">
        <w:rPr>
          <w:rFonts w:ascii="宋体" w:hAnsi="宋体"/>
          <w:bCs/>
          <w:sz w:val="24"/>
          <w:szCs w:val="24"/>
        </w:rPr>
        <w:t xml:space="preserve"> </w:t>
      </w:r>
      <w:r w:rsidRPr="003A252E">
        <w:rPr>
          <w:rFonts w:ascii="宋体" w:hAnsi="宋体"/>
          <w:bCs/>
          <w:sz w:val="24"/>
          <w:szCs w:val="24"/>
        </w:rPr>
        <w:br/>
        <w:t xml:space="preserve">91 </w:t>
      </w:r>
      <w:r w:rsidRPr="003A252E">
        <w:rPr>
          <w:rFonts w:ascii="宋体" w:hAnsi="宋体" w:cs="宋体" w:hint="eastAsia"/>
          <w:bCs/>
          <w:sz w:val="24"/>
          <w:szCs w:val="24"/>
          <w:lang w:val="zh-CN"/>
        </w:rPr>
        <w:t>施密特</w:t>
      </w:r>
      <w:r w:rsidRPr="003A252E">
        <w:rPr>
          <w:rFonts w:ascii="宋体"/>
          <w:bCs/>
          <w:sz w:val="24"/>
          <w:szCs w:val="24"/>
        </w:rPr>
        <w:t>-</w:t>
      </w:r>
      <w:r w:rsidRPr="003A252E">
        <w:rPr>
          <w:rFonts w:ascii="宋体" w:hAnsi="宋体" w:cs="宋体" w:hint="eastAsia"/>
          <w:bCs/>
          <w:sz w:val="24"/>
          <w:szCs w:val="24"/>
          <w:lang w:val="zh-CN"/>
        </w:rPr>
        <w:t>卡塞格林式望远镜属于（</w:t>
      </w:r>
      <w:r w:rsidRPr="003A252E">
        <w:rPr>
          <w:rFonts w:ascii="宋体" w:hAnsi="宋体"/>
          <w:bCs/>
          <w:sz w:val="24"/>
          <w:szCs w:val="24"/>
        </w:rPr>
        <w:t xml:space="preserve"> D </w:t>
      </w:r>
      <w:r w:rsidRPr="003A252E">
        <w:rPr>
          <w:rFonts w:ascii="宋体" w:hAnsi="宋体" w:cs="宋体" w:hint="eastAsia"/>
          <w:bCs/>
          <w:sz w:val="24"/>
          <w:szCs w:val="24"/>
          <w:lang w:val="zh-CN"/>
        </w:rPr>
        <w:t>）望远镜。</w:t>
      </w:r>
      <w:r w:rsidRPr="003A252E">
        <w:rPr>
          <w:rFonts w:ascii="宋体" w:hAnsi="宋体"/>
          <w:bCs/>
          <w:sz w:val="24"/>
          <w:szCs w:val="24"/>
        </w:rPr>
        <w:t xml:space="preserve"> </w:t>
      </w:r>
    </w:p>
    <w:p w:rsidR="004D1912" w:rsidRPr="003A252E" w:rsidRDefault="004D1912" w:rsidP="003A252E">
      <w:pPr>
        <w:tabs>
          <w:tab w:val="left" w:pos="5150"/>
        </w:tabs>
        <w:autoSpaceDE w:val="0"/>
        <w:autoSpaceDN w:val="0"/>
        <w:jc w:val="left"/>
        <w:rPr>
          <w:rFonts w:ascii="宋体"/>
          <w:bCs/>
          <w:sz w:val="24"/>
          <w:szCs w:val="24"/>
        </w:rPr>
      </w:pPr>
      <w:r w:rsidRPr="003A252E">
        <w:rPr>
          <w:rFonts w:ascii="宋体" w:hAnsi="宋体"/>
          <w:bCs/>
          <w:sz w:val="24"/>
          <w:szCs w:val="24"/>
        </w:rPr>
        <w:t xml:space="preserve">(A) </w:t>
      </w:r>
      <w:r w:rsidRPr="003A252E">
        <w:rPr>
          <w:rFonts w:ascii="宋体" w:hAnsi="宋体" w:cs="宋体" w:hint="eastAsia"/>
          <w:bCs/>
          <w:sz w:val="24"/>
          <w:szCs w:val="24"/>
          <w:lang w:val="zh-CN"/>
        </w:rPr>
        <w:t>射电</w:t>
      </w:r>
      <w:r w:rsidRPr="003A252E">
        <w:rPr>
          <w:rFonts w:ascii="宋体" w:hAnsi="宋体"/>
          <w:bCs/>
          <w:sz w:val="24"/>
          <w:szCs w:val="24"/>
        </w:rPr>
        <w:t xml:space="preserve"> (B) </w:t>
      </w:r>
      <w:r w:rsidRPr="003A252E">
        <w:rPr>
          <w:rFonts w:ascii="宋体" w:hAnsi="宋体" w:cs="宋体" w:hint="eastAsia"/>
          <w:bCs/>
          <w:sz w:val="24"/>
          <w:szCs w:val="24"/>
          <w:lang w:val="zh-CN"/>
        </w:rPr>
        <w:t>折射式</w:t>
      </w:r>
      <w:r w:rsidRPr="003A252E">
        <w:rPr>
          <w:rFonts w:ascii="宋体" w:hAnsi="宋体"/>
          <w:bCs/>
          <w:sz w:val="24"/>
          <w:szCs w:val="24"/>
        </w:rPr>
        <w:t xml:space="preserve"> (C) </w:t>
      </w:r>
      <w:r w:rsidRPr="003A252E">
        <w:rPr>
          <w:rFonts w:ascii="宋体" w:hAnsi="宋体" w:cs="宋体" w:hint="eastAsia"/>
          <w:bCs/>
          <w:sz w:val="24"/>
          <w:szCs w:val="24"/>
          <w:lang w:val="zh-CN"/>
        </w:rPr>
        <w:t>反射式</w:t>
      </w:r>
      <w:r w:rsidRPr="003A252E">
        <w:rPr>
          <w:rFonts w:ascii="宋体" w:hAnsi="宋体"/>
          <w:bCs/>
          <w:sz w:val="24"/>
          <w:szCs w:val="24"/>
        </w:rPr>
        <w:t xml:space="preserve"> (D) </w:t>
      </w:r>
      <w:r w:rsidRPr="003A252E">
        <w:rPr>
          <w:rFonts w:ascii="宋体" w:hAnsi="宋体" w:cs="宋体" w:hint="eastAsia"/>
          <w:bCs/>
          <w:sz w:val="24"/>
          <w:szCs w:val="24"/>
          <w:lang w:val="zh-CN"/>
        </w:rPr>
        <w:t>折反射式</w:t>
      </w:r>
      <w:r w:rsidRPr="003A252E">
        <w:rPr>
          <w:rFonts w:ascii="宋体" w:hAnsi="宋体"/>
          <w:bCs/>
          <w:sz w:val="24"/>
          <w:szCs w:val="24"/>
        </w:rPr>
        <w:t xml:space="preserve"> </w:t>
      </w:r>
      <w:r w:rsidRPr="003A252E">
        <w:rPr>
          <w:rFonts w:ascii="宋体" w:hAnsi="宋体"/>
          <w:bCs/>
          <w:sz w:val="24"/>
          <w:szCs w:val="24"/>
        </w:rPr>
        <w:br/>
        <w:t xml:space="preserve">92 </w:t>
      </w:r>
      <w:r w:rsidRPr="003A252E">
        <w:rPr>
          <w:rFonts w:ascii="宋体" w:hAnsi="宋体" w:cs="宋体" w:hint="eastAsia"/>
          <w:bCs/>
          <w:sz w:val="24"/>
          <w:szCs w:val="24"/>
          <w:lang w:val="zh-CN"/>
        </w:rPr>
        <w:t>今年</w:t>
      </w:r>
      <w:r w:rsidRPr="003A252E">
        <w:rPr>
          <w:rFonts w:ascii="宋体" w:hAnsi="宋体"/>
          <w:bCs/>
          <w:sz w:val="24"/>
          <w:szCs w:val="24"/>
        </w:rPr>
        <w:t>1</w:t>
      </w:r>
      <w:r w:rsidRPr="003A252E">
        <w:rPr>
          <w:rFonts w:ascii="宋体" w:hAnsi="宋体" w:cs="宋体" w:hint="eastAsia"/>
          <w:bCs/>
          <w:sz w:val="24"/>
          <w:szCs w:val="24"/>
          <w:lang w:val="zh-CN"/>
        </w:rPr>
        <w:t>月</w:t>
      </w:r>
      <w:r w:rsidRPr="003A252E">
        <w:rPr>
          <w:rFonts w:ascii="宋体" w:hAnsi="宋体"/>
          <w:bCs/>
          <w:sz w:val="24"/>
          <w:szCs w:val="24"/>
        </w:rPr>
        <w:t>15</w:t>
      </w:r>
      <w:r w:rsidRPr="003A252E">
        <w:rPr>
          <w:rFonts w:ascii="宋体" w:hAnsi="宋体" w:cs="宋体" w:hint="eastAsia"/>
          <w:bCs/>
          <w:sz w:val="24"/>
          <w:szCs w:val="24"/>
          <w:lang w:val="zh-CN"/>
        </w:rPr>
        <w:t>日日环食发生时，以下我国城市中最先看到环食的是（</w:t>
      </w:r>
      <w:r w:rsidRPr="003A252E">
        <w:rPr>
          <w:rFonts w:ascii="宋体" w:hAnsi="宋体"/>
          <w:bCs/>
          <w:sz w:val="24"/>
          <w:szCs w:val="24"/>
        </w:rPr>
        <w:t xml:space="preserve"> D </w:t>
      </w:r>
      <w:r w:rsidRPr="003A252E">
        <w:rPr>
          <w:rFonts w:ascii="宋体" w:hAnsi="宋体" w:cs="宋体" w:hint="eastAsia"/>
          <w:bCs/>
          <w:sz w:val="24"/>
          <w:szCs w:val="24"/>
          <w:lang w:val="zh-CN"/>
        </w:rPr>
        <w:t>）。</w:t>
      </w:r>
      <w:r w:rsidRPr="003A252E">
        <w:rPr>
          <w:rFonts w:ascii="宋体"/>
          <w:bCs/>
          <w:sz w:val="24"/>
          <w:szCs w:val="24"/>
        </w:rPr>
        <w:br/>
      </w:r>
      <w:r w:rsidRPr="003A252E">
        <w:rPr>
          <w:rFonts w:ascii="宋体" w:hAnsi="宋体"/>
          <w:bCs/>
          <w:sz w:val="24"/>
          <w:szCs w:val="24"/>
        </w:rPr>
        <w:t xml:space="preserve">(A) </w:t>
      </w:r>
      <w:r w:rsidRPr="003A252E">
        <w:rPr>
          <w:rFonts w:ascii="宋体" w:hAnsi="宋体" w:cs="宋体" w:hint="eastAsia"/>
          <w:bCs/>
          <w:sz w:val="24"/>
          <w:szCs w:val="24"/>
          <w:lang w:val="zh-CN"/>
        </w:rPr>
        <w:t>重庆市</w:t>
      </w:r>
      <w:r w:rsidRPr="003A252E">
        <w:rPr>
          <w:rFonts w:ascii="宋体" w:hAnsi="宋体"/>
          <w:bCs/>
          <w:sz w:val="24"/>
          <w:szCs w:val="24"/>
        </w:rPr>
        <w:t xml:space="preserve"> (B) </w:t>
      </w:r>
      <w:r w:rsidRPr="003A252E">
        <w:rPr>
          <w:rFonts w:ascii="宋体" w:hAnsi="宋体" w:cs="宋体" w:hint="eastAsia"/>
          <w:bCs/>
          <w:sz w:val="24"/>
          <w:szCs w:val="24"/>
          <w:lang w:val="zh-CN"/>
        </w:rPr>
        <w:t>山东青岛</w:t>
      </w:r>
      <w:r w:rsidRPr="003A252E">
        <w:rPr>
          <w:rFonts w:ascii="宋体" w:hAnsi="宋体"/>
          <w:bCs/>
          <w:sz w:val="24"/>
          <w:szCs w:val="24"/>
        </w:rPr>
        <w:t xml:space="preserve"> (C) </w:t>
      </w:r>
      <w:r w:rsidRPr="003A252E">
        <w:rPr>
          <w:rFonts w:ascii="宋体" w:hAnsi="宋体" w:cs="宋体" w:hint="eastAsia"/>
          <w:bCs/>
          <w:sz w:val="24"/>
          <w:szCs w:val="24"/>
          <w:lang w:val="zh-CN"/>
        </w:rPr>
        <w:t>河南开封</w:t>
      </w:r>
      <w:r w:rsidRPr="003A252E">
        <w:rPr>
          <w:rFonts w:ascii="宋体" w:hAnsi="宋体"/>
          <w:bCs/>
          <w:sz w:val="24"/>
          <w:szCs w:val="24"/>
        </w:rPr>
        <w:t xml:space="preserve"> (D) </w:t>
      </w:r>
      <w:r w:rsidRPr="003A252E">
        <w:rPr>
          <w:rFonts w:ascii="宋体" w:hAnsi="宋体" w:cs="宋体" w:hint="eastAsia"/>
          <w:bCs/>
          <w:sz w:val="24"/>
          <w:szCs w:val="24"/>
          <w:lang w:val="zh-CN"/>
        </w:rPr>
        <w:t>云南大理</w:t>
      </w:r>
      <w:r w:rsidRPr="003A252E">
        <w:rPr>
          <w:rFonts w:ascii="宋体" w:hAnsi="宋体"/>
          <w:bCs/>
          <w:sz w:val="24"/>
          <w:szCs w:val="24"/>
        </w:rPr>
        <w:t xml:space="preserve"> </w:t>
      </w:r>
      <w:r w:rsidRPr="003A252E">
        <w:rPr>
          <w:rFonts w:ascii="宋体" w:hAnsi="宋体"/>
          <w:bCs/>
          <w:sz w:val="24"/>
          <w:szCs w:val="24"/>
        </w:rPr>
        <w:br/>
        <w:t>93</w:t>
      </w:r>
      <w:r w:rsidRPr="003A252E">
        <w:rPr>
          <w:rFonts w:ascii="宋体" w:hAnsi="宋体" w:cs="宋体" w:hint="eastAsia"/>
          <w:bCs/>
          <w:sz w:val="24"/>
          <w:szCs w:val="24"/>
          <w:lang w:val="zh-CN"/>
        </w:rPr>
        <w:t>在本次竞赛进行过程中，以下哪个天体一直在你所在考点儿的地平线以下？（</w:t>
      </w:r>
      <w:r w:rsidRPr="003A252E">
        <w:rPr>
          <w:rFonts w:ascii="宋体" w:hAnsi="宋体"/>
          <w:bCs/>
          <w:sz w:val="24"/>
          <w:szCs w:val="24"/>
        </w:rPr>
        <w:t xml:space="preserve"> C </w:t>
      </w:r>
      <w:r w:rsidRPr="003A252E">
        <w:rPr>
          <w:rFonts w:ascii="宋体" w:hAnsi="宋体" w:cs="宋体" w:hint="eastAsia"/>
          <w:bCs/>
          <w:sz w:val="24"/>
          <w:szCs w:val="24"/>
          <w:lang w:val="zh-CN"/>
        </w:rPr>
        <w:t>）</w:t>
      </w:r>
      <w:r w:rsidRPr="003A252E">
        <w:rPr>
          <w:rFonts w:ascii="宋体"/>
          <w:bCs/>
          <w:sz w:val="24"/>
          <w:szCs w:val="24"/>
        </w:rPr>
        <w:br/>
      </w:r>
      <w:r w:rsidRPr="003A252E">
        <w:rPr>
          <w:rFonts w:ascii="宋体" w:hAnsi="宋体"/>
          <w:bCs/>
          <w:sz w:val="24"/>
          <w:szCs w:val="24"/>
        </w:rPr>
        <w:t xml:space="preserve">(A) </w:t>
      </w:r>
      <w:r w:rsidRPr="003A252E">
        <w:rPr>
          <w:rFonts w:ascii="宋体" w:hAnsi="宋体" w:cs="宋体" w:hint="eastAsia"/>
          <w:bCs/>
          <w:sz w:val="24"/>
          <w:szCs w:val="24"/>
          <w:lang w:val="zh-CN"/>
        </w:rPr>
        <w:t>月球</w:t>
      </w:r>
      <w:r w:rsidRPr="003A252E">
        <w:rPr>
          <w:rFonts w:ascii="宋体" w:hAnsi="宋体"/>
          <w:bCs/>
          <w:sz w:val="24"/>
          <w:szCs w:val="24"/>
        </w:rPr>
        <w:t xml:space="preserve"> (B) </w:t>
      </w:r>
      <w:r w:rsidRPr="003A252E">
        <w:rPr>
          <w:rFonts w:ascii="宋体" w:hAnsi="宋体" w:cs="宋体" w:hint="eastAsia"/>
          <w:bCs/>
          <w:sz w:val="24"/>
          <w:szCs w:val="24"/>
          <w:lang w:val="zh-CN"/>
        </w:rPr>
        <w:t>木星</w:t>
      </w:r>
      <w:r w:rsidRPr="003A252E">
        <w:rPr>
          <w:rFonts w:ascii="宋体" w:hAnsi="宋体"/>
          <w:bCs/>
          <w:sz w:val="24"/>
          <w:szCs w:val="24"/>
        </w:rPr>
        <w:t xml:space="preserve"> (C) </w:t>
      </w:r>
      <w:r w:rsidRPr="003A252E">
        <w:rPr>
          <w:rFonts w:ascii="宋体" w:hAnsi="宋体" w:cs="宋体" w:hint="eastAsia"/>
          <w:bCs/>
          <w:sz w:val="24"/>
          <w:szCs w:val="24"/>
          <w:lang w:val="zh-CN"/>
        </w:rPr>
        <w:t>土星</w:t>
      </w:r>
      <w:r w:rsidRPr="003A252E">
        <w:rPr>
          <w:rFonts w:ascii="宋体" w:hAnsi="宋体"/>
          <w:bCs/>
          <w:sz w:val="24"/>
          <w:szCs w:val="24"/>
        </w:rPr>
        <w:t xml:space="preserve"> (D) </w:t>
      </w:r>
      <w:r w:rsidRPr="003A252E">
        <w:rPr>
          <w:rFonts w:ascii="宋体" w:hAnsi="宋体" w:cs="宋体" w:hint="eastAsia"/>
          <w:bCs/>
          <w:sz w:val="24"/>
          <w:szCs w:val="24"/>
          <w:lang w:val="zh-CN"/>
        </w:rPr>
        <w:t>昴星团</w:t>
      </w:r>
      <w:r w:rsidRPr="003A252E">
        <w:rPr>
          <w:rFonts w:ascii="宋体" w:hAnsi="宋体"/>
          <w:bCs/>
          <w:sz w:val="24"/>
          <w:szCs w:val="24"/>
        </w:rPr>
        <w:t xml:space="preserve"> </w:t>
      </w:r>
      <w:r w:rsidRPr="003A252E">
        <w:rPr>
          <w:rFonts w:ascii="宋体" w:hAnsi="宋体"/>
          <w:bCs/>
          <w:sz w:val="24"/>
          <w:szCs w:val="24"/>
        </w:rPr>
        <w:br/>
        <w:t>94</w:t>
      </w:r>
      <w:r w:rsidRPr="003A252E">
        <w:rPr>
          <w:rFonts w:ascii="宋体" w:hAnsi="宋体" w:cs="宋体" w:hint="eastAsia"/>
          <w:bCs/>
          <w:sz w:val="24"/>
          <w:szCs w:val="24"/>
          <w:lang w:val="zh-CN"/>
        </w:rPr>
        <w:t>在成都（东经</w:t>
      </w:r>
      <w:r w:rsidRPr="003A252E">
        <w:rPr>
          <w:rFonts w:ascii="宋体" w:hAnsi="宋体"/>
          <w:bCs/>
          <w:sz w:val="24"/>
          <w:szCs w:val="24"/>
        </w:rPr>
        <w:t>104</w:t>
      </w:r>
      <w:r w:rsidRPr="003A252E">
        <w:rPr>
          <w:rFonts w:ascii="宋体" w:hAnsi="宋体" w:cs="宋体" w:hint="eastAsia"/>
          <w:bCs/>
          <w:sz w:val="24"/>
          <w:szCs w:val="24"/>
          <w:lang w:val="zh-CN"/>
        </w:rPr>
        <w:t>度，北纬</w:t>
      </w:r>
      <w:r w:rsidRPr="003A252E">
        <w:rPr>
          <w:rFonts w:ascii="宋体" w:hAnsi="宋体"/>
          <w:bCs/>
          <w:sz w:val="24"/>
          <w:szCs w:val="24"/>
        </w:rPr>
        <w:t>31</w:t>
      </w:r>
      <w:r w:rsidRPr="003A252E">
        <w:rPr>
          <w:rFonts w:ascii="宋体" w:hAnsi="宋体" w:cs="宋体" w:hint="eastAsia"/>
          <w:bCs/>
          <w:sz w:val="24"/>
          <w:szCs w:val="24"/>
          <w:lang w:val="zh-CN"/>
        </w:rPr>
        <w:t>度）的小明清晨上学，路上抬头看到几乎头顶正上方有一轮月亮。请问那天最可能是农历的哪一天？（</w:t>
      </w:r>
      <w:r w:rsidRPr="003A252E">
        <w:rPr>
          <w:rFonts w:ascii="宋体" w:hAnsi="宋体"/>
          <w:bCs/>
          <w:sz w:val="24"/>
          <w:szCs w:val="24"/>
        </w:rPr>
        <w:t xml:space="preserve"> C </w:t>
      </w:r>
      <w:r w:rsidRPr="003A252E">
        <w:rPr>
          <w:rFonts w:ascii="宋体" w:hAnsi="宋体" w:cs="宋体" w:hint="eastAsia"/>
          <w:bCs/>
          <w:sz w:val="24"/>
          <w:szCs w:val="24"/>
          <w:lang w:val="zh-CN"/>
        </w:rPr>
        <w:t>）</w:t>
      </w:r>
      <w:r w:rsidRPr="003A252E">
        <w:rPr>
          <w:rFonts w:ascii="宋体" w:hAnsi="宋体"/>
          <w:bCs/>
          <w:sz w:val="24"/>
          <w:szCs w:val="24"/>
        </w:rPr>
        <w:t xml:space="preserve"> </w:t>
      </w:r>
      <w:r w:rsidRPr="003A252E">
        <w:rPr>
          <w:rFonts w:ascii="宋体" w:hAnsi="宋体"/>
          <w:bCs/>
          <w:sz w:val="24"/>
          <w:szCs w:val="24"/>
        </w:rPr>
        <w:br/>
        <w:t xml:space="preserve">(A) </w:t>
      </w:r>
      <w:r w:rsidRPr="003A252E">
        <w:rPr>
          <w:rFonts w:ascii="宋体" w:hAnsi="宋体" w:cs="宋体" w:hint="eastAsia"/>
          <w:bCs/>
          <w:sz w:val="24"/>
          <w:szCs w:val="24"/>
          <w:lang w:val="zh-CN"/>
        </w:rPr>
        <w:t>初九</w:t>
      </w:r>
      <w:r w:rsidRPr="003A252E">
        <w:rPr>
          <w:rFonts w:ascii="宋体" w:hAnsi="宋体"/>
          <w:bCs/>
          <w:sz w:val="24"/>
          <w:szCs w:val="24"/>
        </w:rPr>
        <w:t xml:space="preserve"> (B) </w:t>
      </w:r>
      <w:r w:rsidRPr="003A252E">
        <w:rPr>
          <w:rFonts w:ascii="宋体" w:hAnsi="宋体" w:cs="宋体" w:hint="eastAsia"/>
          <w:bCs/>
          <w:sz w:val="24"/>
          <w:szCs w:val="24"/>
          <w:lang w:val="zh-CN"/>
        </w:rPr>
        <w:t>十七</w:t>
      </w:r>
      <w:r w:rsidRPr="003A252E">
        <w:rPr>
          <w:rFonts w:ascii="宋体" w:hAnsi="宋体"/>
          <w:bCs/>
          <w:sz w:val="24"/>
          <w:szCs w:val="24"/>
        </w:rPr>
        <w:t xml:space="preserve"> (C) </w:t>
      </w:r>
      <w:r w:rsidRPr="003A252E">
        <w:rPr>
          <w:rFonts w:ascii="宋体" w:hAnsi="宋体" w:cs="宋体" w:hint="eastAsia"/>
          <w:bCs/>
          <w:sz w:val="24"/>
          <w:szCs w:val="24"/>
          <w:lang w:val="zh-CN"/>
        </w:rPr>
        <w:t>廿三</w:t>
      </w:r>
      <w:r w:rsidRPr="003A252E">
        <w:rPr>
          <w:rFonts w:ascii="宋体" w:hAnsi="宋体"/>
          <w:bCs/>
          <w:sz w:val="24"/>
          <w:szCs w:val="24"/>
        </w:rPr>
        <w:t xml:space="preserve"> (D) </w:t>
      </w:r>
      <w:r w:rsidRPr="003A252E">
        <w:rPr>
          <w:rFonts w:ascii="宋体" w:hAnsi="宋体" w:cs="宋体" w:hint="eastAsia"/>
          <w:bCs/>
          <w:sz w:val="24"/>
          <w:szCs w:val="24"/>
          <w:lang w:val="zh-CN"/>
        </w:rPr>
        <w:t>廿八</w:t>
      </w:r>
      <w:r w:rsidRPr="003A252E">
        <w:rPr>
          <w:rFonts w:ascii="宋体" w:hAnsi="宋体"/>
          <w:bCs/>
          <w:sz w:val="24"/>
          <w:szCs w:val="24"/>
        </w:rPr>
        <w:t xml:space="preserve"> </w:t>
      </w:r>
      <w:r w:rsidRPr="003A252E">
        <w:rPr>
          <w:rFonts w:ascii="宋体" w:hAnsi="宋体"/>
          <w:bCs/>
          <w:sz w:val="24"/>
          <w:szCs w:val="24"/>
        </w:rPr>
        <w:br/>
        <w:t xml:space="preserve">95 </w:t>
      </w:r>
      <w:r w:rsidRPr="003A252E">
        <w:rPr>
          <w:rFonts w:ascii="宋体" w:hAnsi="宋体" w:cs="宋体" w:hint="eastAsia"/>
          <w:bCs/>
          <w:sz w:val="24"/>
          <w:szCs w:val="24"/>
          <w:lang w:val="zh-CN"/>
        </w:rPr>
        <w:t>以下直径最大的天然卫星是（</w:t>
      </w:r>
      <w:r w:rsidRPr="003A252E">
        <w:rPr>
          <w:rFonts w:ascii="宋体" w:hAnsi="宋体"/>
          <w:bCs/>
          <w:sz w:val="24"/>
          <w:szCs w:val="24"/>
        </w:rPr>
        <w:t xml:space="preserve"> C </w:t>
      </w:r>
      <w:r w:rsidRPr="003A252E">
        <w:rPr>
          <w:rFonts w:ascii="宋体" w:hAnsi="宋体" w:cs="宋体" w:hint="eastAsia"/>
          <w:bCs/>
          <w:sz w:val="24"/>
          <w:szCs w:val="24"/>
          <w:lang w:val="zh-CN"/>
        </w:rPr>
        <w:t>）。</w:t>
      </w:r>
      <w:r w:rsidRPr="003A252E">
        <w:rPr>
          <w:rFonts w:ascii="宋体" w:hAnsi="宋体"/>
          <w:bCs/>
          <w:sz w:val="24"/>
          <w:szCs w:val="24"/>
        </w:rPr>
        <w:t xml:space="preserve"> </w:t>
      </w:r>
    </w:p>
    <w:p w:rsidR="004D1912" w:rsidRPr="003A252E" w:rsidRDefault="004D1912" w:rsidP="003A252E">
      <w:pPr>
        <w:tabs>
          <w:tab w:val="left" w:pos="5150"/>
        </w:tabs>
        <w:autoSpaceDE w:val="0"/>
        <w:autoSpaceDN w:val="0"/>
        <w:jc w:val="left"/>
        <w:rPr>
          <w:rFonts w:ascii="宋体"/>
          <w:bCs/>
          <w:sz w:val="24"/>
          <w:szCs w:val="24"/>
        </w:rPr>
      </w:pPr>
      <w:r w:rsidRPr="003A252E">
        <w:rPr>
          <w:rFonts w:ascii="宋体" w:hAnsi="宋体"/>
          <w:bCs/>
          <w:sz w:val="24"/>
          <w:szCs w:val="24"/>
        </w:rPr>
        <w:t xml:space="preserve">(A) </w:t>
      </w:r>
      <w:r w:rsidRPr="003A252E">
        <w:rPr>
          <w:rFonts w:ascii="宋体" w:hAnsi="宋体" w:cs="宋体" w:hint="eastAsia"/>
          <w:bCs/>
          <w:sz w:val="24"/>
          <w:szCs w:val="24"/>
          <w:lang w:val="zh-CN"/>
        </w:rPr>
        <w:t>月球</w:t>
      </w:r>
      <w:r w:rsidRPr="003A252E">
        <w:rPr>
          <w:rFonts w:ascii="宋体" w:hAnsi="宋体"/>
          <w:bCs/>
          <w:sz w:val="24"/>
          <w:szCs w:val="24"/>
        </w:rPr>
        <w:t xml:space="preserve"> (B) </w:t>
      </w:r>
      <w:r w:rsidRPr="003A252E">
        <w:rPr>
          <w:rFonts w:ascii="宋体" w:hAnsi="宋体" w:cs="宋体" w:hint="eastAsia"/>
          <w:bCs/>
          <w:sz w:val="24"/>
          <w:szCs w:val="24"/>
          <w:lang w:val="zh-CN"/>
        </w:rPr>
        <w:t>火卫一</w:t>
      </w:r>
      <w:r w:rsidRPr="003A252E">
        <w:rPr>
          <w:rFonts w:ascii="宋体" w:hAnsi="宋体"/>
          <w:bCs/>
          <w:sz w:val="24"/>
          <w:szCs w:val="24"/>
        </w:rPr>
        <w:t xml:space="preserve">Phobos  (C) </w:t>
      </w:r>
      <w:r w:rsidRPr="003A252E">
        <w:rPr>
          <w:rFonts w:ascii="宋体" w:hAnsi="宋体" w:cs="宋体" w:hint="eastAsia"/>
          <w:bCs/>
          <w:sz w:val="24"/>
          <w:szCs w:val="24"/>
          <w:lang w:val="zh-CN"/>
        </w:rPr>
        <w:t>木卫三</w:t>
      </w:r>
      <w:r w:rsidRPr="003A252E">
        <w:rPr>
          <w:rFonts w:ascii="宋体" w:hAnsi="宋体"/>
          <w:bCs/>
          <w:sz w:val="24"/>
          <w:szCs w:val="24"/>
        </w:rPr>
        <w:t xml:space="preserve">Ganymede  (D) </w:t>
      </w:r>
      <w:r w:rsidRPr="003A252E">
        <w:rPr>
          <w:rFonts w:ascii="宋体" w:hAnsi="宋体" w:cs="宋体" w:hint="eastAsia"/>
          <w:bCs/>
          <w:sz w:val="24"/>
          <w:szCs w:val="24"/>
          <w:lang w:val="zh-CN"/>
        </w:rPr>
        <w:t>土卫六</w:t>
      </w:r>
      <w:r w:rsidRPr="003A252E">
        <w:rPr>
          <w:rFonts w:ascii="宋体" w:hAnsi="宋体"/>
          <w:bCs/>
          <w:sz w:val="24"/>
          <w:szCs w:val="24"/>
        </w:rPr>
        <w:t xml:space="preserve">Titan </w:t>
      </w:r>
      <w:r w:rsidRPr="003A252E">
        <w:rPr>
          <w:rFonts w:ascii="宋体" w:hAnsi="宋体"/>
          <w:bCs/>
          <w:sz w:val="24"/>
          <w:szCs w:val="24"/>
        </w:rPr>
        <w:br/>
        <w:t xml:space="preserve">96 </w:t>
      </w:r>
      <w:r w:rsidRPr="003A252E">
        <w:rPr>
          <w:rFonts w:ascii="宋体" w:hAnsi="宋体" w:cs="宋体" w:hint="eastAsia"/>
          <w:bCs/>
          <w:sz w:val="24"/>
          <w:szCs w:val="24"/>
          <w:lang w:val="zh-CN"/>
        </w:rPr>
        <w:t>元旦时在广州看到的日出和日落的方位是</w:t>
      </w:r>
      <w:r w:rsidRPr="003A252E">
        <w:rPr>
          <w:rFonts w:ascii="宋体" w:hAnsi="宋体" w:cs="宋体" w:hint="eastAsia"/>
          <w:bCs/>
          <w:sz w:val="24"/>
          <w:szCs w:val="24"/>
        </w:rPr>
        <w:t>（</w:t>
      </w:r>
      <w:r w:rsidRPr="003A252E">
        <w:rPr>
          <w:rFonts w:ascii="宋体" w:hAnsi="宋体"/>
          <w:bCs/>
          <w:sz w:val="24"/>
          <w:szCs w:val="24"/>
        </w:rPr>
        <w:t xml:space="preserve"> A </w:t>
      </w:r>
      <w:r w:rsidRPr="003A252E">
        <w:rPr>
          <w:rFonts w:ascii="宋体" w:hAnsi="宋体" w:cs="宋体" w:hint="eastAsia"/>
          <w:bCs/>
          <w:sz w:val="24"/>
          <w:szCs w:val="24"/>
        </w:rPr>
        <w:t>）</w:t>
      </w:r>
      <w:r w:rsidRPr="003A252E">
        <w:rPr>
          <w:rFonts w:ascii="宋体" w:hAnsi="宋体" w:cs="宋体" w:hint="eastAsia"/>
          <w:bCs/>
          <w:sz w:val="24"/>
          <w:szCs w:val="24"/>
          <w:lang w:val="zh-CN"/>
        </w:rPr>
        <w:t>。</w:t>
      </w:r>
      <w:r w:rsidRPr="003A252E">
        <w:rPr>
          <w:rFonts w:ascii="宋体"/>
          <w:bCs/>
          <w:sz w:val="24"/>
          <w:szCs w:val="24"/>
        </w:rPr>
        <w:br/>
      </w:r>
      <w:r w:rsidRPr="003A252E">
        <w:rPr>
          <w:rFonts w:ascii="宋体" w:hAnsi="宋体"/>
          <w:bCs/>
          <w:sz w:val="24"/>
          <w:szCs w:val="24"/>
        </w:rPr>
        <w:t xml:space="preserve">(A) </w:t>
      </w:r>
      <w:r w:rsidRPr="003A252E">
        <w:rPr>
          <w:rFonts w:ascii="宋体" w:hAnsi="宋体" w:cs="宋体" w:hint="eastAsia"/>
          <w:bCs/>
          <w:sz w:val="24"/>
          <w:szCs w:val="24"/>
          <w:lang w:val="zh-CN"/>
        </w:rPr>
        <w:t>东南升起</w:t>
      </w:r>
      <w:r w:rsidRPr="003A252E">
        <w:rPr>
          <w:rFonts w:ascii="宋体" w:hAnsi="宋体" w:cs="宋体" w:hint="eastAsia"/>
          <w:bCs/>
          <w:sz w:val="24"/>
          <w:szCs w:val="24"/>
        </w:rPr>
        <w:t>，</w:t>
      </w:r>
      <w:r w:rsidRPr="003A252E">
        <w:rPr>
          <w:rFonts w:ascii="宋体" w:hAnsi="宋体" w:cs="宋体" w:hint="eastAsia"/>
          <w:bCs/>
          <w:sz w:val="24"/>
          <w:szCs w:val="24"/>
          <w:lang w:val="zh-CN"/>
        </w:rPr>
        <w:t>西南落下</w:t>
      </w:r>
      <w:r w:rsidRPr="003A252E">
        <w:rPr>
          <w:rFonts w:ascii="宋体" w:hAnsi="宋体"/>
          <w:bCs/>
          <w:sz w:val="24"/>
          <w:szCs w:val="24"/>
        </w:rPr>
        <w:t xml:space="preserve"> (B) </w:t>
      </w:r>
      <w:r w:rsidRPr="003A252E">
        <w:rPr>
          <w:rFonts w:ascii="宋体" w:hAnsi="宋体" w:cs="宋体" w:hint="eastAsia"/>
          <w:bCs/>
          <w:sz w:val="24"/>
          <w:szCs w:val="24"/>
          <w:lang w:val="zh-CN"/>
        </w:rPr>
        <w:t>东南升起</w:t>
      </w:r>
      <w:r w:rsidRPr="003A252E">
        <w:rPr>
          <w:rFonts w:ascii="宋体" w:hAnsi="宋体" w:cs="宋体" w:hint="eastAsia"/>
          <w:bCs/>
          <w:sz w:val="24"/>
          <w:szCs w:val="24"/>
        </w:rPr>
        <w:t>，</w:t>
      </w:r>
      <w:r w:rsidRPr="003A252E">
        <w:rPr>
          <w:rFonts w:ascii="宋体" w:hAnsi="宋体" w:cs="宋体" w:hint="eastAsia"/>
          <w:bCs/>
          <w:sz w:val="24"/>
          <w:szCs w:val="24"/>
          <w:lang w:val="zh-CN"/>
        </w:rPr>
        <w:t>西北落下</w:t>
      </w:r>
      <w:r w:rsidRPr="003A252E">
        <w:rPr>
          <w:rFonts w:ascii="宋体" w:hAnsi="宋体"/>
          <w:bCs/>
          <w:sz w:val="24"/>
          <w:szCs w:val="24"/>
        </w:rPr>
        <w:t xml:space="preserve"> (C) </w:t>
      </w:r>
      <w:r w:rsidRPr="003A252E">
        <w:rPr>
          <w:rFonts w:ascii="宋体" w:hAnsi="宋体" w:cs="宋体" w:hint="eastAsia"/>
          <w:bCs/>
          <w:sz w:val="24"/>
          <w:szCs w:val="24"/>
          <w:lang w:val="zh-CN"/>
        </w:rPr>
        <w:t>东北升起</w:t>
      </w:r>
      <w:r w:rsidRPr="003A252E">
        <w:rPr>
          <w:rFonts w:ascii="宋体" w:hAnsi="宋体" w:cs="宋体" w:hint="eastAsia"/>
          <w:bCs/>
          <w:sz w:val="24"/>
          <w:szCs w:val="24"/>
        </w:rPr>
        <w:t>，</w:t>
      </w:r>
      <w:r w:rsidRPr="003A252E">
        <w:rPr>
          <w:rFonts w:ascii="宋体" w:hAnsi="宋体" w:cs="宋体" w:hint="eastAsia"/>
          <w:bCs/>
          <w:sz w:val="24"/>
          <w:szCs w:val="24"/>
          <w:lang w:val="zh-CN"/>
        </w:rPr>
        <w:t>西南落下</w:t>
      </w:r>
      <w:r w:rsidRPr="003A252E">
        <w:rPr>
          <w:rFonts w:ascii="宋体" w:hAnsi="宋体"/>
          <w:bCs/>
          <w:sz w:val="24"/>
          <w:szCs w:val="24"/>
        </w:rPr>
        <w:t xml:space="preserve"> (D) </w:t>
      </w:r>
      <w:r w:rsidRPr="003A252E">
        <w:rPr>
          <w:rFonts w:ascii="宋体" w:hAnsi="宋体" w:cs="宋体" w:hint="eastAsia"/>
          <w:bCs/>
          <w:sz w:val="24"/>
          <w:szCs w:val="24"/>
          <w:lang w:val="zh-CN"/>
        </w:rPr>
        <w:t>东北升起</w:t>
      </w:r>
      <w:r w:rsidRPr="003A252E">
        <w:rPr>
          <w:rFonts w:ascii="宋体" w:hAnsi="宋体" w:cs="宋体" w:hint="eastAsia"/>
          <w:bCs/>
          <w:sz w:val="24"/>
          <w:szCs w:val="24"/>
        </w:rPr>
        <w:t>，</w:t>
      </w:r>
      <w:r w:rsidRPr="003A252E">
        <w:rPr>
          <w:rFonts w:ascii="宋体" w:hAnsi="宋体" w:cs="宋体" w:hint="eastAsia"/>
          <w:bCs/>
          <w:sz w:val="24"/>
          <w:szCs w:val="24"/>
          <w:lang w:val="zh-CN"/>
        </w:rPr>
        <w:t>西北落下</w:t>
      </w:r>
      <w:r w:rsidRPr="003A252E">
        <w:rPr>
          <w:rFonts w:ascii="宋体" w:hAnsi="宋体"/>
          <w:bCs/>
          <w:sz w:val="24"/>
          <w:szCs w:val="24"/>
        </w:rPr>
        <w:t xml:space="preserve"> </w:t>
      </w:r>
      <w:r w:rsidRPr="003A252E">
        <w:rPr>
          <w:rFonts w:ascii="宋体" w:hAnsi="宋体"/>
          <w:bCs/>
          <w:sz w:val="24"/>
          <w:szCs w:val="24"/>
        </w:rPr>
        <w:br/>
        <w:t xml:space="preserve">97 </w:t>
      </w:r>
      <w:r w:rsidRPr="003A252E">
        <w:rPr>
          <w:rFonts w:ascii="宋体" w:hAnsi="宋体" w:cs="宋体" w:hint="eastAsia"/>
          <w:bCs/>
          <w:sz w:val="24"/>
          <w:szCs w:val="24"/>
          <w:lang w:val="zh-CN"/>
        </w:rPr>
        <w:t>以下哪两种天象间隔时间最短</w:t>
      </w:r>
      <w:r w:rsidRPr="003A252E">
        <w:rPr>
          <w:rFonts w:ascii="宋体" w:hAnsi="宋体" w:cs="宋体" w:hint="eastAsia"/>
          <w:bCs/>
          <w:sz w:val="24"/>
          <w:szCs w:val="24"/>
        </w:rPr>
        <w:t>？（</w:t>
      </w:r>
      <w:r w:rsidRPr="003A252E">
        <w:rPr>
          <w:rFonts w:ascii="宋体" w:hAnsi="宋体"/>
          <w:bCs/>
          <w:sz w:val="24"/>
          <w:szCs w:val="24"/>
        </w:rPr>
        <w:t xml:space="preserve"> A </w:t>
      </w:r>
      <w:r w:rsidRPr="003A252E">
        <w:rPr>
          <w:rFonts w:ascii="宋体" w:hAnsi="宋体" w:cs="宋体" w:hint="eastAsia"/>
          <w:bCs/>
          <w:sz w:val="24"/>
          <w:szCs w:val="24"/>
        </w:rPr>
        <w:t>）</w:t>
      </w:r>
      <w:r w:rsidRPr="003A252E">
        <w:rPr>
          <w:rFonts w:ascii="宋体"/>
          <w:bCs/>
          <w:sz w:val="24"/>
          <w:szCs w:val="24"/>
        </w:rPr>
        <w:br/>
      </w:r>
      <w:r w:rsidRPr="003A252E">
        <w:rPr>
          <w:rFonts w:ascii="宋体" w:hAnsi="宋体"/>
          <w:bCs/>
          <w:sz w:val="24"/>
          <w:szCs w:val="24"/>
        </w:rPr>
        <w:t xml:space="preserve">(A) </w:t>
      </w:r>
      <w:r w:rsidRPr="003A252E">
        <w:rPr>
          <w:rFonts w:ascii="宋体" w:hAnsi="宋体" w:cs="宋体" w:hint="eastAsia"/>
          <w:bCs/>
          <w:sz w:val="24"/>
          <w:szCs w:val="24"/>
          <w:lang w:val="zh-CN"/>
        </w:rPr>
        <w:t>水星东大距到下次西大距</w:t>
      </w:r>
      <w:r w:rsidRPr="003A252E">
        <w:rPr>
          <w:rFonts w:ascii="宋体" w:hAnsi="宋体"/>
          <w:bCs/>
          <w:sz w:val="24"/>
          <w:szCs w:val="24"/>
        </w:rPr>
        <w:t xml:space="preserve"> (B) </w:t>
      </w:r>
      <w:r w:rsidRPr="003A252E">
        <w:rPr>
          <w:rFonts w:ascii="宋体" w:hAnsi="宋体" w:cs="宋体" w:hint="eastAsia"/>
          <w:bCs/>
          <w:sz w:val="24"/>
          <w:szCs w:val="24"/>
          <w:lang w:val="zh-CN"/>
        </w:rPr>
        <w:t>水星西大距到下次东大距</w:t>
      </w:r>
      <w:r w:rsidRPr="003A252E">
        <w:rPr>
          <w:rFonts w:ascii="宋体" w:hAnsi="宋体"/>
          <w:bCs/>
          <w:sz w:val="24"/>
          <w:szCs w:val="24"/>
        </w:rPr>
        <w:t xml:space="preserve"> </w:t>
      </w:r>
      <w:r w:rsidRPr="003A252E">
        <w:rPr>
          <w:rFonts w:ascii="宋体" w:hAnsi="宋体"/>
          <w:bCs/>
          <w:sz w:val="24"/>
          <w:szCs w:val="24"/>
        </w:rPr>
        <w:br/>
        <w:t xml:space="preserve">(C) </w:t>
      </w:r>
      <w:r w:rsidRPr="003A252E">
        <w:rPr>
          <w:rFonts w:ascii="宋体" w:hAnsi="宋体" w:cs="宋体" w:hint="eastAsia"/>
          <w:bCs/>
          <w:sz w:val="24"/>
          <w:szCs w:val="24"/>
          <w:lang w:val="zh-CN"/>
        </w:rPr>
        <w:t>金星东大距到下次西大距</w:t>
      </w:r>
      <w:r w:rsidRPr="003A252E">
        <w:rPr>
          <w:rFonts w:ascii="宋体" w:hAnsi="宋体"/>
          <w:bCs/>
          <w:sz w:val="24"/>
          <w:szCs w:val="24"/>
        </w:rPr>
        <w:t xml:space="preserve"> (D) </w:t>
      </w:r>
      <w:r w:rsidRPr="003A252E">
        <w:rPr>
          <w:rFonts w:ascii="宋体" w:hAnsi="宋体" w:cs="宋体" w:hint="eastAsia"/>
          <w:bCs/>
          <w:sz w:val="24"/>
          <w:szCs w:val="24"/>
          <w:lang w:val="zh-CN"/>
        </w:rPr>
        <w:t>金星西大距到下次东大距</w:t>
      </w:r>
    </w:p>
    <w:p w:rsidR="004D1912" w:rsidRPr="003A252E" w:rsidRDefault="004D1912" w:rsidP="003A252E">
      <w:pPr>
        <w:tabs>
          <w:tab w:val="left" w:pos="5150"/>
        </w:tabs>
        <w:autoSpaceDE w:val="0"/>
        <w:autoSpaceDN w:val="0"/>
        <w:jc w:val="left"/>
        <w:rPr>
          <w:rFonts w:ascii="宋体"/>
          <w:bCs/>
          <w:sz w:val="24"/>
          <w:szCs w:val="24"/>
        </w:rPr>
      </w:pPr>
      <w:r w:rsidRPr="003A252E">
        <w:rPr>
          <w:rFonts w:ascii="宋体" w:hAnsi="宋体"/>
          <w:bCs/>
          <w:sz w:val="24"/>
          <w:szCs w:val="24"/>
        </w:rPr>
        <w:t xml:space="preserve">98. </w:t>
      </w:r>
      <w:r w:rsidRPr="003A252E">
        <w:rPr>
          <w:rFonts w:ascii="宋体" w:hAnsi="宋体" w:cs="宋体" w:hint="eastAsia"/>
          <w:bCs/>
          <w:sz w:val="24"/>
          <w:szCs w:val="24"/>
          <w:lang w:val="zh-CN"/>
        </w:rPr>
        <w:t>以下星座中与仙王座不相邻的星座是（</w:t>
      </w:r>
      <w:r w:rsidRPr="003A252E">
        <w:rPr>
          <w:rFonts w:ascii="宋体" w:hAnsi="宋体"/>
          <w:bCs/>
          <w:sz w:val="24"/>
          <w:szCs w:val="24"/>
        </w:rPr>
        <w:t xml:space="preserve"> C </w:t>
      </w:r>
      <w:r w:rsidRPr="003A252E">
        <w:rPr>
          <w:rFonts w:ascii="宋体" w:hAnsi="宋体" w:cs="宋体" w:hint="eastAsia"/>
          <w:bCs/>
          <w:sz w:val="24"/>
          <w:szCs w:val="24"/>
          <w:lang w:val="zh-CN"/>
        </w:rPr>
        <w:t>）。</w:t>
      </w:r>
    </w:p>
    <w:p w:rsidR="004D1912" w:rsidRPr="003A252E" w:rsidRDefault="004D1912" w:rsidP="003A252E">
      <w:pPr>
        <w:tabs>
          <w:tab w:val="left" w:pos="5150"/>
        </w:tabs>
        <w:autoSpaceDE w:val="0"/>
        <w:autoSpaceDN w:val="0"/>
        <w:jc w:val="left"/>
        <w:rPr>
          <w:rFonts w:ascii="宋体" w:hAnsi="宋体"/>
          <w:bCs/>
          <w:sz w:val="24"/>
          <w:szCs w:val="24"/>
        </w:rPr>
      </w:pPr>
      <w:r w:rsidRPr="003A252E">
        <w:rPr>
          <w:rFonts w:ascii="宋体" w:hAnsi="宋体"/>
          <w:bCs/>
          <w:sz w:val="24"/>
          <w:szCs w:val="24"/>
        </w:rPr>
        <w:t xml:space="preserve"> (A) </w:t>
      </w:r>
      <w:r w:rsidRPr="003A252E">
        <w:rPr>
          <w:rFonts w:ascii="宋体" w:hAnsi="宋体" w:cs="宋体" w:hint="eastAsia"/>
          <w:bCs/>
          <w:sz w:val="24"/>
          <w:szCs w:val="24"/>
          <w:lang w:val="zh-CN"/>
        </w:rPr>
        <w:t>小熊座</w:t>
      </w:r>
      <w:r w:rsidRPr="003A252E">
        <w:rPr>
          <w:rFonts w:ascii="宋体" w:hAnsi="宋体"/>
          <w:bCs/>
          <w:sz w:val="24"/>
          <w:szCs w:val="24"/>
        </w:rPr>
        <w:t xml:space="preserve"> (B) </w:t>
      </w:r>
      <w:r w:rsidRPr="003A252E">
        <w:rPr>
          <w:rFonts w:ascii="宋体" w:hAnsi="宋体" w:cs="宋体" w:hint="eastAsia"/>
          <w:bCs/>
          <w:sz w:val="24"/>
          <w:szCs w:val="24"/>
          <w:lang w:val="zh-CN"/>
        </w:rPr>
        <w:t>仙后座</w:t>
      </w:r>
      <w:r w:rsidRPr="003A252E">
        <w:rPr>
          <w:rFonts w:ascii="宋体" w:hAnsi="宋体"/>
          <w:bCs/>
          <w:sz w:val="24"/>
          <w:szCs w:val="24"/>
        </w:rPr>
        <w:t xml:space="preserve"> (C) </w:t>
      </w:r>
      <w:r w:rsidRPr="003A252E">
        <w:rPr>
          <w:rFonts w:ascii="宋体" w:hAnsi="宋体" w:cs="宋体" w:hint="eastAsia"/>
          <w:bCs/>
          <w:sz w:val="24"/>
          <w:szCs w:val="24"/>
          <w:lang w:val="zh-CN"/>
        </w:rPr>
        <w:t>武仙座</w:t>
      </w:r>
      <w:r w:rsidRPr="003A252E">
        <w:rPr>
          <w:rFonts w:ascii="宋体" w:hAnsi="宋体"/>
          <w:bCs/>
          <w:sz w:val="24"/>
          <w:szCs w:val="24"/>
        </w:rPr>
        <w:t xml:space="preserve"> (D) </w:t>
      </w:r>
      <w:r w:rsidRPr="003A252E">
        <w:rPr>
          <w:rFonts w:ascii="宋体" w:hAnsi="宋体" w:cs="宋体" w:hint="eastAsia"/>
          <w:bCs/>
          <w:sz w:val="24"/>
          <w:szCs w:val="24"/>
          <w:lang w:val="zh-CN"/>
        </w:rPr>
        <w:t>天鹅座</w:t>
      </w:r>
      <w:r w:rsidRPr="003A252E">
        <w:rPr>
          <w:rFonts w:ascii="宋体" w:hAnsi="宋体"/>
          <w:bCs/>
          <w:sz w:val="24"/>
          <w:szCs w:val="24"/>
        </w:rPr>
        <w:t xml:space="preserve"> </w:t>
      </w:r>
      <w:r w:rsidRPr="003A252E">
        <w:rPr>
          <w:rFonts w:ascii="宋体" w:hAnsi="宋体"/>
          <w:bCs/>
          <w:sz w:val="24"/>
          <w:szCs w:val="24"/>
        </w:rPr>
        <w:br/>
        <w:t xml:space="preserve">99. </w:t>
      </w:r>
      <w:r w:rsidRPr="003A252E">
        <w:rPr>
          <w:rFonts w:ascii="宋体" w:hAnsi="宋体" w:cs="宋体" w:hint="eastAsia"/>
          <w:bCs/>
          <w:sz w:val="24"/>
          <w:szCs w:val="24"/>
          <w:lang w:val="zh-CN"/>
        </w:rPr>
        <w:t>用数码单反相机进行星空摄影，对质量好坏影响最大的因素是（</w:t>
      </w:r>
      <w:r w:rsidRPr="003A252E">
        <w:rPr>
          <w:rFonts w:ascii="宋体" w:hAnsi="宋体"/>
          <w:bCs/>
          <w:sz w:val="24"/>
          <w:szCs w:val="24"/>
        </w:rPr>
        <w:t xml:space="preserve"> D </w:t>
      </w:r>
      <w:r w:rsidRPr="003A252E">
        <w:rPr>
          <w:rFonts w:ascii="宋体" w:hAnsi="宋体" w:cs="宋体" w:hint="eastAsia"/>
          <w:bCs/>
          <w:sz w:val="24"/>
          <w:szCs w:val="24"/>
          <w:lang w:val="zh-CN"/>
        </w:rPr>
        <w:t>）。</w:t>
      </w:r>
      <w:r w:rsidRPr="003A252E">
        <w:rPr>
          <w:rFonts w:ascii="宋体"/>
          <w:bCs/>
          <w:sz w:val="24"/>
          <w:szCs w:val="24"/>
        </w:rPr>
        <w:br/>
      </w:r>
      <w:r w:rsidRPr="003A252E">
        <w:rPr>
          <w:rFonts w:ascii="宋体" w:hAnsi="宋体"/>
          <w:bCs/>
          <w:sz w:val="24"/>
          <w:szCs w:val="24"/>
        </w:rPr>
        <w:t xml:space="preserve">(A) </w:t>
      </w:r>
      <w:r w:rsidRPr="003A252E">
        <w:rPr>
          <w:rFonts w:ascii="宋体" w:hAnsi="宋体" w:cs="宋体" w:hint="eastAsia"/>
          <w:bCs/>
          <w:sz w:val="24"/>
          <w:szCs w:val="24"/>
          <w:lang w:val="zh-CN"/>
        </w:rPr>
        <w:t>感光度</w:t>
      </w:r>
      <w:r w:rsidRPr="003A252E">
        <w:rPr>
          <w:rFonts w:ascii="宋体" w:hAnsi="宋体"/>
          <w:bCs/>
          <w:sz w:val="24"/>
          <w:szCs w:val="24"/>
        </w:rPr>
        <w:t xml:space="preserve"> (B) </w:t>
      </w:r>
      <w:r w:rsidRPr="003A252E">
        <w:rPr>
          <w:rFonts w:ascii="宋体" w:hAnsi="宋体" w:cs="宋体" w:hint="eastAsia"/>
          <w:bCs/>
          <w:sz w:val="24"/>
          <w:szCs w:val="24"/>
          <w:lang w:val="zh-CN"/>
        </w:rPr>
        <w:t>曝光时间</w:t>
      </w:r>
      <w:r w:rsidRPr="003A252E">
        <w:rPr>
          <w:rFonts w:ascii="宋体" w:hAnsi="宋体"/>
          <w:bCs/>
          <w:sz w:val="24"/>
          <w:szCs w:val="24"/>
        </w:rPr>
        <w:t xml:space="preserve"> (C) </w:t>
      </w:r>
      <w:r w:rsidRPr="003A252E">
        <w:rPr>
          <w:rFonts w:ascii="宋体" w:hAnsi="宋体" w:cs="宋体" w:hint="eastAsia"/>
          <w:bCs/>
          <w:sz w:val="24"/>
          <w:szCs w:val="24"/>
          <w:lang w:val="zh-CN"/>
        </w:rPr>
        <w:t>光圈</w:t>
      </w:r>
      <w:r w:rsidRPr="003A252E">
        <w:rPr>
          <w:rFonts w:ascii="宋体" w:hAnsi="宋体"/>
          <w:bCs/>
          <w:sz w:val="24"/>
          <w:szCs w:val="24"/>
        </w:rPr>
        <w:t xml:space="preserve"> (D) </w:t>
      </w:r>
      <w:r w:rsidRPr="003A252E">
        <w:rPr>
          <w:rFonts w:ascii="宋体" w:hAnsi="宋体" w:cs="宋体" w:hint="eastAsia"/>
          <w:bCs/>
          <w:sz w:val="24"/>
          <w:szCs w:val="24"/>
          <w:lang w:val="zh-CN"/>
        </w:rPr>
        <w:t>调焦</w:t>
      </w:r>
      <w:r w:rsidRPr="003A252E">
        <w:rPr>
          <w:rFonts w:ascii="宋体" w:hAnsi="宋体"/>
          <w:bCs/>
          <w:sz w:val="24"/>
          <w:szCs w:val="24"/>
        </w:rPr>
        <w:t xml:space="preserve"> </w:t>
      </w:r>
      <w:r w:rsidRPr="003A252E">
        <w:rPr>
          <w:rFonts w:ascii="宋体" w:hAnsi="宋体"/>
          <w:bCs/>
          <w:sz w:val="24"/>
          <w:szCs w:val="24"/>
        </w:rPr>
        <w:br/>
        <w:t>100</w:t>
      </w:r>
      <w:r w:rsidRPr="003A252E">
        <w:rPr>
          <w:rFonts w:ascii="宋体" w:hAnsi="宋体" w:cs="宋体" w:hint="eastAsia"/>
          <w:bCs/>
          <w:sz w:val="24"/>
          <w:szCs w:val="24"/>
          <w:lang w:val="zh-CN"/>
        </w:rPr>
        <w:t>、</w:t>
      </w:r>
      <w:r w:rsidRPr="003A252E">
        <w:rPr>
          <w:rFonts w:ascii="宋体" w:hAnsi="宋体"/>
          <w:bCs/>
          <w:sz w:val="24"/>
          <w:szCs w:val="24"/>
        </w:rPr>
        <w:t xml:space="preserve"> </w:t>
      </w:r>
      <w:r w:rsidRPr="003A252E">
        <w:rPr>
          <w:rFonts w:ascii="宋体" w:hAnsi="宋体" w:cs="宋体" w:hint="eastAsia"/>
          <w:bCs/>
          <w:sz w:val="24"/>
          <w:szCs w:val="24"/>
          <w:lang w:val="zh-CN"/>
        </w:rPr>
        <w:t>与</w:t>
      </w:r>
      <w:r w:rsidRPr="003A252E">
        <w:rPr>
          <w:rFonts w:ascii="宋体" w:hAnsi="宋体"/>
          <w:bCs/>
          <w:sz w:val="24"/>
          <w:szCs w:val="24"/>
        </w:rPr>
        <w:t>24</w:t>
      </w:r>
      <w:r w:rsidRPr="003A252E">
        <w:rPr>
          <w:rFonts w:ascii="宋体" w:hAnsi="宋体" w:cs="宋体" w:hint="eastAsia"/>
          <w:bCs/>
          <w:sz w:val="24"/>
          <w:szCs w:val="24"/>
          <w:lang w:val="zh-CN"/>
        </w:rPr>
        <w:t>节气对应的历法是（</w:t>
      </w:r>
      <w:r w:rsidRPr="003A252E">
        <w:rPr>
          <w:rFonts w:ascii="宋体" w:hAnsi="宋体"/>
          <w:bCs/>
          <w:sz w:val="24"/>
          <w:szCs w:val="24"/>
        </w:rPr>
        <w:t xml:space="preserve"> B </w:t>
      </w:r>
      <w:r w:rsidRPr="003A252E">
        <w:rPr>
          <w:rFonts w:ascii="宋体" w:hAnsi="宋体" w:cs="宋体" w:hint="eastAsia"/>
          <w:bCs/>
          <w:sz w:val="24"/>
          <w:szCs w:val="24"/>
          <w:lang w:val="zh-CN"/>
        </w:rPr>
        <w:t>）。</w:t>
      </w:r>
      <w:r w:rsidRPr="003A252E">
        <w:rPr>
          <w:rFonts w:ascii="宋体" w:hAnsi="宋体"/>
          <w:bCs/>
          <w:sz w:val="24"/>
          <w:szCs w:val="24"/>
        </w:rPr>
        <w:t xml:space="preserve"> </w:t>
      </w:r>
    </w:p>
    <w:p w:rsidR="004D1912" w:rsidRPr="003A252E" w:rsidRDefault="004D1912" w:rsidP="003A252E">
      <w:pPr>
        <w:tabs>
          <w:tab w:val="left" w:pos="5150"/>
        </w:tabs>
        <w:autoSpaceDE w:val="0"/>
        <w:autoSpaceDN w:val="0"/>
        <w:jc w:val="left"/>
        <w:rPr>
          <w:rFonts w:ascii="宋体" w:hAnsi="宋体"/>
          <w:bCs/>
          <w:sz w:val="24"/>
          <w:szCs w:val="24"/>
        </w:rPr>
      </w:pPr>
      <w:r w:rsidRPr="003A252E">
        <w:rPr>
          <w:rFonts w:ascii="宋体" w:hAnsi="宋体"/>
          <w:bCs/>
          <w:sz w:val="24"/>
          <w:szCs w:val="24"/>
        </w:rPr>
        <w:t xml:space="preserve">(A) </w:t>
      </w:r>
      <w:r w:rsidRPr="003A252E">
        <w:rPr>
          <w:rFonts w:ascii="宋体" w:hAnsi="宋体" w:cs="宋体" w:hint="eastAsia"/>
          <w:bCs/>
          <w:sz w:val="24"/>
          <w:szCs w:val="24"/>
          <w:lang w:val="zh-CN"/>
        </w:rPr>
        <w:t>阴历</w:t>
      </w:r>
      <w:r w:rsidRPr="003A252E">
        <w:rPr>
          <w:rFonts w:ascii="宋体" w:hAnsi="宋体"/>
          <w:bCs/>
          <w:sz w:val="24"/>
          <w:szCs w:val="24"/>
        </w:rPr>
        <w:t xml:space="preserve"> (B) </w:t>
      </w:r>
      <w:r w:rsidRPr="003A252E">
        <w:rPr>
          <w:rFonts w:ascii="宋体" w:hAnsi="宋体" w:cs="宋体" w:hint="eastAsia"/>
          <w:bCs/>
          <w:sz w:val="24"/>
          <w:szCs w:val="24"/>
          <w:lang w:val="zh-CN"/>
        </w:rPr>
        <w:t>阳历</w:t>
      </w:r>
      <w:r w:rsidRPr="003A252E">
        <w:rPr>
          <w:rFonts w:ascii="宋体" w:hAnsi="宋体"/>
          <w:bCs/>
          <w:sz w:val="24"/>
          <w:szCs w:val="24"/>
        </w:rPr>
        <w:t xml:space="preserve"> (C) </w:t>
      </w:r>
      <w:r w:rsidRPr="003A252E">
        <w:rPr>
          <w:rFonts w:ascii="宋体" w:hAnsi="宋体" w:cs="宋体" w:hint="eastAsia"/>
          <w:bCs/>
          <w:sz w:val="24"/>
          <w:szCs w:val="24"/>
          <w:lang w:val="zh-CN"/>
        </w:rPr>
        <w:t>农历</w:t>
      </w:r>
      <w:r w:rsidRPr="003A252E">
        <w:rPr>
          <w:rFonts w:ascii="宋体" w:hAnsi="宋体"/>
          <w:bCs/>
          <w:sz w:val="24"/>
          <w:szCs w:val="24"/>
        </w:rPr>
        <w:t xml:space="preserve"> (D) </w:t>
      </w:r>
      <w:r w:rsidRPr="003A252E">
        <w:rPr>
          <w:rFonts w:ascii="宋体" w:hAnsi="宋体" w:cs="宋体" w:hint="eastAsia"/>
          <w:bCs/>
          <w:sz w:val="24"/>
          <w:szCs w:val="24"/>
          <w:lang w:val="zh-CN"/>
        </w:rPr>
        <w:t>都不是</w:t>
      </w:r>
      <w:r w:rsidRPr="003A252E">
        <w:rPr>
          <w:rFonts w:ascii="宋体" w:hAnsi="宋体"/>
          <w:bCs/>
          <w:sz w:val="24"/>
          <w:szCs w:val="24"/>
        </w:rPr>
        <w:t xml:space="preserve"> </w:t>
      </w:r>
      <w:r w:rsidRPr="003A252E">
        <w:rPr>
          <w:rFonts w:ascii="宋体" w:hAnsi="宋体"/>
          <w:bCs/>
          <w:sz w:val="24"/>
          <w:szCs w:val="24"/>
        </w:rPr>
        <w:br/>
        <w:t>101</w:t>
      </w:r>
      <w:r w:rsidRPr="003A252E">
        <w:rPr>
          <w:rFonts w:ascii="宋体" w:cs="宋体"/>
          <w:bCs/>
          <w:sz w:val="24"/>
          <w:szCs w:val="24"/>
          <w:lang w:val="zh-CN"/>
        </w:rPr>
        <w:t>.</w:t>
      </w:r>
      <w:r w:rsidRPr="003A252E">
        <w:rPr>
          <w:rFonts w:ascii="宋体" w:hAnsi="宋体" w:cs="宋体" w:hint="eastAsia"/>
          <w:bCs/>
          <w:sz w:val="24"/>
          <w:szCs w:val="24"/>
          <w:lang w:val="zh-CN"/>
        </w:rPr>
        <w:t>以下暂时没有小行星命名的是（</w:t>
      </w:r>
      <w:r w:rsidRPr="003A252E">
        <w:rPr>
          <w:rFonts w:ascii="宋体" w:hAnsi="宋体"/>
          <w:bCs/>
          <w:sz w:val="24"/>
          <w:szCs w:val="24"/>
        </w:rPr>
        <w:t xml:space="preserve"> D </w:t>
      </w:r>
      <w:r w:rsidRPr="003A252E">
        <w:rPr>
          <w:rFonts w:ascii="宋体" w:hAnsi="宋体" w:cs="宋体" w:hint="eastAsia"/>
          <w:bCs/>
          <w:sz w:val="24"/>
          <w:szCs w:val="24"/>
          <w:lang w:val="zh-CN"/>
        </w:rPr>
        <w:t>）。</w:t>
      </w:r>
      <w:r w:rsidRPr="003A252E">
        <w:rPr>
          <w:rFonts w:ascii="宋体" w:hAnsi="宋体"/>
          <w:bCs/>
          <w:sz w:val="24"/>
          <w:szCs w:val="24"/>
        </w:rPr>
        <w:t xml:space="preserve"> </w:t>
      </w:r>
    </w:p>
    <w:p w:rsidR="004D1912" w:rsidRPr="003A252E" w:rsidRDefault="004D1912" w:rsidP="003A252E">
      <w:pPr>
        <w:tabs>
          <w:tab w:val="left" w:pos="5150"/>
        </w:tabs>
        <w:autoSpaceDE w:val="0"/>
        <w:autoSpaceDN w:val="0"/>
        <w:jc w:val="left"/>
        <w:rPr>
          <w:rFonts w:ascii="宋体"/>
          <w:bCs/>
          <w:sz w:val="24"/>
          <w:szCs w:val="24"/>
        </w:rPr>
      </w:pPr>
      <w:r w:rsidRPr="003A252E">
        <w:rPr>
          <w:rFonts w:ascii="宋体" w:hAnsi="宋体"/>
          <w:bCs/>
          <w:sz w:val="24"/>
          <w:szCs w:val="24"/>
        </w:rPr>
        <w:t xml:space="preserve">(A) </w:t>
      </w:r>
      <w:r w:rsidRPr="003A252E">
        <w:rPr>
          <w:rFonts w:ascii="宋体" w:hAnsi="宋体" w:cs="宋体" w:hint="eastAsia"/>
          <w:bCs/>
          <w:sz w:val="24"/>
          <w:szCs w:val="24"/>
          <w:lang w:val="zh-CN"/>
        </w:rPr>
        <w:t>李白</w:t>
      </w:r>
      <w:r w:rsidRPr="003A252E">
        <w:rPr>
          <w:rFonts w:ascii="宋体" w:hAnsi="宋体"/>
          <w:bCs/>
          <w:sz w:val="24"/>
          <w:szCs w:val="24"/>
        </w:rPr>
        <w:t xml:space="preserve"> (B) </w:t>
      </w:r>
      <w:r w:rsidRPr="003A252E">
        <w:rPr>
          <w:rFonts w:ascii="宋体" w:hAnsi="宋体" w:cs="宋体" w:hint="eastAsia"/>
          <w:bCs/>
          <w:sz w:val="24"/>
          <w:szCs w:val="24"/>
          <w:lang w:val="zh-CN"/>
        </w:rPr>
        <w:t>陈韬</w:t>
      </w:r>
      <w:r w:rsidRPr="003A252E">
        <w:rPr>
          <w:rFonts w:ascii="宋体" w:hAnsi="宋体"/>
          <w:bCs/>
          <w:sz w:val="24"/>
          <w:szCs w:val="24"/>
        </w:rPr>
        <w:t xml:space="preserve"> (C) </w:t>
      </w:r>
      <w:r w:rsidRPr="003A252E">
        <w:rPr>
          <w:rFonts w:ascii="宋体" w:hAnsi="宋体" w:cs="宋体" w:hint="eastAsia"/>
          <w:bCs/>
          <w:sz w:val="24"/>
          <w:szCs w:val="24"/>
          <w:lang w:val="zh-CN"/>
        </w:rPr>
        <w:t>陈栋华</w:t>
      </w:r>
      <w:r w:rsidRPr="003A252E">
        <w:rPr>
          <w:rFonts w:ascii="宋体" w:hAnsi="宋体"/>
          <w:bCs/>
          <w:sz w:val="24"/>
          <w:szCs w:val="24"/>
        </w:rPr>
        <w:t xml:space="preserve"> (D) </w:t>
      </w:r>
      <w:r w:rsidRPr="003A252E">
        <w:rPr>
          <w:rFonts w:ascii="宋体" w:hAnsi="宋体" w:cs="宋体" w:hint="eastAsia"/>
          <w:bCs/>
          <w:sz w:val="24"/>
          <w:szCs w:val="24"/>
          <w:lang w:val="zh-CN"/>
        </w:rPr>
        <w:t>叶泉志</w:t>
      </w:r>
      <w:r w:rsidRPr="003A252E">
        <w:rPr>
          <w:rFonts w:ascii="宋体" w:hAnsi="宋体"/>
          <w:bCs/>
          <w:sz w:val="24"/>
          <w:szCs w:val="24"/>
        </w:rPr>
        <w:t xml:space="preserve"> </w:t>
      </w:r>
      <w:r w:rsidRPr="003A252E">
        <w:rPr>
          <w:rFonts w:ascii="宋体" w:hAnsi="宋体"/>
          <w:bCs/>
          <w:sz w:val="24"/>
          <w:szCs w:val="24"/>
        </w:rPr>
        <w:br/>
        <w:t xml:space="preserve">102. </w:t>
      </w:r>
      <w:r w:rsidRPr="003A252E">
        <w:rPr>
          <w:rFonts w:ascii="宋体" w:hAnsi="宋体" w:cs="宋体" w:hint="eastAsia"/>
          <w:bCs/>
          <w:sz w:val="24"/>
          <w:szCs w:val="24"/>
          <w:lang w:val="zh-CN"/>
        </w:rPr>
        <w:t>我们最不可能在以下哪个星座中观测到月球？（</w:t>
      </w:r>
      <w:r w:rsidRPr="003A252E">
        <w:rPr>
          <w:rFonts w:ascii="宋体" w:hAnsi="宋体"/>
          <w:bCs/>
          <w:sz w:val="24"/>
          <w:szCs w:val="24"/>
        </w:rPr>
        <w:t xml:space="preserve"> D </w:t>
      </w:r>
      <w:r w:rsidRPr="003A252E">
        <w:rPr>
          <w:rFonts w:ascii="宋体" w:hAnsi="宋体" w:cs="宋体" w:hint="eastAsia"/>
          <w:bCs/>
          <w:sz w:val="24"/>
          <w:szCs w:val="24"/>
          <w:lang w:val="zh-CN"/>
        </w:rPr>
        <w:t>）</w:t>
      </w:r>
    </w:p>
    <w:p w:rsidR="004D1912" w:rsidRPr="003A252E" w:rsidRDefault="004D1912" w:rsidP="003A252E">
      <w:pPr>
        <w:jc w:val="left"/>
        <w:rPr>
          <w:rFonts w:ascii="宋体"/>
          <w:bCs/>
          <w:sz w:val="24"/>
          <w:szCs w:val="24"/>
        </w:rPr>
      </w:pPr>
      <w:r w:rsidRPr="003A252E">
        <w:rPr>
          <w:rFonts w:ascii="宋体" w:hAnsi="宋体"/>
          <w:bCs/>
          <w:sz w:val="24"/>
          <w:szCs w:val="24"/>
        </w:rPr>
        <w:t xml:space="preserve"> (A) </w:t>
      </w:r>
      <w:r w:rsidRPr="003A252E">
        <w:rPr>
          <w:rFonts w:ascii="宋体" w:hAnsi="宋体" w:cs="宋体" w:hint="eastAsia"/>
          <w:bCs/>
          <w:sz w:val="24"/>
          <w:szCs w:val="24"/>
          <w:lang w:val="zh-CN"/>
        </w:rPr>
        <w:t>白羊座</w:t>
      </w:r>
      <w:r w:rsidRPr="003A252E">
        <w:rPr>
          <w:rFonts w:ascii="宋体" w:hAnsi="宋体"/>
          <w:bCs/>
          <w:sz w:val="24"/>
          <w:szCs w:val="24"/>
        </w:rPr>
        <w:t xml:space="preserve"> (B) </w:t>
      </w:r>
      <w:r w:rsidRPr="003A252E">
        <w:rPr>
          <w:rFonts w:ascii="宋体" w:hAnsi="宋体" w:cs="宋体" w:hint="eastAsia"/>
          <w:bCs/>
          <w:sz w:val="24"/>
          <w:szCs w:val="24"/>
          <w:lang w:val="zh-CN"/>
        </w:rPr>
        <w:t>鲸鱼座</w:t>
      </w:r>
      <w:r w:rsidRPr="003A252E">
        <w:rPr>
          <w:rFonts w:ascii="宋体" w:hAnsi="宋体"/>
          <w:bCs/>
          <w:sz w:val="24"/>
          <w:szCs w:val="24"/>
        </w:rPr>
        <w:t xml:space="preserve"> (C) </w:t>
      </w:r>
      <w:r w:rsidRPr="003A252E">
        <w:rPr>
          <w:rFonts w:ascii="宋体" w:hAnsi="宋体" w:cs="宋体" w:hint="eastAsia"/>
          <w:bCs/>
          <w:sz w:val="24"/>
          <w:szCs w:val="24"/>
          <w:lang w:val="zh-CN"/>
        </w:rPr>
        <w:t>巨蟹座</w:t>
      </w:r>
      <w:r w:rsidRPr="003A252E">
        <w:rPr>
          <w:rFonts w:ascii="宋体" w:hAnsi="宋体"/>
          <w:bCs/>
          <w:sz w:val="24"/>
          <w:szCs w:val="24"/>
        </w:rPr>
        <w:t xml:space="preserve"> (D) </w:t>
      </w:r>
      <w:r w:rsidRPr="003A252E">
        <w:rPr>
          <w:rFonts w:ascii="宋体" w:hAnsi="宋体" w:cs="宋体" w:hint="eastAsia"/>
          <w:bCs/>
          <w:sz w:val="24"/>
          <w:szCs w:val="24"/>
          <w:lang w:val="zh-CN"/>
        </w:rPr>
        <w:t>牧夫座</w:t>
      </w:r>
      <w:r w:rsidRPr="003A252E">
        <w:rPr>
          <w:rFonts w:ascii="宋体" w:hAnsi="宋体"/>
          <w:bCs/>
          <w:sz w:val="24"/>
          <w:szCs w:val="24"/>
        </w:rPr>
        <w:t xml:space="preserve"> </w:t>
      </w:r>
      <w:r w:rsidRPr="003A252E">
        <w:rPr>
          <w:rFonts w:ascii="宋体" w:hAnsi="宋体"/>
          <w:bCs/>
          <w:sz w:val="24"/>
          <w:szCs w:val="24"/>
        </w:rPr>
        <w:br/>
        <w:t>103.</w:t>
      </w:r>
      <w:r w:rsidRPr="003A252E">
        <w:rPr>
          <w:rFonts w:ascii="宋体" w:hAnsi="宋体" w:cs="宋体" w:hint="eastAsia"/>
          <w:bCs/>
          <w:sz w:val="24"/>
          <w:szCs w:val="24"/>
          <w:lang w:val="zh-CN"/>
        </w:rPr>
        <w:t>下列是地面望远镜的项目是</w:t>
      </w:r>
      <w:r w:rsidRPr="003A252E">
        <w:rPr>
          <w:rFonts w:ascii="宋体" w:hAnsi="宋体" w:cs="宋体" w:hint="eastAsia"/>
          <w:bCs/>
          <w:sz w:val="24"/>
          <w:szCs w:val="24"/>
        </w:rPr>
        <w:t>（</w:t>
      </w:r>
      <w:r w:rsidRPr="003A252E">
        <w:rPr>
          <w:rFonts w:ascii="宋体" w:hAnsi="宋体"/>
          <w:bCs/>
          <w:sz w:val="24"/>
          <w:szCs w:val="24"/>
        </w:rPr>
        <w:t xml:space="preserve"> B </w:t>
      </w:r>
      <w:r w:rsidRPr="003A252E">
        <w:rPr>
          <w:rFonts w:ascii="宋体" w:hAnsi="宋体" w:cs="宋体" w:hint="eastAsia"/>
          <w:bCs/>
          <w:sz w:val="24"/>
          <w:szCs w:val="24"/>
        </w:rPr>
        <w:t>）</w:t>
      </w:r>
      <w:r w:rsidRPr="003A252E">
        <w:rPr>
          <w:rFonts w:ascii="宋体" w:hAnsi="宋体" w:cs="宋体" w:hint="eastAsia"/>
          <w:bCs/>
          <w:sz w:val="24"/>
          <w:szCs w:val="24"/>
          <w:lang w:val="zh-CN"/>
        </w:rPr>
        <w:t>。</w:t>
      </w:r>
      <w:r w:rsidRPr="003A252E">
        <w:rPr>
          <w:rFonts w:ascii="宋体" w:hAnsi="宋体"/>
          <w:bCs/>
          <w:sz w:val="24"/>
          <w:szCs w:val="24"/>
        </w:rPr>
        <w:t xml:space="preserve"> </w:t>
      </w:r>
      <w:r w:rsidRPr="003A252E">
        <w:rPr>
          <w:rFonts w:ascii="宋体" w:hAnsi="宋体"/>
          <w:bCs/>
          <w:sz w:val="24"/>
          <w:szCs w:val="24"/>
        </w:rPr>
        <w:br/>
        <w:t xml:space="preserve">(A) </w:t>
      </w:r>
      <w:r w:rsidRPr="003A252E">
        <w:rPr>
          <w:rFonts w:ascii="宋体" w:hAnsi="宋体" w:cs="宋体" w:hint="eastAsia"/>
          <w:bCs/>
          <w:sz w:val="24"/>
          <w:szCs w:val="24"/>
          <w:lang w:val="zh-CN"/>
        </w:rPr>
        <w:t>钱德拉</w:t>
      </w:r>
      <w:r w:rsidRPr="003A252E">
        <w:rPr>
          <w:rFonts w:ascii="宋体" w:hAnsi="宋体"/>
          <w:bCs/>
          <w:sz w:val="24"/>
          <w:szCs w:val="24"/>
        </w:rPr>
        <w:t xml:space="preserve"> Chandra        (B) </w:t>
      </w:r>
      <w:r w:rsidRPr="003A252E">
        <w:rPr>
          <w:rFonts w:ascii="宋体" w:hAnsi="宋体" w:cs="宋体" w:hint="eastAsia"/>
          <w:bCs/>
          <w:sz w:val="24"/>
          <w:szCs w:val="24"/>
          <w:lang w:val="zh-CN"/>
        </w:rPr>
        <w:t>泛星</w:t>
      </w:r>
      <w:r w:rsidRPr="003A252E">
        <w:rPr>
          <w:rFonts w:ascii="宋体" w:hAnsi="宋体"/>
          <w:bCs/>
          <w:sz w:val="24"/>
          <w:szCs w:val="24"/>
        </w:rPr>
        <w:t xml:space="preserve"> Pan-STARRS </w:t>
      </w:r>
    </w:p>
    <w:p w:rsidR="004D1912" w:rsidRPr="003A252E" w:rsidRDefault="004D1912" w:rsidP="003A252E">
      <w:pPr>
        <w:tabs>
          <w:tab w:val="left" w:pos="5150"/>
        </w:tabs>
        <w:autoSpaceDE w:val="0"/>
        <w:autoSpaceDN w:val="0"/>
        <w:jc w:val="left"/>
        <w:rPr>
          <w:rFonts w:ascii="宋体"/>
          <w:bCs/>
          <w:sz w:val="24"/>
          <w:szCs w:val="24"/>
        </w:rPr>
      </w:pPr>
      <w:r w:rsidRPr="003A252E">
        <w:rPr>
          <w:rFonts w:ascii="宋体" w:hAnsi="宋体"/>
          <w:bCs/>
          <w:sz w:val="24"/>
          <w:szCs w:val="24"/>
        </w:rPr>
        <w:t xml:space="preserve">(C) </w:t>
      </w:r>
      <w:r w:rsidRPr="003A252E">
        <w:rPr>
          <w:rFonts w:ascii="宋体" w:hAnsi="宋体" w:cs="宋体" w:hint="eastAsia"/>
          <w:bCs/>
          <w:sz w:val="24"/>
          <w:szCs w:val="24"/>
          <w:lang w:val="zh-CN"/>
        </w:rPr>
        <w:t>斯皮策</w:t>
      </w:r>
      <w:r w:rsidRPr="003A252E">
        <w:rPr>
          <w:rFonts w:ascii="宋体" w:hAnsi="宋体"/>
          <w:bCs/>
          <w:sz w:val="24"/>
          <w:szCs w:val="24"/>
        </w:rPr>
        <w:t xml:space="preserve"> Spitzer          (D) </w:t>
      </w:r>
      <w:r w:rsidRPr="003A252E">
        <w:rPr>
          <w:rFonts w:ascii="宋体" w:hAnsi="宋体" w:cs="宋体" w:hint="eastAsia"/>
          <w:bCs/>
          <w:sz w:val="24"/>
          <w:szCs w:val="24"/>
          <w:lang w:val="zh-CN"/>
        </w:rPr>
        <w:t>雨燕</w:t>
      </w:r>
      <w:r w:rsidRPr="003A252E">
        <w:rPr>
          <w:rFonts w:ascii="宋体" w:hAnsi="宋体"/>
          <w:bCs/>
          <w:sz w:val="24"/>
          <w:szCs w:val="24"/>
        </w:rPr>
        <w:t xml:space="preserve"> SWIFT </w:t>
      </w:r>
    </w:p>
    <w:p w:rsidR="004D1912" w:rsidRPr="003A252E" w:rsidRDefault="004D1912" w:rsidP="003A252E">
      <w:pPr>
        <w:tabs>
          <w:tab w:val="left" w:pos="5150"/>
        </w:tabs>
        <w:autoSpaceDE w:val="0"/>
        <w:autoSpaceDN w:val="0"/>
        <w:jc w:val="left"/>
        <w:rPr>
          <w:rFonts w:ascii="宋体"/>
          <w:bCs/>
          <w:sz w:val="24"/>
          <w:szCs w:val="24"/>
        </w:rPr>
      </w:pPr>
      <w:r w:rsidRPr="003A252E">
        <w:rPr>
          <w:rFonts w:ascii="宋体" w:hAnsi="宋体"/>
          <w:bCs/>
          <w:sz w:val="24"/>
          <w:szCs w:val="24"/>
        </w:rPr>
        <w:t>104. 2009</w:t>
      </w:r>
      <w:r w:rsidRPr="003A252E">
        <w:rPr>
          <w:rFonts w:ascii="宋体" w:hAnsi="宋体" w:cs="宋体" w:hint="eastAsia"/>
          <w:bCs/>
          <w:sz w:val="24"/>
          <w:szCs w:val="24"/>
          <w:lang w:val="zh-CN"/>
        </w:rPr>
        <w:t>年投入使用的世界上最大的太阳望远镜的口径为</w:t>
      </w:r>
      <w:r w:rsidRPr="003A252E">
        <w:rPr>
          <w:rFonts w:ascii="宋体" w:hAnsi="宋体" w:cs="宋体" w:hint="eastAsia"/>
          <w:bCs/>
          <w:sz w:val="24"/>
          <w:szCs w:val="24"/>
        </w:rPr>
        <w:t>（</w:t>
      </w:r>
      <w:r w:rsidRPr="003A252E">
        <w:rPr>
          <w:rFonts w:ascii="宋体" w:hAnsi="宋体"/>
          <w:bCs/>
          <w:sz w:val="24"/>
          <w:szCs w:val="24"/>
        </w:rPr>
        <w:t xml:space="preserve"> A </w:t>
      </w:r>
      <w:r w:rsidRPr="003A252E">
        <w:rPr>
          <w:rFonts w:ascii="宋体" w:hAnsi="宋体" w:cs="宋体" w:hint="eastAsia"/>
          <w:bCs/>
          <w:sz w:val="24"/>
          <w:szCs w:val="24"/>
        </w:rPr>
        <w:t>）</w:t>
      </w:r>
      <w:r w:rsidRPr="003A252E">
        <w:rPr>
          <w:rFonts w:ascii="宋体" w:hAnsi="宋体" w:cs="宋体" w:hint="eastAsia"/>
          <w:bCs/>
          <w:sz w:val="24"/>
          <w:szCs w:val="24"/>
          <w:lang w:val="zh-CN"/>
        </w:rPr>
        <w:t>米。</w:t>
      </w:r>
      <w:r w:rsidRPr="003A252E">
        <w:rPr>
          <w:rFonts w:ascii="宋体" w:hAnsi="宋体"/>
          <w:bCs/>
          <w:sz w:val="24"/>
          <w:szCs w:val="24"/>
        </w:rPr>
        <w:t xml:space="preserve"> </w:t>
      </w:r>
    </w:p>
    <w:p w:rsidR="004D1912" w:rsidRPr="003A252E" w:rsidRDefault="004D1912" w:rsidP="003A252E">
      <w:pPr>
        <w:jc w:val="left"/>
        <w:rPr>
          <w:rFonts w:ascii="宋体"/>
          <w:sz w:val="24"/>
          <w:szCs w:val="24"/>
        </w:rPr>
      </w:pPr>
      <w:r w:rsidRPr="003A252E">
        <w:rPr>
          <w:rFonts w:ascii="宋体" w:hAnsi="宋体"/>
          <w:bCs/>
          <w:sz w:val="24"/>
          <w:szCs w:val="24"/>
        </w:rPr>
        <w:t xml:space="preserve">(A) 1.6  (B) 2.4  (C) 4  (D) 10.4 </w:t>
      </w:r>
      <w:r w:rsidRPr="003A252E">
        <w:rPr>
          <w:rFonts w:ascii="宋体" w:hAnsi="宋体"/>
          <w:bCs/>
          <w:sz w:val="24"/>
          <w:szCs w:val="24"/>
        </w:rPr>
        <w:br/>
      </w:r>
      <w:r w:rsidRPr="003A252E">
        <w:rPr>
          <w:rFonts w:ascii="宋体" w:hAnsi="宋体" w:cs="宋体"/>
          <w:bCs/>
          <w:sz w:val="24"/>
          <w:szCs w:val="24"/>
        </w:rPr>
        <w:t>105.</w:t>
      </w:r>
      <w:r w:rsidRPr="003A252E">
        <w:rPr>
          <w:rFonts w:ascii="宋体" w:hAnsi="宋体" w:cs="宋体" w:hint="eastAsia"/>
          <w:bCs/>
          <w:sz w:val="24"/>
          <w:szCs w:val="24"/>
          <w:lang w:val="zh-CN"/>
        </w:rPr>
        <w:t>现在通用的历法的前身是儒略历</w:t>
      </w:r>
      <w:r w:rsidRPr="003A252E">
        <w:rPr>
          <w:rFonts w:ascii="宋体" w:cs="宋体"/>
          <w:bCs/>
          <w:sz w:val="24"/>
          <w:szCs w:val="24"/>
        </w:rPr>
        <w:t>,</w:t>
      </w:r>
      <w:r w:rsidRPr="003A252E">
        <w:rPr>
          <w:rFonts w:ascii="宋体" w:hAnsi="宋体" w:cs="宋体" w:hint="eastAsia"/>
          <w:bCs/>
          <w:sz w:val="24"/>
          <w:szCs w:val="24"/>
          <w:lang w:val="zh-CN"/>
        </w:rPr>
        <w:t>它起源于</w:t>
      </w:r>
      <w:r w:rsidRPr="003A252E">
        <w:rPr>
          <w:rFonts w:ascii="宋体" w:hAnsi="宋体" w:cs="宋体"/>
          <w:bCs/>
          <w:sz w:val="24"/>
          <w:szCs w:val="24"/>
        </w:rPr>
        <w:t xml:space="preserve">: </w:t>
      </w:r>
      <w:r w:rsidRPr="003A252E">
        <w:rPr>
          <w:rFonts w:ascii="宋体" w:hAnsi="宋体" w:cs="宋体" w:hint="eastAsia"/>
          <w:bCs/>
          <w:sz w:val="24"/>
          <w:szCs w:val="24"/>
        </w:rPr>
        <w:t>（</w:t>
      </w:r>
      <w:r w:rsidRPr="003A252E">
        <w:rPr>
          <w:rFonts w:ascii="宋体" w:hAnsi="宋体" w:cs="宋体"/>
          <w:bCs/>
          <w:sz w:val="24"/>
          <w:szCs w:val="24"/>
        </w:rPr>
        <w:t xml:space="preserve">C </w:t>
      </w:r>
      <w:r w:rsidRPr="003A252E">
        <w:rPr>
          <w:rFonts w:ascii="宋体" w:hAnsi="宋体" w:cs="宋体" w:hint="eastAsia"/>
          <w:bCs/>
          <w:sz w:val="24"/>
          <w:szCs w:val="24"/>
        </w:rPr>
        <w:t>）</w:t>
      </w:r>
      <w:r w:rsidRPr="003A252E">
        <w:rPr>
          <w:rFonts w:ascii="宋体" w:cs="宋体"/>
          <w:bCs/>
          <w:sz w:val="24"/>
          <w:szCs w:val="24"/>
        </w:rPr>
        <w:br/>
      </w:r>
      <w:r w:rsidRPr="003A252E">
        <w:rPr>
          <w:rFonts w:ascii="宋体" w:hAnsi="宋体" w:cs="宋体"/>
          <w:bCs/>
          <w:sz w:val="24"/>
          <w:szCs w:val="24"/>
        </w:rPr>
        <w:t>A</w:t>
      </w:r>
      <w:r w:rsidRPr="003A252E">
        <w:rPr>
          <w:rFonts w:ascii="宋体" w:hAnsi="宋体" w:cs="宋体" w:hint="eastAsia"/>
          <w:bCs/>
          <w:sz w:val="24"/>
          <w:szCs w:val="24"/>
          <w:lang w:val="zh-CN"/>
        </w:rPr>
        <w:t>、</w:t>
      </w:r>
      <w:r w:rsidRPr="003A252E">
        <w:rPr>
          <w:rFonts w:ascii="宋体" w:hAnsi="宋体" w:cs="宋体"/>
          <w:bCs/>
          <w:sz w:val="24"/>
          <w:szCs w:val="24"/>
        </w:rPr>
        <w:t xml:space="preserve"> </w:t>
      </w:r>
      <w:r w:rsidRPr="003A252E">
        <w:rPr>
          <w:rFonts w:ascii="宋体" w:hAnsi="宋体" w:cs="宋体" w:hint="eastAsia"/>
          <w:bCs/>
          <w:sz w:val="24"/>
          <w:szCs w:val="24"/>
          <w:lang w:val="zh-CN"/>
        </w:rPr>
        <w:t>古巴比伦</w:t>
      </w:r>
      <w:r w:rsidRPr="003A252E">
        <w:rPr>
          <w:rFonts w:ascii="宋体" w:hAnsi="宋体" w:cs="宋体"/>
          <w:bCs/>
          <w:sz w:val="24"/>
          <w:szCs w:val="24"/>
        </w:rPr>
        <w:t xml:space="preserve"> B</w:t>
      </w:r>
      <w:r w:rsidRPr="003A252E">
        <w:rPr>
          <w:rFonts w:ascii="宋体" w:hAnsi="宋体" w:cs="宋体" w:hint="eastAsia"/>
          <w:bCs/>
          <w:sz w:val="24"/>
          <w:szCs w:val="24"/>
          <w:lang w:val="zh-CN"/>
        </w:rPr>
        <w:t>、</w:t>
      </w:r>
      <w:r w:rsidRPr="003A252E">
        <w:rPr>
          <w:rFonts w:ascii="宋体" w:hAnsi="宋体" w:cs="宋体"/>
          <w:bCs/>
          <w:sz w:val="24"/>
          <w:szCs w:val="24"/>
        </w:rPr>
        <w:t xml:space="preserve"> </w:t>
      </w:r>
      <w:r w:rsidRPr="003A252E">
        <w:rPr>
          <w:rFonts w:ascii="宋体" w:hAnsi="宋体" w:cs="宋体" w:hint="eastAsia"/>
          <w:bCs/>
          <w:sz w:val="24"/>
          <w:szCs w:val="24"/>
          <w:lang w:val="zh-CN"/>
        </w:rPr>
        <w:t>古代中国</w:t>
      </w:r>
      <w:r w:rsidRPr="003A252E">
        <w:rPr>
          <w:rFonts w:ascii="宋体" w:hAnsi="宋体" w:cs="宋体"/>
          <w:bCs/>
          <w:sz w:val="24"/>
          <w:szCs w:val="24"/>
        </w:rPr>
        <w:t xml:space="preserve"> C</w:t>
      </w:r>
      <w:r w:rsidRPr="003A252E">
        <w:rPr>
          <w:rFonts w:ascii="宋体" w:hAnsi="宋体" w:cs="宋体" w:hint="eastAsia"/>
          <w:bCs/>
          <w:sz w:val="24"/>
          <w:szCs w:val="24"/>
          <w:lang w:val="zh-CN"/>
        </w:rPr>
        <w:t>、</w:t>
      </w:r>
      <w:r w:rsidRPr="003A252E">
        <w:rPr>
          <w:rFonts w:ascii="宋体" w:hAnsi="宋体" w:cs="宋体"/>
          <w:bCs/>
          <w:sz w:val="24"/>
          <w:szCs w:val="24"/>
        </w:rPr>
        <w:t xml:space="preserve"> </w:t>
      </w:r>
      <w:r w:rsidRPr="003A252E">
        <w:rPr>
          <w:rFonts w:ascii="宋体" w:hAnsi="宋体" w:cs="宋体" w:hint="eastAsia"/>
          <w:bCs/>
          <w:sz w:val="24"/>
          <w:szCs w:val="24"/>
          <w:lang w:val="zh-CN"/>
        </w:rPr>
        <w:t>古罗马</w:t>
      </w:r>
      <w:r w:rsidRPr="003A252E">
        <w:rPr>
          <w:rFonts w:ascii="宋体" w:hAnsi="宋体" w:cs="宋体"/>
          <w:bCs/>
          <w:sz w:val="24"/>
          <w:szCs w:val="24"/>
        </w:rPr>
        <w:t xml:space="preserve"> D</w:t>
      </w:r>
      <w:r w:rsidRPr="003A252E">
        <w:rPr>
          <w:rFonts w:ascii="宋体" w:hAnsi="宋体" w:cs="宋体" w:hint="eastAsia"/>
          <w:bCs/>
          <w:sz w:val="24"/>
          <w:szCs w:val="24"/>
          <w:lang w:val="zh-CN"/>
        </w:rPr>
        <w:t>、</w:t>
      </w:r>
      <w:r w:rsidRPr="003A252E">
        <w:rPr>
          <w:rFonts w:ascii="宋体" w:hAnsi="宋体" w:cs="宋体"/>
          <w:bCs/>
          <w:sz w:val="24"/>
          <w:szCs w:val="24"/>
        </w:rPr>
        <w:t xml:space="preserve"> </w:t>
      </w:r>
      <w:r w:rsidRPr="003A252E">
        <w:rPr>
          <w:rFonts w:ascii="宋体" w:hAnsi="宋体" w:cs="宋体" w:hint="eastAsia"/>
          <w:bCs/>
          <w:sz w:val="24"/>
          <w:szCs w:val="24"/>
          <w:lang w:val="zh-CN"/>
        </w:rPr>
        <w:t>古埃及</w:t>
      </w:r>
      <w:r w:rsidRPr="003A252E">
        <w:rPr>
          <w:rFonts w:ascii="宋体" w:cs="宋体"/>
          <w:bCs/>
          <w:sz w:val="24"/>
          <w:szCs w:val="24"/>
        </w:rPr>
        <w:br/>
      </w:r>
      <w:r w:rsidRPr="003A252E">
        <w:rPr>
          <w:rFonts w:ascii="宋体" w:hAnsi="宋体" w:cs="宋体"/>
          <w:bCs/>
          <w:sz w:val="24"/>
          <w:szCs w:val="24"/>
        </w:rPr>
        <w:t>106.</w:t>
      </w:r>
      <w:r w:rsidRPr="003A252E">
        <w:rPr>
          <w:rFonts w:ascii="宋体" w:hAnsi="宋体" w:cs="宋体" w:hint="eastAsia"/>
          <w:bCs/>
          <w:sz w:val="24"/>
          <w:szCs w:val="24"/>
          <w:lang w:val="zh-CN"/>
        </w:rPr>
        <w:t>在天球上两个天体之间的距离的量度单位是</w:t>
      </w:r>
      <w:r w:rsidRPr="003A252E">
        <w:rPr>
          <w:rFonts w:ascii="宋体" w:hAnsi="宋体" w:cs="宋体"/>
          <w:bCs/>
          <w:sz w:val="24"/>
          <w:szCs w:val="24"/>
        </w:rPr>
        <w:t xml:space="preserve">: </w:t>
      </w:r>
      <w:r w:rsidRPr="003A252E">
        <w:rPr>
          <w:rFonts w:ascii="宋体" w:hAnsi="宋体" w:cs="宋体" w:hint="eastAsia"/>
          <w:bCs/>
          <w:sz w:val="24"/>
          <w:szCs w:val="24"/>
        </w:rPr>
        <w:t>（</w:t>
      </w:r>
      <w:r w:rsidRPr="003A252E">
        <w:rPr>
          <w:rFonts w:ascii="宋体" w:hAnsi="宋体" w:cs="宋体"/>
          <w:bCs/>
          <w:sz w:val="24"/>
          <w:szCs w:val="24"/>
        </w:rPr>
        <w:t xml:space="preserve"> D</w:t>
      </w:r>
      <w:r w:rsidRPr="003A252E">
        <w:rPr>
          <w:rFonts w:ascii="宋体" w:hAnsi="宋体" w:cs="宋体" w:hint="eastAsia"/>
          <w:bCs/>
          <w:sz w:val="24"/>
          <w:szCs w:val="24"/>
        </w:rPr>
        <w:t>）</w:t>
      </w:r>
      <w:r w:rsidRPr="003A252E">
        <w:rPr>
          <w:rFonts w:ascii="宋体" w:cs="宋体"/>
          <w:bCs/>
          <w:sz w:val="24"/>
          <w:szCs w:val="24"/>
        </w:rPr>
        <w:br/>
      </w:r>
      <w:r w:rsidRPr="003A252E">
        <w:rPr>
          <w:rFonts w:ascii="宋体" w:hAnsi="宋体" w:cs="宋体"/>
          <w:bCs/>
          <w:sz w:val="24"/>
          <w:szCs w:val="24"/>
        </w:rPr>
        <w:t>A</w:t>
      </w:r>
      <w:r w:rsidRPr="003A252E">
        <w:rPr>
          <w:rFonts w:ascii="宋体" w:hAnsi="宋体" w:cs="宋体" w:hint="eastAsia"/>
          <w:bCs/>
          <w:sz w:val="24"/>
          <w:szCs w:val="24"/>
          <w:lang w:val="zh-CN"/>
        </w:rPr>
        <w:t>、</w:t>
      </w:r>
      <w:r w:rsidRPr="003A252E">
        <w:rPr>
          <w:rFonts w:ascii="宋体" w:hAnsi="宋体" w:cs="宋体"/>
          <w:bCs/>
          <w:sz w:val="24"/>
          <w:szCs w:val="24"/>
        </w:rPr>
        <w:t xml:space="preserve"> </w:t>
      </w:r>
      <w:r w:rsidRPr="003A252E">
        <w:rPr>
          <w:rFonts w:ascii="宋体" w:hAnsi="宋体" w:cs="宋体" w:hint="eastAsia"/>
          <w:bCs/>
          <w:sz w:val="24"/>
          <w:szCs w:val="24"/>
          <w:lang w:val="zh-CN"/>
        </w:rPr>
        <w:t>光年</w:t>
      </w:r>
      <w:r w:rsidRPr="003A252E">
        <w:rPr>
          <w:rFonts w:ascii="宋体" w:hAnsi="宋体" w:cs="宋体"/>
          <w:bCs/>
          <w:sz w:val="24"/>
          <w:szCs w:val="24"/>
        </w:rPr>
        <w:t xml:space="preserve"> B</w:t>
      </w:r>
      <w:r w:rsidRPr="003A252E">
        <w:rPr>
          <w:rFonts w:ascii="宋体" w:hAnsi="宋体" w:cs="宋体" w:hint="eastAsia"/>
          <w:bCs/>
          <w:sz w:val="24"/>
          <w:szCs w:val="24"/>
          <w:lang w:val="zh-CN"/>
        </w:rPr>
        <w:t>、</w:t>
      </w:r>
      <w:r w:rsidRPr="003A252E">
        <w:rPr>
          <w:rFonts w:ascii="宋体" w:hAnsi="宋体" w:cs="宋体"/>
          <w:bCs/>
          <w:sz w:val="24"/>
          <w:szCs w:val="24"/>
        </w:rPr>
        <w:t xml:space="preserve"> </w:t>
      </w:r>
      <w:r w:rsidRPr="003A252E">
        <w:rPr>
          <w:rFonts w:ascii="宋体" w:hAnsi="宋体" w:cs="宋体" w:hint="eastAsia"/>
          <w:bCs/>
          <w:sz w:val="24"/>
          <w:szCs w:val="24"/>
          <w:lang w:val="zh-CN"/>
        </w:rPr>
        <w:t>秒差距</w:t>
      </w:r>
      <w:r w:rsidRPr="003A252E">
        <w:rPr>
          <w:rFonts w:ascii="宋体" w:hAnsi="宋体" w:cs="宋体"/>
          <w:bCs/>
          <w:sz w:val="24"/>
          <w:szCs w:val="24"/>
        </w:rPr>
        <w:t xml:space="preserve"> C</w:t>
      </w:r>
      <w:r w:rsidRPr="003A252E">
        <w:rPr>
          <w:rFonts w:ascii="宋体" w:hAnsi="宋体" w:cs="宋体" w:hint="eastAsia"/>
          <w:bCs/>
          <w:sz w:val="24"/>
          <w:szCs w:val="24"/>
          <w:lang w:val="zh-CN"/>
        </w:rPr>
        <w:t>、</w:t>
      </w:r>
      <w:r w:rsidRPr="003A252E">
        <w:rPr>
          <w:rFonts w:ascii="宋体" w:hAnsi="宋体" w:cs="宋体"/>
          <w:bCs/>
          <w:sz w:val="24"/>
          <w:szCs w:val="24"/>
        </w:rPr>
        <w:t xml:space="preserve"> </w:t>
      </w:r>
      <w:r w:rsidRPr="003A252E">
        <w:rPr>
          <w:rFonts w:ascii="宋体" w:hAnsi="宋体" w:cs="宋体" w:hint="eastAsia"/>
          <w:bCs/>
          <w:sz w:val="24"/>
          <w:szCs w:val="24"/>
          <w:lang w:val="zh-CN"/>
        </w:rPr>
        <w:t>天文单位</w:t>
      </w:r>
      <w:r w:rsidRPr="003A252E">
        <w:rPr>
          <w:rFonts w:ascii="宋体" w:hAnsi="宋体" w:cs="宋体"/>
          <w:bCs/>
          <w:sz w:val="24"/>
          <w:szCs w:val="24"/>
        </w:rPr>
        <w:t xml:space="preserve"> D</w:t>
      </w:r>
      <w:r w:rsidRPr="003A252E">
        <w:rPr>
          <w:rFonts w:ascii="宋体" w:hAnsi="宋体" w:cs="宋体" w:hint="eastAsia"/>
          <w:bCs/>
          <w:sz w:val="24"/>
          <w:szCs w:val="24"/>
          <w:lang w:val="zh-CN"/>
        </w:rPr>
        <w:t>、</w:t>
      </w:r>
      <w:r w:rsidRPr="003A252E">
        <w:rPr>
          <w:rFonts w:ascii="宋体" w:hAnsi="宋体" w:cs="宋体"/>
          <w:bCs/>
          <w:sz w:val="24"/>
          <w:szCs w:val="24"/>
        </w:rPr>
        <w:t xml:space="preserve"> </w:t>
      </w:r>
      <w:r w:rsidRPr="003A252E">
        <w:rPr>
          <w:rFonts w:ascii="宋体" w:hAnsi="宋体" w:cs="宋体" w:hint="eastAsia"/>
          <w:bCs/>
          <w:sz w:val="24"/>
          <w:szCs w:val="24"/>
          <w:lang w:val="zh-CN"/>
        </w:rPr>
        <w:t>角度单位</w:t>
      </w:r>
      <w:r w:rsidRPr="003A252E">
        <w:rPr>
          <w:rFonts w:ascii="宋体" w:hAnsi="宋体" w:cs="宋体"/>
          <w:bCs/>
          <w:sz w:val="24"/>
          <w:szCs w:val="24"/>
        </w:rPr>
        <w:t xml:space="preserve"> </w:t>
      </w:r>
      <w:r w:rsidRPr="003A252E">
        <w:rPr>
          <w:rFonts w:ascii="宋体" w:hAnsi="宋体" w:cs="宋体"/>
          <w:bCs/>
          <w:sz w:val="24"/>
          <w:szCs w:val="24"/>
        </w:rPr>
        <w:br/>
        <w:t>107.</w:t>
      </w:r>
      <w:r w:rsidRPr="003A252E">
        <w:rPr>
          <w:rFonts w:ascii="宋体" w:hAnsi="宋体" w:cs="宋体" w:hint="eastAsia"/>
          <w:bCs/>
          <w:sz w:val="24"/>
          <w:szCs w:val="24"/>
          <w:lang w:val="zh-CN"/>
        </w:rPr>
        <w:t>月球无大气层的主要原因是</w:t>
      </w:r>
      <w:r w:rsidRPr="003A252E">
        <w:rPr>
          <w:rFonts w:ascii="宋体" w:hAnsi="宋体" w:cs="宋体"/>
          <w:bCs/>
          <w:sz w:val="24"/>
          <w:szCs w:val="24"/>
        </w:rPr>
        <w:t xml:space="preserve">: </w:t>
      </w:r>
      <w:r w:rsidRPr="003A252E">
        <w:rPr>
          <w:rFonts w:ascii="宋体" w:hAnsi="宋体" w:cs="宋体" w:hint="eastAsia"/>
          <w:bCs/>
          <w:sz w:val="24"/>
          <w:szCs w:val="24"/>
        </w:rPr>
        <w:t>（</w:t>
      </w:r>
      <w:r w:rsidRPr="003A252E">
        <w:rPr>
          <w:rFonts w:ascii="宋体" w:hAnsi="宋体" w:cs="宋体"/>
          <w:bCs/>
          <w:sz w:val="24"/>
          <w:szCs w:val="24"/>
        </w:rPr>
        <w:t xml:space="preserve"> A</w:t>
      </w:r>
      <w:r w:rsidRPr="003A252E">
        <w:rPr>
          <w:rFonts w:ascii="宋体" w:hAnsi="宋体" w:cs="宋体" w:hint="eastAsia"/>
          <w:bCs/>
          <w:sz w:val="24"/>
          <w:szCs w:val="24"/>
        </w:rPr>
        <w:t>）</w:t>
      </w:r>
      <w:r w:rsidRPr="003A252E">
        <w:rPr>
          <w:rFonts w:ascii="宋体" w:cs="宋体"/>
          <w:bCs/>
          <w:sz w:val="24"/>
          <w:szCs w:val="24"/>
        </w:rPr>
        <w:br/>
      </w:r>
      <w:r w:rsidRPr="003A252E">
        <w:rPr>
          <w:rFonts w:ascii="宋体" w:hAnsi="宋体" w:cs="宋体"/>
          <w:bCs/>
          <w:sz w:val="24"/>
          <w:szCs w:val="24"/>
        </w:rPr>
        <w:t>A</w:t>
      </w:r>
      <w:r w:rsidRPr="003A252E">
        <w:rPr>
          <w:rFonts w:ascii="宋体" w:hAnsi="宋体" w:cs="宋体" w:hint="eastAsia"/>
          <w:bCs/>
          <w:sz w:val="24"/>
          <w:szCs w:val="24"/>
          <w:lang w:val="zh-CN"/>
        </w:rPr>
        <w:t>、质量和体积太小</w:t>
      </w:r>
      <w:r w:rsidRPr="003A252E">
        <w:rPr>
          <w:rFonts w:ascii="宋体" w:hAnsi="宋体" w:cs="宋体"/>
          <w:bCs/>
          <w:sz w:val="24"/>
          <w:szCs w:val="24"/>
        </w:rPr>
        <w:t xml:space="preserve">   B</w:t>
      </w:r>
      <w:r w:rsidRPr="003A252E">
        <w:rPr>
          <w:rFonts w:ascii="宋体" w:hAnsi="宋体" w:cs="宋体" w:hint="eastAsia"/>
          <w:bCs/>
          <w:sz w:val="24"/>
          <w:szCs w:val="24"/>
          <w:lang w:val="zh-CN"/>
        </w:rPr>
        <w:t>、</w:t>
      </w:r>
      <w:r w:rsidRPr="003A252E">
        <w:rPr>
          <w:rFonts w:ascii="宋体" w:hAnsi="宋体" w:cs="宋体"/>
          <w:bCs/>
          <w:sz w:val="24"/>
          <w:szCs w:val="24"/>
        </w:rPr>
        <w:t xml:space="preserve"> </w:t>
      </w:r>
      <w:r w:rsidRPr="003A252E">
        <w:rPr>
          <w:rFonts w:ascii="宋体" w:hAnsi="宋体" w:cs="宋体" w:hint="eastAsia"/>
          <w:bCs/>
          <w:sz w:val="24"/>
          <w:szCs w:val="24"/>
          <w:lang w:val="zh-CN"/>
        </w:rPr>
        <w:t>温度过高</w:t>
      </w:r>
      <w:r w:rsidRPr="003A252E">
        <w:rPr>
          <w:rFonts w:ascii="宋体" w:cs="宋体"/>
          <w:bCs/>
          <w:sz w:val="24"/>
          <w:szCs w:val="24"/>
        </w:rPr>
        <w:t>,</w:t>
      </w:r>
      <w:r w:rsidRPr="003A252E">
        <w:rPr>
          <w:rFonts w:ascii="宋体" w:hAnsi="宋体" w:cs="宋体" w:hint="eastAsia"/>
          <w:bCs/>
          <w:sz w:val="24"/>
          <w:szCs w:val="24"/>
          <w:lang w:val="zh-CN"/>
        </w:rPr>
        <w:t>使大气蒸发</w:t>
      </w:r>
      <w:r w:rsidRPr="003A252E">
        <w:rPr>
          <w:rFonts w:ascii="宋体" w:cs="宋体"/>
          <w:bCs/>
          <w:sz w:val="24"/>
          <w:szCs w:val="24"/>
        </w:rPr>
        <w:br/>
      </w:r>
      <w:r w:rsidRPr="003A252E">
        <w:rPr>
          <w:rFonts w:ascii="宋体" w:hAnsi="宋体" w:cs="宋体"/>
          <w:bCs/>
          <w:sz w:val="24"/>
          <w:szCs w:val="24"/>
        </w:rPr>
        <w:t>C</w:t>
      </w:r>
      <w:r w:rsidRPr="003A252E">
        <w:rPr>
          <w:rFonts w:ascii="宋体" w:hAnsi="宋体" w:cs="宋体" w:hint="eastAsia"/>
          <w:bCs/>
          <w:sz w:val="24"/>
          <w:szCs w:val="24"/>
          <w:lang w:val="zh-CN"/>
        </w:rPr>
        <w:t>、距离太阳太近</w:t>
      </w:r>
      <w:r w:rsidRPr="003A252E">
        <w:rPr>
          <w:rFonts w:ascii="宋体" w:hAnsi="宋体" w:cs="宋体"/>
          <w:bCs/>
          <w:sz w:val="24"/>
          <w:szCs w:val="24"/>
        </w:rPr>
        <w:t xml:space="preserve">     D</w:t>
      </w:r>
      <w:r w:rsidRPr="003A252E">
        <w:rPr>
          <w:rFonts w:ascii="宋体" w:hAnsi="宋体" w:cs="宋体" w:hint="eastAsia"/>
          <w:bCs/>
          <w:sz w:val="24"/>
          <w:szCs w:val="24"/>
          <w:lang w:val="zh-CN"/>
        </w:rPr>
        <w:t>、</w:t>
      </w:r>
      <w:r w:rsidRPr="003A252E">
        <w:rPr>
          <w:rFonts w:ascii="宋体" w:hAnsi="宋体" w:cs="宋体"/>
          <w:bCs/>
          <w:sz w:val="24"/>
          <w:szCs w:val="24"/>
        </w:rPr>
        <w:t xml:space="preserve"> </w:t>
      </w:r>
      <w:r w:rsidRPr="003A252E">
        <w:rPr>
          <w:rFonts w:ascii="宋体" w:hAnsi="宋体" w:cs="宋体" w:hint="eastAsia"/>
          <w:bCs/>
          <w:sz w:val="24"/>
          <w:szCs w:val="24"/>
          <w:lang w:val="zh-CN"/>
        </w:rPr>
        <w:t>无水</w:t>
      </w:r>
    </w:p>
    <w:p w:rsidR="004D1912" w:rsidRPr="003A252E" w:rsidRDefault="004D1912" w:rsidP="003A252E">
      <w:pPr>
        <w:jc w:val="left"/>
        <w:rPr>
          <w:rFonts w:ascii="宋体"/>
          <w:bCs/>
          <w:sz w:val="24"/>
          <w:szCs w:val="24"/>
        </w:rPr>
      </w:pPr>
      <w:r w:rsidRPr="003A252E">
        <w:rPr>
          <w:rFonts w:ascii="宋体" w:hAnsi="宋体"/>
          <w:bCs/>
          <w:sz w:val="24"/>
          <w:szCs w:val="24"/>
        </w:rPr>
        <w:t xml:space="preserve">108. </w:t>
      </w:r>
      <w:r w:rsidRPr="003A252E">
        <w:rPr>
          <w:rFonts w:ascii="宋体" w:hAnsi="宋体" w:cs="宋体" w:hint="eastAsia"/>
          <w:bCs/>
          <w:sz w:val="24"/>
          <w:szCs w:val="24"/>
          <w:lang w:val="zh-CN"/>
        </w:rPr>
        <w:t>以下哪个不是在</w:t>
      </w:r>
      <w:r w:rsidRPr="003A252E">
        <w:rPr>
          <w:rFonts w:ascii="宋体" w:hAnsi="宋体"/>
          <w:bCs/>
          <w:sz w:val="24"/>
          <w:szCs w:val="24"/>
        </w:rPr>
        <w:t>2009</w:t>
      </w:r>
      <w:r w:rsidRPr="003A252E">
        <w:rPr>
          <w:rFonts w:ascii="宋体" w:hAnsi="宋体" w:cs="宋体" w:hint="eastAsia"/>
          <w:bCs/>
          <w:sz w:val="24"/>
          <w:szCs w:val="24"/>
          <w:lang w:val="zh-CN"/>
        </w:rPr>
        <w:t>年撞击月球的探测器？（</w:t>
      </w:r>
      <w:r w:rsidRPr="003A252E">
        <w:rPr>
          <w:rFonts w:ascii="宋体" w:hAnsi="宋体"/>
          <w:bCs/>
          <w:sz w:val="24"/>
          <w:szCs w:val="24"/>
        </w:rPr>
        <w:t xml:space="preserve"> B </w:t>
      </w:r>
      <w:r w:rsidRPr="003A252E">
        <w:rPr>
          <w:rFonts w:ascii="宋体" w:hAnsi="宋体" w:cs="宋体" w:hint="eastAsia"/>
          <w:bCs/>
          <w:sz w:val="24"/>
          <w:szCs w:val="24"/>
          <w:lang w:val="zh-CN"/>
        </w:rPr>
        <w:t>）</w:t>
      </w:r>
      <w:r w:rsidRPr="003A252E">
        <w:rPr>
          <w:rFonts w:ascii="宋体"/>
          <w:bCs/>
          <w:sz w:val="24"/>
          <w:szCs w:val="24"/>
        </w:rPr>
        <w:br/>
      </w:r>
      <w:r w:rsidRPr="003A252E">
        <w:rPr>
          <w:rFonts w:ascii="宋体" w:hAnsi="宋体"/>
          <w:bCs/>
          <w:sz w:val="24"/>
          <w:szCs w:val="24"/>
        </w:rPr>
        <w:t xml:space="preserve">(A) </w:t>
      </w:r>
      <w:r w:rsidRPr="003A252E">
        <w:rPr>
          <w:rFonts w:ascii="宋体" w:hAnsi="宋体" w:cs="宋体" w:hint="eastAsia"/>
          <w:bCs/>
          <w:sz w:val="24"/>
          <w:szCs w:val="24"/>
          <w:lang w:val="zh-CN"/>
        </w:rPr>
        <w:t>中国的</w:t>
      </w:r>
      <w:r w:rsidRPr="003A252E">
        <w:rPr>
          <w:rFonts w:ascii="宋体" w:hint="eastAsia"/>
          <w:bCs/>
          <w:sz w:val="24"/>
          <w:szCs w:val="24"/>
        </w:rPr>
        <w:t>“</w:t>
      </w:r>
      <w:r w:rsidRPr="003A252E">
        <w:rPr>
          <w:rFonts w:ascii="宋体" w:hAnsi="宋体" w:cs="宋体" w:hint="eastAsia"/>
          <w:bCs/>
          <w:sz w:val="24"/>
          <w:szCs w:val="24"/>
          <w:lang w:val="zh-CN"/>
        </w:rPr>
        <w:t>嫦娥一号</w:t>
      </w:r>
      <w:r w:rsidRPr="003A252E">
        <w:rPr>
          <w:rFonts w:ascii="宋体" w:hint="eastAsia"/>
          <w:bCs/>
          <w:sz w:val="24"/>
          <w:szCs w:val="24"/>
        </w:rPr>
        <w:t>”</w:t>
      </w:r>
      <w:r w:rsidRPr="003A252E">
        <w:rPr>
          <w:rFonts w:ascii="宋体" w:hAnsi="宋体"/>
          <w:bCs/>
          <w:sz w:val="24"/>
          <w:szCs w:val="24"/>
        </w:rPr>
        <w:t xml:space="preserve"> (B) </w:t>
      </w:r>
      <w:r w:rsidRPr="003A252E">
        <w:rPr>
          <w:rFonts w:ascii="宋体" w:hAnsi="宋体" w:cs="宋体" w:hint="eastAsia"/>
          <w:bCs/>
          <w:sz w:val="24"/>
          <w:szCs w:val="24"/>
          <w:lang w:val="zh-CN"/>
        </w:rPr>
        <w:t>印度的</w:t>
      </w:r>
      <w:r w:rsidRPr="003A252E">
        <w:rPr>
          <w:rFonts w:ascii="宋体" w:hint="eastAsia"/>
          <w:bCs/>
          <w:sz w:val="24"/>
          <w:szCs w:val="24"/>
        </w:rPr>
        <w:t>“</w:t>
      </w:r>
      <w:r w:rsidRPr="003A252E">
        <w:rPr>
          <w:rFonts w:ascii="宋体" w:hAnsi="宋体" w:cs="宋体" w:hint="eastAsia"/>
          <w:bCs/>
          <w:sz w:val="24"/>
          <w:szCs w:val="24"/>
          <w:lang w:val="zh-CN"/>
        </w:rPr>
        <w:t>月船一号</w:t>
      </w:r>
      <w:r w:rsidRPr="003A252E">
        <w:rPr>
          <w:rFonts w:ascii="宋体" w:hint="eastAsia"/>
          <w:bCs/>
          <w:sz w:val="24"/>
          <w:szCs w:val="24"/>
        </w:rPr>
        <w:t>”</w:t>
      </w:r>
      <w:r w:rsidRPr="003A252E">
        <w:rPr>
          <w:rFonts w:ascii="宋体" w:hAnsi="宋体"/>
          <w:bCs/>
          <w:sz w:val="24"/>
          <w:szCs w:val="24"/>
        </w:rPr>
        <w:t xml:space="preserve"> </w:t>
      </w:r>
      <w:r w:rsidRPr="003A252E">
        <w:rPr>
          <w:rFonts w:ascii="宋体" w:hAnsi="宋体"/>
          <w:bCs/>
          <w:sz w:val="24"/>
          <w:szCs w:val="24"/>
        </w:rPr>
        <w:br/>
        <w:t xml:space="preserve">(C) </w:t>
      </w:r>
      <w:r w:rsidRPr="003A252E">
        <w:rPr>
          <w:rFonts w:ascii="宋体" w:hAnsi="宋体" w:cs="宋体" w:hint="eastAsia"/>
          <w:bCs/>
          <w:sz w:val="24"/>
          <w:szCs w:val="24"/>
          <w:lang w:val="zh-CN"/>
        </w:rPr>
        <w:t>日本的</w:t>
      </w:r>
      <w:r w:rsidRPr="003A252E">
        <w:rPr>
          <w:rFonts w:ascii="宋体" w:hint="eastAsia"/>
          <w:bCs/>
          <w:sz w:val="24"/>
          <w:szCs w:val="24"/>
        </w:rPr>
        <w:t>“</w:t>
      </w:r>
      <w:r w:rsidRPr="003A252E">
        <w:rPr>
          <w:rFonts w:ascii="宋体" w:hAnsi="宋体" w:cs="宋体" w:hint="eastAsia"/>
          <w:bCs/>
          <w:sz w:val="24"/>
          <w:szCs w:val="24"/>
          <w:lang w:val="zh-CN"/>
        </w:rPr>
        <w:t>月亮女神</w:t>
      </w:r>
      <w:r w:rsidRPr="003A252E">
        <w:rPr>
          <w:rFonts w:ascii="宋体" w:hint="eastAsia"/>
          <w:bCs/>
          <w:sz w:val="24"/>
          <w:szCs w:val="24"/>
        </w:rPr>
        <w:t>”</w:t>
      </w:r>
      <w:r w:rsidRPr="003A252E">
        <w:rPr>
          <w:rFonts w:ascii="宋体" w:hAnsi="宋体"/>
          <w:bCs/>
          <w:sz w:val="24"/>
          <w:szCs w:val="24"/>
        </w:rPr>
        <w:t xml:space="preserve"> (D) </w:t>
      </w:r>
      <w:r w:rsidRPr="003A252E">
        <w:rPr>
          <w:rFonts w:ascii="宋体" w:hAnsi="宋体" w:cs="宋体" w:hint="eastAsia"/>
          <w:bCs/>
          <w:sz w:val="24"/>
          <w:szCs w:val="24"/>
          <w:lang w:val="zh-CN"/>
        </w:rPr>
        <w:t>美国的</w:t>
      </w:r>
      <w:r w:rsidRPr="003A252E">
        <w:rPr>
          <w:rFonts w:ascii="宋体" w:hint="eastAsia"/>
          <w:bCs/>
          <w:sz w:val="24"/>
          <w:szCs w:val="24"/>
        </w:rPr>
        <w:t>“</w:t>
      </w:r>
      <w:r w:rsidRPr="003A252E">
        <w:rPr>
          <w:rFonts w:ascii="宋体" w:hAnsi="宋体" w:cs="宋体" w:hint="eastAsia"/>
          <w:bCs/>
          <w:sz w:val="24"/>
          <w:szCs w:val="24"/>
          <w:lang w:val="zh-CN"/>
        </w:rPr>
        <w:t>月球坑探测和传感卫星</w:t>
      </w:r>
      <w:r w:rsidRPr="003A252E">
        <w:rPr>
          <w:rFonts w:ascii="宋体" w:hint="eastAsia"/>
          <w:bCs/>
          <w:sz w:val="24"/>
          <w:szCs w:val="24"/>
        </w:rPr>
        <w:t>”</w:t>
      </w:r>
      <w:r w:rsidRPr="003A252E">
        <w:rPr>
          <w:rFonts w:ascii="宋体" w:hAnsi="宋体"/>
          <w:bCs/>
          <w:sz w:val="24"/>
          <w:szCs w:val="24"/>
        </w:rPr>
        <w:t xml:space="preserve"> </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109. 1994</w:t>
      </w:r>
      <w:r w:rsidRPr="003A252E">
        <w:rPr>
          <w:rFonts w:ascii="宋体" w:hAnsi="宋体" w:cs="宋体" w:hint="eastAsia"/>
          <w:bCs/>
          <w:sz w:val="24"/>
          <w:szCs w:val="24"/>
          <w:lang w:val="zh-CN"/>
        </w:rPr>
        <w:t>年撞击木星的彗星名叫</w:t>
      </w:r>
      <w:r w:rsidRPr="003A252E">
        <w:rPr>
          <w:rFonts w:ascii="宋体" w:hAnsi="宋体" w:cs="宋体"/>
          <w:bCs/>
          <w:sz w:val="24"/>
          <w:szCs w:val="24"/>
          <w:lang w:val="zh-CN"/>
        </w:rPr>
        <w:t xml:space="preserve"> (  D     ) </w:t>
      </w:r>
      <w:r w:rsidRPr="003A252E">
        <w:rPr>
          <w:rFonts w:ascii="宋体" w:hAnsi="宋体" w:cs="宋体" w:hint="eastAsia"/>
          <w:bCs/>
          <w:sz w:val="24"/>
          <w:szCs w:val="24"/>
          <w:lang w:val="zh-CN"/>
        </w:rPr>
        <w:t>。</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．百武彗星</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哈雷彗星</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海尔</w:t>
      </w:r>
      <w:r w:rsidRPr="003A252E">
        <w:rPr>
          <w:rFonts w:ascii="宋体" w:cs="宋体"/>
          <w:bCs/>
          <w:sz w:val="24"/>
          <w:szCs w:val="24"/>
          <w:lang w:val="zh-CN"/>
        </w:rPr>
        <w:t>-</w:t>
      </w:r>
      <w:r w:rsidRPr="003A252E">
        <w:rPr>
          <w:rFonts w:ascii="宋体" w:hAnsi="宋体" w:cs="宋体" w:hint="eastAsia"/>
          <w:bCs/>
          <w:sz w:val="24"/>
          <w:szCs w:val="24"/>
          <w:lang w:val="zh-CN"/>
        </w:rPr>
        <w:t>波普彗星</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苏梅克</w:t>
      </w:r>
      <w:r w:rsidRPr="003A252E">
        <w:rPr>
          <w:rFonts w:ascii="宋体" w:cs="宋体"/>
          <w:bCs/>
          <w:sz w:val="24"/>
          <w:szCs w:val="24"/>
          <w:lang w:val="zh-CN"/>
        </w:rPr>
        <w:t>-</w:t>
      </w:r>
      <w:r w:rsidRPr="003A252E">
        <w:rPr>
          <w:rFonts w:ascii="宋体" w:hAnsi="宋体" w:cs="宋体" w:hint="eastAsia"/>
          <w:bCs/>
          <w:sz w:val="24"/>
          <w:szCs w:val="24"/>
          <w:lang w:val="zh-CN"/>
        </w:rPr>
        <w:t>列维</w:t>
      </w:r>
      <w:r w:rsidRPr="003A252E">
        <w:rPr>
          <w:rFonts w:ascii="宋体" w:hAnsi="宋体" w:cs="宋体"/>
          <w:bCs/>
          <w:sz w:val="24"/>
          <w:szCs w:val="24"/>
          <w:lang w:val="zh-CN"/>
        </w:rPr>
        <w:t>9</w:t>
      </w:r>
      <w:r w:rsidRPr="003A252E">
        <w:rPr>
          <w:rFonts w:ascii="宋体" w:hAnsi="宋体" w:cs="宋体" w:hint="eastAsia"/>
          <w:bCs/>
          <w:sz w:val="24"/>
          <w:szCs w:val="24"/>
          <w:lang w:val="zh-CN"/>
        </w:rPr>
        <w:t>号</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110.</w:t>
      </w:r>
      <w:r w:rsidRPr="003A252E">
        <w:rPr>
          <w:rFonts w:ascii="宋体" w:hAnsi="宋体" w:cs="宋体" w:hint="eastAsia"/>
          <w:bCs/>
          <w:sz w:val="24"/>
          <w:szCs w:val="24"/>
          <w:lang w:val="zh-CN"/>
        </w:rPr>
        <w:t>月球公转的周期是</w:t>
      </w:r>
      <w:r w:rsidRPr="003A252E">
        <w:rPr>
          <w:rFonts w:ascii="宋体" w:hAnsi="宋体" w:cs="宋体"/>
          <w:bCs/>
          <w:sz w:val="24"/>
          <w:szCs w:val="24"/>
          <w:lang w:val="zh-CN"/>
        </w:rPr>
        <w:t>:</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C    </w:t>
      </w:r>
      <w:r w:rsidRPr="003A252E">
        <w:rPr>
          <w:rFonts w:ascii="宋体" w:hAnsi="宋体" w:cs="宋体" w:hint="eastAsia"/>
          <w:bCs/>
          <w:sz w:val="24"/>
          <w:szCs w:val="24"/>
          <w:lang w:val="zh-CN"/>
        </w:rPr>
        <w:t>）。</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A.29.53</w:t>
      </w:r>
      <w:r w:rsidRPr="003A252E">
        <w:rPr>
          <w:rFonts w:ascii="宋体" w:hAnsi="宋体" w:cs="宋体" w:hint="eastAsia"/>
          <w:bCs/>
          <w:sz w:val="24"/>
          <w:szCs w:val="24"/>
          <w:lang w:val="zh-CN"/>
        </w:rPr>
        <w:t>日</w:t>
      </w:r>
      <w:r w:rsidRPr="003A252E">
        <w:rPr>
          <w:rFonts w:ascii="宋体" w:hAnsi="宋体" w:cs="宋体"/>
          <w:bCs/>
          <w:sz w:val="24"/>
          <w:szCs w:val="24"/>
          <w:lang w:val="zh-CN"/>
        </w:rPr>
        <w:t xml:space="preserve">       B.28</w:t>
      </w:r>
      <w:r w:rsidRPr="003A252E">
        <w:rPr>
          <w:rFonts w:ascii="宋体" w:hAnsi="宋体" w:cs="宋体" w:hint="eastAsia"/>
          <w:bCs/>
          <w:sz w:val="24"/>
          <w:szCs w:val="24"/>
          <w:lang w:val="zh-CN"/>
        </w:rPr>
        <w:t>日</w:t>
      </w:r>
      <w:r w:rsidRPr="003A252E">
        <w:rPr>
          <w:rFonts w:ascii="宋体" w:hAnsi="宋体" w:cs="宋体"/>
          <w:bCs/>
          <w:sz w:val="24"/>
          <w:szCs w:val="24"/>
          <w:lang w:val="zh-CN"/>
        </w:rPr>
        <w:t xml:space="preserve">          C.27.53</w:t>
      </w:r>
      <w:r w:rsidRPr="003A252E">
        <w:rPr>
          <w:rFonts w:ascii="宋体" w:hAnsi="宋体" w:cs="宋体" w:hint="eastAsia"/>
          <w:bCs/>
          <w:sz w:val="24"/>
          <w:szCs w:val="24"/>
          <w:lang w:val="zh-CN"/>
        </w:rPr>
        <w:t>日</w:t>
      </w:r>
      <w:r w:rsidRPr="003A252E">
        <w:rPr>
          <w:rFonts w:ascii="宋体" w:hAnsi="宋体" w:cs="宋体"/>
          <w:bCs/>
          <w:sz w:val="24"/>
          <w:szCs w:val="24"/>
          <w:lang w:val="zh-CN"/>
        </w:rPr>
        <w:t xml:space="preserve">      D.28.5</w:t>
      </w:r>
      <w:r w:rsidRPr="003A252E">
        <w:rPr>
          <w:rFonts w:ascii="宋体" w:hAnsi="宋体" w:cs="宋体" w:hint="eastAsia"/>
          <w:bCs/>
          <w:sz w:val="24"/>
          <w:szCs w:val="24"/>
          <w:lang w:val="zh-CN"/>
        </w:rPr>
        <w:t>日</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111.</w:t>
      </w:r>
      <w:r w:rsidRPr="003A252E">
        <w:rPr>
          <w:rFonts w:ascii="宋体" w:hAnsi="宋体" w:cs="宋体" w:hint="eastAsia"/>
          <w:bCs/>
          <w:sz w:val="24"/>
          <w:szCs w:val="24"/>
          <w:lang w:val="zh-CN"/>
        </w:rPr>
        <w:t>关于黑洞的质量，下列说法正确的是</w:t>
      </w:r>
      <w:r w:rsidRPr="003A252E">
        <w:rPr>
          <w:rFonts w:ascii="宋体" w:hAnsi="宋体" w:cs="宋体"/>
          <w:bCs/>
          <w:sz w:val="24"/>
          <w:szCs w:val="24"/>
          <w:lang w:val="zh-CN"/>
        </w:rPr>
        <w:t>(   C   )</w:t>
      </w:r>
      <w:r w:rsidRPr="003A252E">
        <w:rPr>
          <w:rFonts w:ascii="宋体" w:hAnsi="宋体" w:cs="宋体" w:hint="eastAsia"/>
          <w:bCs/>
          <w:sz w:val="24"/>
          <w:szCs w:val="24"/>
          <w:lang w:val="zh-CN"/>
        </w:rPr>
        <w:t>。</w:t>
      </w:r>
    </w:p>
    <w:p w:rsidR="004D1912" w:rsidRPr="003A252E" w:rsidRDefault="004D1912" w:rsidP="003A252E">
      <w:pPr>
        <w:jc w:val="left"/>
        <w:rPr>
          <w:rFonts w:ascii="宋体" w:hAns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一定是无穷大</w:t>
      </w:r>
      <w:r w:rsidRPr="003A252E">
        <w:rPr>
          <w:rFonts w:ascii="宋体" w:hAnsi="宋体" w:cs="宋体"/>
          <w:bCs/>
          <w:sz w:val="24"/>
          <w:szCs w:val="24"/>
          <w:lang w:val="zh-CN"/>
        </w:rPr>
        <w:t xml:space="preserve"> </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 xml:space="preserve">B. </w:t>
      </w:r>
      <w:r w:rsidRPr="003A252E">
        <w:rPr>
          <w:rFonts w:ascii="宋体" w:hAnsi="宋体" w:cs="宋体" w:hint="eastAsia"/>
          <w:bCs/>
          <w:sz w:val="24"/>
          <w:szCs w:val="24"/>
          <w:lang w:val="zh-CN"/>
        </w:rPr>
        <w:t>不一定是无穷大，但至少应该接近无穷大</w:t>
      </w:r>
    </w:p>
    <w:p w:rsidR="004D1912" w:rsidRPr="003A252E" w:rsidRDefault="004D1912" w:rsidP="003A252E">
      <w:pPr>
        <w:jc w:val="left"/>
        <w:rPr>
          <w:rFonts w:ascii="宋体" w:hAnsi="宋体" w:cs="宋体"/>
          <w:bCs/>
          <w:sz w:val="24"/>
          <w:szCs w:val="24"/>
          <w:lang w:val="zh-CN"/>
        </w:rPr>
      </w:pPr>
      <w:r w:rsidRPr="003A252E">
        <w:rPr>
          <w:rFonts w:ascii="宋体" w:hAnsi="宋体" w:cs="宋体"/>
          <w:bCs/>
          <w:sz w:val="24"/>
          <w:szCs w:val="24"/>
          <w:lang w:val="zh-CN"/>
        </w:rPr>
        <w:t>C .</w:t>
      </w:r>
      <w:r w:rsidRPr="003A252E">
        <w:rPr>
          <w:rFonts w:ascii="宋体" w:hAnsi="宋体" w:cs="宋体" w:hint="eastAsia"/>
          <w:bCs/>
          <w:sz w:val="24"/>
          <w:szCs w:val="24"/>
          <w:lang w:val="zh-CN"/>
        </w:rPr>
        <w:t>不一定是无穷大，而且有可能质量相当小</w:t>
      </w:r>
      <w:r w:rsidRPr="003A252E">
        <w:rPr>
          <w:rFonts w:ascii="宋体" w:hAnsi="宋体" w:cs="宋体"/>
          <w:bCs/>
          <w:sz w:val="24"/>
          <w:szCs w:val="24"/>
          <w:lang w:val="zh-CN"/>
        </w:rPr>
        <w:t xml:space="preserve"> </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D .</w:t>
      </w:r>
      <w:r w:rsidRPr="003A252E">
        <w:rPr>
          <w:rFonts w:ascii="宋体" w:hAnsi="宋体" w:cs="宋体" w:hint="eastAsia"/>
          <w:bCs/>
          <w:sz w:val="24"/>
          <w:szCs w:val="24"/>
          <w:lang w:val="zh-CN"/>
        </w:rPr>
        <w:t>大约</w:t>
      </w:r>
      <w:r w:rsidRPr="003A252E">
        <w:rPr>
          <w:rFonts w:ascii="宋体" w:hAnsi="宋体" w:cs="宋体"/>
          <w:bCs/>
          <w:sz w:val="24"/>
          <w:szCs w:val="24"/>
          <w:lang w:val="zh-CN"/>
        </w:rPr>
        <w:t>10</w:t>
      </w:r>
      <w:r w:rsidRPr="003A252E">
        <w:rPr>
          <w:rFonts w:ascii="宋体" w:hAnsi="宋体" w:cs="宋体" w:hint="eastAsia"/>
          <w:bCs/>
          <w:sz w:val="24"/>
          <w:szCs w:val="24"/>
          <w:lang w:val="zh-CN"/>
        </w:rPr>
        <w:t>个太阳质量或以上</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112.</w:t>
      </w:r>
      <w:r w:rsidRPr="003A252E">
        <w:rPr>
          <w:rFonts w:ascii="宋体" w:hAnsi="宋体" w:cs="宋体" w:hint="eastAsia"/>
          <w:bCs/>
          <w:sz w:val="24"/>
          <w:szCs w:val="24"/>
          <w:lang w:val="zh-CN"/>
        </w:rPr>
        <w:t>人类宇航员第一次进行太空漫步的时间是（</w:t>
      </w:r>
      <w:r w:rsidRPr="003A252E">
        <w:rPr>
          <w:rFonts w:ascii="宋体" w:hAnsi="宋体" w:cs="宋体"/>
          <w:bCs/>
          <w:sz w:val="24"/>
          <w:szCs w:val="24"/>
          <w:lang w:val="zh-CN"/>
        </w:rPr>
        <w:t xml:space="preserve">  A  </w:t>
      </w:r>
      <w:r w:rsidRPr="003A252E">
        <w:rPr>
          <w:rFonts w:ascii="宋体" w:hAnsi="宋体" w:cs="宋体" w:hint="eastAsia"/>
          <w:bCs/>
          <w:sz w:val="24"/>
          <w:szCs w:val="24"/>
          <w:lang w:val="zh-CN"/>
        </w:rPr>
        <w:t>）年。</w:t>
      </w:r>
    </w:p>
    <w:p w:rsidR="004D1912" w:rsidRPr="003A252E" w:rsidRDefault="004D1912" w:rsidP="003A252E">
      <w:pPr>
        <w:jc w:val="left"/>
        <w:rPr>
          <w:rFonts w:ascii="宋体" w:hAnsi="宋体" w:cs="宋体"/>
          <w:bCs/>
          <w:sz w:val="24"/>
          <w:szCs w:val="24"/>
          <w:lang w:val="zh-CN"/>
        </w:rPr>
      </w:pPr>
      <w:r w:rsidRPr="003A252E">
        <w:rPr>
          <w:rFonts w:ascii="宋体" w:hAnsi="宋体" w:cs="宋体"/>
          <w:bCs/>
          <w:sz w:val="24"/>
          <w:szCs w:val="24"/>
          <w:lang w:val="zh-CN"/>
        </w:rPr>
        <w:t>A . 1965        B .1978           C .1992        D . 2003</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 xml:space="preserve">113.  </w:t>
      </w:r>
      <w:r w:rsidRPr="003A252E">
        <w:rPr>
          <w:rFonts w:ascii="宋体" w:hAnsi="宋体" w:cs="宋体" w:hint="eastAsia"/>
          <w:bCs/>
          <w:sz w:val="24"/>
          <w:szCs w:val="24"/>
          <w:lang w:val="zh-CN"/>
        </w:rPr>
        <w:t>银道在以下哪两个星座之间穿过？（</w:t>
      </w:r>
      <w:r w:rsidRPr="003A252E">
        <w:rPr>
          <w:rFonts w:ascii="宋体" w:cs="宋体"/>
          <w:bCs/>
          <w:sz w:val="24"/>
          <w:szCs w:val="24"/>
          <w:lang w:val="zh-CN"/>
        </w:rPr>
        <w:t> </w:t>
      </w:r>
      <w:r w:rsidRPr="003A252E">
        <w:rPr>
          <w:rFonts w:ascii="宋体" w:hAnsi="宋体" w:cs="宋体"/>
          <w:bCs/>
          <w:sz w:val="24"/>
          <w:szCs w:val="24"/>
          <w:lang w:val="zh-CN"/>
        </w:rPr>
        <w:t>A</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bCs/>
          <w:sz w:val="24"/>
          <w:szCs w:val="24"/>
          <w:lang w:val="zh-CN"/>
        </w:rPr>
        <w:br/>
        <w:t>A.</w:t>
      </w:r>
      <w:r w:rsidRPr="003A252E">
        <w:rPr>
          <w:rFonts w:ascii="宋体" w:hAnsi="宋体" w:cs="宋体" w:hint="eastAsia"/>
          <w:bCs/>
          <w:sz w:val="24"/>
          <w:szCs w:val="24"/>
          <w:lang w:val="zh-CN"/>
        </w:rPr>
        <w:t>双鱼和宝瓶</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狮子和小狮</w:t>
      </w:r>
      <w:r w:rsidRPr="003A252E">
        <w:rPr>
          <w:rFonts w:ascii="宋体" w:hAnsi="宋体" w:cs="宋体"/>
          <w:bCs/>
          <w:sz w:val="24"/>
          <w:szCs w:val="24"/>
          <w:lang w:val="zh-CN"/>
        </w:rPr>
        <w:t xml:space="preserve">      C .</w:t>
      </w:r>
      <w:r w:rsidRPr="003A252E">
        <w:rPr>
          <w:rFonts w:ascii="宋体" w:hAnsi="宋体" w:cs="宋体" w:hint="eastAsia"/>
          <w:bCs/>
          <w:sz w:val="24"/>
          <w:szCs w:val="24"/>
          <w:lang w:val="zh-CN"/>
        </w:rPr>
        <w:t>大熊和小熊</w:t>
      </w:r>
      <w:r w:rsidRPr="003A252E">
        <w:rPr>
          <w:rFonts w:ascii="宋体" w:hAnsi="宋体" w:cs="宋体"/>
          <w:bCs/>
          <w:sz w:val="24"/>
          <w:szCs w:val="24"/>
          <w:lang w:val="zh-CN"/>
        </w:rPr>
        <w:t xml:space="preserve">  D .</w:t>
      </w:r>
      <w:r w:rsidRPr="003A252E">
        <w:rPr>
          <w:rFonts w:ascii="宋体" w:hAnsi="宋体" w:cs="宋体" w:hint="eastAsia"/>
          <w:bCs/>
          <w:sz w:val="24"/>
          <w:szCs w:val="24"/>
          <w:lang w:val="zh-CN"/>
        </w:rPr>
        <w:t>大犬和小犬</w:t>
      </w:r>
      <w:r w:rsidRPr="003A252E">
        <w:rPr>
          <w:rFonts w:ascii="宋体" w:cs="宋体"/>
          <w:bCs/>
          <w:sz w:val="24"/>
          <w:szCs w:val="24"/>
          <w:lang w:val="zh-CN"/>
        </w:rPr>
        <w:t> </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 xml:space="preserve">114.  </w:t>
      </w:r>
      <w:r w:rsidRPr="003A252E">
        <w:rPr>
          <w:rFonts w:ascii="宋体" w:hAnsi="宋体" w:cs="宋体" w:hint="eastAsia"/>
          <w:bCs/>
          <w:sz w:val="24"/>
          <w:szCs w:val="24"/>
          <w:lang w:val="zh-CN"/>
        </w:rPr>
        <w:t>我国古代将水星、金星、火星、木星、土星叫做：（</w:t>
      </w:r>
      <w:r w:rsidRPr="003A252E">
        <w:rPr>
          <w:rFonts w:ascii="宋体" w:hAnsi="宋体" w:cs="宋体"/>
          <w:bCs/>
          <w:sz w:val="24"/>
          <w:szCs w:val="24"/>
          <w:lang w:val="zh-CN"/>
        </w:rPr>
        <w:t xml:space="preserve">  C   </w:t>
      </w:r>
      <w:r w:rsidRPr="003A252E">
        <w:rPr>
          <w:rFonts w:ascii="宋体" w:hAnsi="宋体" w:cs="宋体" w:hint="eastAsia"/>
          <w:bCs/>
          <w:sz w:val="24"/>
          <w:szCs w:val="24"/>
          <w:lang w:val="zh-CN"/>
        </w:rPr>
        <w:t>）。</w:t>
      </w:r>
    </w:p>
    <w:p w:rsidR="004D1912" w:rsidRPr="003A252E" w:rsidRDefault="004D1912" w:rsidP="003A252E">
      <w:pPr>
        <w:jc w:val="left"/>
        <w:rPr>
          <w:rFonts w:ascii="宋体" w:hAns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岁星、镇星、辰星、启明星、荧惑</w:t>
      </w:r>
      <w:r w:rsidRPr="003A252E">
        <w:rPr>
          <w:rFonts w:ascii="宋体" w:hAnsi="宋体" w:cs="宋体"/>
          <w:bCs/>
          <w:sz w:val="24"/>
          <w:szCs w:val="24"/>
          <w:lang w:val="zh-CN"/>
        </w:rPr>
        <w:t xml:space="preserve">     </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B.</w:t>
      </w:r>
      <w:r w:rsidRPr="003A252E">
        <w:rPr>
          <w:rFonts w:ascii="宋体" w:hAnsi="宋体" w:cs="宋体" w:hint="eastAsia"/>
          <w:bCs/>
          <w:sz w:val="24"/>
          <w:szCs w:val="24"/>
          <w:lang w:val="zh-CN"/>
        </w:rPr>
        <w:t>荧惑、太白、岁星、镇星、辰星</w:t>
      </w:r>
    </w:p>
    <w:p w:rsidR="004D1912" w:rsidRPr="003A252E" w:rsidRDefault="004D1912" w:rsidP="003A252E">
      <w:pPr>
        <w:jc w:val="left"/>
        <w:rPr>
          <w:rFonts w:ascii="宋体" w:hAnsi="宋体" w:cs="宋体"/>
          <w:bCs/>
          <w:sz w:val="24"/>
          <w:szCs w:val="24"/>
          <w:lang w:val="zh-CN"/>
        </w:rPr>
      </w:pPr>
      <w:r w:rsidRPr="003A252E">
        <w:rPr>
          <w:rFonts w:ascii="宋体" w:hAnsi="宋体" w:cs="宋体"/>
          <w:bCs/>
          <w:sz w:val="24"/>
          <w:szCs w:val="24"/>
          <w:lang w:val="zh-CN"/>
        </w:rPr>
        <w:t>C.</w:t>
      </w:r>
      <w:r w:rsidRPr="003A252E">
        <w:rPr>
          <w:rFonts w:ascii="宋体" w:hAnsi="宋体" w:cs="宋体" w:hint="eastAsia"/>
          <w:bCs/>
          <w:sz w:val="24"/>
          <w:szCs w:val="24"/>
          <w:lang w:val="zh-CN"/>
        </w:rPr>
        <w:t>辰星、太白、荧惑、岁星、镇星</w:t>
      </w:r>
      <w:r w:rsidRPr="003A252E">
        <w:rPr>
          <w:rFonts w:ascii="宋体" w:hAnsi="宋体" w:cs="宋体"/>
          <w:bCs/>
          <w:sz w:val="24"/>
          <w:szCs w:val="24"/>
          <w:lang w:val="zh-CN"/>
        </w:rPr>
        <w:t xml:space="preserve">       </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D.</w:t>
      </w:r>
      <w:r w:rsidRPr="003A252E">
        <w:rPr>
          <w:rFonts w:ascii="宋体" w:hAnsi="宋体" w:cs="宋体" w:hint="eastAsia"/>
          <w:bCs/>
          <w:sz w:val="24"/>
          <w:szCs w:val="24"/>
          <w:lang w:val="zh-CN"/>
        </w:rPr>
        <w:t>岁星、启明星、镇星、荧惑、岁星</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 xml:space="preserve">115.  </w:t>
      </w:r>
      <w:r w:rsidRPr="003A252E">
        <w:rPr>
          <w:rFonts w:ascii="宋体" w:hAnsi="宋体" w:cs="宋体" w:hint="eastAsia"/>
          <w:bCs/>
          <w:sz w:val="24"/>
          <w:szCs w:val="24"/>
          <w:lang w:val="zh-CN"/>
        </w:rPr>
        <w:t>中国即将发射的载人空间站的名称是：</w:t>
      </w:r>
      <w:r w:rsidRPr="003A252E">
        <w:rPr>
          <w:rFonts w:ascii="宋体" w:hAnsi="宋体" w:cs="宋体"/>
          <w:bCs/>
          <w:sz w:val="24"/>
          <w:szCs w:val="24"/>
          <w:lang w:val="zh-CN"/>
        </w:rPr>
        <w:t xml:space="preserve"> (   D    )</w:t>
      </w:r>
      <w:r w:rsidRPr="003A252E">
        <w:rPr>
          <w:rFonts w:ascii="宋体" w:hAnsi="宋体" w:cs="宋体" w:hint="eastAsia"/>
          <w:bCs/>
          <w:sz w:val="24"/>
          <w:szCs w:val="24"/>
          <w:lang w:val="zh-CN"/>
        </w:rPr>
        <w:t>。</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A .</w:t>
      </w:r>
      <w:r w:rsidRPr="003A252E">
        <w:rPr>
          <w:rFonts w:ascii="宋体" w:hAnsi="宋体" w:cs="宋体" w:hint="eastAsia"/>
          <w:bCs/>
          <w:sz w:val="24"/>
          <w:szCs w:val="24"/>
          <w:lang w:val="zh-CN"/>
        </w:rPr>
        <w:t>神舟</w:t>
      </w:r>
      <w:r w:rsidRPr="003A252E">
        <w:rPr>
          <w:rFonts w:ascii="宋体" w:hAnsi="宋体" w:cs="宋体"/>
          <w:bCs/>
          <w:sz w:val="24"/>
          <w:szCs w:val="24"/>
          <w:lang w:val="zh-CN"/>
        </w:rPr>
        <w:t xml:space="preserve">      B .</w:t>
      </w:r>
      <w:r w:rsidRPr="003A252E">
        <w:rPr>
          <w:rFonts w:ascii="宋体" w:hAnsi="宋体" w:cs="宋体" w:hint="eastAsia"/>
          <w:bCs/>
          <w:sz w:val="24"/>
          <w:szCs w:val="24"/>
          <w:lang w:val="zh-CN"/>
        </w:rPr>
        <w:t>嫦娥</w:t>
      </w:r>
      <w:r w:rsidRPr="003A252E">
        <w:rPr>
          <w:rFonts w:ascii="宋体" w:hAnsi="宋体" w:cs="宋体"/>
          <w:bCs/>
          <w:sz w:val="24"/>
          <w:szCs w:val="24"/>
          <w:lang w:val="zh-CN"/>
        </w:rPr>
        <w:t xml:space="preserve">     C .</w:t>
      </w:r>
      <w:r w:rsidRPr="003A252E">
        <w:rPr>
          <w:rFonts w:ascii="宋体" w:hAnsi="宋体" w:cs="宋体" w:hint="eastAsia"/>
          <w:bCs/>
          <w:sz w:val="24"/>
          <w:szCs w:val="24"/>
          <w:lang w:val="zh-CN"/>
        </w:rPr>
        <w:t>夸父</w:t>
      </w:r>
      <w:r w:rsidRPr="003A252E">
        <w:rPr>
          <w:rFonts w:ascii="宋体" w:hAnsi="宋体" w:cs="宋体"/>
          <w:bCs/>
          <w:sz w:val="24"/>
          <w:szCs w:val="24"/>
          <w:lang w:val="zh-CN"/>
        </w:rPr>
        <w:t xml:space="preserve">         D .</w:t>
      </w:r>
      <w:r w:rsidRPr="003A252E">
        <w:rPr>
          <w:rFonts w:ascii="宋体" w:hAnsi="宋体" w:cs="宋体" w:hint="eastAsia"/>
          <w:bCs/>
          <w:sz w:val="24"/>
          <w:szCs w:val="24"/>
          <w:lang w:val="zh-CN"/>
        </w:rPr>
        <w:t>天宫</w:t>
      </w:r>
    </w:p>
    <w:p w:rsidR="004D1912" w:rsidRPr="003A252E" w:rsidRDefault="004D1912" w:rsidP="003A252E">
      <w:pPr>
        <w:jc w:val="left"/>
        <w:rPr>
          <w:rFonts w:ascii="宋体" w:hAnsi="宋体" w:cs="宋体"/>
          <w:bCs/>
          <w:sz w:val="24"/>
          <w:szCs w:val="24"/>
          <w:lang w:val="zh-CN"/>
        </w:rPr>
      </w:pPr>
      <w:r w:rsidRPr="003A252E">
        <w:rPr>
          <w:rFonts w:ascii="宋体" w:hAnsi="宋体" w:cs="宋体"/>
          <w:bCs/>
          <w:sz w:val="24"/>
          <w:szCs w:val="24"/>
          <w:lang w:val="zh-CN"/>
        </w:rPr>
        <w:t xml:space="preserve">116.  </w:t>
      </w:r>
      <w:r w:rsidRPr="003A252E">
        <w:rPr>
          <w:rFonts w:ascii="宋体" w:hAnsi="宋体" w:cs="宋体" w:hint="eastAsia"/>
          <w:bCs/>
          <w:sz w:val="24"/>
          <w:szCs w:val="24"/>
          <w:lang w:val="zh-CN"/>
        </w:rPr>
        <w:t>我们假设一艘宇宙飞船以</w:t>
      </w:r>
      <w:r w:rsidRPr="003A252E">
        <w:rPr>
          <w:rFonts w:ascii="宋体" w:hAnsi="宋体" w:cs="宋体"/>
          <w:bCs/>
          <w:sz w:val="24"/>
          <w:szCs w:val="24"/>
          <w:lang w:val="zh-CN"/>
        </w:rPr>
        <w:t>0.5c</w:t>
      </w:r>
      <w:r w:rsidRPr="003A252E">
        <w:rPr>
          <w:rFonts w:ascii="宋体" w:hAnsi="宋体" w:cs="宋体" w:hint="eastAsia"/>
          <w:bCs/>
          <w:sz w:val="24"/>
          <w:szCs w:val="24"/>
          <w:lang w:val="zh-CN"/>
        </w:rPr>
        <w:t>（</w:t>
      </w:r>
      <w:r w:rsidRPr="003A252E">
        <w:rPr>
          <w:rFonts w:ascii="宋体" w:hAnsi="宋体" w:cs="宋体"/>
          <w:bCs/>
          <w:sz w:val="24"/>
          <w:szCs w:val="24"/>
          <w:lang w:val="zh-CN"/>
        </w:rPr>
        <w:t>c</w:t>
      </w:r>
      <w:r w:rsidRPr="003A252E">
        <w:rPr>
          <w:rFonts w:ascii="宋体" w:hAnsi="宋体" w:cs="宋体" w:hint="eastAsia"/>
          <w:bCs/>
          <w:sz w:val="24"/>
          <w:szCs w:val="24"/>
          <w:lang w:val="zh-CN"/>
        </w:rPr>
        <w:t>为光速）的速度飞向某一行星，同时，该飞船在飞行中以每</w:t>
      </w:r>
      <w:r w:rsidRPr="003A252E">
        <w:rPr>
          <w:rFonts w:ascii="宋体" w:hAnsi="宋体" w:cs="宋体"/>
          <w:bCs/>
          <w:sz w:val="24"/>
          <w:szCs w:val="24"/>
          <w:lang w:val="zh-CN"/>
        </w:rPr>
        <w:t>2</w:t>
      </w:r>
      <w:r w:rsidRPr="003A252E">
        <w:rPr>
          <w:rFonts w:ascii="宋体" w:hAnsi="宋体" w:cs="宋体" w:hint="eastAsia"/>
          <w:bCs/>
          <w:sz w:val="24"/>
          <w:szCs w:val="24"/>
          <w:lang w:val="zh-CN"/>
        </w:rPr>
        <w:t>分钟一次的频率向该行星发射固定的光信号，那么，对于行星上的观察者来说，看到的光信号频率将为</w:t>
      </w:r>
      <w:r w:rsidRPr="003A252E">
        <w:rPr>
          <w:rFonts w:ascii="宋体" w:hAnsi="宋体" w:cs="宋体"/>
          <w:bCs/>
          <w:sz w:val="24"/>
          <w:szCs w:val="24"/>
          <w:lang w:val="zh-CN"/>
        </w:rPr>
        <w:t>(  B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p>
    <w:p w:rsidR="004D1912" w:rsidRPr="003A252E" w:rsidRDefault="004D1912" w:rsidP="003A252E">
      <w:pPr>
        <w:jc w:val="left"/>
        <w:rPr>
          <w:rFonts w:ascii="宋体" w:hAns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于</w:t>
      </w:r>
      <w:r w:rsidRPr="003A252E">
        <w:rPr>
          <w:rFonts w:ascii="宋体" w:hAnsi="宋体" w:cs="宋体"/>
          <w:bCs/>
          <w:sz w:val="24"/>
          <w:szCs w:val="24"/>
          <w:lang w:val="zh-CN"/>
        </w:rPr>
        <w:t>2</w:t>
      </w:r>
      <w:r w:rsidRPr="003A252E">
        <w:rPr>
          <w:rFonts w:ascii="宋体" w:hAnsi="宋体" w:cs="宋体" w:hint="eastAsia"/>
          <w:bCs/>
          <w:sz w:val="24"/>
          <w:szCs w:val="24"/>
          <w:lang w:val="zh-CN"/>
        </w:rPr>
        <w:t>分钟</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大于</w:t>
      </w:r>
      <w:r w:rsidRPr="003A252E">
        <w:rPr>
          <w:rFonts w:ascii="宋体" w:hAnsi="宋体" w:cs="宋体"/>
          <w:bCs/>
          <w:sz w:val="24"/>
          <w:szCs w:val="24"/>
          <w:lang w:val="zh-CN"/>
        </w:rPr>
        <w:t>2</w:t>
      </w:r>
      <w:r w:rsidRPr="003A252E">
        <w:rPr>
          <w:rFonts w:ascii="宋体" w:hAnsi="宋体" w:cs="宋体" w:hint="eastAsia"/>
          <w:bCs/>
          <w:sz w:val="24"/>
          <w:szCs w:val="24"/>
          <w:lang w:val="zh-CN"/>
        </w:rPr>
        <w:t>分钟</w:t>
      </w:r>
      <w:r w:rsidRPr="003A252E">
        <w:rPr>
          <w:rFonts w:ascii="宋体" w:hAnsi="宋体" w:cs="宋体"/>
          <w:bCs/>
          <w:sz w:val="24"/>
          <w:szCs w:val="24"/>
          <w:lang w:val="zh-CN"/>
        </w:rPr>
        <w:t xml:space="preserve">  C.</w:t>
      </w:r>
      <w:r w:rsidRPr="003A252E">
        <w:rPr>
          <w:rFonts w:ascii="宋体" w:hAnsi="宋体" w:cs="宋体" w:hint="eastAsia"/>
          <w:bCs/>
          <w:sz w:val="24"/>
          <w:szCs w:val="24"/>
          <w:lang w:val="zh-CN"/>
        </w:rPr>
        <w:t>小于</w:t>
      </w:r>
      <w:r w:rsidRPr="003A252E">
        <w:rPr>
          <w:rFonts w:ascii="宋体" w:hAnsi="宋体" w:cs="宋体"/>
          <w:bCs/>
          <w:sz w:val="24"/>
          <w:szCs w:val="24"/>
          <w:lang w:val="zh-CN"/>
        </w:rPr>
        <w:t>2</w:t>
      </w:r>
      <w:r w:rsidRPr="003A252E">
        <w:rPr>
          <w:rFonts w:ascii="宋体" w:hAnsi="宋体" w:cs="宋体" w:hint="eastAsia"/>
          <w:bCs/>
          <w:sz w:val="24"/>
          <w:szCs w:val="24"/>
          <w:lang w:val="zh-CN"/>
        </w:rPr>
        <w:t>分钟</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依赖于光信号的频率而定</w:t>
      </w:r>
      <w:r w:rsidRPr="003A252E">
        <w:rPr>
          <w:rFonts w:ascii="宋体" w:hAnsi="宋体" w:cs="宋体"/>
          <w:bCs/>
          <w:sz w:val="24"/>
          <w:szCs w:val="24"/>
          <w:lang w:val="zh-CN"/>
        </w:rPr>
        <w:t xml:space="preserve"> </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 xml:space="preserve">117.  </w:t>
      </w:r>
      <w:r w:rsidRPr="003A252E">
        <w:rPr>
          <w:rFonts w:ascii="宋体" w:hAnsi="宋体" w:cs="宋体" w:hint="eastAsia"/>
          <w:bCs/>
          <w:sz w:val="24"/>
          <w:szCs w:val="24"/>
          <w:lang w:val="zh-CN"/>
        </w:rPr>
        <w:t>在夏季夜空中，有三颗明星构成一个三角形称为夏季大三角，这三颗明星分别为：（</w:t>
      </w:r>
      <w:r w:rsidRPr="003A252E">
        <w:rPr>
          <w:rFonts w:ascii="宋体" w:hAnsi="宋体" w:cs="宋体"/>
          <w:bCs/>
          <w:sz w:val="24"/>
          <w:szCs w:val="24"/>
          <w:lang w:val="zh-CN"/>
        </w:rPr>
        <w:t xml:space="preserve">  D   </w:t>
      </w:r>
      <w:r w:rsidRPr="003A252E">
        <w:rPr>
          <w:rFonts w:ascii="宋体" w:hAnsi="宋体" w:cs="宋体" w:hint="eastAsia"/>
          <w:bCs/>
          <w:sz w:val="24"/>
          <w:szCs w:val="24"/>
          <w:lang w:val="zh-CN"/>
        </w:rPr>
        <w:t>）。</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A.</w:t>
      </w:r>
      <w:r w:rsidRPr="003A252E">
        <w:rPr>
          <w:rFonts w:ascii="宋体" w:hAnsi="宋体" w:cs="宋体" w:hint="eastAsia"/>
          <w:bCs/>
          <w:sz w:val="24"/>
          <w:szCs w:val="24"/>
          <w:lang w:val="zh-CN"/>
        </w:rPr>
        <w:t>武帝座一、大角星、角宿一</w:t>
      </w:r>
      <w:r w:rsidRPr="003A252E">
        <w:rPr>
          <w:rFonts w:ascii="宋体" w:hAnsi="宋体" w:cs="宋体"/>
          <w:bCs/>
          <w:sz w:val="24"/>
          <w:szCs w:val="24"/>
          <w:lang w:val="zh-CN"/>
        </w:rPr>
        <w:t xml:space="preserve">         B.</w:t>
      </w:r>
      <w:r w:rsidRPr="003A252E">
        <w:rPr>
          <w:rFonts w:ascii="宋体" w:hAnsi="宋体" w:cs="宋体" w:hint="eastAsia"/>
          <w:bCs/>
          <w:sz w:val="24"/>
          <w:szCs w:val="24"/>
          <w:lang w:val="zh-CN"/>
        </w:rPr>
        <w:t>天狼、南河三、参宿四</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C.</w:t>
      </w:r>
      <w:r w:rsidRPr="003A252E">
        <w:rPr>
          <w:rFonts w:ascii="宋体" w:hAnsi="宋体" w:cs="宋体" w:hint="eastAsia"/>
          <w:bCs/>
          <w:sz w:val="24"/>
          <w:szCs w:val="24"/>
          <w:lang w:val="zh-CN"/>
        </w:rPr>
        <w:t>北河二、南河二、参宿四</w:t>
      </w:r>
      <w:r w:rsidRPr="003A252E">
        <w:rPr>
          <w:rFonts w:ascii="宋体" w:hAnsi="宋体" w:cs="宋体"/>
          <w:bCs/>
          <w:sz w:val="24"/>
          <w:szCs w:val="24"/>
          <w:lang w:val="zh-CN"/>
        </w:rPr>
        <w:t xml:space="preserve">           D.</w:t>
      </w:r>
      <w:r w:rsidRPr="003A252E">
        <w:rPr>
          <w:rFonts w:ascii="宋体" w:hAnsi="宋体" w:cs="宋体" w:hint="eastAsia"/>
          <w:bCs/>
          <w:sz w:val="24"/>
          <w:szCs w:val="24"/>
          <w:lang w:val="zh-CN"/>
        </w:rPr>
        <w:t>织女、牛郎、天津四</w:t>
      </w:r>
    </w:p>
    <w:p w:rsidR="004D1912" w:rsidRPr="003A252E" w:rsidRDefault="004D1912" w:rsidP="003A252E">
      <w:pPr>
        <w:tabs>
          <w:tab w:val="left" w:pos="5150"/>
        </w:tabs>
        <w:autoSpaceDE w:val="0"/>
        <w:autoSpaceDN w:val="0"/>
        <w:jc w:val="left"/>
        <w:rPr>
          <w:rFonts w:ascii="宋体"/>
          <w:bCs/>
          <w:sz w:val="24"/>
          <w:szCs w:val="24"/>
        </w:rPr>
      </w:pPr>
      <w:r w:rsidRPr="003A252E">
        <w:rPr>
          <w:rFonts w:ascii="宋体" w:hAnsi="宋体" w:cs="宋体"/>
          <w:bCs/>
          <w:sz w:val="24"/>
          <w:szCs w:val="24"/>
          <w:lang w:val="zh-CN"/>
        </w:rPr>
        <w:t>118.</w:t>
      </w:r>
      <w:r w:rsidRPr="003A252E">
        <w:rPr>
          <w:rFonts w:ascii="宋体" w:hAnsi="宋体" w:cs="宋体" w:hint="eastAsia"/>
          <w:bCs/>
          <w:sz w:val="24"/>
          <w:szCs w:val="24"/>
          <w:lang w:val="zh-CN"/>
        </w:rPr>
        <w:t>星际物质的总质量只占银河系的可见物质的</w:t>
      </w:r>
      <w:r w:rsidRPr="003A252E">
        <w:rPr>
          <w:rFonts w:ascii="宋体" w:hAnsi="宋体" w:cs="宋体"/>
          <w:bCs/>
          <w:sz w:val="24"/>
          <w:szCs w:val="24"/>
          <w:lang w:val="zh-CN"/>
        </w:rPr>
        <w:t>5%</w:t>
      </w:r>
      <w:r w:rsidRPr="003A252E">
        <w:rPr>
          <w:rFonts w:ascii="宋体" w:hAnsi="宋体" w:cs="宋体" w:hint="eastAsia"/>
          <w:bCs/>
          <w:sz w:val="24"/>
          <w:szCs w:val="24"/>
          <w:lang w:val="zh-CN"/>
        </w:rPr>
        <w:t>，平均密度为每立方厘米几个氢原子？（</w:t>
      </w:r>
      <w:r w:rsidRPr="003A252E">
        <w:rPr>
          <w:rFonts w:ascii="宋体" w:hAnsi="宋体" w:cs="宋体"/>
          <w:bCs/>
          <w:sz w:val="24"/>
          <w:szCs w:val="24"/>
          <w:lang w:val="zh-CN"/>
        </w:rPr>
        <w:t>A</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bCs/>
          <w:sz w:val="24"/>
          <w:szCs w:val="24"/>
          <w:lang w:val="zh-CN"/>
        </w:rPr>
        <w:br/>
        <w:t>A. 1</w:t>
      </w:r>
      <w:r w:rsidRPr="003A252E">
        <w:rPr>
          <w:rFonts w:ascii="宋体" w:hAnsi="宋体" w:cs="宋体" w:hint="eastAsia"/>
          <w:bCs/>
          <w:sz w:val="24"/>
          <w:szCs w:val="24"/>
          <w:lang w:val="zh-CN"/>
        </w:rPr>
        <w:t>个</w:t>
      </w:r>
      <w:r w:rsidRPr="003A252E">
        <w:rPr>
          <w:rFonts w:ascii="宋体" w:cs="宋体"/>
          <w:bCs/>
          <w:sz w:val="24"/>
          <w:szCs w:val="24"/>
          <w:lang w:val="zh-CN"/>
        </w:rPr>
        <w:t>    </w:t>
      </w:r>
      <w:r w:rsidRPr="003A252E">
        <w:rPr>
          <w:rFonts w:ascii="宋体" w:hAnsi="宋体" w:cs="宋体"/>
          <w:bCs/>
          <w:sz w:val="24"/>
          <w:szCs w:val="24"/>
          <w:lang w:val="zh-CN"/>
        </w:rPr>
        <w:t>B. 5</w:t>
      </w:r>
      <w:r w:rsidRPr="003A252E">
        <w:rPr>
          <w:rFonts w:ascii="宋体" w:hAnsi="宋体" w:cs="宋体" w:hint="eastAsia"/>
          <w:bCs/>
          <w:sz w:val="24"/>
          <w:szCs w:val="24"/>
          <w:lang w:val="zh-CN"/>
        </w:rPr>
        <w:t>个</w:t>
      </w:r>
      <w:r w:rsidRPr="003A252E">
        <w:rPr>
          <w:rFonts w:ascii="宋体" w:cs="宋体"/>
          <w:bCs/>
          <w:sz w:val="24"/>
          <w:szCs w:val="24"/>
          <w:lang w:val="zh-CN"/>
        </w:rPr>
        <w:t>    </w:t>
      </w:r>
      <w:r w:rsidRPr="003A252E">
        <w:rPr>
          <w:rFonts w:ascii="宋体" w:hAnsi="宋体" w:cs="宋体"/>
          <w:bCs/>
          <w:sz w:val="24"/>
          <w:szCs w:val="24"/>
          <w:lang w:val="zh-CN"/>
        </w:rPr>
        <w:t>C. 10</w:t>
      </w:r>
      <w:r w:rsidRPr="003A252E">
        <w:rPr>
          <w:rFonts w:ascii="宋体" w:hAnsi="宋体" w:cs="宋体" w:hint="eastAsia"/>
          <w:bCs/>
          <w:sz w:val="24"/>
          <w:szCs w:val="24"/>
          <w:lang w:val="zh-CN"/>
        </w:rPr>
        <w:t>个</w:t>
      </w:r>
      <w:r w:rsidRPr="003A252E">
        <w:rPr>
          <w:rFonts w:ascii="宋体" w:cs="宋体"/>
          <w:bCs/>
          <w:sz w:val="24"/>
          <w:szCs w:val="24"/>
          <w:lang w:val="zh-CN"/>
        </w:rPr>
        <w:t>    </w:t>
      </w:r>
      <w:r w:rsidRPr="003A252E">
        <w:rPr>
          <w:rFonts w:ascii="宋体" w:hAnsi="宋体" w:cs="宋体"/>
          <w:bCs/>
          <w:sz w:val="24"/>
          <w:szCs w:val="24"/>
          <w:lang w:val="zh-CN"/>
        </w:rPr>
        <w:t>D. 100</w:t>
      </w:r>
      <w:r w:rsidRPr="003A252E">
        <w:rPr>
          <w:rFonts w:ascii="宋体" w:hAnsi="宋体" w:cs="宋体" w:hint="eastAsia"/>
          <w:bCs/>
          <w:sz w:val="24"/>
          <w:szCs w:val="24"/>
          <w:lang w:val="zh-CN"/>
        </w:rPr>
        <w:t>个</w:t>
      </w:r>
      <w:r w:rsidRPr="003A252E">
        <w:rPr>
          <w:rFonts w:ascii="宋体" w:hAnsi="宋体" w:cs="宋体"/>
          <w:bCs/>
          <w:sz w:val="24"/>
          <w:szCs w:val="24"/>
          <w:lang w:val="zh-CN"/>
        </w:rPr>
        <w:t xml:space="preserve"> </w:t>
      </w:r>
      <w:r w:rsidRPr="003A252E">
        <w:rPr>
          <w:rFonts w:ascii="宋体" w:hAnsi="宋体" w:cs="宋体"/>
          <w:bCs/>
          <w:sz w:val="24"/>
          <w:szCs w:val="24"/>
          <w:lang w:val="zh-CN"/>
        </w:rPr>
        <w:br/>
      </w:r>
      <w:r w:rsidRPr="003A252E">
        <w:rPr>
          <w:rFonts w:ascii="宋体" w:hAnsi="宋体"/>
          <w:bCs/>
          <w:sz w:val="24"/>
          <w:szCs w:val="24"/>
        </w:rPr>
        <w:t xml:space="preserve">119. </w:t>
      </w:r>
      <w:r w:rsidRPr="003A252E">
        <w:rPr>
          <w:rFonts w:ascii="宋体" w:hAnsi="宋体" w:cs="宋体" w:hint="eastAsia"/>
          <w:bCs/>
          <w:sz w:val="24"/>
          <w:szCs w:val="24"/>
          <w:lang w:val="zh-CN"/>
        </w:rPr>
        <w:t>国际天文学联合会代表大会将于（</w:t>
      </w:r>
      <w:r w:rsidRPr="003A252E">
        <w:rPr>
          <w:rFonts w:ascii="宋体" w:hAnsi="宋体"/>
          <w:bCs/>
          <w:sz w:val="24"/>
          <w:szCs w:val="24"/>
        </w:rPr>
        <w:t xml:space="preserve"> C </w:t>
      </w:r>
      <w:r w:rsidRPr="003A252E">
        <w:rPr>
          <w:rFonts w:ascii="宋体" w:hAnsi="宋体" w:cs="宋体" w:hint="eastAsia"/>
          <w:bCs/>
          <w:sz w:val="24"/>
          <w:szCs w:val="24"/>
          <w:lang w:val="zh-CN"/>
        </w:rPr>
        <w:t>）年在北京举行。</w:t>
      </w:r>
    </w:p>
    <w:p w:rsidR="004D1912" w:rsidRPr="003A252E" w:rsidRDefault="004D1912" w:rsidP="003A252E">
      <w:pPr>
        <w:tabs>
          <w:tab w:val="left" w:pos="5150"/>
        </w:tabs>
        <w:autoSpaceDE w:val="0"/>
        <w:autoSpaceDN w:val="0"/>
        <w:jc w:val="left"/>
        <w:rPr>
          <w:rFonts w:ascii="宋体"/>
          <w:bCs/>
          <w:sz w:val="24"/>
          <w:szCs w:val="24"/>
        </w:rPr>
      </w:pPr>
      <w:r w:rsidRPr="003A252E">
        <w:rPr>
          <w:rFonts w:ascii="宋体" w:hAnsi="宋体"/>
          <w:bCs/>
          <w:sz w:val="24"/>
          <w:szCs w:val="24"/>
        </w:rPr>
        <w:t xml:space="preserve"> (A) 2010   (B) 2011  (C) 2012  (D) 2013 </w:t>
      </w:r>
    </w:p>
    <w:p w:rsidR="004D1912" w:rsidRPr="003A252E" w:rsidRDefault="004D1912" w:rsidP="003A252E">
      <w:pPr>
        <w:jc w:val="left"/>
        <w:rPr>
          <w:rFonts w:ascii="宋体"/>
          <w:bCs/>
          <w:sz w:val="24"/>
          <w:szCs w:val="24"/>
        </w:rPr>
      </w:pPr>
      <w:r w:rsidRPr="003A252E">
        <w:rPr>
          <w:rFonts w:ascii="宋体" w:hAnsi="宋体" w:hint="eastAsia"/>
          <w:bCs/>
          <w:sz w:val="24"/>
          <w:szCs w:val="24"/>
        </w:rPr>
        <w:t>二、填空题</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 xml:space="preserve">1.  </w:t>
      </w:r>
      <w:r w:rsidRPr="003A252E">
        <w:rPr>
          <w:rFonts w:ascii="宋体" w:hAnsi="宋体" w:cs="宋体" w:hint="eastAsia"/>
          <w:bCs/>
          <w:sz w:val="24"/>
          <w:szCs w:val="24"/>
          <w:lang w:val="zh-CN"/>
        </w:rPr>
        <w:t>距离太阳系最近的一颗恒星位于</w:t>
      </w:r>
      <w:r w:rsidRPr="003A252E">
        <w:rPr>
          <w:rFonts w:ascii="宋体" w:hAnsi="宋体" w:cs="宋体"/>
          <w:bCs/>
          <w:sz w:val="24"/>
          <w:szCs w:val="24"/>
          <w:lang w:val="zh-CN"/>
        </w:rPr>
        <w:t>__</w:t>
      </w:r>
      <w:r w:rsidRPr="003A252E">
        <w:rPr>
          <w:rFonts w:ascii="宋体" w:hAnsi="宋体" w:cs="宋体" w:hint="eastAsia"/>
          <w:bCs/>
          <w:sz w:val="24"/>
          <w:szCs w:val="24"/>
          <w:u w:val="single"/>
          <w:lang w:val="zh-CN"/>
        </w:rPr>
        <w:t>半人马</w:t>
      </w:r>
      <w:r w:rsidRPr="003A252E">
        <w:rPr>
          <w:rFonts w:ascii="宋体" w:hAnsi="宋体" w:cs="宋体"/>
          <w:bCs/>
          <w:sz w:val="24"/>
          <w:szCs w:val="24"/>
          <w:lang w:val="zh-CN"/>
        </w:rPr>
        <w:t>_________</w:t>
      </w:r>
      <w:r w:rsidRPr="003A252E">
        <w:rPr>
          <w:rFonts w:ascii="宋体" w:hAnsi="宋体" w:cs="宋体" w:hint="eastAsia"/>
          <w:bCs/>
          <w:sz w:val="24"/>
          <w:szCs w:val="24"/>
          <w:lang w:val="zh-CN"/>
        </w:rPr>
        <w:t>座。</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 xml:space="preserve">2.  </w:t>
      </w:r>
      <w:r w:rsidRPr="003A252E">
        <w:rPr>
          <w:rFonts w:ascii="宋体" w:hAnsi="宋体" w:cs="宋体" w:hint="eastAsia"/>
          <w:bCs/>
          <w:sz w:val="24"/>
          <w:szCs w:val="24"/>
          <w:lang w:val="zh-CN"/>
        </w:rPr>
        <w:t>太阳系的大多数行星自转方向与公转方向相同，例外的有</w:t>
      </w:r>
      <w:r w:rsidRPr="003A252E">
        <w:rPr>
          <w:rFonts w:ascii="宋体" w:hAnsi="宋体" w:cs="宋体"/>
          <w:bCs/>
          <w:sz w:val="24"/>
          <w:szCs w:val="24"/>
          <w:lang w:val="zh-CN"/>
        </w:rPr>
        <w:t>_____</w:t>
      </w:r>
      <w:r w:rsidRPr="003A252E">
        <w:rPr>
          <w:rFonts w:ascii="宋体" w:hAnsi="宋体" w:cs="宋体" w:hint="eastAsia"/>
          <w:bCs/>
          <w:sz w:val="24"/>
          <w:szCs w:val="24"/>
          <w:u w:val="single"/>
          <w:lang w:val="zh-CN"/>
        </w:rPr>
        <w:t>金星</w:t>
      </w:r>
      <w:r w:rsidRPr="003A252E">
        <w:rPr>
          <w:rFonts w:ascii="宋体" w:hAnsi="宋体" w:cs="宋体"/>
          <w:bCs/>
          <w:sz w:val="24"/>
          <w:szCs w:val="24"/>
          <w:lang w:val="zh-CN"/>
        </w:rPr>
        <w:t>________</w:t>
      </w:r>
      <w:r w:rsidRPr="003A252E">
        <w:rPr>
          <w:rFonts w:ascii="宋体" w:hAnsi="宋体" w:cs="宋体" w:hint="eastAsia"/>
          <w:bCs/>
          <w:sz w:val="24"/>
          <w:szCs w:val="24"/>
          <w:lang w:val="zh-CN"/>
        </w:rPr>
        <w:t>和</w:t>
      </w:r>
      <w:r w:rsidRPr="003A252E">
        <w:rPr>
          <w:rFonts w:ascii="宋体" w:hAnsi="宋体" w:cs="宋体"/>
          <w:bCs/>
          <w:sz w:val="24"/>
          <w:szCs w:val="24"/>
          <w:lang w:val="zh-CN"/>
        </w:rPr>
        <w:t>___</w:t>
      </w:r>
      <w:r w:rsidRPr="003A252E">
        <w:rPr>
          <w:rFonts w:ascii="宋体" w:hAnsi="宋体" w:cs="宋体" w:hint="eastAsia"/>
          <w:bCs/>
          <w:sz w:val="24"/>
          <w:szCs w:val="24"/>
          <w:u w:val="single"/>
          <w:lang w:val="zh-CN"/>
        </w:rPr>
        <w:t>冥王星</w:t>
      </w:r>
      <w:r w:rsidRPr="003A252E">
        <w:rPr>
          <w:rFonts w:ascii="宋体" w:hAnsi="宋体" w:cs="宋体"/>
          <w:bCs/>
          <w:sz w:val="24"/>
          <w:szCs w:val="24"/>
          <w:u w:val="single"/>
          <w:lang w:val="zh-CN"/>
        </w:rPr>
        <w:t>_</w:t>
      </w:r>
      <w:r w:rsidRPr="003A252E">
        <w:rPr>
          <w:rFonts w:ascii="宋体" w:hAnsi="宋体" w:cs="宋体"/>
          <w:bCs/>
          <w:sz w:val="24"/>
          <w:szCs w:val="24"/>
          <w:lang w:val="zh-CN"/>
        </w:rPr>
        <w:t>______</w:t>
      </w:r>
      <w:r w:rsidRPr="003A252E">
        <w:rPr>
          <w:rFonts w:ascii="宋体" w:hAnsi="宋体" w:cs="宋体" w:hint="eastAsia"/>
          <w:bCs/>
          <w:sz w:val="24"/>
          <w:szCs w:val="24"/>
          <w:lang w:val="zh-CN"/>
        </w:rPr>
        <w:t>。</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 xml:space="preserve">3.  </w:t>
      </w:r>
      <w:r w:rsidRPr="003A252E">
        <w:rPr>
          <w:rFonts w:ascii="宋体" w:hAnsi="宋体" w:cs="宋体" w:hint="eastAsia"/>
          <w:bCs/>
          <w:sz w:val="24"/>
          <w:szCs w:val="24"/>
          <w:lang w:val="zh-CN"/>
        </w:rPr>
        <w:t>天狼星和它附近的一颗暗星组成一对</w:t>
      </w:r>
      <w:r w:rsidRPr="003A252E">
        <w:rPr>
          <w:rFonts w:ascii="宋体" w:hAnsi="宋体" w:cs="宋体"/>
          <w:bCs/>
          <w:sz w:val="24"/>
          <w:szCs w:val="24"/>
          <w:lang w:val="zh-CN"/>
        </w:rPr>
        <w:t>____</w:t>
      </w:r>
      <w:r w:rsidRPr="003A252E">
        <w:rPr>
          <w:rFonts w:ascii="宋体" w:hAnsi="宋体" w:cs="宋体" w:hint="eastAsia"/>
          <w:bCs/>
          <w:sz w:val="24"/>
          <w:szCs w:val="24"/>
          <w:u w:val="single"/>
          <w:lang w:val="zh-CN"/>
        </w:rPr>
        <w:t>双星系统</w:t>
      </w:r>
      <w:r w:rsidRPr="003A252E">
        <w:rPr>
          <w:rFonts w:ascii="宋体" w:hAnsi="宋体" w:cs="宋体"/>
          <w:bCs/>
          <w:sz w:val="24"/>
          <w:szCs w:val="24"/>
          <w:lang w:val="zh-CN"/>
        </w:rPr>
        <w:t>_____</w:t>
      </w:r>
      <w:r w:rsidRPr="003A252E">
        <w:rPr>
          <w:rFonts w:ascii="宋体" w:hAnsi="宋体" w:cs="宋体" w:hint="eastAsia"/>
          <w:bCs/>
          <w:sz w:val="24"/>
          <w:szCs w:val="24"/>
          <w:lang w:val="zh-CN"/>
        </w:rPr>
        <w:t>，天狼星伴星是一颗</w:t>
      </w:r>
      <w:r w:rsidRPr="003A252E">
        <w:rPr>
          <w:rFonts w:ascii="宋体" w:hAnsi="宋体" w:cs="宋体"/>
          <w:bCs/>
          <w:sz w:val="24"/>
          <w:szCs w:val="24"/>
          <w:lang w:val="zh-CN"/>
        </w:rPr>
        <w:t>_______</w:t>
      </w:r>
      <w:r w:rsidRPr="003A252E">
        <w:rPr>
          <w:rFonts w:ascii="宋体" w:hAnsi="宋体" w:cs="宋体" w:hint="eastAsia"/>
          <w:bCs/>
          <w:sz w:val="24"/>
          <w:szCs w:val="24"/>
          <w:u w:val="single"/>
          <w:lang w:val="zh-CN"/>
        </w:rPr>
        <w:t>白矮星</w:t>
      </w:r>
      <w:r w:rsidRPr="003A252E">
        <w:rPr>
          <w:rFonts w:ascii="宋体" w:hAnsi="宋体" w:cs="宋体"/>
          <w:bCs/>
          <w:sz w:val="24"/>
          <w:szCs w:val="24"/>
          <w:lang w:val="zh-CN"/>
        </w:rPr>
        <w:t>____</w:t>
      </w:r>
      <w:r w:rsidRPr="003A252E">
        <w:rPr>
          <w:rFonts w:ascii="宋体" w:hAnsi="宋体" w:cs="宋体" w:hint="eastAsia"/>
          <w:bCs/>
          <w:sz w:val="24"/>
          <w:szCs w:val="24"/>
          <w:lang w:val="zh-CN"/>
        </w:rPr>
        <w:t>。</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 xml:space="preserve">4.  </w:t>
      </w:r>
      <w:r w:rsidRPr="003A252E">
        <w:rPr>
          <w:rFonts w:ascii="宋体" w:hAnsi="宋体" w:cs="宋体" w:hint="eastAsia"/>
          <w:bCs/>
          <w:sz w:val="24"/>
          <w:szCs w:val="24"/>
          <w:lang w:val="zh-CN"/>
        </w:rPr>
        <w:t>今年是望远镜用于天文观测的</w:t>
      </w:r>
      <w:r w:rsidRPr="003A252E">
        <w:rPr>
          <w:rFonts w:ascii="宋体" w:hAnsi="宋体" w:cs="宋体"/>
          <w:bCs/>
          <w:sz w:val="24"/>
          <w:szCs w:val="24"/>
          <w:lang w:val="zh-CN"/>
        </w:rPr>
        <w:t>_______</w:t>
      </w:r>
      <w:r w:rsidRPr="003A252E">
        <w:rPr>
          <w:rFonts w:ascii="宋体" w:hAnsi="宋体" w:cs="宋体"/>
          <w:bCs/>
          <w:sz w:val="24"/>
          <w:szCs w:val="24"/>
          <w:u w:val="single"/>
          <w:lang w:val="zh-CN"/>
        </w:rPr>
        <w:t>400__</w:t>
      </w:r>
      <w:r w:rsidRPr="003A252E">
        <w:rPr>
          <w:rFonts w:ascii="宋体" w:hAnsi="宋体" w:cs="宋体"/>
          <w:bCs/>
          <w:sz w:val="24"/>
          <w:szCs w:val="24"/>
          <w:lang w:val="zh-CN"/>
        </w:rPr>
        <w:t>____</w:t>
      </w:r>
      <w:r w:rsidRPr="003A252E">
        <w:rPr>
          <w:rFonts w:ascii="宋体" w:hAnsi="宋体" w:cs="宋体" w:hint="eastAsia"/>
          <w:bCs/>
          <w:sz w:val="24"/>
          <w:szCs w:val="24"/>
          <w:lang w:val="zh-CN"/>
        </w:rPr>
        <w:t>周年。</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 xml:space="preserve">5.  </w:t>
      </w:r>
      <w:r w:rsidRPr="003A252E">
        <w:rPr>
          <w:rFonts w:ascii="宋体" w:hAnsi="宋体" w:cs="宋体" w:hint="eastAsia"/>
          <w:bCs/>
          <w:sz w:val="24"/>
          <w:szCs w:val="24"/>
          <w:lang w:val="zh-CN"/>
        </w:rPr>
        <w:t>北斗七星属于</w:t>
      </w:r>
      <w:r w:rsidRPr="003A252E">
        <w:rPr>
          <w:rFonts w:ascii="宋体" w:hAnsi="宋体" w:cs="宋体"/>
          <w:bCs/>
          <w:sz w:val="24"/>
          <w:szCs w:val="24"/>
          <w:lang w:val="zh-CN"/>
        </w:rPr>
        <w:t>_____</w:t>
      </w:r>
      <w:r w:rsidRPr="003A252E">
        <w:rPr>
          <w:rFonts w:ascii="宋体" w:hAnsi="宋体" w:cs="宋体" w:hint="eastAsia"/>
          <w:bCs/>
          <w:sz w:val="24"/>
          <w:szCs w:val="24"/>
          <w:u w:val="single"/>
          <w:lang w:val="zh-CN"/>
        </w:rPr>
        <w:t>大熊</w:t>
      </w:r>
      <w:r w:rsidRPr="003A252E">
        <w:rPr>
          <w:rFonts w:ascii="宋体" w:hAnsi="宋体" w:cs="宋体"/>
          <w:bCs/>
          <w:sz w:val="24"/>
          <w:szCs w:val="24"/>
          <w:u w:val="single"/>
          <w:lang w:val="zh-CN"/>
        </w:rPr>
        <w:t>_</w:t>
      </w:r>
      <w:r w:rsidRPr="003A252E">
        <w:rPr>
          <w:rFonts w:ascii="宋体" w:hAnsi="宋体" w:cs="宋体"/>
          <w:bCs/>
          <w:sz w:val="24"/>
          <w:szCs w:val="24"/>
          <w:lang w:val="zh-CN"/>
        </w:rPr>
        <w:t>_______</w:t>
      </w:r>
      <w:r w:rsidRPr="003A252E">
        <w:rPr>
          <w:rFonts w:ascii="宋体" w:hAnsi="宋体" w:cs="宋体" w:hint="eastAsia"/>
          <w:bCs/>
          <w:sz w:val="24"/>
          <w:szCs w:val="24"/>
          <w:lang w:val="zh-CN"/>
        </w:rPr>
        <w:t>座</w:t>
      </w:r>
      <w:r w:rsidRPr="003A252E">
        <w:rPr>
          <w:rFonts w:ascii="宋体" w:cs="宋体"/>
          <w:bCs/>
          <w:sz w:val="24"/>
          <w:szCs w:val="24"/>
          <w:lang w:val="zh-CN"/>
        </w:rPr>
        <w:t>,</w:t>
      </w:r>
      <w:r w:rsidRPr="003A252E">
        <w:rPr>
          <w:rFonts w:ascii="宋体" w:hAnsi="宋体" w:cs="宋体" w:hint="eastAsia"/>
          <w:bCs/>
          <w:sz w:val="24"/>
          <w:szCs w:val="24"/>
          <w:lang w:val="zh-CN"/>
        </w:rPr>
        <w:t>古书上说：</w:t>
      </w:r>
      <w:r w:rsidRPr="003A252E">
        <w:rPr>
          <w:rFonts w:ascii="宋体" w:hAnsi="宋体" w:cs="宋体"/>
          <w:bCs/>
          <w:sz w:val="24"/>
          <w:szCs w:val="24"/>
          <w:lang w:val="zh-CN"/>
        </w:rPr>
        <w:t>"</w:t>
      </w:r>
      <w:r w:rsidRPr="003A252E">
        <w:rPr>
          <w:rFonts w:ascii="宋体" w:hAnsi="宋体" w:cs="宋体" w:hint="eastAsia"/>
          <w:bCs/>
          <w:sz w:val="24"/>
          <w:szCs w:val="24"/>
          <w:lang w:val="zh-CN"/>
        </w:rPr>
        <w:t>斗柄东指，天下皆</w:t>
      </w:r>
      <w:r w:rsidRPr="003A252E">
        <w:rPr>
          <w:rFonts w:ascii="宋体" w:hAnsi="宋体" w:cs="宋体"/>
          <w:bCs/>
          <w:sz w:val="24"/>
          <w:szCs w:val="24"/>
          <w:lang w:val="zh-CN"/>
        </w:rPr>
        <w:t>___</w:t>
      </w:r>
      <w:r w:rsidRPr="003A252E">
        <w:rPr>
          <w:rFonts w:ascii="宋体" w:hAnsi="宋体" w:cs="宋体" w:hint="eastAsia"/>
          <w:bCs/>
          <w:sz w:val="24"/>
          <w:szCs w:val="24"/>
          <w:u w:val="single"/>
          <w:lang w:val="zh-CN"/>
        </w:rPr>
        <w:t>春</w:t>
      </w:r>
      <w:r w:rsidRPr="003A252E">
        <w:rPr>
          <w:rFonts w:ascii="宋体" w:hAnsi="宋体" w:cs="宋体"/>
          <w:bCs/>
          <w:sz w:val="24"/>
          <w:szCs w:val="24"/>
          <w:lang w:val="zh-CN"/>
        </w:rPr>
        <w:t>____"</w:t>
      </w:r>
      <w:r w:rsidRPr="003A252E">
        <w:rPr>
          <w:rFonts w:ascii="宋体" w:hAnsi="宋体" w:cs="宋体" w:hint="eastAsia"/>
          <w:bCs/>
          <w:sz w:val="24"/>
          <w:szCs w:val="24"/>
          <w:lang w:val="zh-CN"/>
        </w:rPr>
        <w:t>。</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6.  2009</w:t>
      </w:r>
      <w:r w:rsidRPr="003A252E">
        <w:rPr>
          <w:rFonts w:ascii="宋体" w:hAnsi="宋体" w:cs="宋体" w:hint="eastAsia"/>
          <w:bCs/>
          <w:sz w:val="24"/>
          <w:szCs w:val="24"/>
          <w:lang w:val="zh-CN"/>
        </w:rPr>
        <w:t>国际天文年的宣传口号是</w:t>
      </w:r>
      <w:r w:rsidRPr="003A252E">
        <w:rPr>
          <w:rFonts w:ascii="宋体" w:hAnsi="宋体" w:cs="宋体"/>
          <w:bCs/>
          <w:sz w:val="24"/>
          <w:szCs w:val="24"/>
          <w:lang w:val="zh-CN"/>
        </w:rPr>
        <w:t>_________</w:t>
      </w:r>
      <w:r w:rsidRPr="003A252E">
        <w:rPr>
          <w:rFonts w:ascii="宋体" w:hAnsi="宋体" w:cs="宋体" w:hint="eastAsia"/>
          <w:bCs/>
          <w:sz w:val="24"/>
          <w:szCs w:val="24"/>
          <w:u w:val="single"/>
          <w:lang w:val="zh-CN"/>
        </w:rPr>
        <w:t>探索我们的宇宙</w:t>
      </w:r>
      <w:r w:rsidRPr="003A252E">
        <w:rPr>
          <w:rFonts w:ascii="宋体" w:hAnsi="宋体" w:cs="宋体"/>
          <w:bCs/>
          <w:sz w:val="24"/>
          <w:szCs w:val="24"/>
          <w:lang w:val="zh-CN"/>
        </w:rPr>
        <w:t>______________</w:t>
      </w:r>
      <w:r w:rsidRPr="003A252E">
        <w:rPr>
          <w:rFonts w:ascii="宋体" w:hAnsi="宋体" w:cs="宋体" w:hint="eastAsia"/>
          <w:bCs/>
          <w:sz w:val="24"/>
          <w:szCs w:val="24"/>
          <w:lang w:val="zh-CN"/>
        </w:rPr>
        <w:t>。</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 xml:space="preserve">7.  </w:t>
      </w:r>
      <w:r w:rsidRPr="003A252E">
        <w:rPr>
          <w:rFonts w:ascii="宋体" w:hAnsi="宋体" w:cs="宋体" w:hint="eastAsia"/>
          <w:bCs/>
          <w:sz w:val="24"/>
          <w:szCs w:val="24"/>
          <w:lang w:val="zh-CN"/>
        </w:rPr>
        <w:t>南河三位于</w:t>
      </w:r>
      <w:r w:rsidRPr="003A252E">
        <w:rPr>
          <w:rFonts w:ascii="宋体" w:hAnsi="宋体" w:cs="宋体"/>
          <w:bCs/>
          <w:sz w:val="24"/>
          <w:szCs w:val="24"/>
          <w:lang w:val="zh-CN"/>
        </w:rPr>
        <w:t>_____</w:t>
      </w:r>
      <w:r w:rsidRPr="003A252E">
        <w:rPr>
          <w:rFonts w:ascii="宋体" w:hAnsi="宋体" w:cs="宋体" w:hint="eastAsia"/>
          <w:bCs/>
          <w:sz w:val="24"/>
          <w:szCs w:val="24"/>
          <w:u w:val="single"/>
          <w:lang w:val="zh-CN"/>
        </w:rPr>
        <w:t>小犬</w:t>
      </w:r>
      <w:r w:rsidRPr="003A252E">
        <w:rPr>
          <w:rFonts w:ascii="宋体" w:hAnsi="宋体" w:cs="宋体"/>
          <w:bCs/>
          <w:sz w:val="24"/>
          <w:szCs w:val="24"/>
          <w:u w:val="single"/>
          <w:lang w:val="zh-CN"/>
        </w:rPr>
        <w:t>_</w:t>
      </w:r>
      <w:r w:rsidRPr="003A252E">
        <w:rPr>
          <w:rFonts w:ascii="宋体" w:hAnsi="宋体" w:cs="宋体"/>
          <w:bCs/>
          <w:sz w:val="24"/>
          <w:szCs w:val="24"/>
          <w:lang w:val="zh-CN"/>
        </w:rPr>
        <w:t>_____</w:t>
      </w:r>
      <w:r w:rsidRPr="003A252E">
        <w:rPr>
          <w:rFonts w:ascii="宋体" w:hAnsi="宋体" w:cs="宋体" w:hint="eastAsia"/>
          <w:bCs/>
          <w:sz w:val="24"/>
          <w:szCs w:val="24"/>
          <w:lang w:val="zh-CN"/>
        </w:rPr>
        <w:t>星座。</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8.</w:t>
      </w:r>
      <w:r w:rsidRPr="003A252E">
        <w:rPr>
          <w:rFonts w:ascii="宋体" w:hAnsi="宋体" w:cs="宋体" w:hint="eastAsia"/>
          <w:bCs/>
          <w:sz w:val="24"/>
          <w:szCs w:val="24"/>
          <w:lang w:val="zh-CN"/>
        </w:rPr>
        <w:t>太阳系中自转最快的行星是</w:t>
      </w:r>
      <w:r w:rsidRPr="003A252E">
        <w:rPr>
          <w:rFonts w:ascii="宋体" w:hAnsi="宋体" w:cs="宋体"/>
          <w:bCs/>
          <w:sz w:val="24"/>
          <w:szCs w:val="24"/>
          <w:lang w:val="zh-CN"/>
        </w:rPr>
        <w:t xml:space="preserve"> </w:t>
      </w:r>
      <w:r w:rsidRPr="003A252E">
        <w:rPr>
          <w:rFonts w:ascii="宋体" w:hAnsi="宋体" w:cs="宋体" w:hint="eastAsia"/>
          <w:bCs/>
          <w:sz w:val="24"/>
          <w:szCs w:val="24"/>
          <w:u w:val="single"/>
          <w:lang w:val="zh-CN"/>
        </w:rPr>
        <w:t>木星</w:t>
      </w:r>
      <w:r w:rsidRPr="003A252E">
        <w:rPr>
          <w:rFonts w:ascii="宋体" w:hAnsi="宋体" w:cs="宋体"/>
          <w:bCs/>
          <w:sz w:val="24"/>
          <w:szCs w:val="24"/>
          <w:u w:val="single"/>
          <w:lang w:val="zh-CN"/>
        </w:rPr>
        <w:t xml:space="preserve">  </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9.</w:t>
      </w:r>
      <w:r w:rsidRPr="003A252E">
        <w:rPr>
          <w:rFonts w:ascii="宋体" w:hAnsi="宋体" w:cs="宋体" w:hint="eastAsia"/>
          <w:bCs/>
          <w:sz w:val="24"/>
          <w:szCs w:val="24"/>
          <w:lang w:val="zh-CN"/>
        </w:rPr>
        <w:t>南极点和北极点分别有</w:t>
      </w:r>
      <w:r w:rsidRPr="003A252E">
        <w:rPr>
          <w:rFonts w:ascii="宋体" w:hAnsi="宋体" w:cs="宋体" w:hint="eastAsia"/>
          <w:bCs/>
          <w:sz w:val="24"/>
          <w:szCs w:val="24"/>
          <w:u w:val="single"/>
          <w:lang w:val="zh-CN"/>
        </w:rPr>
        <w:t>六个月</w:t>
      </w:r>
      <w:r w:rsidRPr="003A252E">
        <w:rPr>
          <w:rFonts w:ascii="宋体" w:hAnsi="宋体" w:cs="宋体"/>
          <w:bCs/>
          <w:sz w:val="24"/>
          <w:szCs w:val="24"/>
          <w:u w:val="single"/>
          <w:lang w:val="zh-CN"/>
        </w:rPr>
        <w:t xml:space="preserve">  </w:t>
      </w:r>
      <w:r w:rsidRPr="003A252E">
        <w:rPr>
          <w:rFonts w:ascii="宋体" w:hAnsi="宋体" w:cs="宋体" w:hint="eastAsia"/>
          <w:bCs/>
          <w:sz w:val="24"/>
          <w:szCs w:val="24"/>
          <w:lang w:val="zh-CN"/>
        </w:rPr>
        <w:t>全是黑夜</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10</w:t>
      </w:r>
      <w:r w:rsidRPr="003A252E">
        <w:rPr>
          <w:rFonts w:ascii="宋体" w:hAnsi="宋体" w:cs="宋体" w:hint="eastAsia"/>
          <w:bCs/>
          <w:sz w:val="24"/>
          <w:szCs w:val="24"/>
          <w:lang w:val="zh-CN"/>
        </w:rPr>
        <w:t>、现行的星座划分方法是</w:t>
      </w:r>
      <w:r w:rsidRPr="003A252E">
        <w:rPr>
          <w:rFonts w:ascii="宋体" w:hAnsi="宋体" w:cs="宋体"/>
          <w:bCs/>
          <w:sz w:val="24"/>
          <w:szCs w:val="24"/>
          <w:lang w:val="zh-CN"/>
        </w:rPr>
        <w:t xml:space="preserve"> 1922 </w:t>
      </w:r>
      <w:r w:rsidRPr="003A252E">
        <w:rPr>
          <w:rFonts w:ascii="宋体" w:hAnsi="宋体" w:cs="宋体" w:hint="eastAsia"/>
          <w:bCs/>
          <w:sz w:val="24"/>
          <w:szCs w:val="24"/>
          <w:lang w:val="zh-CN"/>
        </w:rPr>
        <w:t>年召开的国际天文学联合会决定的。这次会议决定将全天划分为</w:t>
      </w:r>
      <w:r w:rsidRPr="003A252E">
        <w:rPr>
          <w:rFonts w:ascii="宋体" w:hAnsi="宋体" w:cs="宋体"/>
          <w:bCs/>
          <w:sz w:val="24"/>
          <w:szCs w:val="24"/>
          <w:lang w:val="zh-CN"/>
        </w:rPr>
        <w:t xml:space="preserve"> 88 </w:t>
      </w:r>
      <w:r w:rsidRPr="003A252E">
        <w:rPr>
          <w:rFonts w:ascii="宋体" w:hAnsi="宋体" w:cs="宋体" w:hint="eastAsia"/>
          <w:bCs/>
          <w:sz w:val="24"/>
          <w:szCs w:val="24"/>
          <w:lang w:val="zh-CN"/>
        </w:rPr>
        <w:t>个星座，其中北半天球共</w:t>
      </w:r>
      <w:r w:rsidRPr="003A252E">
        <w:rPr>
          <w:rFonts w:ascii="宋体" w:hAnsi="宋体" w:cs="宋体"/>
          <w:bCs/>
          <w:sz w:val="24"/>
          <w:szCs w:val="24"/>
          <w:lang w:val="zh-CN"/>
        </w:rPr>
        <w:t>29</w:t>
      </w:r>
      <w:r w:rsidRPr="003A252E">
        <w:rPr>
          <w:rFonts w:ascii="宋体" w:hAnsi="宋体" w:cs="宋体" w:hint="eastAsia"/>
          <w:bCs/>
          <w:sz w:val="24"/>
          <w:szCs w:val="24"/>
          <w:lang w:val="zh-CN"/>
        </w:rPr>
        <w:t>个星座，黄道天区共</w:t>
      </w:r>
      <w:r w:rsidRPr="003A252E">
        <w:rPr>
          <w:rFonts w:ascii="宋体" w:hAnsi="宋体" w:cs="宋体"/>
          <w:bCs/>
          <w:sz w:val="24"/>
          <w:szCs w:val="24"/>
          <w:lang w:val="zh-CN"/>
        </w:rPr>
        <w:t>12</w:t>
      </w:r>
      <w:r w:rsidRPr="003A252E">
        <w:rPr>
          <w:rFonts w:ascii="宋体" w:hAnsi="宋体" w:cs="宋体" w:hint="eastAsia"/>
          <w:bCs/>
          <w:sz w:val="24"/>
          <w:szCs w:val="24"/>
          <w:lang w:val="zh-CN"/>
        </w:rPr>
        <w:t>星座；南半天球共</w:t>
      </w:r>
      <w:r w:rsidRPr="003A252E">
        <w:rPr>
          <w:rFonts w:ascii="宋体" w:hAnsi="宋体" w:cs="宋体"/>
          <w:bCs/>
          <w:sz w:val="24"/>
          <w:szCs w:val="24"/>
          <w:lang w:val="zh-CN"/>
        </w:rPr>
        <w:t xml:space="preserve">  47  </w:t>
      </w:r>
      <w:r w:rsidRPr="003A252E">
        <w:rPr>
          <w:rFonts w:ascii="宋体" w:hAnsi="宋体" w:cs="宋体" w:hint="eastAsia"/>
          <w:bCs/>
          <w:sz w:val="24"/>
          <w:szCs w:val="24"/>
          <w:lang w:val="zh-CN"/>
        </w:rPr>
        <w:t>星座。其实中国古人也制定了一套星座划分方法，虽然其划分方法负责，星座数量惊人，但我们总结为三</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垣</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四</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象</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二十八星宿。其中</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东</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方苍龙七宿包括：角、</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亢</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、氐、</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房</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心</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尾</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、箕。</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11.</w:t>
      </w:r>
      <w:r w:rsidRPr="003A252E">
        <w:rPr>
          <w:rFonts w:ascii="宋体" w:hAnsi="宋体" w:cs="宋体" w:hint="eastAsia"/>
          <w:bCs/>
          <w:sz w:val="24"/>
          <w:szCs w:val="24"/>
          <w:lang w:val="zh-CN"/>
        </w:rPr>
        <w:t>中国航天的创始人是</w:t>
      </w:r>
      <w:r w:rsidRPr="003A252E">
        <w:rPr>
          <w:rFonts w:ascii="宋体" w:hAnsi="宋体" w:cs="宋体" w:hint="eastAsia"/>
          <w:bCs/>
          <w:sz w:val="24"/>
          <w:szCs w:val="24"/>
          <w:u w:val="single"/>
          <w:lang w:val="zh-CN"/>
        </w:rPr>
        <w:t>钱学森</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12</w:t>
      </w:r>
      <w:r w:rsidRPr="003A252E">
        <w:rPr>
          <w:rFonts w:ascii="宋体" w:hAnsi="宋体" w:cs="宋体" w:hint="eastAsia"/>
          <w:bCs/>
          <w:sz w:val="24"/>
          <w:szCs w:val="24"/>
          <w:lang w:val="zh-CN"/>
        </w:rPr>
        <w:t>、根据形态划分，星系可分为</w:t>
      </w:r>
      <w:r w:rsidRPr="003A252E">
        <w:rPr>
          <w:rFonts w:ascii="宋体" w:hAnsi="宋体" w:cs="宋体"/>
          <w:bCs/>
          <w:sz w:val="24"/>
          <w:szCs w:val="24"/>
          <w:lang w:val="zh-CN"/>
        </w:rPr>
        <w:t xml:space="preserve"> </w:t>
      </w:r>
      <w:r w:rsidRPr="003A252E">
        <w:rPr>
          <w:rFonts w:ascii="宋体" w:hAnsi="宋体" w:cs="宋体" w:hint="eastAsia"/>
          <w:bCs/>
          <w:sz w:val="24"/>
          <w:szCs w:val="24"/>
          <w:u w:val="single"/>
          <w:lang w:val="zh-CN"/>
        </w:rPr>
        <w:t>椭圆星系</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r w:rsidRPr="003A252E">
        <w:rPr>
          <w:rFonts w:ascii="宋体" w:hAnsi="宋体" w:cs="宋体" w:hint="eastAsia"/>
          <w:bCs/>
          <w:sz w:val="24"/>
          <w:szCs w:val="24"/>
          <w:u w:val="single"/>
          <w:lang w:val="zh-CN"/>
        </w:rPr>
        <w:t>旋涡星系</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hint="eastAsia"/>
          <w:bCs/>
          <w:sz w:val="24"/>
          <w:szCs w:val="24"/>
          <w:u w:val="single"/>
          <w:lang w:val="zh-CN"/>
        </w:rPr>
        <w:t>棒旋星系</w:t>
      </w:r>
      <w:r w:rsidRPr="003A252E">
        <w:rPr>
          <w:rFonts w:ascii="宋体" w:hAnsi="宋体" w:cs="宋体" w:hint="eastAsia"/>
          <w:bCs/>
          <w:sz w:val="24"/>
          <w:szCs w:val="24"/>
          <w:lang w:val="zh-CN"/>
        </w:rPr>
        <w:t>和不规则星系四类。我们所居住的银河系属于</w:t>
      </w:r>
      <w:r w:rsidRPr="003A252E">
        <w:rPr>
          <w:rFonts w:ascii="宋体" w:hAnsi="宋体" w:cs="宋体"/>
          <w:bCs/>
          <w:sz w:val="24"/>
          <w:szCs w:val="24"/>
          <w:lang w:val="zh-CN"/>
        </w:rPr>
        <w:t xml:space="preserve">  </w:t>
      </w:r>
      <w:r w:rsidRPr="003A252E">
        <w:rPr>
          <w:rFonts w:ascii="宋体" w:hAnsi="宋体" w:cs="宋体" w:hint="eastAsia"/>
          <w:bCs/>
          <w:sz w:val="24"/>
          <w:szCs w:val="24"/>
          <w:u w:val="single"/>
          <w:lang w:val="zh-CN"/>
        </w:rPr>
        <w:t>棒旋星系</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cs="宋体"/>
          <w:bCs/>
          <w:sz w:val="24"/>
          <w:szCs w:val="24"/>
          <w:lang w:val="zh-CN"/>
        </w:rPr>
        <w:tab/>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13.</w:t>
      </w:r>
      <w:r w:rsidRPr="003A252E">
        <w:rPr>
          <w:rFonts w:ascii="宋体" w:hAnsi="宋体" w:cs="宋体" w:hint="eastAsia"/>
          <w:bCs/>
          <w:sz w:val="24"/>
          <w:szCs w:val="24"/>
          <w:lang w:val="zh-CN"/>
        </w:rPr>
        <w:t>地球自转一周为一天。“一天”的时间并不是</w:t>
      </w:r>
      <w:r w:rsidRPr="003A252E">
        <w:rPr>
          <w:rFonts w:ascii="宋体" w:hAnsi="宋体" w:cs="宋体"/>
          <w:bCs/>
          <w:sz w:val="24"/>
          <w:szCs w:val="24"/>
          <w:lang w:val="zh-CN"/>
        </w:rPr>
        <w:t>24</w:t>
      </w:r>
      <w:r w:rsidRPr="003A252E">
        <w:rPr>
          <w:rFonts w:ascii="宋体" w:hAnsi="宋体" w:cs="宋体" w:hint="eastAsia"/>
          <w:bCs/>
          <w:sz w:val="24"/>
          <w:szCs w:val="24"/>
          <w:lang w:val="zh-CN"/>
        </w:rPr>
        <w:t>小时，而是</w:t>
      </w:r>
      <w:r w:rsidRPr="003A252E">
        <w:rPr>
          <w:rFonts w:ascii="宋体" w:hAnsi="宋体" w:cs="宋体"/>
          <w:bCs/>
          <w:sz w:val="24"/>
          <w:szCs w:val="24"/>
          <w:u w:val="single"/>
          <w:lang w:val="zh-CN"/>
        </w:rPr>
        <w:t>23</w:t>
      </w:r>
      <w:r w:rsidRPr="003A252E">
        <w:rPr>
          <w:rFonts w:ascii="宋体" w:hAnsi="宋体" w:cs="宋体" w:hint="eastAsia"/>
          <w:bCs/>
          <w:sz w:val="24"/>
          <w:szCs w:val="24"/>
          <w:u w:val="single"/>
          <w:lang w:val="zh-CN"/>
        </w:rPr>
        <w:t>小时又</w:t>
      </w:r>
      <w:r w:rsidRPr="003A252E">
        <w:rPr>
          <w:rFonts w:ascii="宋体" w:hAnsi="宋体" w:cs="宋体"/>
          <w:bCs/>
          <w:sz w:val="24"/>
          <w:szCs w:val="24"/>
          <w:u w:val="single"/>
          <w:lang w:val="zh-CN"/>
        </w:rPr>
        <w:t>56</w:t>
      </w:r>
      <w:r w:rsidRPr="003A252E">
        <w:rPr>
          <w:rFonts w:ascii="宋体" w:hAnsi="宋体" w:cs="宋体" w:hint="eastAsia"/>
          <w:bCs/>
          <w:sz w:val="24"/>
          <w:szCs w:val="24"/>
          <w:u w:val="single"/>
          <w:lang w:val="zh-CN"/>
        </w:rPr>
        <w:t>分钟</w:t>
      </w:r>
      <w:r w:rsidRPr="003A252E">
        <w:rPr>
          <w:rFonts w:ascii="宋体" w:hAnsi="宋体" w:cs="宋体" w:hint="eastAsia"/>
          <w:bCs/>
          <w:sz w:val="24"/>
          <w:szCs w:val="24"/>
          <w:lang w:val="zh-CN"/>
        </w:rPr>
        <w:t>。</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14.</w:t>
      </w:r>
      <w:r w:rsidRPr="003A252E">
        <w:rPr>
          <w:rFonts w:ascii="宋体" w:hAnsi="宋体" w:cs="宋体" w:hint="eastAsia"/>
          <w:bCs/>
          <w:sz w:val="24"/>
          <w:szCs w:val="24"/>
          <w:lang w:val="zh-CN"/>
        </w:rPr>
        <w:t>地球内部可分为</w:t>
      </w:r>
      <w:r w:rsidRPr="003A252E">
        <w:rPr>
          <w:rFonts w:ascii="宋体" w:hAnsi="宋体" w:cs="宋体" w:hint="eastAsia"/>
          <w:bCs/>
          <w:sz w:val="24"/>
          <w:szCs w:val="24"/>
          <w:u w:val="single"/>
          <w:lang w:val="zh-CN"/>
        </w:rPr>
        <w:t>地壳、地幔和地核</w:t>
      </w:r>
      <w:r w:rsidRPr="003A252E">
        <w:rPr>
          <w:rFonts w:ascii="宋体" w:hAnsi="宋体" w:cs="宋体" w:hint="eastAsia"/>
          <w:bCs/>
          <w:sz w:val="24"/>
          <w:szCs w:val="24"/>
          <w:lang w:val="zh-CN"/>
        </w:rPr>
        <w:t>三大部分。地壳厚约</w:t>
      </w:r>
      <w:r w:rsidRPr="003A252E">
        <w:rPr>
          <w:rFonts w:ascii="宋体" w:hAnsi="宋体" w:cs="宋体"/>
          <w:bCs/>
          <w:sz w:val="24"/>
          <w:szCs w:val="24"/>
          <w:lang w:val="zh-CN"/>
        </w:rPr>
        <w:t>30km</w:t>
      </w:r>
      <w:r w:rsidRPr="003A252E">
        <w:rPr>
          <w:rFonts w:ascii="宋体" w:hAnsi="宋体" w:cs="宋体" w:hint="eastAsia"/>
          <w:bCs/>
          <w:sz w:val="24"/>
          <w:szCs w:val="24"/>
          <w:lang w:val="zh-CN"/>
        </w:rPr>
        <w:t>，地幔厚约</w:t>
      </w:r>
      <w:r w:rsidRPr="003A252E">
        <w:rPr>
          <w:rFonts w:ascii="宋体" w:hAnsi="宋体" w:cs="宋体"/>
          <w:bCs/>
          <w:sz w:val="24"/>
          <w:szCs w:val="24"/>
          <w:lang w:val="zh-CN"/>
        </w:rPr>
        <w:t>2840km</w:t>
      </w:r>
      <w:r w:rsidRPr="003A252E">
        <w:rPr>
          <w:rFonts w:ascii="宋体" w:hAnsi="宋体" w:cs="宋体" w:hint="eastAsia"/>
          <w:bCs/>
          <w:sz w:val="24"/>
          <w:szCs w:val="24"/>
          <w:lang w:val="zh-CN"/>
        </w:rPr>
        <w:t>，地核厚约</w:t>
      </w:r>
      <w:r w:rsidRPr="003A252E">
        <w:rPr>
          <w:rFonts w:ascii="宋体" w:hAnsi="宋体" w:cs="宋体"/>
          <w:bCs/>
          <w:sz w:val="24"/>
          <w:szCs w:val="24"/>
          <w:lang w:val="zh-CN"/>
        </w:rPr>
        <w:t>3500km</w:t>
      </w:r>
      <w:r w:rsidRPr="003A252E">
        <w:rPr>
          <w:rFonts w:ascii="宋体" w:hAnsi="宋体" w:cs="宋体" w:hint="eastAsia"/>
          <w:bCs/>
          <w:sz w:val="24"/>
          <w:szCs w:val="24"/>
          <w:lang w:val="zh-CN"/>
        </w:rPr>
        <w:t>。每一部分又可细分。地核可分为外部液态地核和内部固态地核，地幔可分为</w:t>
      </w:r>
      <w:r w:rsidRPr="003A252E">
        <w:rPr>
          <w:rFonts w:ascii="宋体" w:hAnsi="宋体" w:cs="宋体" w:hint="eastAsia"/>
          <w:bCs/>
          <w:sz w:val="24"/>
          <w:szCs w:val="24"/>
          <w:u w:val="single"/>
          <w:lang w:val="zh-CN"/>
        </w:rPr>
        <w:t>上地幔和下地幔</w:t>
      </w:r>
      <w:r w:rsidRPr="003A252E">
        <w:rPr>
          <w:rFonts w:ascii="宋体" w:hAnsi="宋体" w:cs="宋体" w:hint="eastAsia"/>
          <w:bCs/>
          <w:sz w:val="24"/>
          <w:szCs w:val="24"/>
          <w:lang w:val="zh-CN"/>
        </w:rPr>
        <w:t>，地壳则可分为海洋地壳和大陆地壳。</w:t>
      </w:r>
    </w:p>
    <w:p w:rsidR="004D1912" w:rsidRPr="003A252E" w:rsidRDefault="004D1912" w:rsidP="003A252E">
      <w:pPr>
        <w:jc w:val="left"/>
        <w:rPr>
          <w:rFonts w:ascii="宋体" w:cs="宋体"/>
          <w:bCs/>
          <w:sz w:val="24"/>
          <w:szCs w:val="24"/>
          <w:lang w:val="zh-CN"/>
        </w:rPr>
      </w:pPr>
      <w:r w:rsidRPr="003A252E">
        <w:rPr>
          <w:rFonts w:ascii="宋体" w:hAnsi="宋体" w:cs="宋体"/>
          <w:bCs/>
          <w:sz w:val="24"/>
          <w:szCs w:val="24"/>
          <w:lang w:val="zh-CN"/>
        </w:rPr>
        <w:t>15.</w:t>
      </w:r>
      <w:r w:rsidRPr="003A252E">
        <w:rPr>
          <w:rFonts w:ascii="宋体" w:hAnsi="宋体" w:cs="宋体" w:hint="eastAsia"/>
          <w:bCs/>
          <w:sz w:val="24"/>
          <w:szCs w:val="24"/>
          <w:lang w:val="zh-CN"/>
        </w:rPr>
        <w:t>太阳已经</w:t>
      </w:r>
      <w:r w:rsidRPr="003A252E">
        <w:rPr>
          <w:rFonts w:ascii="宋体" w:hAnsi="宋体" w:cs="宋体"/>
          <w:bCs/>
          <w:sz w:val="24"/>
          <w:szCs w:val="24"/>
          <w:u w:val="single"/>
          <w:lang w:val="zh-CN"/>
        </w:rPr>
        <w:t>46</w:t>
      </w:r>
      <w:r w:rsidRPr="003A252E">
        <w:rPr>
          <w:rFonts w:ascii="宋体" w:hAnsi="宋体" w:cs="宋体" w:hint="eastAsia"/>
          <w:bCs/>
          <w:sz w:val="24"/>
          <w:szCs w:val="24"/>
          <w:lang w:val="zh-CN"/>
        </w:rPr>
        <w:t>亿岁了，它还可以继续平静地燃烧约</w:t>
      </w:r>
      <w:r w:rsidRPr="003A252E">
        <w:rPr>
          <w:rFonts w:ascii="宋体" w:hAnsi="宋体" w:cs="宋体"/>
          <w:bCs/>
          <w:sz w:val="24"/>
          <w:szCs w:val="24"/>
          <w:lang w:val="zh-CN"/>
        </w:rPr>
        <w:t>50</w:t>
      </w:r>
      <w:r w:rsidRPr="003A252E">
        <w:rPr>
          <w:rFonts w:ascii="宋体" w:hAnsi="宋体" w:cs="宋体" w:hint="eastAsia"/>
          <w:bCs/>
          <w:sz w:val="24"/>
          <w:szCs w:val="24"/>
          <w:lang w:val="zh-CN"/>
        </w:rPr>
        <w:t>亿年。</w:t>
      </w:r>
      <w:r w:rsidRPr="003A252E">
        <w:rPr>
          <w:rFonts w:ascii="宋体" w:hAnsi="宋体" w:cs="宋体"/>
          <w:bCs/>
          <w:sz w:val="24"/>
          <w:szCs w:val="24"/>
          <w:lang w:val="zh-CN"/>
        </w:rPr>
        <w:t>50</w:t>
      </w:r>
      <w:r w:rsidRPr="003A252E">
        <w:rPr>
          <w:rFonts w:ascii="宋体" w:hAnsi="宋体" w:cs="宋体" w:hint="eastAsia"/>
          <w:bCs/>
          <w:sz w:val="24"/>
          <w:szCs w:val="24"/>
          <w:lang w:val="zh-CN"/>
        </w:rPr>
        <w:t>亿年后，在经历一亿年的红巨星阶段后，太阳将耗尽所有能源而坍缩成一颗</w:t>
      </w:r>
      <w:r w:rsidRPr="003A252E">
        <w:rPr>
          <w:rFonts w:ascii="宋体" w:hAnsi="宋体" w:cs="宋体" w:hint="eastAsia"/>
          <w:bCs/>
          <w:sz w:val="24"/>
          <w:szCs w:val="24"/>
          <w:u w:val="single"/>
          <w:lang w:val="zh-CN"/>
        </w:rPr>
        <w:t>白矮星</w:t>
      </w:r>
      <w:r w:rsidRPr="003A252E">
        <w:rPr>
          <w:rFonts w:ascii="宋体" w:hAnsi="宋体" w:cs="宋体" w:hint="eastAsia"/>
          <w:bCs/>
          <w:sz w:val="24"/>
          <w:szCs w:val="24"/>
          <w:lang w:val="zh-CN"/>
        </w:rPr>
        <w:t>，并通过向宇宙空间抛射物质而形成一个行星状星云</w:t>
      </w:r>
    </w:p>
    <w:p w:rsidR="004D1912" w:rsidRPr="003A252E" w:rsidRDefault="004D1912" w:rsidP="003A252E">
      <w:pPr>
        <w:tabs>
          <w:tab w:val="left" w:pos="5150"/>
        </w:tabs>
        <w:autoSpaceDE w:val="0"/>
        <w:autoSpaceDN w:val="0"/>
        <w:jc w:val="left"/>
        <w:rPr>
          <w:rFonts w:ascii="宋体" w:cs="宋体"/>
          <w:bCs/>
          <w:sz w:val="24"/>
          <w:szCs w:val="24"/>
          <w:lang w:val="zh-CN"/>
        </w:rPr>
      </w:pPr>
      <w:r w:rsidRPr="003A252E">
        <w:rPr>
          <w:rFonts w:ascii="宋体" w:hAnsi="宋体"/>
          <w:bCs/>
          <w:sz w:val="24"/>
          <w:szCs w:val="24"/>
        </w:rPr>
        <w:t>16</w:t>
      </w:r>
      <w:r w:rsidRPr="003A252E">
        <w:rPr>
          <w:rFonts w:ascii="宋体" w:hAnsi="宋体" w:cs="宋体" w:hint="eastAsia"/>
          <w:bCs/>
          <w:sz w:val="24"/>
          <w:szCs w:val="24"/>
          <w:lang w:val="zh-CN"/>
        </w:rPr>
        <w:t>、夜空中最明亮的恒星</w:t>
      </w:r>
      <w:r w:rsidRPr="003A252E">
        <w:rPr>
          <w:rFonts w:ascii="宋体" w:hAnsi="宋体"/>
          <w:bCs/>
          <w:sz w:val="24"/>
          <w:szCs w:val="24"/>
        </w:rPr>
        <w:t xml:space="preserve"> </w:t>
      </w:r>
      <w:r w:rsidRPr="003A252E">
        <w:rPr>
          <w:rFonts w:ascii="宋体" w:hAnsi="宋体" w:cs="宋体" w:hint="eastAsia"/>
          <w:bCs/>
          <w:sz w:val="24"/>
          <w:szCs w:val="24"/>
          <w:u w:val="single"/>
          <w:lang w:val="zh-CN"/>
        </w:rPr>
        <w:t>天狼星</w:t>
      </w:r>
      <w:r w:rsidRPr="003A252E">
        <w:rPr>
          <w:rFonts w:ascii="宋体" w:hAnsi="宋体"/>
          <w:bCs/>
          <w:sz w:val="24"/>
          <w:szCs w:val="24"/>
          <w:u w:val="single"/>
        </w:rPr>
        <w:t xml:space="preserve"> </w:t>
      </w:r>
      <w:r w:rsidRPr="003A252E">
        <w:rPr>
          <w:rFonts w:ascii="宋体" w:hAnsi="宋体" w:cs="宋体" w:hint="eastAsia"/>
          <w:bCs/>
          <w:sz w:val="24"/>
          <w:szCs w:val="24"/>
          <w:lang w:val="zh-CN"/>
        </w:rPr>
        <w:t>，人们观测后发现它其实是个双星系统，它的伴星每</w:t>
      </w:r>
      <w:r w:rsidRPr="003A252E">
        <w:rPr>
          <w:rFonts w:ascii="宋体" w:hAnsi="宋体"/>
          <w:bCs/>
          <w:sz w:val="24"/>
          <w:szCs w:val="24"/>
        </w:rPr>
        <w:t xml:space="preserve">50 </w:t>
      </w:r>
      <w:r w:rsidRPr="003A252E">
        <w:rPr>
          <w:rFonts w:ascii="宋体" w:hAnsi="宋体" w:cs="宋体" w:hint="eastAsia"/>
          <w:bCs/>
          <w:sz w:val="24"/>
          <w:szCs w:val="24"/>
          <w:lang w:val="zh-CN"/>
        </w:rPr>
        <w:t>年公转一周，并且这颗伴星是颗典型的</w:t>
      </w:r>
      <w:r w:rsidRPr="003A252E">
        <w:rPr>
          <w:rFonts w:ascii="宋体" w:hAnsi="宋体"/>
          <w:bCs/>
          <w:sz w:val="24"/>
          <w:szCs w:val="24"/>
        </w:rPr>
        <w:t xml:space="preserve"> </w:t>
      </w:r>
      <w:r w:rsidRPr="003A252E">
        <w:rPr>
          <w:rFonts w:ascii="宋体" w:hAnsi="宋体" w:cs="宋体" w:hint="eastAsia"/>
          <w:bCs/>
          <w:sz w:val="24"/>
          <w:szCs w:val="24"/>
          <w:u w:val="single"/>
          <w:lang w:val="zh-CN"/>
        </w:rPr>
        <w:t>白矮星</w:t>
      </w:r>
      <w:r w:rsidRPr="003A252E">
        <w:rPr>
          <w:rFonts w:ascii="宋体" w:hAnsi="宋体"/>
          <w:bCs/>
          <w:sz w:val="24"/>
          <w:szCs w:val="24"/>
          <w:u w:val="single"/>
        </w:rPr>
        <w:t xml:space="preserve"> </w:t>
      </w:r>
      <w:r w:rsidRPr="003A252E">
        <w:rPr>
          <w:rFonts w:ascii="宋体" w:hAnsi="宋体" w:cs="宋体" w:hint="eastAsia"/>
          <w:bCs/>
          <w:sz w:val="24"/>
          <w:szCs w:val="24"/>
          <w:lang w:val="zh-CN"/>
        </w:rPr>
        <w:t>。它已经进入恒星的衰亡期，可以知道的是它的一生主要经历了以下四个阶段：</w:t>
      </w:r>
      <w:r w:rsidRPr="003A252E">
        <w:rPr>
          <w:rFonts w:ascii="宋体" w:hAnsi="宋体" w:cs="宋体" w:hint="eastAsia"/>
          <w:bCs/>
          <w:color w:val="000000"/>
          <w:sz w:val="24"/>
          <w:szCs w:val="24"/>
          <w:u w:val="single"/>
          <w:lang w:val="zh-CN"/>
        </w:rPr>
        <w:t>星际云</w:t>
      </w:r>
      <w:r w:rsidRPr="003A252E">
        <w:rPr>
          <w:rFonts w:ascii="宋体" w:hAnsi="宋体" w:cs="宋体" w:hint="eastAsia"/>
          <w:bCs/>
          <w:color w:val="000000"/>
          <w:sz w:val="24"/>
          <w:szCs w:val="24"/>
          <w:lang w:val="zh-CN"/>
        </w:rPr>
        <w:t>、</w:t>
      </w:r>
      <w:r w:rsidRPr="003A252E">
        <w:rPr>
          <w:rFonts w:ascii="宋体" w:hAnsi="宋体" w:cs="宋体" w:hint="eastAsia"/>
          <w:bCs/>
          <w:color w:val="000000"/>
          <w:sz w:val="24"/>
          <w:szCs w:val="24"/>
          <w:u w:val="single"/>
          <w:lang w:val="zh-CN"/>
        </w:rPr>
        <w:t>主序星</w:t>
      </w:r>
      <w:r w:rsidRPr="003A252E">
        <w:rPr>
          <w:rFonts w:ascii="宋体" w:hAnsi="宋体"/>
          <w:bCs/>
          <w:color w:val="000000"/>
          <w:sz w:val="24"/>
          <w:szCs w:val="24"/>
        </w:rPr>
        <w:t xml:space="preserve"> </w:t>
      </w:r>
      <w:r w:rsidRPr="003A252E">
        <w:rPr>
          <w:rFonts w:ascii="宋体" w:hAnsi="宋体" w:cs="宋体" w:hint="eastAsia"/>
          <w:bCs/>
          <w:color w:val="000000"/>
          <w:sz w:val="24"/>
          <w:szCs w:val="24"/>
          <w:lang w:val="zh-CN"/>
        </w:rPr>
        <w:t>、</w:t>
      </w:r>
      <w:r w:rsidRPr="003A252E">
        <w:rPr>
          <w:rFonts w:ascii="宋体" w:hAnsi="宋体" w:cs="宋体" w:hint="eastAsia"/>
          <w:bCs/>
          <w:color w:val="000000"/>
          <w:sz w:val="24"/>
          <w:szCs w:val="24"/>
          <w:u w:val="single"/>
          <w:lang w:val="zh-CN"/>
        </w:rPr>
        <w:t>红巨星</w:t>
      </w:r>
      <w:r w:rsidRPr="003A252E">
        <w:rPr>
          <w:rFonts w:ascii="宋体" w:hAnsi="宋体"/>
          <w:bCs/>
          <w:color w:val="000000"/>
          <w:sz w:val="24"/>
          <w:szCs w:val="24"/>
        </w:rPr>
        <w:t xml:space="preserve">  </w:t>
      </w:r>
      <w:r w:rsidRPr="003A252E">
        <w:rPr>
          <w:rFonts w:ascii="宋体" w:hAnsi="宋体" w:cs="宋体" w:hint="eastAsia"/>
          <w:bCs/>
          <w:color w:val="000000"/>
          <w:sz w:val="24"/>
          <w:szCs w:val="24"/>
          <w:u w:val="single"/>
          <w:lang w:val="zh-CN"/>
        </w:rPr>
        <w:t>白矮星</w:t>
      </w:r>
      <w:r w:rsidRPr="003A252E">
        <w:rPr>
          <w:rFonts w:ascii="宋体" w:hAnsi="宋体"/>
          <w:bCs/>
          <w:color w:val="000000"/>
          <w:sz w:val="24"/>
          <w:szCs w:val="24"/>
        </w:rPr>
        <w:t xml:space="preserve"> </w:t>
      </w:r>
      <w:r w:rsidRPr="003A252E">
        <w:rPr>
          <w:rFonts w:ascii="宋体" w:hAnsi="宋体"/>
          <w:bCs/>
          <w:color w:val="FF0000"/>
          <w:sz w:val="24"/>
          <w:szCs w:val="24"/>
        </w:rPr>
        <w:t xml:space="preserve"> </w:t>
      </w:r>
      <w:r w:rsidRPr="003A252E">
        <w:rPr>
          <w:rFonts w:ascii="宋体" w:hAnsi="宋体" w:cs="宋体" w:hint="eastAsia"/>
          <w:bCs/>
          <w:sz w:val="24"/>
          <w:szCs w:val="24"/>
          <w:lang w:val="zh-CN"/>
        </w:rPr>
        <w:t>。</w:t>
      </w:r>
    </w:p>
    <w:p w:rsidR="004D1912" w:rsidRPr="003A252E" w:rsidRDefault="004D1912" w:rsidP="003A252E">
      <w:pPr>
        <w:tabs>
          <w:tab w:val="left" w:pos="5150"/>
        </w:tabs>
        <w:autoSpaceDE w:val="0"/>
        <w:autoSpaceDN w:val="0"/>
        <w:jc w:val="left"/>
        <w:rPr>
          <w:rFonts w:ascii="宋体" w:cs="宋体"/>
          <w:bCs/>
          <w:sz w:val="24"/>
          <w:szCs w:val="24"/>
          <w:u w:val="single"/>
          <w:lang w:val="zh-CN"/>
        </w:rPr>
      </w:pPr>
      <w:r w:rsidRPr="003A252E">
        <w:rPr>
          <w:rFonts w:ascii="宋体" w:hAnsi="宋体" w:cs="宋体"/>
          <w:bCs/>
          <w:sz w:val="24"/>
          <w:szCs w:val="24"/>
          <w:lang w:val="zh-CN"/>
        </w:rPr>
        <w:t>17</w:t>
      </w:r>
      <w:r w:rsidRPr="003A252E">
        <w:rPr>
          <w:rFonts w:ascii="宋体" w:hAnsi="宋体" w:cs="宋体" w:hint="eastAsia"/>
          <w:bCs/>
          <w:sz w:val="24"/>
          <w:szCs w:val="24"/>
          <w:lang w:val="zh-CN"/>
        </w:rPr>
        <w:t>、郭守敬发明了一种便携式测定子午线的天文仪器，它是</w:t>
      </w:r>
      <w:r w:rsidRPr="003A252E">
        <w:rPr>
          <w:rFonts w:ascii="宋体" w:hAnsi="宋体" w:cs="宋体" w:hint="eastAsia"/>
          <w:bCs/>
          <w:sz w:val="24"/>
          <w:szCs w:val="24"/>
          <w:u w:val="single"/>
          <w:lang w:val="zh-CN"/>
        </w:rPr>
        <w:t>正方案。</w:t>
      </w:r>
    </w:p>
    <w:p w:rsidR="004D1912" w:rsidRPr="003A252E" w:rsidRDefault="004D1912" w:rsidP="003A252E">
      <w:pPr>
        <w:tabs>
          <w:tab w:val="left" w:pos="5150"/>
        </w:tabs>
        <w:autoSpaceDE w:val="0"/>
        <w:autoSpaceDN w:val="0"/>
        <w:jc w:val="left"/>
        <w:rPr>
          <w:rFonts w:ascii="宋体" w:cs="宋体"/>
          <w:bCs/>
          <w:sz w:val="24"/>
          <w:szCs w:val="24"/>
          <w:lang w:val="zh-CN"/>
        </w:rPr>
      </w:pPr>
      <w:r w:rsidRPr="003A252E">
        <w:rPr>
          <w:rFonts w:ascii="宋体" w:hAnsi="宋体" w:cs="宋体"/>
          <w:bCs/>
          <w:sz w:val="24"/>
          <w:szCs w:val="24"/>
          <w:lang w:val="zh-CN"/>
        </w:rPr>
        <w:t>18</w:t>
      </w:r>
      <w:r w:rsidRPr="003A252E">
        <w:rPr>
          <w:rFonts w:ascii="宋体" w:hAnsi="宋体" w:cs="宋体" w:hint="eastAsia"/>
          <w:bCs/>
          <w:sz w:val="24"/>
          <w:szCs w:val="24"/>
          <w:lang w:val="zh-CN"/>
        </w:rPr>
        <w:t>、流星来源于</w:t>
      </w:r>
      <w:r w:rsidRPr="003A252E">
        <w:rPr>
          <w:rFonts w:ascii="宋体" w:hAnsi="宋体" w:cs="宋体" w:hint="eastAsia"/>
          <w:bCs/>
          <w:sz w:val="24"/>
          <w:szCs w:val="24"/>
          <w:u w:val="single"/>
          <w:lang w:val="zh-CN"/>
        </w:rPr>
        <w:t>彗星与小行星。</w:t>
      </w:r>
    </w:p>
    <w:p w:rsidR="004D1912" w:rsidRPr="003A252E" w:rsidRDefault="004D1912" w:rsidP="003A252E">
      <w:pPr>
        <w:tabs>
          <w:tab w:val="left" w:pos="5150"/>
        </w:tabs>
        <w:autoSpaceDE w:val="0"/>
        <w:autoSpaceDN w:val="0"/>
        <w:jc w:val="left"/>
        <w:rPr>
          <w:rFonts w:ascii="宋体"/>
          <w:bCs/>
          <w:sz w:val="24"/>
          <w:szCs w:val="24"/>
        </w:rPr>
      </w:pPr>
      <w:r w:rsidRPr="003A252E">
        <w:rPr>
          <w:rFonts w:ascii="宋体" w:hAnsi="宋体" w:hint="eastAsia"/>
          <w:bCs/>
          <w:sz w:val="24"/>
          <w:szCs w:val="24"/>
        </w:rPr>
        <w:t>三、是非题</w:t>
      </w:r>
    </w:p>
    <w:p w:rsidR="004D1912" w:rsidRPr="003A252E" w:rsidRDefault="004D1912" w:rsidP="003A252E">
      <w:pPr>
        <w:autoSpaceDE w:val="0"/>
        <w:autoSpaceDN w:val="0"/>
        <w:jc w:val="left"/>
        <w:rPr>
          <w:rFonts w:ascii="宋体"/>
          <w:bCs/>
          <w:sz w:val="24"/>
          <w:szCs w:val="24"/>
          <w:lang w:val="zh-CN"/>
        </w:rPr>
      </w:pPr>
      <w:r w:rsidRPr="003A252E">
        <w:rPr>
          <w:rFonts w:ascii="宋体" w:hAnsi="宋体" w:cs="宋体"/>
          <w:bCs/>
          <w:sz w:val="24"/>
          <w:szCs w:val="24"/>
          <w:lang w:val="zh-CN"/>
        </w:rPr>
        <w:t>1</w:t>
      </w:r>
      <w:r w:rsidRPr="003A252E">
        <w:rPr>
          <w:rFonts w:ascii="宋体" w:hAnsi="宋体" w:cs="宋体" w:hint="eastAsia"/>
          <w:bCs/>
          <w:sz w:val="24"/>
          <w:szCs w:val="24"/>
          <w:lang w:val="zh-CN"/>
        </w:rPr>
        <w:t>、日、月食的成因只与日、地、月三个天体的几何位置有关。</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（对）</w:t>
      </w:r>
    </w:p>
    <w:p w:rsidR="004D1912" w:rsidRPr="003A252E" w:rsidRDefault="004D1912" w:rsidP="003A252E">
      <w:pPr>
        <w:autoSpaceDE w:val="0"/>
        <w:autoSpaceDN w:val="0"/>
        <w:jc w:val="left"/>
        <w:rPr>
          <w:rFonts w:ascii="宋体"/>
          <w:bCs/>
          <w:sz w:val="24"/>
          <w:szCs w:val="24"/>
          <w:lang w:val="zh-CN"/>
        </w:rPr>
      </w:pPr>
      <w:r w:rsidRPr="003A252E">
        <w:rPr>
          <w:rFonts w:ascii="宋体" w:hAnsi="宋体" w:cs="宋体"/>
          <w:bCs/>
          <w:sz w:val="24"/>
          <w:szCs w:val="24"/>
          <w:lang w:val="zh-CN"/>
        </w:rPr>
        <w:t>2</w:t>
      </w:r>
      <w:r w:rsidRPr="003A252E">
        <w:rPr>
          <w:rFonts w:ascii="宋体" w:hAnsi="宋体" w:cs="宋体" w:hint="eastAsia"/>
          <w:bCs/>
          <w:sz w:val="24"/>
          <w:szCs w:val="24"/>
          <w:lang w:val="zh-CN"/>
        </w:rPr>
        <w:t>、日轮与月轮的视大小几乎相同，这是因为它们都在天球上。</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（错）</w:t>
      </w:r>
    </w:p>
    <w:p w:rsidR="004D1912" w:rsidRPr="003A252E" w:rsidRDefault="004D1912" w:rsidP="003A252E">
      <w:pPr>
        <w:autoSpaceDE w:val="0"/>
        <w:autoSpaceDN w:val="0"/>
        <w:jc w:val="left"/>
        <w:rPr>
          <w:rFonts w:ascii="宋体"/>
          <w:bCs/>
          <w:sz w:val="24"/>
          <w:szCs w:val="24"/>
          <w:lang w:val="zh-CN"/>
        </w:rPr>
      </w:pPr>
      <w:r w:rsidRPr="003A252E">
        <w:rPr>
          <w:rFonts w:ascii="宋体" w:hAnsi="宋体" w:cs="宋体"/>
          <w:bCs/>
          <w:sz w:val="24"/>
          <w:szCs w:val="24"/>
          <w:lang w:val="zh-CN"/>
        </w:rPr>
        <w:t>3</w:t>
      </w:r>
      <w:r w:rsidRPr="003A252E">
        <w:rPr>
          <w:rFonts w:ascii="宋体" w:hAnsi="宋体" w:cs="宋体" w:hint="eastAsia"/>
          <w:bCs/>
          <w:sz w:val="24"/>
          <w:szCs w:val="24"/>
          <w:lang w:val="zh-CN"/>
        </w:rPr>
        <w:t>、日食与月食都是自然现象，所以它们是不可能准确预报的。</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（错）</w:t>
      </w:r>
    </w:p>
    <w:p w:rsidR="004D1912" w:rsidRPr="003A252E" w:rsidRDefault="004D1912" w:rsidP="003A252E">
      <w:pPr>
        <w:autoSpaceDE w:val="0"/>
        <w:autoSpaceDN w:val="0"/>
        <w:jc w:val="left"/>
        <w:rPr>
          <w:rFonts w:ascii="宋体"/>
          <w:bCs/>
          <w:sz w:val="24"/>
          <w:szCs w:val="24"/>
          <w:lang w:val="zh-CN"/>
        </w:rPr>
      </w:pPr>
      <w:r w:rsidRPr="003A252E">
        <w:rPr>
          <w:rFonts w:ascii="宋体" w:hAnsi="宋体" w:cs="宋体"/>
          <w:bCs/>
          <w:sz w:val="24"/>
          <w:szCs w:val="24"/>
          <w:lang w:val="zh-CN"/>
        </w:rPr>
        <w:t>4</w:t>
      </w:r>
      <w:r w:rsidRPr="003A252E">
        <w:rPr>
          <w:rFonts w:ascii="宋体" w:hAnsi="宋体" w:cs="宋体" w:hint="eastAsia"/>
          <w:bCs/>
          <w:sz w:val="24"/>
          <w:szCs w:val="24"/>
          <w:lang w:val="zh-CN"/>
        </w:rPr>
        <w:t>、在太阳系里，明亮的月球也是发光天体。</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（错）</w:t>
      </w:r>
    </w:p>
    <w:p w:rsidR="004D1912" w:rsidRPr="003A252E" w:rsidRDefault="004D1912" w:rsidP="003A252E">
      <w:pPr>
        <w:autoSpaceDE w:val="0"/>
        <w:autoSpaceDN w:val="0"/>
        <w:jc w:val="left"/>
        <w:rPr>
          <w:rFonts w:ascii="宋体"/>
          <w:bCs/>
          <w:sz w:val="24"/>
          <w:szCs w:val="24"/>
          <w:lang w:val="zh-CN"/>
        </w:rPr>
      </w:pPr>
      <w:r w:rsidRPr="003A252E">
        <w:rPr>
          <w:rFonts w:ascii="宋体" w:hAnsi="宋体" w:cs="宋体"/>
          <w:bCs/>
          <w:sz w:val="24"/>
          <w:szCs w:val="24"/>
          <w:lang w:val="zh-CN"/>
        </w:rPr>
        <w:t>5</w:t>
      </w:r>
      <w:r w:rsidRPr="003A252E">
        <w:rPr>
          <w:rFonts w:ascii="宋体" w:hAnsi="宋体" w:cs="宋体" w:hint="eastAsia"/>
          <w:bCs/>
          <w:sz w:val="24"/>
          <w:szCs w:val="24"/>
          <w:lang w:val="zh-CN"/>
        </w:rPr>
        <w:t>、月球在绕地球的运动中只能进地球的本影与半影。</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（错）</w:t>
      </w:r>
    </w:p>
    <w:p w:rsidR="004D1912" w:rsidRPr="003A252E" w:rsidRDefault="004D1912" w:rsidP="003A252E">
      <w:pPr>
        <w:tabs>
          <w:tab w:val="left" w:pos="5150"/>
        </w:tabs>
        <w:autoSpaceDE w:val="0"/>
        <w:autoSpaceDN w:val="0"/>
        <w:jc w:val="left"/>
        <w:rPr>
          <w:rFonts w:ascii="宋体" w:cs="宋体"/>
          <w:bCs/>
          <w:sz w:val="24"/>
          <w:szCs w:val="24"/>
          <w:lang w:val="zh-CN"/>
        </w:rPr>
      </w:pPr>
      <w:r w:rsidRPr="003A252E">
        <w:rPr>
          <w:rFonts w:ascii="宋体" w:hAnsi="宋体" w:cs="宋体"/>
          <w:bCs/>
          <w:sz w:val="24"/>
          <w:szCs w:val="24"/>
          <w:lang w:val="zh-CN"/>
        </w:rPr>
        <w:t xml:space="preserve">6.  </w:t>
      </w:r>
      <w:r w:rsidRPr="003A252E">
        <w:rPr>
          <w:rFonts w:ascii="宋体" w:hAnsi="宋体" w:cs="宋体" w:hint="eastAsia"/>
          <w:bCs/>
          <w:sz w:val="24"/>
          <w:szCs w:val="24"/>
          <w:lang w:val="zh-CN"/>
        </w:rPr>
        <w:t>为便于观测日、月、五星的运动，中国古代很早就将黄、赤道附近天区分为黄道十二宫。</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（错）</w:t>
      </w:r>
    </w:p>
    <w:p w:rsidR="004D1912" w:rsidRPr="003A252E" w:rsidRDefault="004D1912" w:rsidP="003A252E">
      <w:pPr>
        <w:tabs>
          <w:tab w:val="left" w:pos="5150"/>
        </w:tabs>
        <w:autoSpaceDE w:val="0"/>
        <w:autoSpaceDN w:val="0"/>
        <w:jc w:val="left"/>
        <w:rPr>
          <w:rFonts w:ascii="宋体" w:hAnsi="宋体" w:cs="宋体"/>
          <w:bCs/>
          <w:sz w:val="24"/>
          <w:szCs w:val="24"/>
          <w:lang w:val="zh-CN"/>
        </w:rPr>
      </w:pPr>
      <w:r w:rsidRPr="003A252E">
        <w:rPr>
          <w:rFonts w:ascii="宋体" w:hAnsi="宋体" w:cs="宋体"/>
          <w:bCs/>
          <w:sz w:val="24"/>
          <w:szCs w:val="24"/>
          <w:lang w:val="zh-CN"/>
        </w:rPr>
        <w:t xml:space="preserve">7.  </w:t>
      </w:r>
      <w:r w:rsidRPr="003A252E">
        <w:rPr>
          <w:rFonts w:ascii="宋体" w:hAnsi="宋体" w:cs="宋体" w:hint="eastAsia"/>
          <w:bCs/>
          <w:sz w:val="24"/>
          <w:szCs w:val="24"/>
          <w:lang w:val="zh-CN"/>
        </w:rPr>
        <w:t>我们的太阳演化到末期，会成为超新星遗骸加中子星。</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（错）</w:t>
      </w:r>
      <w:r w:rsidRPr="003A252E">
        <w:rPr>
          <w:rFonts w:ascii="宋体" w:hAnsi="宋体" w:cs="宋体"/>
          <w:bCs/>
          <w:sz w:val="24"/>
          <w:szCs w:val="24"/>
          <w:lang w:val="zh-CN"/>
        </w:rPr>
        <w:t xml:space="preserve">                        </w:t>
      </w:r>
    </w:p>
    <w:p w:rsidR="004D1912" w:rsidRPr="003A252E" w:rsidRDefault="004D1912" w:rsidP="003A252E">
      <w:pPr>
        <w:tabs>
          <w:tab w:val="left" w:pos="5150"/>
        </w:tabs>
        <w:autoSpaceDE w:val="0"/>
        <w:autoSpaceDN w:val="0"/>
        <w:jc w:val="left"/>
        <w:rPr>
          <w:rFonts w:ascii="宋体" w:hAnsi="宋体" w:cs="宋体"/>
          <w:bCs/>
          <w:sz w:val="24"/>
          <w:szCs w:val="24"/>
          <w:lang w:val="zh-CN"/>
        </w:rPr>
      </w:pPr>
      <w:r w:rsidRPr="003A252E">
        <w:rPr>
          <w:rFonts w:ascii="宋体" w:hAnsi="宋体" w:cs="宋体"/>
          <w:bCs/>
          <w:sz w:val="24"/>
          <w:szCs w:val="24"/>
          <w:lang w:val="zh-CN"/>
        </w:rPr>
        <w:t xml:space="preserve">8.  </w:t>
      </w:r>
      <w:r w:rsidRPr="003A252E">
        <w:rPr>
          <w:rFonts w:ascii="宋体" w:hAnsi="宋体" w:cs="宋体" w:hint="eastAsia"/>
          <w:bCs/>
          <w:sz w:val="24"/>
          <w:szCs w:val="24"/>
          <w:lang w:val="zh-CN"/>
        </w:rPr>
        <w:t>天琴座和天鹰座是两个相邻的星座。</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（错）</w:t>
      </w:r>
      <w:r w:rsidRPr="003A252E">
        <w:rPr>
          <w:rFonts w:ascii="宋体" w:hAnsi="宋体" w:cs="宋体"/>
          <w:bCs/>
          <w:sz w:val="24"/>
          <w:szCs w:val="24"/>
          <w:lang w:val="zh-CN"/>
        </w:rPr>
        <w:t xml:space="preserve">         </w:t>
      </w:r>
    </w:p>
    <w:p w:rsidR="004D1912" w:rsidRPr="003A252E" w:rsidRDefault="004D1912" w:rsidP="003A252E">
      <w:pPr>
        <w:tabs>
          <w:tab w:val="left" w:pos="5150"/>
        </w:tabs>
        <w:autoSpaceDE w:val="0"/>
        <w:autoSpaceDN w:val="0"/>
        <w:jc w:val="left"/>
        <w:rPr>
          <w:rFonts w:ascii="宋体" w:hAnsi="宋体" w:cs="宋体"/>
          <w:bCs/>
          <w:sz w:val="24"/>
          <w:szCs w:val="24"/>
          <w:lang w:val="zh-CN"/>
        </w:rPr>
      </w:pPr>
      <w:r w:rsidRPr="003A252E">
        <w:rPr>
          <w:rFonts w:ascii="宋体" w:hAnsi="宋体" w:cs="宋体"/>
          <w:bCs/>
          <w:sz w:val="24"/>
          <w:szCs w:val="24"/>
          <w:lang w:val="zh-CN"/>
        </w:rPr>
        <w:t xml:space="preserve">9.  </w:t>
      </w:r>
      <w:r w:rsidRPr="003A252E">
        <w:rPr>
          <w:rFonts w:ascii="宋体" w:hAnsi="宋体" w:cs="宋体" w:hint="eastAsia"/>
          <w:bCs/>
          <w:sz w:val="24"/>
          <w:szCs w:val="24"/>
          <w:lang w:val="zh-CN"/>
        </w:rPr>
        <w:t>在不考虑其他因素的影响下，如果某一行星的轨道是正圆形的，那么它的轨道速度是不变的。</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（对）</w:t>
      </w:r>
      <w:r w:rsidRPr="003A252E">
        <w:rPr>
          <w:rFonts w:ascii="宋体" w:hAnsi="宋体" w:cs="宋体"/>
          <w:bCs/>
          <w:sz w:val="24"/>
          <w:szCs w:val="24"/>
          <w:lang w:val="zh-CN"/>
        </w:rPr>
        <w:t xml:space="preserve">                   </w:t>
      </w:r>
    </w:p>
    <w:p w:rsidR="004D1912" w:rsidRPr="003A252E" w:rsidRDefault="004D1912" w:rsidP="003A252E">
      <w:pPr>
        <w:tabs>
          <w:tab w:val="left" w:pos="5150"/>
        </w:tabs>
        <w:autoSpaceDE w:val="0"/>
        <w:autoSpaceDN w:val="0"/>
        <w:jc w:val="left"/>
        <w:rPr>
          <w:rFonts w:ascii="宋体" w:hAnsi="宋体" w:cs="宋体"/>
          <w:bCs/>
          <w:sz w:val="24"/>
          <w:szCs w:val="24"/>
          <w:lang w:val="zh-CN"/>
        </w:rPr>
      </w:pPr>
      <w:r w:rsidRPr="003A252E">
        <w:rPr>
          <w:rFonts w:ascii="宋体" w:hAnsi="宋体" w:cs="宋体"/>
          <w:bCs/>
          <w:sz w:val="24"/>
          <w:szCs w:val="24"/>
          <w:lang w:val="zh-CN"/>
        </w:rPr>
        <w:t>10.</w:t>
      </w:r>
      <w:r w:rsidRPr="003A252E">
        <w:rPr>
          <w:rFonts w:ascii="宋体" w:hAnsi="宋体" w:cs="宋体" w:hint="eastAsia"/>
          <w:bCs/>
          <w:sz w:val="24"/>
          <w:szCs w:val="24"/>
          <w:lang w:val="zh-CN"/>
        </w:rPr>
        <w:t>体积过大的流星体，在大气中还来不及燃烧完就落到地面，形成陨星。</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（对</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w:t>
      </w:r>
      <w:r w:rsidRPr="003A252E">
        <w:rPr>
          <w:rFonts w:ascii="宋体" w:hAnsi="宋体" w:cs="宋体"/>
          <w:bCs/>
          <w:sz w:val="24"/>
          <w:szCs w:val="24"/>
          <w:lang w:val="zh-CN"/>
        </w:rPr>
        <w:t xml:space="preserve">        </w:t>
      </w:r>
    </w:p>
    <w:p w:rsidR="004D1912" w:rsidRPr="003A252E" w:rsidRDefault="004D1912" w:rsidP="003A252E">
      <w:pPr>
        <w:autoSpaceDE w:val="0"/>
        <w:autoSpaceDN w:val="0"/>
        <w:jc w:val="left"/>
        <w:rPr>
          <w:rFonts w:ascii="宋体"/>
          <w:bCs/>
          <w:sz w:val="24"/>
          <w:szCs w:val="24"/>
          <w:lang w:val="zh-CN"/>
        </w:rPr>
      </w:pPr>
      <w:r w:rsidRPr="003A252E">
        <w:rPr>
          <w:rFonts w:ascii="宋体" w:hAnsi="宋体" w:cs="宋体"/>
          <w:bCs/>
          <w:sz w:val="24"/>
          <w:szCs w:val="24"/>
          <w:lang w:val="zh-CN"/>
        </w:rPr>
        <w:t>11</w:t>
      </w:r>
      <w:r w:rsidRPr="003A252E">
        <w:rPr>
          <w:rFonts w:ascii="宋体" w:hAnsi="宋体" w:cs="宋体" w:hint="eastAsia"/>
          <w:bCs/>
          <w:sz w:val="24"/>
          <w:szCs w:val="24"/>
          <w:lang w:val="zh-CN"/>
        </w:rPr>
        <w:t>、同一地点重复出现两次日全食的间隔一般要</w:t>
      </w:r>
      <w:r w:rsidRPr="003A252E">
        <w:rPr>
          <w:rFonts w:ascii="宋体" w:hAnsi="宋体" w:cs="宋体"/>
          <w:bCs/>
          <w:sz w:val="24"/>
          <w:szCs w:val="24"/>
          <w:lang w:val="zh-CN"/>
        </w:rPr>
        <w:t>3000</w:t>
      </w:r>
      <w:r w:rsidRPr="003A252E">
        <w:rPr>
          <w:rFonts w:ascii="宋体" w:hAnsi="宋体" w:cs="宋体" w:hint="eastAsia"/>
          <w:bCs/>
          <w:sz w:val="24"/>
          <w:szCs w:val="24"/>
          <w:lang w:val="zh-CN"/>
        </w:rPr>
        <w:t>年。</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（错）</w:t>
      </w:r>
    </w:p>
    <w:p w:rsidR="004D1912" w:rsidRPr="003A252E" w:rsidRDefault="004D1912" w:rsidP="003A252E">
      <w:pPr>
        <w:autoSpaceDE w:val="0"/>
        <w:autoSpaceDN w:val="0"/>
        <w:ind w:left="562" w:hanging="562"/>
        <w:jc w:val="left"/>
        <w:rPr>
          <w:rFonts w:ascii="宋体"/>
          <w:bCs/>
          <w:sz w:val="24"/>
          <w:szCs w:val="24"/>
          <w:lang w:val="zh-CN"/>
        </w:rPr>
      </w:pPr>
      <w:r w:rsidRPr="003A252E">
        <w:rPr>
          <w:rFonts w:ascii="宋体" w:hAnsi="宋体" w:cs="宋体"/>
          <w:bCs/>
          <w:sz w:val="24"/>
          <w:szCs w:val="24"/>
          <w:lang w:val="zh-CN"/>
        </w:rPr>
        <w:t>12</w:t>
      </w:r>
      <w:r w:rsidRPr="003A252E">
        <w:rPr>
          <w:rFonts w:ascii="宋体" w:hAnsi="宋体" w:cs="宋体" w:hint="eastAsia"/>
          <w:bCs/>
          <w:sz w:val="24"/>
          <w:szCs w:val="24"/>
          <w:lang w:val="zh-CN"/>
        </w:rPr>
        <w:t>、日全食时的贝利珠天象是以英国业余天文爱好者贝利的名氏命名的。</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（对）</w:t>
      </w:r>
    </w:p>
    <w:p w:rsidR="004D1912" w:rsidRPr="003A252E" w:rsidRDefault="004D1912" w:rsidP="003A252E">
      <w:pPr>
        <w:autoSpaceDE w:val="0"/>
        <w:autoSpaceDN w:val="0"/>
        <w:ind w:left="7590" w:hanging="7590"/>
        <w:jc w:val="left"/>
        <w:rPr>
          <w:rFonts w:ascii="宋体"/>
          <w:bCs/>
          <w:sz w:val="24"/>
          <w:szCs w:val="24"/>
          <w:lang w:val="zh-CN"/>
        </w:rPr>
      </w:pPr>
      <w:r w:rsidRPr="003A252E">
        <w:rPr>
          <w:rFonts w:ascii="宋体" w:hAnsi="宋体" w:cs="宋体"/>
          <w:bCs/>
          <w:sz w:val="24"/>
          <w:szCs w:val="24"/>
          <w:lang w:val="zh-CN"/>
        </w:rPr>
        <w:t>13</w:t>
      </w:r>
      <w:r w:rsidRPr="003A252E">
        <w:rPr>
          <w:rFonts w:ascii="宋体" w:hAnsi="宋体" w:cs="宋体" w:hint="eastAsia"/>
          <w:bCs/>
          <w:sz w:val="24"/>
          <w:szCs w:val="24"/>
          <w:lang w:val="zh-CN"/>
        </w:rPr>
        <w:t>、日全食时，月球完全把太阳遮挡的时间最长不会超过</w:t>
      </w:r>
      <w:r w:rsidRPr="003A252E">
        <w:rPr>
          <w:rFonts w:ascii="宋体" w:hAnsi="宋体" w:cs="宋体"/>
          <w:bCs/>
          <w:sz w:val="24"/>
          <w:szCs w:val="24"/>
          <w:lang w:val="zh-CN"/>
        </w:rPr>
        <w:t>7</w:t>
      </w:r>
      <w:r w:rsidRPr="003A252E">
        <w:rPr>
          <w:rFonts w:ascii="宋体" w:hAnsi="宋体" w:cs="宋体" w:hint="eastAsia"/>
          <w:bCs/>
          <w:sz w:val="24"/>
          <w:szCs w:val="24"/>
          <w:lang w:val="zh-CN"/>
        </w:rPr>
        <w:t>分</w:t>
      </w:r>
      <w:r w:rsidRPr="003A252E">
        <w:rPr>
          <w:rFonts w:ascii="宋体" w:hAnsi="宋体" w:cs="宋体"/>
          <w:bCs/>
          <w:sz w:val="24"/>
          <w:szCs w:val="24"/>
          <w:lang w:val="zh-CN"/>
        </w:rPr>
        <w:t>45</w:t>
      </w:r>
      <w:r w:rsidRPr="003A252E">
        <w:rPr>
          <w:rFonts w:ascii="宋体" w:hAnsi="宋体" w:cs="宋体" w:hint="eastAsia"/>
          <w:bCs/>
          <w:sz w:val="24"/>
          <w:szCs w:val="24"/>
          <w:lang w:val="zh-CN"/>
        </w:rPr>
        <w:t>秒。</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（对）</w:t>
      </w:r>
    </w:p>
    <w:p w:rsidR="004D1912" w:rsidRPr="003A252E" w:rsidRDefault="004D1912" w:rsidP="003A252E">
      <w:pPr>
        <w:autoSpaceDE w:val="0"/>
        <w:autoSpaceDN w:val="0"/>
        <w:ind w:left="562" w:hanging="562"/>
        <w:jc w:val="left"/>
        <w:rPr>
          <w:rFonts w:ascii="宋体"/>
          <w:bCs/>
          <w:sz w:val="24"/>
          <w:szCs w:val="24"/>
          <w:lang w:val="zh-CN"/>
        </w:rPr>
      </w:pPr>
      <w:r w:rsidRPr="003A252E">
        <w:rPr>
          <w:rFonts w:ascii="宋体" w:hAnsi="宋体" w:cs="宋体"/>
          <w:bCs/>
          <w:sz w:val="24"/>
          <w:szCs w:val="24"/>
          <w:lang w:val="zh-CN"/>
        </w:rPr>
        <w:t>14</w:t>
      </w:r>
      <w:r w:rsidRPr="003A252E">
        <w:rPr>
          <w:rFonts w:ascii="宋体" w:hAnsi="宋体" w:cs="宋体" w:hint="eastAsia"/>
          <w:bCs/>
          <w:sz w:val="24"/>
          <w:szCs w:val="24"/>
          <w:lang w:val="zh-CN"/>
        </w:rPr>
        <w:t>、奥地利天文学家波尔泽</w:t>
      </w:r>
      <w:r w:rsidRPr="003A252E">
        <w:rPr>
          <w:rFonts w:ascii="宋体" w:hAnsi="宋体" w:cs="宋体"/>
          <w:bCs/>
          <w:sz w:val="24"/>
          <w:szCs w:val="24"/>
          <w:lang w:val="zh-CN"/>
        </w:rPr>
        <w:t>1887</w:t>
      </w:r>
      <w:r w:rsidRPr="003A252E">
        <w:rPr>
          <w:rFonts w:ascii="宋体" w:hAnsi="宋体" w:cs="宋体" w:hint="eastAsia"/>
          <w:bCs/>
          <w:sz w:val="24"/>
          <w:szCs w:val="24"/>
          <w:lang w:val="zh-CN"/>
        </w:rPr>
        <w:t>年出版的《日月食典》是一本非常重要的日月食经典著作。</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（对）</w:t>
      </w:r>
    </w:p>
    <w:p w:rsidR="004D1912" w:rsidRPr="003A252E" w:rsidRDefault="004D1912" w:rsidP="003A252E">
      <w:pPr>
        <w:autoSpaceDE w:val="0"/>
        <w:autoSpaceDN w:val="0"/>
        <w:ind w:left="31680" w:hangingChars="49" w:firstLine="31680"/>
        <w:jc w:val="left"/>
        <w:rPr>
          <w:rFonts w:ascii="宋体" w:cs="宋体"/>
          <w:bCs/>
          <w:sz w:val="24"/>
          <w:szCs w:val="24"/>
          <w:lang w:val="zh-CN"/>
        </w:rPr>
      </w:pPr>
      <w:r w:rsidRPr="003A252E">
        <w:rPr>
          <w:rFonts w:ascii="宋体" w:hAnsi="宋体" w:cs="宋体"/>
          <w:bCs/>
          <w:sz w:val="24"/>
          <w:szCs w:val="24"/>
          <w:lang w:val="zh-CN"/>
        </w:rPr>
        <w:t>15</w:t>
      </w:r>
      <w:r w:rsidRPr="003A252E">
        <w:rPr>
          <w:rFonts w:ascii="宋体" w:hAnsi="宋体" w:cs="宋体" w:hint="eastAsia"/>
          <w:bCs/>
          <w:sz w:val="24"/>
          <w:szCs w:val="24"/>
          <w:lang w:val="zh-CN"/>
        </w:rPr>
        <w:t>、日全食时我们观测到“黑太阳”周围的银珠色光芒，那就是太阳的高层气。</w:t>
      </w:r>
      <w:r w:rsidRPr="003A252E">
        <w:rPr>
          <w:rFonts w:ascii="宋体" w:hAnsi="宋体" w:cs="宋体"/>
          <w:bCs/>
          <w:sz w:val="24"/>
          <w:szCs w:val="24"/>
          <w:lang w:val="zh-CN"/>
        </w:rPr>
        <w:t xml:space="preserve"> </w:t>
      </w:r>
      <w:r w:rsidRPr="003A252E">
        <w:rPr>
          <w:rFonts w:ascii="宋体" w:hAnsi="宋体" w:cs="宋体" w:hint="eastAsia"/>
          <w:bCs/>
          <w:sz w:val="24"/>
          <w:szCs w:val="24"/>
          <w:lang w:val="zh-CN"/>
        </w:rPr>
        <w:t>（对）</w:t>
      </w:r>
    </w:p>
    <w:p w:rsidR="004D1912" w:rsidRPr="003A252E" w:rsidRDefault="004D1912" w:rsidP="003A252E">
      <w:pPr>
        <w:autoSpaceDE w:val="0"/>
        <w:autoSpaceDN w:val="0"/>
        <w:ind w:left="31680" w:hangingChars="49" w:firstLine="31680"/>
        <w:jc w:val="left"/>
        <w:rPr>
          <w:rFonts w:ascii="宋体"/>
          <w:bCs/>
          <w:sz w:val="24"/>
          <w:szCs w:val="24"/>
          <w:lang w:val="zh-CN"/>
        </w:rPr>
      </w:pPr>
      <w:r w:rsidRPr="003A252E">
        <w:rPr>
          <w:rFonts w:ascii="宋体" w:hAnsi="宋体" w:cs="宋体" w:hint="eastAsia"/>
          <w:bCs/>
          <w:sz w:val="24"/>
          <w:szCs w:val="24"/>
          <w:lang w:val="zh-CN"/>
        </w:rPr>
        <w:t>简答题</w:t>
      </w:r>
    </w:p>
    <w:p w:rsidR="004D1912" w:rsidRPr="003A252E" w:rsidRDefault="004D1912" w:rsidP="003A252E">
      <w:pPr>
        <w:tabs>
          <w:tab w:val="left" w:pos="5150"/>
        </w:tabs>
        <w:autoSpaceDE w:val="0"/>
        <w:autoSpaceDN w:val="0"/>
        <w:jc w:val="left"/>
        <w:rPr>
          <w:rFonts w:ascii="宋体"/>
          <w:bCs/>
          <w:sz w:val="24"/>
          <w:szCs w:val="24"/>
        </w:rPr>
      </w:pPr>
      <w:r w:rsidRPr="003A252E">
        <w:rPr>
          <w:rFonts w:ascii="宋体" w:hAnsi="宋体"/>
          <w:bCs/>
          <w:sz w:val="24"/>
          <w:szCs w:val="24"/>
        </w:rPr>
        <w:t>1</w:t>
      </w:r>
      <w:r w:rsidRPr="003A252E">
        <w:rPr>
          <w:rFonts w:ascii="宋体" w:hAnsi="宋体" w:hint="eastAsia"/>
          <w:bCs/>
          <w:sz w:val="24"/>
          <w:szCs w:val="24"/>
        </w:rPr>
        <w:t>、什么是银河系？</w:t>
      </w:r>
      <w:r w:rsidRPr="003A252E">
        <w:rPr>
          <w:rFonts w:ascii="宋体"/>
          <w:bCs/>
          <w:sz w:val="24"/>
          <w:szCs w:val="24"/>
        </w:rPr>
        <w:br/>
      </w:r>
      <w:r w:rsidRPr="003A252E">
        <w:rPr>
          <w:rFonts w:ascii="宋体" w:hAnsi="宋体" w:hint="eastAsia"/>
          <w:bCs/>
          <w:sz w:val="24"/>
          <w:szCs w:val="24"/>
        </w:rPr>
        <w:t>答：银河系是太阳系所处的星系。是一个由</w:t>
      </w:r>
      <w:r w:rsidRPr="003A252E">
        <w:rPr>
          <w:rFonts w:ascii="宋体" w:hAnsi="宋体"/>
          <w:bCs/>
          <w:sz w:val="24"/>
          <w:szCs w:val="24"/>
        </w:rPr>
        <w:t>2,000</w:t>
      </w:r>
      <w:r w:rsidRPr="003A252E">
        <w:rPr>
          <w:rFonts w:ascii="宋体" w:hAnsi="宋体" w:hint="eastAsia"/>
          <w:bCs/>
          <w:sz w:val="24"/>
          <w:szCs w:val="24"/>
        </w:rPr>
        <w:t>多亿颗恒星、数千个星团和星云组成的盘状恒星系统，它的直径约为</w:t>
      </w:r>
      <w:r w:rsidRPr="003A252E">
        <w:rPr>
          <w:rFonts w:ascii="宋体" w:hAnsi="宋体"/>
          <w:bCs/>
          <w:sz w:val="24"/>
          <w:szCs w:val="24"/>
        </w:rPr>
        <w:t>100,000</w:t>
      </w:r>
      <w:r w:rsidRPr="003A252E">
        <w:rPr>
          <w:rFonts w:ascii="宋体" w:hAnsi="宋体" w:hint="eastAsia"/>
          <w:bCs/>
          <w:sz w:val="24"/>
          <w:szCs w:val="24"/>
        </w:rPr>
        <w:t>多光年，中心的厚度约为</w:t>
      </w:r>
      <w:r w:rsidRPr="003A252E">
        <w:rPr>
          <w:rFonts w:ascii="宋体" w:hAnsi="宋体"/>
          <w:bCs/>
          <w:sz w:val="24"/>
          <w:szCs w:val="24"/>
        </w:rPr>
        <w:t>6,000</w:t>
      </w:r>
      <w:r w:rsidRPr="003A252E">
        <w:rPr>
          <w:rFonts w:ascii="宋体" w:hAnsi="宋体" w:hint="eastAsia"/>
          <w:bCs/>
          <w:sz w:val="24"/>
          <w:szCs w:val="24"/>
        </w:rPr>
        <w:t>多光年，因其主体部分投影在天球上的亮带被我国称为银河而得名。</w:t>
      </w:r>
      <w:r w:rsidRPr="003A252E">
        <w:rPr>
          <w:rFonts w:ascii="宋体"/>
          <w:bCs/>
          <w:sz w:val="24"/>
          <w:szCs w:val="24"/>
        </w:rPr>
        <w:br/>
      </w:r>
      <w:r w:rsidRPr="003A252E">
        <w:rPr>
          <w:rFonts w:ascii="宋体" w:hAnsi="宋体"/>
          <w:bCs/>
          <w:sz w:val="24"/>
          <w:szCs w:val="24"/>
        </w:rPr>
        <w:t>2</w:t>
      </w:r>
      <w:r w:rsidRPr="003A252E">
        <w:rPr>
          <w:rFonts w:ascii="宋体" w:hAnsi="宋体" w:hint="eastAsia"/>
          <w:bCs/>
          <w:sz w:val="24"/>
          <w:szCs w:val="24"/>
        </w:rPr>
        <w:t>、是谁发现河外星系的？</w:t>
      </w:r>
    </w:p>
    <w:p w:rsidR="004D1912" w:rsidRPr="003A252E" w:rsidRDefault="004D1912" w:rsidP="003A252E">
      <w:pPr>
        <w:tabs>
          <w:tab w:val="left" w:pos="5150"/>
        </w:tabs>
        <w:autoSpaceDE w:val="0"/>
        <w:autoSpaceDN w:val="0"/>
        <w:jc w:val="left"/>
        <w:rPr>
          <w:rFonts w:ascii="宋体"/>
          <w:bCs/>
          <w:sz w:val="24"/>
          <w:szCs w:val="24"/>
        </w:rPr>
      </w:pPr>
      <w:r w:rsidRPr="003A252E">
        <w:rPr>
          <w:rFonts w:ascii="宋体" w:hAnsi="宋体" w:hint="eastAsia"/>
          <w:bCs/>
          <w:sz w:val="24"/>
          <w:szCs w:val="24"/>
        </w:rPr>
        <w:t>答：美国著名天文学家哈勃，他就是利用威尔逊山天文台</w:t>
      </w:r>
      <w:r w:rsidRPr="003A252E">
        <w:rPr>
          <w:rFonts w:ascii="宋体" w:hAnsi="宋体"/>
          <w:bCs/>
          <w:sz w:val="24"/>
          <w:szCs w:val="24"/>
        </w:rPr>
        <w:t>2.54</w:t>
      </w:r>
      <w:r w:rsidRPr="003A252E">
        <w:rPr>
          <w:rFonts w:ascii="宋体" w:hAnsi="宋体" w:hint="eastAsia"/>
          <w:bCs/>
          <w:sz w:val="24"/>
          <w:szCs w:val="24"/>
        </w:rPr>
        <w:t>米口径的胡克天文望远镜观测了仙女座星系中的造父变星从而论证它位于银河系以外。</w:t>
      </w:r>
    </w:p>
    <w:p w:rsidR="004D1912" w:rsidRPr="003A252E" w:rsidRDefault="004D1912" w:rsidP="003A252E">
      <w:pPr>
        <w:tabs>
          <w:tab w:val="left" w:pos="5150"/>
        </w:tabs>
        <w:autoSpaceDE w:val="0"/>
        <w:autoSpaceDN w:val="0"/>
        <w:jc w:val="left"/>
        <w:rPr>
          <w:rFonts w:ascii="宋体"/>
          <w:bCs/>
          <w:sz w:val="24"/>
          <w:szCs w:val="24"/>
          <w:lang w:val="zh-CN"/>
        </w:rPr>
      </w:pPr>
      <w:r w:rsidRPr="003A252E">
        <w:rPr>
          <w:rFonts w:ascii="宋体" w:hAnsi="宋体"/>
          <w:bCs/>
          <w:sz w:val="24"/>
          <w:szCs w:val="24"/>
        </w:rPr>
        <w:t>3</w:t>
      </w:r>
      <w:r w:rsidRPr="003A252E">
        <w:rPr>
          <w:rFonts w:ascii="宋体" w:hAnsi="宋体" w:hint="eastAsia"/>
          <w:bCs/>
          <w:sz w:val="24"/>
          <w:szCs w:val="24"/>
        </w:rPr>
        <w:t>、什么是圭表？</w:t>
      </w:r>
      <w:r w:rsidRPr="003A252E">
        <w:rPr>
          <w:rFonts w:ascii="宋体"/>
          <w:bCs/>
          <w:sz w:val="24"/>
          <w:szCs w:val="24"/>
        </w:rPr>
        <w:br/>
      </w:r>
      <w:r w:rsidRPr="003A252E">
        <w:rPr>
          <w:rFonts w:ascii="宋体" w:hAnsi="宋体" w:hint="eastAsia"/>
          <w:bCs/>
          <w:sz w:val="24"/>
          <w:szCs w:val="24"/>
        </w:rPr>
        <w:t>答：中国古代量度正午日影长度的一种天文仪器。由</w:t>
      </w:r>
      <w:r w:rsidRPr="003A252E">
        <w:rPr>
          <w:rFonts w:ascii="宋体" w:hint="eastAsia"/>
          <w:bCs/>
          <w:sz w:val="24"/>
          <w:szCs w:val="24"/>
        </w:rPr>
        <w:t>“</w:t>
      </w:r>
      <w:r w:rsidRPr="003A252E">
        <w:rPr>
          <w:rFonts w:ascii="宋体" w:hAnsi="宋体" w:hint="eastAsia"/>
          <w:bCs/>
          <w:sz w:val="24"/>
          <w:szCs w:val="24"/>
        </w:rPr>
        <w:t>圭</w:t>
      </w:r>
      <w:r w:rsidRPr="003A252E">
        <w:rPr>
          <w:rFonts w:ascii="宋体" w:hint="eastAsia"/>
          <w:bCs/>
          <w:sz w:val="24"/>
          <w:szCs w:val="24"/>
        </w:rPr>
        <w:t>”</w:t>
      </w:r>
      <w:r w:rsidRPr="003A252E">
        <w:rPr>
          <w:rFonts w:ascii="宋体" w:hAnsi="宋体" w:hint="eastAsia"/>
          <w:bCs/>
          <w:sz w:val="24"/>
          <w:szCs w:val="24"/>
        </w:rPr>
        <w:t>和</w:t>
      </w:r>
      <w:r w:rsidRPr="003A252E">
        <w:rPr>
          <w:rFonts w:ascii="宋体" w:hint="eastAsia"/>
          <w:bCs/>
          <w:sz w:val="24"/>
          <w:szCs w:val="24"/>
        </w:rPr>
        <w:t>“</w:t>
      </w:r>
      <w:r w:rsidRPr="003A252E">
        <w:rPr>
          <w:rFonts w:ascii="宋体" w:hAnsi="宋体" w:hint="eastAsia"/>
          <w:bCs/>
          <w:sz w:val="24"/>
          <w:szCs w:val="24"/>
        </w:rPr>
        <w:t>表</w:t>
      </w:r>
      <w:r w:rsidRPr="003A252E">
        <w:rPr>
          <w:rFonts w:ascii="宋体" w:hint="eastAsia"/>
          <w:bCs/>
          <w:sz w:val="24"/>
          <w:szCs w:val="24"/>
        </w:rPr>
        <w:t>”</w:t>
      </w:r>
      <w:r w:rsidRPr="003A252E">
        <w:rPr>
          <w:rFonts w:ascii="宋体" w:hAnsi="宋体" w:hint="eastAsia"/>
          <w:bCs/>
          <w:sz w:val="24"/>
          <w:szCs w:val="24"/>
        </w:rPr>
        <w:t>两个部件组成。</w:t>
      </w:r>
      <w:r w:rsidRPr="003A252E">
        <w:rPr>
          <w:rFonts w:ascii="宋体" w:hint="eastAsia"/>
          <w:bCs/>
          <w:sz w:val="24"/>
          <w:szCs w:val="24"/>
        </w:rPr>
        <w:t>“</w:t>
      </w:r>
      <w:r w:rsidRPr="003A252E">
        <w:rPr>
          <w:rFonts w:ascii="宋体" w:hAnsi="宋体" w:hint="eastAsia"/>
          <w:bCs/>
          <w:sz w:val="24"/>
          <w:szCs w:val="24"/>
        </w:rPr>
        <w:t>表</w:t>
      </w:r>
      <w:r w:rsidRPr="003A252E">
        <w:rPr>
          <w:rFonts w:ascii="宋体" w:hint="eastAsia"/>
          <w:bCs/>
          <w:sz w:val="24"/>
          <w:szCs w:val="24"/>
        </w:rPr>
        <w:t>”</w:t>
      </w:r>
      <w:r w:rsidRPr="003A252E">
        <w:rPr>
          <w:rFonts w:ascii="宋体" w:hAnsi="宋体" w:hint="eastAsia"/>
          <w:bCs/>
          <w:sz w:val="24"/>
          <w:szCs w:val="24"/>
        </w:rPr>
        <w:t>是立于</w:t>
      </w:r>
      <w:r w:rsidRPr="003A252E">
        <w:rPr>
          <w:rFonts w:ascii="宋体" w:hint="eastAsia"/>
          <w:bCs/>
          <w:sz w:val="24"/>
          <w:szCs w:val="24"/>
        </w:rPr>
        <w:t>“</w:t>
      </w:r>
      <w:r w:rsidRPr="003A252E">
        <w:rPr>
          <w:rFonts w:ascii="宋体" w:hAnsi="宋体" w:hint="eastAsia"/>
          <w:bCs/>
          <w:sz w:val="24"/>
          <w:szCs w:val="24"/>
        </w:rPr>
        <w:t>圭</w:t>
      </w:r>
      <w:r w:rsidRPr="003A252E">
        <w:rPr>
          <w:rFonts w:ascii="宋体" w:hint="eastAsia"/>
          <w:bCs/>
          <w:sz w:val="24"/>
          <w:szCs w:val="24"/>
        </w:rPr>
        <w:t>”</w:t>
      </w:r>
      <w:r w:rsidRPr="003A252E">
        <w:rPr>
          <w:rFonts w:ascii="宋体" w:hAnsi="宋体" w:hint="eastAsia"/>
          <w:bCs/>
          <w:sz w:val="24"/>
          <w:szCs w:val="24"/>
        </w:rPr>
        <w:t>的南面的，圭则卧于表的正北。</w:t>
      </w:r>
      <w:r w:rsidRPr="003A252E">
        <w:rPr>
          <w:rFonts w:ascii="宋体"/>
          <w:bCs/>
          <w:sz w:val="24"/>
          <w:szCs w:val="24"/>
        </w:rPr>
        <w:br/>
      </w:r>
      <w:r w:rsidRPr="003A252E">
        <w:rPr>
          <w:rFonts w:ascii="宋体" w:hAnsi="宋体"/>
          <w:bCs/>
          <w:sz w:val="24"/>
          <w:szCs w:val="24"/>
        </w:rPr>
        <w:t>4</w:t>
      </w:r>
      <w:r w:rsidRPr="003A252E">
        <w:rPr>
          <w:rFonts w:ascii="宋体"/>
          <w:bCs/>
          <w:sz w:val="24"/>
          <w:szCs w:val="24"/>
          <w:lang w:val="zh-CN"/>
        </w:rPr>
        <w:t>.</w:t>
      </w:r>
      <w:r w:rsidRPr="003A252E">
        <w:rPr>
          <w:rFonts w:ascii="宋体" w:hAnsi="宋体" w:hint="eastAsia"/>
          <w:bCs/>
          <w:sz w:val="24"/>
          <w:szCs w:val="24"/>
          <w:lang w:val="zh-CN"/>
        </w:rPr>
        <w:t>蓝天有多高？</w:t>
      </w:r>
    </w:p>
    <w:p w:rsidR="004D1912" w:rsidRPr="003A252E" w:rsidRDefault="004D1912" w:rsidP="003A252E">
      <w:pPr>
        <w:tabs>
          <w:tab w:val="left" w:pos="5150"/>
        </w:tabs>
        <w:autoSpaceDE w:val="0"/>
        <w:autoSpaceDN w:val="0"/>
        <w:jc w:val="left"/>
        <w:rPr>
          <w:rFonts w:ascii="宋体"/>
          <w:bCs/>
          <w:sz w:val="24"/>
          <w:szCs w:val="24"/>
          <w:lang w:val="zh-CN"/>
        </w:rPr>
      </w:pPr>
      <w:r w:rsidRPr="003A252E">
        <w:rPr>
          <w:rFonts w:ascii="宋体" w:hAnsi="宋体" w:hint="eastAsia"/>
          <w:bCs/>
          <w:sz w:val="24"/>
          <w:szCs w:val="24"/>
          <w:lang w:val="zh-CN"/>
        </w:rPr>
        <w:t>答：“蓝天”其实是地球的大气层。大气层是包围着地球的空气，根据空气密度的不同分为</w:t>
      </w:r>
      <w:r w:rsidRPr="003A252E">
        <w:rPr>
          <w:rFonts w:ascii="宋体" w:hAnsi="宋体"/>
          <w:bCs/>
          <w:sz w:val="24"/>
          <w:szCs w:val="24"/>
          <w:lang w:val="zh-CN"/>
        </w:rPr>
        <w:t>5</w:t>
      </w:r>
      <w:r w:rsidRPr="003A252E">
        <w:rPr>
          <w:rFonts w:ascii="宋体" w:hAnsi="宋体" w:hint="eastAsia"/>
          <w:bCs/>
          <w:sz w:val="24"/>
          <w:szCs w:val="24"/>
          <w:lang w:val="zh-CN"/>
        </w:rPr>
        <w:t>层，总共有</w:t>
      </w:r>
      <w:r w:rsidRPr="003A252E">
        <w:rPr>
          <w:rFonts w:ascii="宋体" w:hAnsi="宋体"/>
          <w:bCs/>
          <w:sz w:val="24"/>
          <w:szCs w:val="24"/>
          <w:lang w:val="zh-CN"/>
        </w:rPr>
        <w:t>2000-3000</w:t>
      </w:r>
      <w:r w:rsidRPr="003A252E">
        <w:rPr>
          <w:rFonts w:ascii="宋体" w:hAnsi="宋体" w:hint="eastAsia"/>
          <w:bCs/>
          <w:sz w:val="24"/>
          <w:szCs w:val="24"/>
          <w:lang w:val="zh-CN"/>
        </w:rPr>
        <w:t>公里厚。但绝大部分空气都集中在从地面到</w:t>
      </w:r>
      <w:r w:rsidRPr="003A252E">
        <w:rPr>
          <w:rFonts w:ascii="宋体" w:hAnsi="宋体"/>
          <w:bCs/>
          <w:sz w:val="24"/>
          <w:szCs w:val="24"/>
          <w:lang w:val="zh-CN"/>
        </w:rPr>
        <w:t>15</w:t>
      </w:r>
      <w:r w:rsidRPr="003A252E">
        <w:rPr>
          <w:rFonts w:ascii="宋体" w:hAnsi="宋体" w:hint="eastAsia"/>
          <w:bCs/>
          <w:sz w:val="24"/>
          <w:szCs w:val="24"/>
          <w:lang w:val="zh-CN"/>
        </w:rPr>
        <w:t>公里高以下的地方，越往高处空气越稀薄。大气层有多厚，蓝天就应该有多高。</w:t>
      </w:r>
    </w:p>
    <w:p w:rsidR="004D1912" w:rsidRPr="003A252E" w:rsidRDefault="004D1912" w:rsidP="003A252E">
      <w:pPr>
        <w:tabs>
          <w:tab w:val="left" w:pos="5150"/>
        </w:tabs>
        <w:autoSpaceDE w:val="0"/>
        <w:autoSpaceDN w:val="0"/>
        <w:jc w:val="left"/>
        <w:rPr>
          <w:rFonts w:ascii="宋体"/>
          <w:bCs/>
          <w:sz w:val="24"/>
          <w:szCs w:val="24"/>
          <w:lang w:val="zh-CN"/>
        </w:rPr>
      </w:pPr>
      <w:r w:rsidRPr="003A252E">
        <w:rPr>
          <w:rFonts w:ascii="宋体" w:hAnsi="宋体"/>
          <w:bCs/>
          <w:sz w:val="24"/>
          <w:szCs w:val="24"/>
          <w:lang w:val="zh-CN"/>
        </w:rPr>
        <w:t>5.</w:t>
      </w:r>
      <w:r w:rsidRPr="003A252E">
        <w:rPr>
          <w:rFonts w:ascii="宋体" w:hAnsi="宋体" w:hint="eastAsia"/>
          <w:bCs/>
          <w:sz w:val="24"/>
          <w:szCs w:val="24"/>
          <w:lang w:val="zh-CN"/>
        </w:rPr>
        <w:t>为什么天空是蓝色的？</w:t>
      </w:r>
    </w:p>
    <w:p w:rsidR="004D1912" w:rsidRPr="003A252E" w:rsidRDefault="004D1912" w:rsidP="003A252E">
      <w:pPr>
        <w:tabs>
          <w:tab w:val="left" w:pos="5150"/>
        </w:tabs>
        <w:autoSpaceDE w:val="0"/>
        <w:autoSpaceDN w:val="0"/>
        <w:jc w:val="left"/>
        <w:rPr>
          <w:rFonts w:ascii="宋体"/>
          <w:bCs/>
          <w:sz w:val="24"/>
          <w:szCs w:val="24"/>
          <w:lang w:val="zh-CN"/>
        </w:rPr>
      </w:pPr>
      <w:r w:rsidRPr="003A252E">
        <w:rPr>
          <w:rFonts w:ascii="宋体" w:hAnsi="宋体" w:hint="eastAsia"/>
          <w:bCs/>
          <w:sz w:val="24"/>
          <w:szCs w:val="24"/>
          <w:lang w:val="zh-CN"/>
        </w:rPr>
        <w:t>答：当太阳光照射到地球的大气层时，蓝色光最容易从其他颜色中分离出来，扩散到空气中再反射出来。而其他颜色的光穿透能力很强，透过大气层照到地球上，于是我们看天空只能见到日光中的蓝色光。</w:t>
      </w:r>
    </w:p>
    <w:p w:rsidR="004D1912" w:rsidRPr="003A252E" w:rsidRDefault="004D1912" w:rsidP="003A252E">
      <w:pPr>
        <w:autoSpaceDE w:val="0"/>
        <w:autoSpaceDN w:val="0"/>
        <w:jc w:val="left"/>
        <w:rPr>
          <w:rFonts w:ascii="宋体"/>
          <w:bCs/>
          <w:sz w:val="24"/>
          <w:szCs w:val="24"/>
          <w:lang w:val="zh-CN"/>
        </w:rPr>
      </w:pPr>
      <w:r w:rsidRPr="003A252E">
        <w:rPr>
          <w:rFonts w:ascii="宋体" w:hAnsi="宋体" w:cs="宋体"/>
          <w:bCs/>
          <w:sz w:val="24"/>
          <w:szCs w:val="24"/>
          <w:lang w:val="zh-CN"/>
        </w:rPr>
        <w:t>6.</w:t>
      </w:r>
      <w:r w:rsidRPr="003A252E">
        <w:rPr>
          <w:rFonts w:ascii="宋体" w:hAnsi="宋体" w:cs="宋体" w:hint="eastAsia"/>
          <w:bCs/>
          <w:sz w:val="24"/>
          <w:szCs w:val="24"/>
          <w:lang w:val="zh-CN"/>
        </w:rPr>
        <w:t>为什么白天看不见星星？</w:t>
      </w:r>
    </w:p>
    <w:p w:rsidR="004D1912" w:rsidRPr="003A252E" w:rsidRDefault="004D1912" w:rsidP="003A252E">
      <w:pPr>
        <w:autoSpaceDE w:val="0"/>
        <w:autoSpaceDN w:val="0"/>
        <w:jc w:val="left"/>
        <w:rPr>
          <w:rFonts w:ascii="宋体"/>
          <w:bCs/>
          <w:sz w:val="24"/>
          <w:szCs w:val="24"/>
          <w:lang w:val="zh-CN"/>
        </w:rPr>
      </w:pPr>
      <w:r w:rsidRPr="003A252E">
        <w:rPr>
          <w:rFonts w:ascii="宋体" w:hAnsi="宋体" w:cs="宋体" w:hint="eastAsia"/>
          <w:bCs/>
          <w:sz w:val="24"/>
          <w:szCs w:val="24"/>
          <w:lang w:val="zh-CN"/>
        </w:rPr>
        <w:t>答：因为白天部分阳光被大气中的气体和尘埃散射，把天空照得十分明亮，再加上太阳辐射的光线非常强烈，使我们看不出星星来了。</w:t>
      </w:r>
    </w:p>
    <w:p w:rsidR="004D1912" w:rsidRPr="003A252E" w:rsidRDefault="004D1912" w:rsidP="003A252E">
      <w:pPr>
        <w:tabs>
          <w:tab w:val="left" w:pos="5150"/>
        </w:tabs>
        <w:autoSpaceDE w:val="0"/>
        <w:autoSpaceDN w:val="0"/>
        <w:jc w:val="left"/>
        <w:rPr>
          <w:rFonts w:ascii="宋体"/>
          <w:bCs/>
          <w:sz w:val="24"/>
          <w:szCs w:val="24"/>
        </w:rPr>
      </w:pPr>
      <w:r w:rsidRPr="003A252E">
        <w:rPr>
          <w:rFonts w:ascii="宋体" w:hAnsi="宋体"/>
          <w:bCs/>
          <w:sz w:val="24"/>
          <w:szCs w:val="24"/>
        </w:rPr>
        <w:t>7</w:t>
      </w:r>
      <w:r w:rsidRPr="003A252E">
        <w:rPr>
          <w:rFonts w:ascii="宋体" w:hAnsi="宋体" w:hint="eastAsia"/>
          <w:bCs/>
          <w:sz w:val="24"/>
          <w:szCs w:val="24"/>
        </w:rPr>
        <w:t>、什么是白矮星？</w:t>
      </w:r>
    </w:p>
    <w:p w:rsidR="004D1912" w:rsidRPr="003A252E" w:rsidRDefault="004D1912" w:rsidP="003A252E">
      <w:pPr>
        <w:tabs>
          <w:tab w:val="left" w:pos="5150"/>
        </w:tabs>
        <w:autoSpaceDE w:val="0"/>
        <w:autoSpaceDN w:val="0"/>
        <w:jc w:val="left"/>
        <w:rPr>
          <w:rFonts w:ascii="宋体"/>
          <w:bCs/>
          <w:sz w:val="24"/>
          <w:szCs w:val="24"/>
        </w:rPr>
      </w:pPr>
      <w:r w:rsidRPr="003A252E">
        <w:rPr>
          <w:rFonts w:ascii="宋体" w:hAnsi="宋体" w:hint="eastAsia"/>
          <w:bCs/>
          <w:sz w:val="24"/>
          <w:szCs w:val="24"/>
        </w:rPr>
        <w:t>答：一类低光度、高温度、高密度的简并态恒星。因为它的颜色呈白色、体积比较矮小，因此被命名为白矮星。白矮星是一种晚期的恒星。根据现代恒星演化理论，白矮星是在红巨星的中心形成的。白矮星是一种很特殊的天体，它的体积小、亮度低，但质量大、密度极高。比如天狼星伴星（它是最早被发现的白矮星），体积和地球相当，但质量却和太阳差不多，它的密度在</w:t>
      </w:r>
      <w:r w:rsidRPr="003A252E">
        <w:rPr>
          <w:rFonts w:ascii="宋体" w:hAnsi="宋体"/>
          <w:bCs/>
          <w:sz w:val="24"/>
          <w:szCs w:val="24"/>
        </w:rPr>
        <w:t>1000</w:t>
      </w:r>
      <w:r w:rsidRPr="003A252E">
        <w:rPr>
          <w:rFonts w:ascii="宋体" w:hAnsi="宋体" w:hint="eastAsia"/>
          <w:bCs/>
          <w:sz w:val="24"/>
          <w:szCs w:val="24"/>
        </w:rPr>
        <w:t>万吨</w:t>
      </w:r>
      <w:r w:rsidRPr="003A252E">
        <w:rPr>
          <w:rFonts w:ascii="宋体" w:hAnsi="宋体"/>
          <w:bCs/>
          <w:sz w:val="24"/>
          <w:szCs w:val="24"/>
        </w:rPr>
        <w:t>/</w:t>
      </w:r>
      <w:r w:rsidRPr="003A252E">
        <w:rPr>
          <w:rFonts w:ascii="宋体" w:hAnsi="宋体" w:hint="eastAsia"/>
          <w:bCs/>
          <w:sz w:val="24"/>
          <w:szCs w:val="24"/>
        </w:rPr>
        <w:t>立方米左右。</w:t>
      </w:r>
    </w:p>
    <w:p w:rsidR="004D1912" w:rsidRPr="003A252E" w:rsidRDefault="004D1912" w:rsidP="003A252E">
      <w:pPr>
        <w:tabs>
          <w:tab w:val="left" w:pos="5150"/>
        </w:tabs>
        <w:autoSpaceDE w:val="0"/>
        <w:autoSpaceDN w:val="0"/>
        <w:jc w:val="left"/>
        <w:rPr>
          <w:rFonts w:ascii="宋体"/>
          <w:bCs/>
          <w:sz w:val="24"/>
          <w:szCs w:val="24"/>
        </w:rPr>
      </w:pPr>
    </w:p>
    <w:p w:rsidR="004D1912" w:rsidRPr="003A252E" w:rsidRDefault="004D1912" w:rsidP="003A252E">
      <w:pPr>
        <w:tabs>
          <w:tab w:val="left" w:pos="5150"/>
        </w:tabs>
        <w:autoSpaceDE w:val="0"/>
        <w:autoSpaceDN w:val="0"/>
        <w:jc w:val="left"/>
        <w:rPr>
          <w:rFonts w:ascii="宋体"/>
          <w:bCs/>
          <w:sz w:val="24"/>
          <w:szCs w:val="24"/>
        </w:rPr>
      </w:pPr>
    </w:p>
    <w:p w:rsidR="004D1912" w:rsidRPr="003A252E" w:rsidRDefault="004D1912" w:rsidP="003A252E">
      <w:pPr>
        <w:tabs>
          <w:tab w:val="left" w:pos="5150"/>
        </w:tabs>
        <w:autoSpaceDE w:val="0"/>
        <w:autoSpaceDN w:val="0"/>
        <w:jc w:val="left"/>
        <w:rPr>
          <w:rFonts w:ascii="宋体"/>
          <w:bCs/>
          <w:sz w:val="24"/>
          <w:szCs w:val="24"/>
        </w:rPr>
      </w:pPr>
    </w:p>
    <w:p w:rsidR="004D1912" w:rsidRPr="003A252E" w:rsidRDefault="004D1912" w:rsidP="003A252E">
      <w:pPr>
        <w:tabs>
          <w:tab w:val="left" w:pos="5150"/>
        </w:tabs>
        <w:autoSpaceDE w:val="0"/>
        <w:autoSpaceDN w:val="0"/>
        <w:jc w:val="left"/>
        <w:rPr>
          <w:rFonts w:ascii="宋体"/>
          <w:bCs/>
          <w:sz w:val="24"/>
          <w:szCs w:val="24"/>
        </w:rPr>
      </w:pPr>
    </w:p>
    <w:p w:rsidR="004D1912" w:rsidRPr="003A252E" w:rsidRDefault="004D1912" w:rsidP="003A252E">
      <w:pPr>
        <w:tabs>
          <w:tab w:val="left" w:pos="5150"/>
        </w:tabs>
        <w:autoSpaceDE w:val="0"/>
        <w:autoSpaceDN w:val="0"/>
        <w:jc w:val="left"/>
        <w:rPr>
          <w:rFonts w:ascii="宋体"/>
          <w:bCs/>
          <w:sz w:val="24"/>
          <w:szCs w:val="24"/>
        </w:rPr>
      </w:pPr>
    </w:p>
    <w:p w:rsidR="004D1912" w:rsidRPr="003A252E" w:rsidRDefault="004D1912" w:rsidP="003A252E">
      <w:pPr>
        <w:tabs>
          <w:tab w:val="left" w:pos="5150"/>
        </w:tabs>
        <w:autoSpaceDE w:val="0"/>
        <w:autoSpaceDN w:val="0"/>
        <w:jc w:val="left"/>
        <w:rPr>
          <w:rFonts w:ascii="宋体"/>
          <w:bCs/>
          <w:sz w:val="24"/>
          <w:szCs w:val="24"/>
        </w:rPr>
      </w:pPr>
      <w:r w:rsidRPr="003A252E">
        <w:rPr>
          <w:rFonts w:ascii="宋体"/>
          <w:bCs/>
          <w:sz w:val="24"/>
          <w:szCs w:val="24"/>
        </w:rPr>
        <w:br/>
      </w:r>
    </w:p>
    <w:p w:rsidR="004D1912" w:rsidRPr="003A252E" w:rsidRDefault="004D1912" w:rsidP="003A252E">
      <w:pPr>
        <w:jc w:val="left"/>
        <w:rPr>
          <w:rFonts w:ascii="宋体"/>
          <w:sz w:val="24"/>
          <w:szCs w:val="24"/>
        </w:rPr>
      </w:pPr>
    </w:p>
    <w:p w:rsidR="004D1912" w:rsidRPr="003A252E" w:rsidRDefault="004D1912" w:rsidP="003A252E">
      <w:pPr>
        <w:jc w:val="left"/>
        <w:rPr>
          <w:rFonts w:ascii="宋体"/>
          <w:sz w:val="24"/>
          <w:szCs w:val="24"/>
        </w:rPr>
      </w:pPr>
    </w:p>
    <w:p w:rsidR="004D1912" w:rsidRPr="003A252E" w:rsidRDefault="004D1912" w:rsidP="003A252E">
      <w:pPr>
        <w:jc w:val="left"/>
        <w:rPr>
          <w:rFonts w:ascii="宋体"/>
          <w:sz w:val="24"/>
          <w:szCs w:val="24"/>
        </w:rPr>
      </w:pPr>
    </w:p>
    <w:p w:rsidR="004D1912" w:rsidRPr="003A252E" w:rsidRDefault="004D1912" w:rsidP="003A252E">
      <w:pPr>
        <w:autoSpaceDE w:val="0"/>
        <w:autoSpaceDN w:val="0"/>
        <w:jc w:val="left"/>
        <w:rPr>
          <w:rFonts w:ascii="宋体"/>
          <w:color w:val="000000"/>
          <w:sz w:val="24"/>
          <w:szCs w:val="24"/>
        </w:rPr>
      </w:pPr>
    </w:p>
    <w:p w:rsidR="004D1912" w:rsidRPr="003A252E" w:rsidRDefault="004D1912" w:rsidP="003A252E">
      <w:pPr>
        <w:autoSpaceDE w:val="0"/>
        <w:autoSpaceDN w:val="0"/>
        <w:jc w:val="left"/>
        <w:rPr>
          <w:rFonts w:ascii="宋体"/>
          <w:sz w:val="24"/>
          <w:szCs w:val="24"/>
        </w:rPr>
      </w:pPr>
    </w:p>
    <w:p w:rsidR="004D1912" w:rsidRPr="003A252E" w:rsidRDefault="004D1912" w:rsidP="003A252E">
      <w:pPr>
        <w:jc w:val="left"/>
        <w:rPr>
          <w:rFonts w:ascii="宋体"/>
          <w:sz w:val="24"/>
          <w:szCs w:val="24"/>
        </w:rPr>
      </w:pPr>
    </w:p>
    <w:p w:rsidR="004D1912" w:rsidRPr="003A252E" w:rsidRDefault="004D1912" w:rsidP="003A252E">
      <w:pPr>
        <w:jc w:val="left"/>
        <w:rPr>
          <w:rFonts w:ascii="宋体"/>
          <w:sz w:val="24"/>
          <w:szCs w:val="24"/>
        </w:rPr>
      </w:pPr>
    </w:p>
    <w:sectPr w:rsidR="004D1912" w:rsidRPr="003A252E" w:rsidSect="00F9110C">
      <w:pgSz w:w="11906" w:h="16838"/>
      <w:pgMar w:top="1440" w:right="1800" w:bottom="1440" w:left="1800"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1912" w:rsidRDefault="004D1912" w:rsidP="00230476">
      <w:r>
        <w:separator/>
      </w:r>
    </w:p>
  </w:endnote>
  <w:endnote w:type="continuationSeparator" w:id="0">
    <w:p w:rsidR="004D1912" w:rsidRDefault="004D1912" w:rsidP="002304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1912" w:rsidRDefault="004D1912" w:rsidP="00230476">
      <w:r>
        <w:separator/>
      </w:r>
    </w:p>
  </w:footnote>
  <w:footnote w:type="continuationSeparator" w:id="0">
    <w:p w:rsidR="004D1912" w:rsidRDefault="004D1912" w:rsidP="002304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5"/>
    <w:multiLevelType w:val="singleLevel"/>
    <w:tmpl w:val="00000005"/>
    <w:lvl w:ilvl="0">
      <w:start w:val="1"/>
      <w:numFmt w:val="upperLetter"/>
      <w:suff w:val="nothing"/>
      <w:lvlText w:val="%1、"/>
      <w:lvlJc w:val="left"/>
      <w:rPr>
        <w:rFonts w:cs="Times New Roman"/>
      </w:rPr>
    </w:lvl>
  </w:abstractNum>
  <w:abstractNum w:abstractNumId="1">
    <w:nsid w:val="00000006"/>
    <w:multiLevelType w:val="singleLevel"/>
    <w:tmpl w:val="00000006"/>
    <w:lvl w:ilvl="0">
      <w:start w:val="31"/>
      <w:numFmt w:val="decimal"/>
      <w:suff w:val="nothing"/>
      <w:lvlText w:val="%1、"/>
      <w:lvlJc w:val="left"/>
      <w:rPr>
        <w:rFonts w:cs="Times New Roman"/>
      </w:rPr>
    </w:lvl>
  </w:abstractNum>
  <w:abstractNum w:abstractNumId="2">
    <w:nsid w:val="00000009"/>
    <w:multiLevelType w:val="singleLevel"/>
    <w:tmpl w:val="00000009"/>
    <w:lvl w:ilvl="0">
      <w:start w:val="1"/>
      <w:numFmt w:val="upperLetter"/>
      <w:suff w:val="nothing"/>
      <w:lvlText w:val="%1、"/>
      <w:lvlJc w:val="left"/>
      <w:rPr>
        <w:rFonts w:cs="Times New Roman"/>
      </w:rPr>
    </w:lvl>
  </w:abstractNum>
  <w:abstractNum w:abstractNumId="3">
    <w:nsid w:val="0000000A"/>
    <w:multiLevelType w:val="singleLevel"/>
    <w:tmpl w:val="0000000A"/>
    <w:lvl w:ilvl="0">
      <w:start w:val="5"/>
      <w:numFmt w:val="decimal"/>
      <w:suff w:val="nothing"/>
      <w:lvlText w:val="%1."/>
      <w:lvlJc w:val="left"/>
      <w:rPr>
        <w:rFonts w:cs="Times New Roman"/>
      </w:rPr>
    </w:lvl>
  </w:abstractNum>
  <w:abstractNum w:abstractNumId="4">
    <w:nsid w:val="0000000B"/>
    <w:multiLevelType w:val="singleLevel"/>
    <w:tmpl w:val="0000000B"/>
    <w:lvl w:ilvl="0">
      <w:start w:val="1"/>
      <w:numFmt w:val="upperLetter"/>
      <w:suff w:val="nothing"/>
      <w:lvlText w:val="%1、"/>
      <w:lvlJc w:val="left"/>
      <w:rPr>
        <w:rFonts w:cs="Times New Roman"/>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30476"/>
    <w:rsid w:val="000020F2"/>
    <w:rsid w:val="00025D1E"/>
    <w:rsid w:val="00230476"/>
    <w:rsid w:val="00315C4F"/>
    <w:rsid w:val="0039076D"/>
    <w:rsid w:val="003A252E"/>
    <w:rsid w:val="004D1912"/>
    <w:rsid w:val="00571ED9"/>
    <w:rsid w:val="0086507D"/>
    <w:rsid w:val="00896910"/>
    <w:rsid w:val="00A94F48"/>
    <w:rsid w:val="00AB1828"/>
    <w:rsid w:val="00BB751E"/>
    <w:rsid w:val="00D44D1E"/>
    <w:rsid w:val="00EB4083"/>
    <w:rsid w:val="00F9110C"/>
  </w:rsids>
  <m:mathPr>
    <m:mathFont m:val="Cambria Math"/>
    <m:brkBin m:val="before"/>
    <m:brkBinSub m:val="--"/>
    <m:smallFrac m:val="off"/>
    <m:dispDef/>
    <m:lMargin m:val="0"/>
    <m:rMargin m:val="0"/>
    <m:defJc m:val="centerGroup"/>
    <m:wrapIndent m:val="1440"/>
    <m:intLim m:val="subSup"/>
    <m:naryLim m:val="undOvr"/>
  </m:mathPr>
  <w:uiCompat97To2003/>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locked="1" w:semiHidden="0" w:uiPriority="0" w:unhideWhenUsed="0"/>
    <w:lsdException w:name="Strong" w:locked="1" w:semiHidden="0" w:uiPriority="0" w:unhideWhenUsed="0" w:qFormat="1"/>
    <w:lsdException w:name="Emphasis" w:locked="1" w:semiHidden="0" w:uiPriority="0" w:unhideWhenUsed="0" w:qFormat="1"/>
    <w:lsdException w:name="Plain Text"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0476"/>
    <w:pPr>
      <w:widowControl w:val="0"/>
      <w:jc w:val="both"/>
    </w:pPr>
    <w:rPr>
      <w:rFonts w:ascii="Times New Roman" w:hAnsi="Times New Roman"/>
      <w:szCs w:val="20"/>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230476"/>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locked/>
    <w:rsid w:val="00230476"/>
    <w:rPr>
      <w:rFonts w:cs="Times New Roman"/>
      <w:sz w:val="18"/>
      <w:szCs w:val="18"/>
    </w:rPr>
  </w:style>
  <w:style w:type="paragraph" w:styleId="Footer">
    <w:name w:val="footer"/>
    <w:basedOn w:val="Normal"/>
    <w:link w:val="FooterChar"/>
    <w:uiPriority w:val="99"/>
    <w:semiHidden/>
    <w:rsid w:val="00230476"/>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locked/>
    <w:rsid w:val="00230476"/>
    <w:rPr>
      <w:rFonts w:cs="Times New Roman"/>
      <w:sz w:val="18"/>
      <w:szCs w:val="18"/>
    </w:rPr>
  </w:style>
  <w:style w:type="paragraph" w:styleId="PlainText">
    <w:name w:val="Plain Text"/>
    <w:basedOn w:val="Normal"/>
    <w:link w:val="PlainTextChar"/>
    <w:uiPriority w:val="99"/>
    <w:rsid w:val="00230476"/>
    <w:rPr>
      <w:rFonts w:ascii="宋体" w:hAnsi="Courier New" w:cs="Courier New"/>
      <w:szCs w:val="21"/>
    </w:rPr>
  </w:style>
  <w:style w:type="character" w:customStyle="1" w:styleId="PlainTextChar">
    <w:name w:val="Plain Text Char"/>
    <w:basedOn w:val="DefaultParagraphFont"/>
    <w:link w:val="PlainText"/>
    <w:uiPriority w:val="99"/>
    <w:locked/>
    <w:rsid w:val="00230476"/>
    <w:rPr>
      <w:rFonts w:ascii="宋体" w:eastAsia="宋体" w:hAnsi="Courier New" w:cs="Courier New"/>
      <w:sz w:val="21"/>
      <w:szCs w:val="21"/>
    </w:rPr>
  </w:style>
  <w:style w:type="character" w:styleId="Hyperlink">
    <w:name w:val="Hyperlink"/>
    <w:basedOn w:val="DefaultParagraphFont"/>
    <w:uiPriority w:val="99"/>
    <w:rsid w:val="0086507D"/>
    <w:rPr>
      <w:rFonts w:cs="Times New Roman"/>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ks5u.com/" TargetMode="External"/><Relationship Id="rId3" Type="http://schemas.openxmlformats.org/officeDocument/2006/relationships/settings" Target="settings.xml"/><Relationship Id="rId7" Type="http://schemas.openxmlformats.org/officeDocument/2006/relationships/hyperlink" Target="http://www.eastart.net/literature/index_sjyc.ht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www.ks5u.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21</TotalTime>
  <Pages>40</Pages>
  <Words>6925</Words>
  <Characters>-32766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ausu</dc:creator>
  <cp:keywords/>
  <dc:description/>
  <cp:lastModifiedBy>tclsevers</cp:lastModifiedBy>
  <cp:revision>7</cp:revision>
  <dcterms:created xsi:type="dcterms:W3CDTF">2011-11-25T04:46:00Z</dcterms:created>
  <dcterms:modified xsi:type="dcterms:W3CDTF">2015-11-21T12:31:00Z</dcterms:modified>
</cp:coreProperties>
</file>